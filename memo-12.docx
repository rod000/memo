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5AD78E" w14:textId="77777777" w:rsidR="002C2220" w:rsidRPr="00DD2B1B" w:rsidRDefault="0041368C" w:rsidP="009C31D3">
      <w:pPr>
        <w:tabs>
          <w:tab w:val="center" w:pos="4831"/>
        </w:tabs>
        <w:spacing w:after="0" w:line="360" w:lineRule="auto"/>
        <w:ind w:left="0" w:right="0" w:firstLine="0"/>
        <w:jc w:val="left"/>
      </w:pPr>
      <w:r w:rsidRPr="00DD2B1B">
        <w:t xml:space="preserve"> </w:t>
      </w:r>
      <w:r w:rsidRPr="00DD2B1B">
        <w:tab/>
      </w:r>
      <w:r w:rsidR="00416762" w:rsidRPr="00E80E65">
        <w:rPr>
          <w:rFonts w:eastAsia="Calibri"/>
          <w:noProof/>
          <w:sz w:val="22"/>
        </w:rPr>
        <mc:AlternateContent>
          <mc:Choice Requires="wpg">
            <w:drawing>
              <wp:inline distT="0" distB="0" distL="0" distR="0" wp14:anchorId="0F345F5B" wp14:editId="673AED3D">
                <wp:extent cx="3565144" cy="803655"/>
                <wp:effectExtent l="0" t="0" r="16510" b="15875"/>
                <wp:docPr id="2823" name="Group 2823"/>
                <wp:cNvGraphicFramePr/>
                <a:graphic xmlns:a="http://schemas.openxmlformats.org/drawingml/2006/main">
                  <a:graphicData uri="http://schemas.microsoft.com/office/word/2010/wordprocessingGroup">
                    <wpg:wgp>
                      <wpg:cNvGrpSpPr/>
                      <wpg:grpSpPr>
                        <a:xfrm>
                          <a:off x="0" y="0"/>
                          <a:ext cx="3565144" cy="803655"/>
                          <a:chOff x="-4825" y="-5333"/>
                          <a:chExt cx="3565144" cy="803655"/>
                        </a:xfrm>
                      </wpg:grpSpPr>
                      <pic:pic xmlns:pic="http://schemas.openxmlformats.org/drawingml/2006/picture">
                        <pic:nvPicPr>
                          <pic:cNvPr id="2824" name="Picture 2824"/>
                          <pic:cNvPicPr/>
                        </pic:nvPicPr>
                        <pic:blipFill>
                          <a:blip r:embed="rId9"/>
                          <a:stretch>
                            <a:fillRect/>
                          </a:stretch>
                        </pic:blipFill>
                        <pic:spPr>
                          <a:xfrm>
                            <a:off x="-4825" y="45466"/>
                            <a:ext cx="3563112" cy="752856"/>
                          </a:xfrm>
                          <a:prstGeom prst="rect">
                            <a:avLst/>
                          </a:prstGeom>
                        </pic:spPr>
                      </pic:pic>
                      <pic:pic xmlns:pic="http://schemas.openxmlformats.org/drawingml/2006/picture">
                        <pic:nvPicPr>
                          <pic:cNvPr id="2825" name="Picture 2825"/>
                          <pic:cNvPicPr/>
                        </pic:nvPicPr>
                        <pic:blipFill>
                          <a:blip r:embed="rId9"/>
                          <a:stretch>
                            <a:fillRect/>
                          </a:stretch>
                        </pic:blipFill>
                        <pic:spPr>
                          <a:xfrm>
                            <a:off x="-4825" y="45466"/>
                            <a:ext cx="3563112" cy="752856"/>
                          </a:xfrm>
                          <a:prstGeom prst="rect">
                            <a:avLst/>
                          </a:prstGeom>
                        </pic:spPr>
                      </pic:pic>
                      <pic:pic xmlns:pic="http://schemas.openxmlformats.org/drawingml/2006/picture">
                        <pic:nvPicPr>
                          <pic:cNvPr id="2826" name="Picture 2826"/>
                          <pic:cNvPicPr/>
                        </pic:nvPicPr>
                        <pic:blipFill>
                          <a:blip r:embed="rId10"/>
                          <a:stretch>
                            <a:fillRect/>
                          </a:stretch>
                        </pic:blipFill>
                        <pic:spPr>
                          <a:xfrm>
                            <a:off x="45974" y="-5333"/>
                            <a:ext cx="3514345" cy="207264"/>
                          </a:xfrm>
                          <a:prstGeom prst="rect">
                            <a:avLst/>
                          </a:prstGeom>
                        </pic:spPr>
                      </pic:pic>
                      <pic:pic xmlns:pic="http://schemas.openxmlformats.org/drawingml/2006/picture">
                        <pic:nvPicPr>
                          <pic:cNvPr id="2827" name="Picture 2827"/>
                          <pic:cNvPicPr/>
                        </pic:nvPicPr>
                        <pic:blipFill>
                          <a:blip r:embed="rId10"/>
                          <a:stretch>
                            <a:fillRect/>
                          </a:stretch>
                        </pic:blipFill>
                        <pic:spPr>
                          <a:xfrm>
                            <a:off x="45974" y="-5333"/>
                            <a:ext cx="3514345" cy="207264"/>
                          </a:xfrm>
                          <a:prstGeom prst="rect">
                            <a:avLst/>
                          </a:prstGeom>
                        </pic:spPr>
                      </pic:pic>
                      <wps:wsp>
                        <wps:cNvPr id="2828" name="Shape 55"/>
                        <wps:cNvSpPr/>
                        <wps:spPr>
                          <a:xfrm>
                            <a:off x="0" y="0"/>
                            <a:ext cx="3557905" cy="797560"/>
                          </a:xfrm>
                          <a:custGeom>
                            <a:avLst/>
                            <a:gdLst/>
                            <a:ahLst/>
                            <a:cxnLst/>
                            <a:rect l="0" t="0" r="0" b="0"/>
                            <a:pathLst>
                              <a:path w="3557905" h="797560">
                                <a:moveTo>
                                  <a:pt x="0" y="149606"/>
                                </a:moveTo>
                                <a:cubicBezTo>
                                  <a:pt x="0" y="122047"/>
                                  <a:pt x="22352" y="99695"/>
                                  <a:pt x="49911" y="99695"/>
                                </a:cubicBezTo>
                                <a:lnTo>
                                  <a:pt x="3458210" y="99695"/>
                                </a:lnTo>
                                <a:lnTo>
                                  <a:pt x="3458210" y="49911"/>
                                </a:lnTo>
                                <a:cubicBezTo>
                                  <a:pt x="3458210" y="22352"/>
                                  <a:pt x="3480562" y="0"/>
                                  <a:pt x="3508121" y="0"/>
                                </a:cubicBezTo>
                                <a:cubicBezTo>
                                  <a:pt x="3535553" y="0"/>
                                  <a:pt x="3557905" y="22352"/>
                                  <a:pt x="3557905" y="49911"/>
                                </a:cubicBezTo>
                                <a:lnTo>
                                  <a:pt x="3557905" y="648081"/>
                                </a:lnTo>
                                <a:cubicBezTo>
                                  <a:pt x="3557905" y="675513"/>
                                  <a:pt x="3535553" y="697865"/>
                                  <a:pt x="3508121" y="697865"/>
                                </a:cubicBezTo>
                                <a:lnTo>
                                  <a:pt x="99695" y="697865"/>
                                </a:lnTo>
                                <a:lnTo>
                                  <a:pt x="99695" y="747776"/>
                                </a:lnTo>
                                <a:cubicBezTo>
                                  <a:pt x="99695" y="775208"/>
                                  <a:pt x="77343" y="797560"/>
                                  <a:pt x="49911" y="797560"/>
                                </a:cubicBezTo>
                                <a:cubicBezTo>
                                  <a:pt x="22352" y="797560"/>
                                  <a:pt x="0" y="775208"/>
                                  <a:pt x="0" y="747776"/>
                                </a:cubicBezTo>
                                <a:close/>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829" name="Shape 56"/>
                        <wps:cNvSpPr/>
                        <wps:spPr>
                          <a:xfrm>
                            <a:off x="3458210" y="49911"/>
                            <a:ext cx="99695" cy="49785"/>
                          </a:xfrm>
                          <a:custGeom>
                            <a:avLst/>
                            <a:gdLst/>
                            <a:ahLst/>
                            <a:cxnLst/>
                            <a:rect l="0" t="0" r="0" b="0"/>
                            <a:pathLst>
                              <a:path w="99695" h="49785">
                                <a:moveTo>
                                  <a:pt x="0" y="49785"/>
                                </a:moveTo>
                                <a:lnTo>
                                  <a:pt x="49911" y="49785"/>
                                </a:lnTo>
                                <a:cubicBezTo>
                                  <a:pt x="77343" y="49785"/>
                                  <a:pt x="99695" y="27432"/>
                                  <a:pt x="99695" y="0"/>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830" name="Shape 57"/>
                        <wps:cNvSpPr/>
                        <wps:spPr>
                          <a:xfrm>
                            <a:off x="3458210" y="49911"/>
                            <a:ext cx="49911" cy="49785"/>
                          </a:xfrm>
                          <a:custGeom>
                            <a:avLst/>
                            <a:gdLst/>
                            <a:ahLst/>
                            <a:cxnLst/>
                            <a:rect l="0" t="0" r="0" b="0"/>
                            <a:pathLst>
                              <a:path w="49911" h="49785">
                                <a:moveTo>
                                  <a:pt x="49911" y="49785"/>
                                </a:moveTo>
                                <a:lnTo>
                                  <a:pt x="49911" y="0"/>
                                </a:lnTo>
                                <a:cubicBezTo>
                                  <a:pt x="49911" y="13716"/>
                                  <a:pt x="38735" y="24892"/>
                                  <a:pt x="24892" y="24892"/>
                                </a:cubicBezTo>
                                <a:cubicBezTo>
                                  <a:pt x="11176" y="24892"/>
                                  <a:pt x="0" y="13716"/>
                                  <a:pt x="0" y="0"/>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831" name="Shape 58"/>
                        <wps:cNvSpPr/>
                        <wps:spPr>
                          <a:xfrm>
                            <a:off x="0" y="124587"/>
                            <a:ext cx="99695" cy="74803"/>
                          </a:xfrm>
                          <a:custGeom>
                            <a:avLst/>
                            <a:gdLst/>
                            <a:ahLst/>
                            <a:cxnLst/>
                            <a:rect l="0" t="0" r="0" b="0"/>
                            <a:pathLst>
                              <a:path w="99695" h="74803">
                                <a:moveTo>
                                  <a:pt x="49911" y="74803"/>
                                </a:moveTo>
                                <a:lnTo>
                                  <a:pt x="49911" y="25019"/>
                                </a:lnTo>
                                <a:cubicBezTo>
                                  <a:pt x="49911" y="11176"/>
                                  <a:pt x="60960" y="0"/>
                                  <a:pt x="74803" y="0"/>
                                </a:cubicBezTo>
                                <a:cubicBezTo>
                                  <a:pt x="88519" y="0"/>
                                  <a:pt x="99695" y="11176"/>
                                  <a:pt x="99695" y="25019"/>
                                </a:cubicBezTo>
                                <a:cubicBezTo>
                                  <a:pt x="99695" y="52451"/>
                                  <a:pt x="77343" y="74803"/>
                                  <a:pt x="49911" y="74803"/>
                                </a:cubicBezTo>
                                <a:cubicBezTo>
                                  <a:pt x="22352" y="74803"/>
                                  <a:pt x="0" y="52451"/>
                                  <a:pt x="0" y="25019"/>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832" name="Shape 59"/>
                        <wps:cNvSpPr/>
                        <wps:spPr>
                          <a:xfrm>
                            <a:off x="99695" y="149606"/>
                            <a:ext cx="0" cy="548259"/>
                          </a:xfrm>
                          <a:custGeom>
                            <a:avLst/>
                            <a:gdLst/>
                            <a:ahLst/>
                            <a:cxnLst/>
                            <a:rect l="0" t="0" r="0" b="0"/>
                            <a:pathLst>
                              <a:path h="548259">
                                <a:moveTo>
                                  <a:pt x="0" y="0"/>
                                </a:moveTo>
                                <a:lnTo>
                                  <a:pt x="0" y="548259"/>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833" name="Rectangle 2833"/>
                        <wps:cNvSpPr/>
                        <wps:spPr>
                          <a:xfrm>
                            <a:off x="1329945" y="286976"/>
                            <a:ext cx="1102490" cy="261414"/>
                          </a:xfrm>
                          <a:prstGeom prst="rect">
                            <a:avLst/>
                          </a:prstGeom>
                          <a:ln>
                            <a:noFill/>
                          </a:ln>
                        </wps:spPr>
                        <wps:txbx>
                          <w:txbxContent>
                            <w:p w14:paraId="72042926" w14:textId="77777777" w:rsidR="0073573E" w:rsidRDefault="0073573E" w:rsidP="00416762">
                              <w:pPr>
                                <w:pStyle w:val="Heading2"/>
                              </w:pPr>
                              <w:bookmarkStart w:id="0" w:name="_Toc76232855"/>
                              <w:r w:rsidRPr="00B548DB">
                                <w:rPr>
                                  <w:color w:val="auto"/>
                                </w:rPr>
                                <w:t>Dédicace</w:t>
                              </w:r>
                              <w:bookmarkEnd w:id="0"/>
                            </w:p>
                          </w:txbxContent>
                        </wps:txbx>
                        <wps:bodyPr horzOverflow="overflow" vert="horz" lIns="0" tIns="0" rIns="0" bIns="0" rtlCol="0" anchor="ctr">
                          <a:noAutofit/>
                        </wps:bodyPr>
                      </wps:wsp>
                      <wps:wsp>
                        <wps:cNvPr id="2834" name="Rectangle 2834"/>
                        <wps:cNvSpPr/>
                        <wps:spPr>
                          <a:xfrm>
                            <a:off x="2220976" y="210776"/>
                            <a:ext cx="58781" cy="261414"/>
                          </a:xfrm>
                          <a:prstGeom prst="rect">
                            <a:avLst/>
                          </a:prstGeom>
                          <a:ln>
                            <a:noFill/>
                          </a:ln>
                        </wps:spPr>
                        <wps:txbx>
                          <w:txbxContent>
                            <w:p w14:paraId="64FB22FD" w14:textId="77777777" w:rsidR="0073573E" w:rsidRDefault="0073573E" w:rsidP="00416762">
                              <w:pPr>
                                <w:spacing w:after="160" w:line="259" w:lineRule="auto"/>
                                <w:ind w:left="0" w:right="0" w:firstLine="0"/>
                                <w:jc w:val="left"/>
                              </w:pPr>
                              <w:r>
                                <w:rPr>
                                  <w:rFonts w:ascii="Algerian" w:eastAsia="Algerian" w:hAnsi="Algerian" w:cs="Algerian"/>
                                  <w:sz w:val="28"/>
                                </w:rPr>
                                <w:t xml:space="preserve"> </w:t>
                              </w:r>
                            </w:p>
                            <w:p w14:paraId="117A252C" w14:textId="77777777" w:rsidR="0073573E" w:rsidRDefault="0073573E" w:rsidP="00416762"/>
                          </w:txbxContent>
                        </wps:txbx>
                        <wps:bodyPr horzOverflow="overflow" vert="horz" lIns="0" tIns="0" rIns="0" bIns="0" rtlCol="0">
                          <a:noAutofit/>
                        </wps:bodyPr>
                      </wps:wsp>
                    </wpg:wgp>
                  </a:graphicData>
                </a:graphic>
              </wp:inline>
            </w:drawing>
          </mc:Choice>
          <mc:Fallback>
            <w:pict>
              <v:group w14:anchorId="0F345F5B" id="Group 2823" o:spid="_x0000_s1026" style="width:280.7pt;height:63.3pt;mso-position-horizontal-relative:char;mso-position-vertical-relative:line" coordorigin="-48,-53" coordsize="35651,80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24" o:spid="_x0000_s1027" type="#_x0000_t75" style="position:absolute;left:-48;top:454;width:35630;height:7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">
                  <v:imagedata r:id="rId11" o:title=""/>
                </v:shape>
                <v:shape id="Picture 2825" o:spid="_x0000_s1028" type="#_x0000_t75" style="position:absolute;left:-48;top:454;width:35630;height:7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">
                  <v:imagedata r:id="rId11" o:title=""/>
                </v:shape>
                <v:shape id="Picture 2826" o:spid="_x0000_s1029" type="#_x0000_t75" style="position:absolute;left:459;top:-53;width:35144;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">
                  <v:imagedata r:id="rId12" o:title=""/>
                </v:shape>
                <v:shape id="Picture 2827" o:spid="_x0000_s1030" type="#_x0000_t75" style="position:absolute;left:459;top:-53;width:35144;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">
                  <v:imagedata r:id="rId12" o:title=""/>
                </v:shape>
                <v:shape id="Shape 55" o:spid="_x0000_s1031" style="position:absolute;width:35579;height:7975;visibility:visible;mso-wrap-style:square;v-text-anchor:top" coordsize="3557905,797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" path="m,149606c,122047,22352,99695,49911,99695r3408299,l3458210,49911c3458210,22352,3480562,,3508121,v27432,,49784,22352,49784,49911l3557905,648081v,27432,-22352,49784,-49784,49784l99695,697865r,49911c99695,775208,77343,797560,49911,797560,22352,797560,,775208,,747776l,149606xe" filled="f" strokecolor="#4472c4" strokeweight=".5pt">
                  <v:stroke miterlimit="83231f" joinstyle="miter"/>
                  <v:path arrowok="t" textboxrect="0,0,3557905,797560"/>
                </v:shape>
                <v:shape id="Shape 56" o:spid="_x0000_s1032" style="position:absolute;left:34582;top:499;width:997;height:497;visibility:visible;mso-wrap-style:square;v-text-anchor:top" coordsize="99695,49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" path="m,49785r49911,c77343,49785,99695,27432,99695,e" filled="f" strokecolor="#4472c4" strokeweight=".5pt">
                  <v:stroke miterlimit="83231f" joinstyle="miter"/>
                  <v:path arrowok="t" textboxrect="0,0,99695,49785"/>
                </v:shape>
                <v:shape id="Shape 57" o:spid="_x0000_s1033" style="position:absolute;left:34582;top:499;width:499;height:497;visibility:visible;mso-wrap-style:square;v-text-anchor:top" coordsize="49911,49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" path="m49911,49785l49911,v,13716,-11176,24892,-25019,24892c11176,24892,,13716,,e" filled="f" strokecolor="#4472c4" strokeweight=".5pt">
                  <v:stroke miterlimit="83231f" joinstyle="miter"/>
                  <v:path arrowok="t" textboxrect="0,0,49911,49785"/>
                </v:shape>
                <v:shape id="Shape 58" o:spid="_x0000_s1034" style="position:absolute;top:1245;width:996;height:748;visibility:visible;mso-wrap-style:square;v-text-anchor:top" coordsize="99695,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" path="m49911,74803r,-49784c49911,11176,60960,,74803,,88519,,99695,11176,99695,25019v,27432,-22352,49784,-49784,49784c22352,74803,,52451,,25019e" filled="f" strokecolor="#4472c4" strokeweight=".5pt">
                  <v:stroke miterlimit="83231f" joinstyle="miter"/>
                  <v:path arrowok="t" textboxrect="0,0,99695,74803"/>
                </v:shape>
                <v:shape id="Shape 59" o:spid="_x0000_s1035" style="position:absolute;left:996;top:1496;width:0;height:5482;visibility:visible;mso-wrap-style:square;v-text-anchor:top" coordsize="0,548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" path="m,l,548259e" filled="f" strokecolor="#4472c4" strokeweight=".5pt">
                  <v:stroke miterlimit="83231f" joinstyle="miter"/>
                  <v:path arrowok="t" textboxrect="0,0,0,548259"/>
                </v:shape>
                <v:rect id="Rectangle 2833" o:spid="_x0000_s1036" style="position:absolute;left:13299;top:2869;width:11025;height:2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" filled="f" stroked="f">
                  <v:textbox inset="0,0,0,0">
                    <w:txbxContent>
                      <w:p w14:paraId="72042926" w14:textId="77777777" w:rsidR="0073573E" w:rsidRDefault="0073573E" w:rsidP="00416762">
                        <w:pPr>
                          <w:pStyle w:val="Heading2"/>
                        </w:pPr>
                        <w:bookmarkStart w:id="1" w:name="_Toc76232855"/>
                        <w:r w:rsidRPr="00B548DB">
                          <w:rPr>
                            <w:color w:val="auto"/>
                          </w:rPr>
                          <w:t>Dédicace</w:t>
                        </w:r>
                        <w:bookmarkEnd w:id="1"/>
                      </w:p>
                    </w:txbxContent>
                  </v:textbox>
                </v:rect>
                <v:rect id="Rectangle 2834" o:spid="_x0000_s1037" style="position:absolute;left:22209;top:2107;width:588;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EIV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OOvb3i8CU9ATu4AAAD//wMAUEsBAi0AFAAGAAgAAAAhANvh9svuAAAAhQEAABMAAAAAAAAA&#10;AAAAAAAAAAAAAFtDb250ZW50X1R5cGVzXS54bWxQSwECLQAUAAYACAAAACEAWvQsW78AAAAVAQAA&#10;CwAAAAAAAAAAAAAAAAAfAQAAX3JlbHMvLnJlbHNQSwECLQAUAAYACAAAACEAV4hCFcYAAADdAAAA&#10;DwAAAAAAAAAAAAAAAAAHAgAAZHJzL2Rvd25yZXYueG1sUEsFBgAAAAADAAMAtwAAAPoCAAAAAA==&#10;" filled="f" stroked="f">
                  <v:textbox inset="0,0,0,0">
                    <w:txbxContent>
                      <w:p w14:paraId="64FB22FD" w14:textId="77777777" w:rsidR="0073573E" w:rsidRDefault="0073573E" w:rsidP="00416762">
                        <w:pPr>
                          <w:spacing w:after="160" w:line="259" w:lineRule="auto"/>
                          <w:ind w:left="0" w:right="0" w:firstLine="0"/>
                          <w:jc w:val="left"/>
                        </w:pPr>
                        <w:r>
                          <w:rPr>
                            <w:rFonts w:ascii="Algerian" w:eastAsia="Algerian" w:hAnsi="Algerian" w:cs="Algerian"/>
                            <w:sz w:val="28"/>
                          </w:rPr>
                          <w:t xml:space="preserve"> </w:t>
                        </w:r>
                      </w:p>
                      <w:p w14:paraId="117A252C" w14:textId="77777777" w:rsidR="0073573E" w:rsidRDefault="0073573E" w:rsidP="00416762"/>
                    </w:txbxContent>
                  </v:textbox>
                </v:rect>
                <w10:anchorlock/>
              </v:group>
            </w:pict>
          </mc:Fallback>
        </mc:AlternateContent>
      </w:r>
    </w:p>
    <w:p w14:paraId="770C2D96" w14:textId="77777777" w:rsidR="002C2220" w:rsidRPr="00DD2B1B" w:rsidRDefault="0041368C" w:rsidP="009C31D3">
      <w:pPr>
        <w:spacing w:after="156" w:line="360" w:lineRule="auto"/>
        <w:ind w:left="0" w:right="1449" w:firstLine="0"/>
        <w:jc w:val="left"/>
      </w:pPr>
      <w:r w:rsidRPr="00DD2B1B">
        <w:t xml:space="preserve"> </w:t>
      </w:r>
    </w:p>
    <w:p w14:paraId="293DCCE1" w14:textId="77777777" w:rsidR="002C2220" w:rsidRPr="00DD2B1B" w:rsidRDefault="0041368C" w:rsidP="009C31D3">
      <w:pPr>
        <w:spacing w:after="160" w:line="360" w:lineRule="auto"/>
        <w:ind w:left="0" w:right="0" w:firstLine="0"/>
        <w:jc w:val="left"/>
      </w:pPr>
      <w:r w:rsidRPr="00DD2B1B">
        <w:t xml:space="preserve"> </w:t>
      </w:r>
    </w:p>
    <w:p w14:paraId="42E9911B" w14:textId="77777777" w:rsidR="002C2220" w:rsidRPr="00DD2B1B" w:rsidRDefault="0041368C" w:rsidP="009C31D3">
      <w:pPr>
        <w:spacing w:after="156" w:line="360" w:lineRule="auto"/>
        <w:ind w:left="0" w:right="0" w:firstLine="0"/>
        <w:jc w:val="left"/>
      </w:pPr>
      <w:r w:rsidRPr="00DD2B1B">
        <w:t xml:space="preserve"> </w:t>
      </w:r>
    </w:p>
    <w:p w14:paraId="15708996" w14:textId="77777777" w:rsidR="002C2220" w:rsidRPr="00DD2B1B" w:rsidRDefault="0041368C" w:rsidP="009C31D3">
      <w:pPr>
        <w:spacing w:after="156" w:line="360" w:lineRule="auto"/>
        <w:ind w:left="0" w:right="0" w:firstLine="0"/>
        <w:jc w:val="left"/>
      </w:pPr>
      <w:r w:rsidRPr="00DD2B1B">
        <w:rPr>
          <w:color w:val="262626"/>
        </w:rPr>
        <w:t xml:space="preserve"> </w:t>
      </w:r>
    </w:p>
    <w:p w14:paraId="195AEBA1" w14:textId="77777777" w:rsidR="002C2220" w:rsidRPr="00DD2B1B" w:rsidRDefault="0041368C" w:rsidP="009C31D3">
      <w:pPr>
        <w:spacing w:after="0" w:line="360" w:lineRule="auto"/>
        <w:ind w:left="0" w:right="0" w:firstLine="0"/>
        <w:jc w:val="left"/>
      </w:pPr>
      <w:r w:rsidRPr="00DD2B1B">
        <w:t xml:space="preserve"> </w:t>
      </w:r>
    </w:p>
    <w:p w14:paraId="500E3270" w14:textId="77777777" w:rsidR="002C2220" w:rsidRPr="00DD2B1B" w:rsidRDefault="0041368C" w:rsidP="009C31D3">
      <w:pPr>
        <w:spacing w:after="266" w:line="360" w:lineRule="auto"/>
        <w:ind w:left="-192" w:right="-348" w:firstLine="0"/>
        <w:jc w:val="left"/>
      </w:pPr>
      <w:r w:rsidRPr="00DD2B1B">
        <w:rPr>
          <w:rFonts w:eastAsia="Calibri"/>
          <w:noProof/>
          <w:sz w:val="22"/>
        </w:rPr>
        <mc:AlternateContent>
          <mc:Choice Requires="wpg">
            <w:drawing>
              <wp:inline distT="0" distB="0" distL="0" distR="0" wp14:anchorId="5AAC2C6D" wp14:editId="1A3147B0">
                <wp:extent cx="6109551" cy="5423789"/>
                <wp:effectExtent l="0" t="0" r="0" b="0"/>
                <wp:docPr id="129942" name="Group 129942"/>
                <wp:cNvGraphicFramePr/>
                <a:graphic xmlns:a="http://schemas.openxmlformats.org/drawingml/2006/main">
                  <a:graphicData uri="http://schemas.microsoft.com/office/word/2010/wordprocessingGroup">
                    <wpg:wgp>
                      <wpg:cNvGrpSpPr/>
                      <wpg:grpSpPr>
                        <a:xfrm>
                          <a:off x="0" y="0"/>
                          <a:ext cx="6109551" cy="5423789"/>
                          <a:chOff x="0" y="0"/>
                          <a:chExt cx="6109551" cy="5423789"/>
                        </a:xfrm>
                      </wpg:grpSpPr>
                      <wps:wsp>
                        <wps:cNvPr id="34" name="Shape 34"/>
                        <wps:cNvSpPr/>
                        <wps:spPr>
                          <a:xfrm>
                            <a:off x="0" y="6985"/>
                            <a:ext cx="6109551" cy="5416804"/>
                          </a:xfrm>
                          <a:custGeom>
                            <a:avLst/>
                            <a:gdLst/>
                            <a:ahLst/>
                            <a:cxnLst/>
                            <a:rect l="0" t="0" r="0" b="0"/>
                            <a:pathLst>
                              <a:path w="6109551" h="5416804">
                                <a:moveTo>
                                  <a:pt x="3667933" y="94244"/>
                                </a:moveTo>
                                <a:cubicBezTo>
                                  <a:pt x="3763975" y="90216"/>
                                  <a:pt x="3862198" y="114031"/>
                                  <a:pt x="3954234" y="169038"/>
                                </a:cubicBezTo>
                                <a:cubicBezTo>
                                  <a:pt x="4035768" y="217805"/>
                                  <a:pt x="4106761" y="288290"/>
                                  <a:pt x="4162006" y="375159"/>
                                </a:cubicBezTo>
                                <a:cubicBezTo>
                                  <a:pt x="4398861" y="41275"/>
                                  <a:pt x="4817326" y="0"/>
                                  <a:pt x="5096599" y="283084"/>
                                </a:cubicBezTo>
                                <a:cubicBezTo>
                                  <a:pt x="5214074" y="401955"/>
                                  <a:pt x="5293195" y="566039"/>
                                  <a:pt x="5320500" y="747014"/>
                                </a:cubicBezTo>
                                <a:cubicBezTo>
                                  <a:pt x="5708485" y="873888"/>
                                  <a:pt x="5937339" y="1354201"/>
                                  <a:pt x="5831675" y="1819910"/>
                                </a:cubicBezTo>
                                <a:cubicBezTo>
                                  <a:pt x="5822785" y="1859027"/>
                                  <a:pt x="5811736" y="1897507"/>
                                  <a:pt x="5798401" y="1934718"/>
                                </a:cubicBezTo>
                                <a:cubicBezTo>
                                  <a:pt x="6109551" y="2419985"/>
                                  <a:pt x="6033351" y="3115565"/>
                                  <a:pt x="5628221" y="3488310"/>
                                </a:cubicBezTo>
                                <a:cubicBezTo>
                                  <a:pt x="5502110" y="3604260"/>
                                  <a:pt x="5353139" y="3679445"/>
                                  <a:pt x="5195786" y="3706368"/>
                                </a:cubicBezTo>
                                <a:cubicBezTo>
                                  <a:pt x="5192230" y="4228465"/>
                                  <a:pt x="4835868" y="4648328"/>
                                  <a:pt x="4399623" y="4644136"/>
                                </a:cubicBezTo>
                                <a:cubicBezTo>
                                  <a:pt x="4253954" y="4642739"/>
                                  <a:pt x="4111333" y="4593083"/>
                                  <a:pt x="3987762" y="4500753"/>
                                </a:cubicBezTo>
                                <a:cubicBezTo>
                                  <a:pt x="3840188" y="5085970"/>
                                  <a:pt x="3325584" y="5416804"/>
                                  <a:pt x="2838285" y="5239639"/>
                                </a:cubicBezTo>
                                <a:cubicBezTo>
                                  <a:pt x="2634069" y="5165345"/>
                                  <a:pt x="2457666" y="5008246"/>
                                  <a:pt x="2339175" y="4795266"/>
                                </a:cubicBezTo>
                                <a:cubicBezTo>
                                  <a:pt x="1840192" y="5155693"/>
                                  <a:pt x="1192619" y="4961763"/>
                                  <a:pt x="892772" y="4362070"/>
                                </a:cubicBezTo>
                                <a:cubicBezTo>
                                  <a:pt x="888962" y="4354577"/>
                                  <a:pt x="885279" y="4346957"/>
                                  <a:pt x="881596" y="4339336"/>
                                </a:cubicBezTo>
                                <a:cubicBezTo>
                                  <a:pt x="555079" y="4385057"/>
                                  <a:pt x="259372" y="4105910"/>
                                  <a:pt x="221056" y="3715893"/>
                                </a:cubicBezTo>
                                <a:cubicBezTo>
                                  <a:pt x="200635" y="3507995"/>
                                  <a:pt x="257924" y="3299841"/>
                                  <a:pt x="377673" y="3147060"/>
                                </a:cubicBezTo>
                                <a:cubicBezTo>
                                  <a:pt x="94958" y="2947671"/>
                                  <a:pt x="0" y="2510028"/>
                                  <a:pt x="165557" y="2169541"/>
                                </a:cubicBezTo>
                                <a:cubicBezTo>
                                  <a:pt x="261061" y="1973199"/>
                                  <a:pt x="428587" y="1843278"/>
                                  <a:pt x="616547" y="1819910"/>
                                </a:cubicBezTo>
                                <a:lnTo>
                                  <a:pt x="621500" y="1803781"/>
                                </a:lnTo>
                                <a:cubicBezTo>
                                  <a:pt x="552920" y="1199515"/>
                                  <a:pt x="906361" y="642875"/>
                                  <a:pt x="1410805" y="560705"/>
                                </a:cubicBezTo>
                                <a:cubicBezTo>
                                  <a:pt x="1615275" y="527431"/>
                                  <a:pt x="1823174" y="577215"/>
                                  <a:pt x="2001228" y="702184"/>
                                </a:cubicBezTo>
                                <a:cubicBezTo>
                                  <a:pt x="2189823" y="276225"/>
                                  <a:pt x="2630640" y="114300"/>
                                  <a:pt x="2985732" y="340614"/>
                                </a:cubicBezTo>
                                <a:cubicBezTo>
                                  <a:pt x="3047835" y="380112"/>
                                  <a:pt x="3104858" y="430276"/>
                                  <a:pt x="3154896" y="489459"/>
                                </a:cubicBezTo>
                                <a:cubicBezTo>
                                  <a:pt x="3255917" y="246730"/>
                                  <a:pt x="3456643" y="103106"/>
                                  <a:pt x="3667933" y="94244"/>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5" name="Shape 35"/>
                        <wps:cNvSpPr/>
                        <wps:spPr>
                          <a:xfrm>
                            <a:off x="0" y="0"/>
                            <a:ext cx="6109551" cy="5423789"/>
                          </a:xfrm>
                          <a:custGeom>
                            <a:avLst/>
                            <a:gdLst/>
                            <a:ahLst/>
                            <a:cxnLst/>
                            <a:rect l="0" t="0" r="0" b="0"/>
                            <a:pathLst>
                              <a:path w="6109551" h="5423789">
                                <a:moveTo>
                                  <a:pt x="621500" y="1810766"/>
                                </a:moveTo>
                                <a:cubicBezTo>
                                  <a:pt x="552920" y="1206500"/>
                                  <a:pt x="906361" y="649860"/>
                                  <a:pt x="1410805" y="567690"/>
                                </a:cubicBezTo>
                                <a:cubicBezTo>
                                  <a:pt x="1615275" y="534416"/>
                                  <a:pt x="1823174" y="584200"/>
                                  <a:pt x="2001228" y="709168"/>
                                </a:cubicBezTo>
                                <a:cubicBezTo>
                                  <a:pt x="2189823" y="283210"/>
                                  <a:pt x="2630640" y="121285"/>
                                  <a:pt x="2985732" y="347599"/>
                                </a:cubicBezTo>
                                <a:cubicBezTo>
                                  <a:pt x="3047835" y="387097"/>
                                  <a:pt x="3104858" y="437261"/>
                                  <a:pt x="3154896" y="496443"/>
                                </a:cubicBezTo>
                                <a:cubicBezTo>
                                  <a:pt x="3301835" y="143384"/>
                                  <a:pt x="3659721" y="0"/>
                                  <a:pt x="3954234" y="176023"/>
                                </a:cubicBezTo>
                                <a:cubicBezTo>
                                  <a:pt x="4035768" y="224790"/>
                                  <a:pt x="4106761" y="295275"/>
                                  <a:pt x="4162006" y="382143"/>
                                </a:cubicBezTo>
                                <a:cubicBezTo>
                                  <a:pt x="4398861" y="48260"/>
                                  <a:pt x="4817326" y="6985"/>
                                  <a:pt x="5096599" y="290068"/>
                                </a:cubicBezTo>
                                <a:cubicBezTo>
                                  <a:pt x="5214074" y="408940"/>
                                  <a:pt x="5293195" y="573024"/>
                                  <a:pt x="5320500" y="753999"/>
                                </a:cubicBezTo>
                                <a:cubicBezTo>
                                  <a:pt x="5708485" y="880873"/>
                                  <a:pt x="5937339" y="1361186"/>
                                  <a:pt x="5831675" y="1826895"/>
                                </a:cubicBezTo>
                                <a:cubicBezTo>
                                  <a:pt x="5822785" y="1866011"/>
                                  <a:pt x="5811736" y="1904492"/>
                                  <a:pt x="5798401" y="1941703"/>
                                </a:cubicBezTo>
                                <a:cubicBezTo>
                                  <a:pt x="6109551" y="2426970"/>
                                  <a:pt x="6033351" y="3122549"/>
                                  <a:pt x="5628221" y="3495295"/>
                                </a:cubicBezTo>
                                <a:cubicBezTo>
                                  <a:pt x="5502110" y="3611245"/>
                                  <a:pt x="5353139" y="3686429"/>
                                  <a:pt x="5195786" y="3713353"/>
                                </a:cubicBezTo>
                                <a:cubicBezTo>
                                  <a:pt x="5192230" y="4235450"/>
                                  <a:pt x="4835868" y="4655313"/>
                                  <a:pt x="4399623" y="4651121"/>
                                </a:cubicBezTo>
                                <a:cubicBezTo>
                                  <a:pt x="4253954" y="4649724"/>
                                  <a:pt x="4111333" y="4600068"/>
                                  <a:pt x="3987762" y="4507738"/>
                                </a:cubicBezTo>
                                <a:cubicBezTo>
                                  <a:pt x="3840188" y="5092954"/>
                                  <a:pt x="3325584" y="5423789"/>
                                  <a:pt x="2838285" y="5246624"/>
                                </a:cubicBezTo>
                                <a:cubicBezTo>
                                  <a:pt x="2634069" y="5172329"/>
                                  <a:pt x="2457666" y="5015231"/>
                                  <a:pt x="2339175" y="4802251"/>
                                </a:cubicBezTo>
                                <a:cubicBezTo>
                                  <a:pt x="1840192" y="5162677"/>
                                  <a:pt x="1192619" y="4968748"/>
                                  <a:pt x="892772" y="4369054"/>
                                </a:cubicBezTo>
                                <a:cubicBezTo>
                                  <a:pt x="888962" y="4361562"/>
                                  <a:pt x="885279" y="4353941"/>
                                  <a:pt x="881596" y="4346321"/>
                                </a:cubicBezTo>
                                <a:cubicBezTo>
                                  <a:pt x="555079" y="4392041"/>
                                  <a:pt x="259372" y="4112895"/>
                                  <a:pt x="221056" y="3722878"/>
                                </a:cubicBezTo>
                                <a:cubicBezTo>
                                  <a:pt x="200635" y="3514979"/>
                                  <a:pt x="257924" y="3306826"/>
                                  <a:pt x="377673" y="3154045"/>
                                </a:cubicBezTo>
                                <a:cubicBezTo>
                                  <a:pt x="94958" y="2954655"/>
                                  <a:pt x="0" y="2517013"/>
                                  <a:pt x="165557" y="2176526"/>
                                </a:cubicBezTo>
                                <a:cubicBezTo>
                                  <a:pt x="261061" y="1980184"/>
                                  <a:pt x="428587" y="1850263"/>
                                  <a:pt x="616547" y="1826895"/>
                                </a:cubicBez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36" name="Shape 36"/>
                        <wps:cNvSpPr/>
                        <wps:spPr>
                          <a:xfrm>
                            <a:off x="383997" y="3133852"/>
                            <a:ext cx="345834" cy="107061"/>
                          </a:xfrm>
                          <a:custGeom>
                            <a:avLst/>
                            <a:gdLst/>
                            <a:ahLst/>
                            <a:cxnLst/>
                            <a:rect l="0" t="0" r="0" b="0"/>
                            <a:pathLst>
                              <a:path w="345834" h="107061">
                                <a:moveTo>
                                  <a:pt x="345834" y="95758"/>
                                </a:moveTo>
                                <a:cubicBezTo>
                                  <a:pt x="225184" y="107061"/>
                                  <a:pt x="104457" y="73660"/>
                                  <a:pt x="0" y="0"/>
                                </a:cubicBezTo>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37" name="Shape 37"/>
                        <wps:cNvSpPr/>
                        <wps:spPr>
                          <a:xfrm>
                            <a:off x="883628" y="4277614"/>
                            <a:ext cx="151384" cy="45848"/>
                          </a:xfrm>
                          <a:custGeom>
                            <a:avLst/>
                            <a:gdLst/>
                            <a:ahLst/>
                            <a:cxnLst/>
                            <a:rect l="0" t="0" r="0" b="0"/>
                            <a:pathLst>
                              <a:path w="151384" h="45848">
                                <a:moveTo>
                                  <a:pt x="151384" y="0"/>
                                </a:moveTo>
                                <a:cubicBezTo>
                                  <a:pt x="102743" y="23241"/>
                                  <a:pt x="51943" y="38608"/>
                                  <a:pt x="0" y="45848"/>
                                </a:cubicBezTo>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38" name="Shape 38"/>
                        <wps:cNvSpPr/>
                        <wps:spPr>
                          <a:xfrm>
                            <a:off x="2247608" y="4572127"/>
                            <a:ext cx="91186" cy="209169"/>
                          </a:xfrm>
                          <a:custGeom>
                            <a:avLst/>
                            <a:gdLst/>
                            <a:ahLst/>
                            <a:cxnLst/>
                            <a:rect l="0" t="0" r="0" b="0"/>
                            <a:pathLst>
                              <a:path w="91186" h="209169">
                                <a:moveTo>
                                  <a:pt x="91186" y="209169"/>
                                </a:moveTo>
                                <a:cubicBezTo>
                                  <a:pt x="54610" y="143511"/>
                                  <a:pt x="24130" y="73406"/>
                                  <a:pt x="0" y="0"/>
                                </a:cubicBezTo>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39" name="Shape 39"/>
                        <wps:cNvSpPr/>
                        <wps:spPr>
                          <a:xfrm>
                            <a:off x="3988270" y="4259835"/>
                            <a:ext cx="36449" cy="229488"/>
                          </a:xfrm>
                          <a:custGeom>
                            <a:avLst/>
                            <a:gdLst/>
                            <a:ahLst/>
                            <a:cxnLst/>
                            <a:rect l="0" t="0" r="0" b="0"/>
                            <a:pathLst>
                              <a:path w="36449" h="229488">
                                <a:moveTo>
                                  <a:pt x="36449" y="0"/>
                                </a:moveTo>
                                <a:cubicBezTo>
                                  <a:pt x="31115" y="77851"/>
                                  <a:pt x="18923" y="154685"/>
                                  <a:pt x="0" y="229488"/>
                                </a:cubicBezTo>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0" name="Shape 40"/>
                        <wps:cNvSpPr/>
                        <wps:spPr>
                          <a:xfrm>
                            <a:off x="4748619" y="2842260"/>
                            <a:ext cx="446278" cy="857504"/>
                          </a:xfrm>
                          <a:custGeom>
                            <a:avLst/>
                            <a:gdLst/>
                            <a:ahLst/>
                            <a:cxnLst/>
                            <a:rect l="0" t="0" r="0" b="0"/>
                            <a:pathLst>
                              <a:path w="446278" h="857504">
                                <a:moveTo>
                                  <a:pt x="0" y="0"/>
                                </a:moveTo>
                                <a:cubicBezTo>
                                  <a:pt x="273558" y="159512"/>
                                  <a:pt x="446278" y="493141"/>
                                  <a:pt x="443865" y="857504"/>
                                </a:cubicBezTo>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1" name="Shape 41"/>
                        <wps:cNvSpPr/>
                        <wps:spPr>
                          <a:xfrm>
                            <a:off x="5597868" y="1929003"/>
                            <a:ext cx="197739" cy="321564"/>
                          </a:xfrm>
                          <a:custGeom>
                            <a:avLst/>
                            <a:gdLst/>
                            <a:ahLst/>
                            <a:cxnLst/>
                            <a:rect l="0" t="0" r="0" b="0"/>
                            <a:pathLst>
                              <a:path w="197739" h="321564">
                                <a:moveTo>
                                  <a:pt x="197739" y="0"/>
                                </a:moveTo>
                                <a:cubicBezTo>
                                  <a:pt x="153416" y="124079"/>
                                  <a:pt x="85725" y="234188"/>
                                  <a:pt x="0" y="321564"/>
                                </a:cubicBezTo>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2" name="Shape 42"/>
                        <wps:cNvSpPr/>
                        <wps:spPr>
                          <a:xfrm>
                            <a:off x="5321262" y="735965"/>
                            <a:ext cx="11049" cy="151892"/>
                          </a:xfrm>
                          <a:custGeom>
                            <a:avLst/>
                            <a:gdLst/>
                            <a:ahLst/>
                            <a:cxnLst/>
                            <a:rect l="0" t="0" r="0" b="0"/>
                            <a:pathLst>
                              <a:path w="11049" h="151892">
                                <a:moveTo>
                                  <a:pt x="0" y="0"/>
                                </a:moveTo>
                                <a:cubicBezTo>
                                  <a:pt x="7620" y="50165"/>
                                  <a:pt x="11049" y="100965"/>
                                  <a:pt x="10414" y="151892"/>
                                </a:cubicBezTo>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3" name="Shape 43"/>
                        <wps:cNvSpPr/>
                        <wps:spPr>
                          <a:xfrm>
                            <a:off x="4059009" y="365252"/>
                            <a:ext cx="101219" cy="193675"/>
                          </a:xfrm>
                          <a:custGeom>
                            <a:avLst/>
                            <a:gdLst/>
                            <a:ahLst/>
                            <a:cxnLst/>
                            <a:rect l="0" t="0" r="0" b="0"/>
                            <a:pathLst>
                              <a:path w="101219" h="193675">
                                <a:moveTo>
                                  <a:pt x="0" y="193675"/>
                                </a:moveTo>
                                <a:cubicBezTo>
                                  <a:pt x="25781" y="123571"/>
                                  <a:pt x="59817" y="58420"/>
                                  <a:pt x="101219" y="0"/>
                                </a:cubicBezTo>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4" name="Shape 44"/>
                        <wps:cNvSpPr/>
                        <wps:spPr>
                          <a:xfrm>
                            <a:off x="3111970" y="484124"/>
                            <a:ext cx="49022" cy="167005"/>
                          </a:xfrm>
                          <a:custGeom>
                            <a:avLst/>
                            <a:gdLst/>
                            <a:ahLst/>
                            <a:cxnLst/>
                            <a:rect l="0" t="0" r="0" b="0"/>
                            <a:pathLst>
                              <a:path w="49022" h="167005">
                                <a:moveTo>
                                  <a:pt x="0" y="167005"/>
                                </a:moveTo>
                                <a:cubicBezTo>
                                  <a:pt x="10414" y="109220"/>
                                  <a:pt x="26924" y="53086"/>
                                  <a:pt x="49022" y="0"/>
                                </a:cubicBezTo>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5" name="Shape 45"/>
                        <wps:cNvSpPr/>
                        <wps:spPr>
                          <a:xfrm>
                            <a:off x="2000466" y="707898"/>
                            <a:ext cx="177419" cy="162052"/>
                          </a:xfrm>
                          <a:custGeom>
                            <a:avLst/>
                            <a:gdLst/>
                            <a:ahLst/>
                            <a:cxnLst/>
                            <a:rect l="0" t="0" r="0" b="0"/>
                            <a:pathLst>
                              <a:path w="177419" h="162052">
                                <a:moveTo>
                                  <a:pt x="0" y="0"/>
                                </a:moveTo>
                                <a:cubicBezTo>
                                  <a:pt x="64389" y="45212"/>
                                  <a:pt x="123952" y="99568"/>
                                  <a:pt x="177419" y="162052"/>
                                </a:cubicBezTo>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6" name="Shape 46"/>
                        <wps:cNvSpPr/>
                        <wps:spPr>
                          <a:xfrm>
                            <a:off x="621627" y="1810766"/>
                            <a:ext cx="30988" cy="170561"/>
                          </a:xfrm>
                          <a:custGeom>
                            <a:avLst/>
                            <a:gdLst/>
                            <a:ahLst/>
                            <a:cxnLst/>
                            <a:rect l="0" t="0" r="0" b="0"/>
                            <a:pathLst>
                              <a:path w="30988" h="170561">
                                <a:moveTo>
                                  <a:pt x="30988" y="170561"/>
                                </a:moveTo>
                                <a:cubicBezTo>
                                  <a:pt x="16891" y="114808"/>
                                  <a:pt x="6477" y="57785"/>
                                  <a:pt x="0" y="0"/>
                                </a:cubicBezTo>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7" name="Rectangle 47"/>
                        <wps:cNvSpPr/>
                        <wps:spPr>
                          <a:xfrm>
                            <a:off x="1905470" y="1484003"/>
                            <a:ext cx="786952" cy="897968"/>
                          </a:xfrm>
                          <a:prstGeom prst="rect">
                            <a:avLst/>
                          </a:prstGeom>
                          <a:ln>
                            <a:noFill/>
                          </a:ln>
                        </wps:spPr>
                        <wps:txbx>
                          <w:txbxContent>
                            <w:p w14:paraId="4E279BCD" w14:textId="77777777" w:rsidR="0073573E" w:rsidRDefault="0073573E">
                              <w:pPr>
                                <w:spacing w:after="160" w:line="259" w:lineRule="auto"/>
                                <w:ind w:left="0" w:right="0" w:firstLine="0"/>
                                <w:jc w:val="left"/>
                              </w:pPr>
                              <w:r>
                                <w:rPr>
                                  <w:color w:val="FFFFFF"/>
                                  <w:sz w:val="96"/>
                                </w:rPr>
                                <w:t xml:space="preserve">A </w:t>
                              </w:r>
                            </w:p>
                            <w:p w14:paraId="6090D46C" w14:textId="77777777" w:rsidR="0073573E" w:rsidRDefault="0073573E"/>
                            <w:p w14:paraId="2F3221FB" w14:textId="77777777" w:rsidR="0073573E" w:rsidRDefault="0073573E">
                              <w:pPr>
                                <w:spacing w:after="160" w:line="259" w:lineRule="auto"/>
                                <w:ind w:left="0" w:right="0" w:firstLine="0"/>
                                <w:jc w:val="left"/>
                              </w:pPr>
                              <w:r>
                                <w:rPr>
                                  <w:color w:val="FFFFFF"/>
                                  <w:sz w:val="96"/>
                                </w:rPr>
                                <w:t xml:space="preserve">A </w:t>
                              </w:r>
                            </w:p>
                            <w:p w14:paraId="314E5F7E" w14:textId="77777777" w:rsidR="0073573E" w:rsidRDefault="0073573E"/>
                            <w:p w14:paraId="26B23F4A" w14:textId="77777777" w:rsidR="0073573E" w:rsidRDefault="0073573E">
                              <w:pPr>
                                <w:spacing w:after="160" w:line="259" w:lineRule="auto"/>
                                <w:ind w:left="0" w:right="0" w:firstLine="0"/>
                                <w:jc w:val="left"/>
                              </w:pPr>
                              <w:r>
                                <w:rPr>
                                  <w:color w:val="FFFFFF"/>
                                  <w:sz w:val="96"/>
                                </w:rPr>
                                <w:t xml:space="preserve">A </w:t>
                              </w:r>
                            </w:p>
                            <w:p w14:paraId="1F32BD8C" w14:textId="77777777" w:rsidR="0073573E" w:rsidRDefault="0073573E"/>
                            <w:p w14:paraId="789E5828" w14:textId="77777777" w:rsidR="0073573E" w:rsidRDefault="0073573E">
                              <w:pPr>
                                <w:spacing w:after="160" w:line="259" w:lineRule="auto"/>
                                <w:ind w:left="0" w:right="0" w:firstLine="0"/>
                                <w:jc w:val="left"/>
                              </w:pPr>
                              <w:r>
                                <w:rPr>
                                  <w:color w:val="FFFFFF"/>
                                  <w:sz w:val="96"/>
                                </w:rPr>
                                <w:t xml:space="preserve">A </w:t>
                              </w:r>
                            </w:p>
                            <w:p w14:paraId="6DA8EE7D" w14:textId="77777777" w:rsidR="0073573E" w:rsidRDefault="0073573E"/>
                            <w:p w14:paraId="04D22A46" w14:textId="77777777" w:rsidR="0073573E" w:rsidRDefault="0073573E">
                              <w:pPr>
                                <w:spacing w:after="160" w:line="259" w:lineRule="auto"/>
                                <w:ind w:left="0" w:right="0" w:firstLine="0"/>
                                <w:jc w:val="left"/>
                              </w:pPr>
                              <w:r>
                                <w:rPr>
                                  <w:color w:val="FFFFFF"/>
                                  <w:sz w:val="96"/>
                                </w:rPr>
                                <w:t xml:space="preserve">A </w:t>
                              </w:r>
                            </w:p>
                            <w:p w14:paraId="0DAC7276" w14:textId="77777777" w:rsidR="0073573E" w:rsidRDefault="0073573E"/>
                            <w:p w14:paraId="2BAFC0BB" w14:textId="77777777" w:rsidR="0073573E" w:rsidRDefault="0073573E">
                              <w:pPr>
                                <w:spacing w:after="160" w:line="259" w:lineRule="auto"/>
                                <w:ind w:left="0" w:right="0" w:firstLine="0"/>
                                <w:jc w:val="left"/>
                              </w:pPr>
                              <w:r>
                                <w:rPr>
                                  <w:color w:val="FFFFFF"/>
                                  <w:sz w:val="96"/>
                                </w:rPr>
                                <w:t xml:space="preserve">A </w:t>
                              </w:r>
                            </w:p>
                            <w:p w14:paraId="108191B0" w14:textId="77777777" w:rsidR="0073573E" w:rsidRDefault="0073573E"/>
                            <w:p w14:paraId="55BED8EA" w14:textId="77777777" w:rsidR="0073573E" w:rsidRDefault="0073573E">
                              <w:pPr>
                                <w:spacing w:after="160" w:line="259" w:lineRule="auto"/>
                                <w:ind w:left="0" w:right="0" w:firstLine="0"/>
                                <w:jc w:val="left"/>
                              </w:pPr>
                              <w:r>
                                <w:rPr>
                                  <w:color w:val="FFFFFF"/>
                                  <w:sz w:val="96"/>
                                </w:rPr>
                                <w:t xml:space="preserve">A </w:t>
                              </w:r>
                            </w:p>
                            <w:p w14:paraId="159469E5" w14:textId="77777777" w:rsidR="0073573E" w:rsidRDefault="0073573E"/>
                            <w:p w14:paraId="79AF2458" w14:textId="77777777" w:rsidR="0073573E" w:rsidRDefault="0073573E">
                              <w:pPr>
                                <w:spacing w:after="160" w:line="259" w:lineRule="auto"/>
                                <w:ind w:left="0" w:right="0" w:firstLine="0"/>
                                <w:jc w:val="left"/>
                              </w:pPr>
                              <w:r>
                                <w:rPr>
                                  <w:color w:val="FFFFFF"/>
                                  <w:sz w:val="96"/>
                                </w:rPr>
                                <w:t xml:space="preserve">A </w:t>
                              </w:r>
                            </w:p>
                          </w:txbxContent>
                        </wps:txbx>
                        <wps:bodyPr horzOverflow="overflow" vert="horz" lIns="0" tIns="0" rIns="0" bIns="0" rtlCol="0">
                          <a:noAutofit/>
                        </wps:bodyPr>
                      </wps:wsp>
                      <wps:wsp>
                        <wps:cNvPr id="48" name="Rectangle 48"/>
                        <wps:cNvSpPr/>
                        <wps:spPr>
                          <a:xfrm>
                            <a:off x="2497163" y="1484003"/>
                            <a:ext cx="1870566" cy="897968"/>
                          </a:xfrm>
                          <a:prstGeom prst="rect">
                            <a:avLst/>
                          </a:prstGeom>
                          <a:ln>
                            <a:noFill/>
                          </a:ln>
                        </wps:spPr>
                        <wps:txbx>
                          <w:txbxContent>
                            <w:p w14:paraId="0A2D24FA" w14:textId="77777777" w:rsidR="0073573E" w:rsidRDefault="0073573E">
                              <w:pPr>
                                <w:spacing w:after="160" w:line="259" w:lineRule="auto"/>
                                <w:ind w:left="0" w:right="0" w:firstLine="0"/>
                                <w:jc w:val="left"/>
                              </w:pPr>
                              <w:r>
                                <w:rPr>
                                  <w:color w:val="FFFFFF"/>
                                  <w:sz w:val="96"/>
                                </w:rPr>
                                <w:t xml:space="preserve">MES </w:t>
                              </w:r>
                            </w:p>
                            <w:p w14:paraId="00F0456B" w14:textId="77777777" w:rsidR="0073573E" w:rsidRDefault="0073573E"/>
                            <w:p w14:paraId="1CA3CEFF" w14:textId="77777777" w:rsidR="0073573E" w:rsidRDefault="0073573E">
                              <w:pPr>
                                <w:spacing w:after="160" w:line="259" w:lineRule="auto"/>
                                <w:ind w:left="0" w:right="0" w:firstLine="0"/>
                                <w:jc w:val="left"/>
                              </w:pPr>
                              <w:r>
                                <w:rPr>
                                  <w:color w:val="FFFFFF"/>
                                  <w:sz w:val="96"/>
                                </w:rPr>
                                <w:t xml:space="preserve">MES </w:t>
                              </w:r>
                            </w:p>
                            <w:p w14:paraId="5348DE29" w14:textId="77777777" w:rsidR="0073573E" w:rsidRDefault="0073573E"/>
                            <w:p w14:paraId="2D7FA1DA" w14:textId="77777777" w:rsidR="0073573E" w:rsidRDefault="0073573E">
                              <w:pPr>
                                <w:spacing w:after="160" w:line="259" w:lineRule="auto"/>
                                <w:ind w:left="0" w:right="0" w:firstLine="0"/>
                                <w:jc w:val="left"/>
                              </w:pPr>
                              <w:r>
                                <w:rPr>
                                  <w:color w:val="FFFFFF"/>
                                  <w:sz w:val="96"/>
                                </w:rPr>
                                <w:t xml:space="preserve">MES </w:t>
                              </w:r>
                            </w:p>
                            <w:p w14:paraId="1470E6FD" w14:textId="77777777" w:rsidR="0073573E" w:rsidRDefault="0073573E"/>
                            <w:p w14:paraId="4A5A33A1" w14:textId="77777777" w:rsidR="0073573E" w:rsidRDefault="0073573E">
                              <w:pPr>
                                <w:spacing w:after="160" w:line="259" w:lineRule="auto"/>
                                <w:ind w:left="0" w:right="0" w:firstLine="0"/>
                                <w:jc w:val="left"/>
                              </w:pPr>
                              <w:r>
                                <w:rPr>
                                  <w:color w:val="FFFFFF"/>
                                  <w:sz w:val="96"/>
                                </w:rPr>
                                <w:t xml:space="preserve">MES </w:t>
                              </w:r>
                            </w:p>
                            <w:p w14:paraId="017B786A" w14:textId="77777777" w:rsidR="0073573E" w:rsidRDefault="0073573E"/>
                            <w:p w14:paraId="78C73493" w14:textId="77777777" w:rsidR="0073573E" w:rsidRDefault="0073573E">
                              <w:pPr>
                                <w:spacing w:after="160" w:line="259" w:lineRule="auto"/>
                                <w:ind w:left="0" w:right="0" w:firstLine="0"/>
                                <w:jc w:val="left"/>
                              </w:pPr>
                              <w:r>
                                <w:rPr>
                                  <w:color w:val="FFFFFF"/>
                                  <w:sz w:val="96"/>
                                </w:rPr>
                                <w:t xml:space="preserve">MES </w:t>
                              </w:r>
                            </w:p>
                            <w:p w14:paraId="0D38E2D8" w14:textId="77777777" w:rsidR="0073573E" w:rsidRDefault="0073573E"/>
                            <w:p w14:paraId="5A6325A6" w14:textId="77777777" w:rsidR="0073573E" w:rsidRDefault="0073573E">
                              <w:pPr>
                                <w:spacing w:after="160" w:line="259" w:lineRule="auto"/>
                                <w:ind w:left="0" w:right="0" w:firstLine="0"/>
                                <w:jc w:val="left"/>
                              </w:pPr>
                              <w:r>
                                <w:rPr>
                                  <w:color w:val="FFFFFF"/>
                                  <w:sz w:val="96"/>
                                </w:rPr>
                                <w:t xml:space="preserve">MES </w:t>
                              </w:r>
                            </w:p>
                            <w:p w14:paraId="28A83F73" w14:textId="77777777" w:rsidR="0073573E" w:rsidRDefault="0073573E"/>
                            <w:p w14:paraId="5996F911" w14:textId="77777777" w:rsidR="0073573E" w:rsidRDefault="0073573E">
                              <w:pPr>
                                <w:spacing w:after="160" w:line="259" w:lineRule="auto"/>
                                <w:ind w:left="0" w:right="0" w:firstLine="0"/>
                                <w:jc w:val="left"/>
                              </w:pPr>
                              <w:r>
                                <w:rPr>
                                  <w:color w:val="FFFFFF"/>
                                  <w:sz w:val="96"/>
                                </w:rPr>
                                <w:t xml:space="preserve">MES </w:t>
                              </w:r>
                            </w:p>
                            <w:p w14:paraId="0FDDD64C" w14:textId="77777777" w:rsidR="0073573E" w:rsidRDefault="0073573E"/>
                            <w:p w14:paraId="4C72E246" w14:textId="77777777" w:rsidR="0073573E" w:rsidRDefault="0073573E">
                              <w:pPr>
                                <w:spacing w:after="160" w:line="259" w:lineRule="auto"/>
                                <w:ind w:left="0" w:right="0" w:firstLine="0"/>
                                <w:jc w:val="left"/>
                              </w:pPr>
                              <w:r>
                                <w:rPr>
                                  <w:color w:val="FFFFFF"/>
                                  <w:sz w:val="96"/>
                                </w:rPr>
                                <w:t xml:space="preserve">MES </w:t>
                              </w:r>
                            </w:p>
                          </w:txbxContent>
                        </wps:txbx>
                        <wps:bodyPr horzOverflow="overflow" vert="horz" lIns="0" tIns="0" rIns="0" bIns="0" rtlCol="0">
                          <a:noAutofit/>
                        </wps:bodyPr>
                      </wps:wsp>
                      <wps:wsp>
                        <wps:cNvPr id="49" name="Rectangle 49"/>
                        <wps:cNvSpPr/>
                        <wps:spPr>
                          <a:xfrm>
                            <a:off x="1472654" y="2535817"/>
                            <a:ext cx="3603356" cy="897968"/>
                          </a:xfrm>
                          <a:prstGeom prst="rect">
                            <a:avLst/>
                          </a:prstGeom>
                          <a:ln>
                            <a:noFill/>
                          </a:ln>
                        </wps:spPr>
                        <wps:txbx>
                          <w:txbxContent>
                            <w:p w14:paraId="5D21E5E7" w14:textId="77777777" w:rsidR="0073573E" w:rsidRPr="00B548DB" w:rsidRDefault="0073573E">
                              <w:pPr>
                                <w:spacing w:after="160" w:line="259" w:lineRule="auto"/>
                                <w:ind w:left="0" w:right="0" w:firstLine="0"/>
                                <w:jc w:val="left"/>
                              </w:pPr>
                              <w:r>
                                <w:rPr>
                                  <w:color w:val="FFFFFF"/>
                                  <w:sz w:val="96"/>
                                </w:rPr>
                                <w:t>PARENTS</w:t>
                              </w:r>
                            </w:p>
                            <w:p w14:paraId="787DB8CA" w14:textId="77777777" w:rsidR="0073573E" w:rsidRDefault="0073573E"/>
                            <w:p w14:paraId="0A27107A" w14:textId="77777777" w:rsidR="0073573E" w:rsidRPr="00B548DB" w:rsidRDefault="0073573E">
                              <w:pPr>
                                <w:spacing w:after="160" w:line="259" w:lineRule="auto"/>
                                <w:ind w:left="0" w:right="0" w:firstLine="0"/>
                                <w:jc w:val="left"/>
                              </w:pPr>
                              <w:r>
                                <w:rPr>
                                  <w:color w:val="FFFFFF"/>
                                  <w:sz w:val="96"/>
                                </w:rPr>
                                <w:t>PARENTS</w:t>
                              </w:r>
                            </w:p>
                            <w:p w14:paraId="17AFCBCD" w14:textId="77777777" w:rsidR="0073573E" w:rsidRDefault="0073573E"/>
                            <w:p w14:paraId="4E2A22C8" w14:textId="77777777" w:rsidR="0073573E" w:rsidRPr="00B548DB" w:rsidRDefault="0073573E">
                              <w:pPr>
                                <w:spacing w:after="160" w:line="259" w:lineRule="auto"/>
                                <w:ind w:left="0" w:right="0" w:firstLine="0"/>
                                <w:jc w:val="left"/>
                              </w:pPr>
                              <w:r>
                                <w:rPr>
                                  <w:color w:val="FFFFFF"/>
                                  <w:sz w:val="96"/>
                                </w:rPr>
                                <w:t>PARENTS</w:t>
                              </w:r>
                            </w:p>
                            <w:p w14:paraId="41852C0C" w14:textId="77777777" w:rsidR="0073573E" w:rsidRDefault="0073573E"/>
                            <w:p w14:paraId="2CF79696" w14:textId="77777777" w:rsidR="0073573E" w:rsidRPr="00B548DB" w:rsidRDefault="0073573E">
                              <w:pPr>
                                <w:spacing w:after="160" w:line="259" w:lineRule="auto"/>
                                <w:ind w:left="0" w:right="0" w:firstLine="0"/>
                                <w:jc w:val="left"/>
                              </w:pPr>
                              <w:r>
                                <w:rPr>
                                  <w:color w:val="FFFFFF"/>
                                  <w:sz w:val="96"/>
                                </w:rPr>
                                <w:t>PARENTS</w:t>
                              </w:r>
                            </w:p>
                            <w:p w14:paraId="3158C43F" w14:textId="77777777" w:rsidR="0073573E" w:rsidRDefault="0073573E"/>
                            <w:p w14:paraId="356D70DD" w14:textId="77777777" w:rsidR="0073573E" w:rsidRPr="00B548DB" w:rsidRDefault="0073573E">
                              <w:pPr>
                                <w:spacing w:after="160" w:line="259" w:lineRule="auto"/>
                                <w:ind w:left="0" w:right="0" w:firstLine="0"/>
                                <w:jc w:val="left"/>
                              </w:pPr>
                              <w:r>
                                <w:rPr>
                                  <w:color w:val="FFFFFF"/>
                                  <w:sz w:val="96"/>
                                </w:rPr>
                                <w:t>PARENTS</w:t>
                              </w:r>
                            </w:p>
                            <w:p w14:paraId="428FAF2B" w14:textId="77777777" w:rsidR="0073573E" w:rsidRDefault="0073573E"/>
                            <w:p w14:paraId="1D3FD925" w14:textId="77777777" w:rsidR="0073573E" w:rsidRPr="00B548DB" w:rsidRDefault="0073573E">
                              <w:pPr>
                                <w:spacing w:after="160" w:line="259" w:lineRule="auto"/>
                                <w:ind w:left="0" w:right="0" w:firstLine="0"/>
                                <w:jc w:val="left"/>
                              </w:pPr>
                              <w:r>
                                <w:rPr>
                                  <w:color w:val="FFFFFF"/>
                                  <w:sz w:val="96"/>
                                </w:rPr>
                                <w:t>PARENTS</w:t>
                              </w:r>
                            </w:p>
                            <w:p w14:paraId="357A0FB9" w14:textId="77777777" w:rsidR="0073573E" w:rsidRDefault="0073573E"/>
                            <w:p w14:paraId="26B9F749" w14:textId="77777777" w:rsidR="0073573E" w:rsidRPr="00B548DB" w:rsidRDefault="0073573E">
                              <w:pPr>
                                <w:spacing w:after="160" w:line="259" w:lineRule="auto"/>
                                <w:ind w:left="0" w:right="0" w:firstLine="0"/>
                                <w:jc w:val="left"/>
                              </w:pPr>
                              <w:r>
                                <w:rPr>
                                  <w:color w:val="FFFFFF"/>
                                  <w:sz w:val="96"/>
                                </w:rPr>
                                <w:t>PARENTS</w:t>
                              </w:r>
                            </w:p>
                            <w:p w14:paraId="47508582" w14:textId="77777777" w:rsidR="0073573E" w:rsidRDefault="0073573E"/>
                            <w:p w14:paraId="771EABD5" w14:textId="77777777" w:rsidR="0073573E" w:rsidRPr="00B548DB" w:rsidRDefault="0073573E">
                              <w:pPr>
                                <w:spacing w:after="160" w:line="259" w:lineRule="auto"/>
                                <w:ind w:left="0" w:right="0" w:firstLine="0"/>
                                <w:jc w:val="left"/>
                              </w:pPr>
                              <w:r>
                                <w:rPr>
                                  <w:color w:val="FFFFFF"/>
                                  <w:sz w:val="96"/>
                                </w:rPr>
                                <w:t>PARENTS</w:t>
                              </w:r>
                            </w:p>
                          </w:txbxContent>
                        </wps:txbx>
                        <wps:bodyPr horzOverflow="overflow" vert="horz" lIns="0" tIns="0" rIns="0" bIns="0" rtlCol="0">
                          <a:noAutofit/>
                        </wps:bodyPr>
                      </wps:wsp>
                      <wps:wsp>
                        <wps:cNvPr id="50" name="Rectangle 50"/>
                        <wps:cNvSpPr/>
                        <wps:spPr>
                          <a:xfrm>
                            <a:off x="4183215" y="2535817"/>
                            <a:ext cx="202794" cy="897968"/>
                          </a:xfrm>
                          <a:prstGeom prst="rect">
                            <a:avLst/>
                          </a:prstGeom>
                          <a:ln>
                            <a:noFill/>
                          </a:ln>
                        </wps:spPr>
                        <wps:txbx>
                          <w:txbxContent>
                            <w:p w14:paraId="645C56E0" w14:textId="77777777" w:rsidR="0073573E" w:rsidRDefault="0073573E">
                              <w:pPr>
                                <w:spacing w:after="160" w:line="259" w:lineRule="auto"/>
                                <w:ind w:left="0" w:right="0" w:firstLine="0"/>
                                <w:jc w:val="left"/>
                              </w:pPr>
                              <w:r>
                                <w:rPr>
                                  <w:color w:val="FFFFFF"/>
                                  <w:sz w:val="96"/>
                                </w:rPr>
                                <w:t xml:space="preserve"> </w:t>
                              </w:r>
                            </w:p>
                            <w:p w14:paraId="457DC17E" w14:textId="77777777" w:rsidR="0073573E" w:rsidRDefault="0073573E"/>
                            <w:p w14:paraId="0474CAC1" w14:textId="77777777" w:rsidR="0073573E" w:rsidRDefault="0073573E">
                              <w:pPr>
                                <w:spacing w:after="160" w:line="259" w:lineRule="auto"/>
                                <w:ind w:left="0" w:right="0" w:firstLine="0"/>
                                <w:jc w:val="left"/>
                              </w:pPr>
                              <w:r>
                                <w:rPr>
                                  <w:color w:val="FFFFFF"/>
                                  <w:sz w:val="96"/>
                                </w:rPr>
                                <w:t xml:space="preserve"> </w:t>
                              </w:r>
                            </w:p>
                            <w:p w14:paraId="0F9308A3" w14:textId="77777777" w:rsidR="0073573E" w:rsidRDefault="0073573E"/>
                            <w:p w14:paraId="16BF0360" w14:textId="77777777" w:rsidR="0073573E" w:rsidRDefault="0073573E">
                              <w:pPr>
                                <w:spacing w:after="160" w:line="259" w:lineRule="auto"/>
                                <w:ind w:left="0" w:right="0" w:firstLine="0"/>
                                <w:jc w:val="left"/>
                              </w:pPr>
                              <w:r>
                                <w:rPr>
                                  <w:color w:val="FFFFFF"/>
                                  <w:sz w:val="96"/>
                                </w:rPr>
                                <w:t xml:space="preserve"> </w:t>
                              </w:r>
                            </w:p>
                            <w:p w14:paraId="38F12928" w14:textId="77777777" w:rsidR="0073573E" w:rsidRDefault="0073573E"/>
                            <w:p w14:paraId="16C4AE9D" w14:textId="77777777" w:rsidR="0073573E" w:rsidRDefault="0073573E">
                              <w:pPr>
                                <w:spacing w:after="160" w:line="259" w:lineRule="auto"/>
                                <w:ind w:left="0" w:right="0" w:firstLine="0"/>
                                <w:jc w:val="left"/>
                              </w:pPr>
                              <w:r>
                                <w:rPr>
                                  <w:color w:val="FFFFFF"/>
                                  <w:sz w:val="96"/>
                                </w:rPr>
                                <w:t xml:space="preserve"> </w:t>
                              </w:r>
                            </w:p>
                            <w:p w14:paraId="126B70AA" w14:textId="77777777" w:rsidR="0073573E" w:rsidRDefault="0073573E"/>
                            <w:p w14:paraId="3ECDE301" w14:textId="77777777" w:rsidR="0073573E" w:rsidRDefault="0073573E">
                              <w:pPr>
                                <w:spacing w:after="160" w:line="259" w:lineRule="auto"/>
                                <w:ind w:left="0" w:right="0" w:firstLine="0"/>
                                <w:jc w:val="left"/>
                              </w:pPr>
                              <w:r>
                                <w:rPr>
                                  <w:color w:val="FFFFFF"/>
                                  <w:sz w:val="96"/>
                                </w:rPr>
                                <w:t xml:space="preserve"> </w:t>
                              </w:r>
                            </w:p>
                            <w:p w14:paraId="7B8A6E82" w14:textId="77777777" w:rsidR="0073573E" w:rsidRDefault="0073573E"/>
                            <w:p w14:paraId="08BE6691" w14:textId="77777777" w:rsidR="0073573E" w:rsidRDefault="0073573E">
                              <w:pPr>
                                <w:spacing w:after="160" w:line="259" w:lineRule="auto"/>
                                <w:ind w:left="0" w:right="0" w:firstLine="0"/>
                                <w:jc w:val="left"/>
                              </w:pPr>
                              <w:r>
                                <w:rPr>
                                  <w:color w:val="FFFFFF"/>
                                  <w:sz w:val="96"/>
                                </w:rPr>
                                <w:t xml:space="preserve"> </w:t>
                              </w:r>
                            </w:p>
                            <w:p w14:paraId="0B718D8A" w14:textId="77777777" w:rsidR="0073573E" w:rsidRDefault="0073573E"/>
                            <w:p w14:paraId="1E4F97D7" w14:textId="77777777" w:rsidR="0073573E" w:rsidRDefault="0073573E">
                              <w:pPr>
                                <w:spacing w:after="160" w:line="259" w:lineRule="auto"/>
                                <w:ind w:left="0" w:right="0" w:firstLine="0"/>
                                <w:jc w:val="left"/>
                              </w:pPr>
                              <w:r>
                                <w:rPr>
                                  <w:color w:val="FFFFFF"/>
                                  <w:sz w:val="96"/>
                                </w:rPr>
                                <w:t xml:space="preserve"> </w:t>
                              </w:r>
                            </w:p>
                            <w:p w14:paraId="6E80C920" w14:textId="77777777" w:rsidR="0073573E" w:rsidRDefault="0073573E"/>
                            <w:p w14:paraId="5DB0CF67" w14:textId="77777777" w:rsidR="0073573E" w:rsidRDefault="0073573E">
                              <w:pPr>
                                <w:spacing w:after="160" w:line="259" w:lineRule="auto"/>
                                <w:ind w:left="0" w:right="0" w:firstLine="0"/>
                                <w:jc w:val="left"/>
                              </w:pPr>
                              <w:r>
                                <w:rPr>
                                  <w:color w:val="FFFFFF"/>
                                  <w:sz w:val="96"/>
                                </w:rPr>
                                <w:t xml:space="preserve"> </w:t>
                              </w:r>
                            </w:p>
                          </w:txbxContent>
                        </wps:txbx>
                        <wps:bodyPr horzOverflow="overflow" vert="horz" lIns="0" tIns="0" rIns="0" bIns="0" rtlCol="0">
                          <a:noAutofit/>
                        </wps:bodyPr>
                      </wps:wsp>
                    </wpg:wgp>
                  </a:graphicData>
                </a:graphic>
              </wp:inline>
            </w:drawing>
          </mc:Choice>
          <mc:Fallback>
            <w:pict>
              <v:group w14:anchorId="5AAC2C6D" id="Group 129942" o:spid="_x0000_s1038" style="width:481.05pt;height:427.05pt;mso-position-horizontal-relative:char;mso-position-vertical-relative:line" coordsize="61095,54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">
                <v:shape id="Shape 34" o:spid="_x0000_s1039" style="position:absolute;top:69;width:61095;height:54168;visibility:visible;mso-wrap-style:square;v-text-anchor:top" coordsize="6109551,5416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" path="m3667933,94244v96042,-4028,194265,19787,286301,74794c4035768,217805,4106761,288290,4162006,375159,4398861,41275,4817326,,5096599,283084v117475,118871,196596,282955,223901,463930c5708485,873888,5937339,1354201,5831675,1819910v-8890,39117,-19939,77597,-33274,114808c6109551,2419985,6033351,3115565,5628221,3488310v-126111,115950,-275082,191135,-432435,218058c5192230,4228465,4835868,4648328,4399623,4644136v-145669,-1397,-288290,-51053,-411861,-143383c3840188,5085970,3325584,5416804,2838285,5239639v-204216,-74294,-380619,-231393,-499110,-444373c1840192,5155693,1192619,4961763,892772,4362070v-3810,-7493,-7493,-15113,-11176,-22734c555079,4385057,259372,4105910,221056,3715893v-20421,-207898,36868,-416052,156617,-568833c94958,2947671,,2510028,165557,2169541v95504,-196342,263030,-326263,450990,-349631l621500,1803781c552920,1199515,906361,642875,1410805,560705v204470,-33274,412369,16510,590423,141479c2189823,276225,2630640,114300,2985732,340614v62103,39498,119126,89662,169164,148845c3255917,246730,3456643,103106,3667933,94244xe" fillcolor="#4472c4" stroked="f" strokeweight="0">
                  <v:stroke miterlimit="83231f" joinstyle="miter"/>
                  <v:path arrowok="t" textboxrect="0,0,6109551,5416804"/>
                </v:shape>
                <v:shape id="Shape 35" o:spid="_x0000_s1040" style="position:absolute;width:61095;height:54237;visibility:visible;mso-wrap-style:square;v-text-anchor:top" coordsize="6109551,5423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" path="m621500,1810766c552920,1206500,906361,649860,1410805,567690v204470,-33274,412369,16510,590423,141478c2189823,283210,2630640,121285,2985732,347599v62103,39498,119126,89662,169164,148844c3301835,143384,3659721,,3954234,176023v81534,48767,152527,119252,207772,206120c4398861,48260,4817326,6985,5096599,290068v117475,118872,196596,282956,223901,463931c5708485,880873,5937339,1361186,5831675,1826895v-8890,39116,-19939,77597,-33274,114808c6109551,2426970,6033351,3122549,5628221,3495295v-126111,115950,-275082,191134,-432435,218058c5192230,4235450,4835868,4655313,4399623,4651121v-145669,-1397,-288290,-51053,-411861,-143383c3840188,5092954,3325584,5423789,2838285,5246624v-204216,-74295,-380619,-231393,-499110,-444373c1840192,5162677,1192619,4968748,892772,4369054v-3810,-7492,-7493,-15113,-11176,-22733c555079,4392041,259372,4112895,221056,3722878v-20421,-207899,36868,-416052,156617,-568833c94958,2954655,,2517013,165557,2176526v95504,-196342,263030,-326263,450990,-349631l621500,1810766xe" filled="f" strokecolor="#2f528f" strokeweight="1pt">
                  <v:stroke miterlimit="83231f" joinstyle="miter"/>
                  <v:path arrowok="t" textboxrect="0,0,6109551,5423789"/>
                </v:shape>
                <v:shape id="Shape 36" o:spid="_x0000_s1041" style="position:absolute;left:3839;top:31338;width:3459;height:1071;visibility:visible;mso-wrap-style:square;v-text-anchor:top" coordsize="345834,107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" path="m345834,95758c225184,107061,104457,73660,,e" filled="f" strokecolor="#2f528f" strokeweight="1pt">
                  <v:stroke miterlimit="83231f" joinstyle="miter"/>
                  <v:path arrowok="t" textboxrect="0,0,345834,107061"/>
                </v:shape>
                <v:shape id="Shape 37" o:spid="_x0000_s1042" style="position:absolute;left:8836;top:42776;width:1514;height:458;visibility:visible;mso-wrap-style:square;v-text-anchor:top" coordsize="151384,45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" path="m151384,c102743,23241,51943,38608,,45848e" filled="f" strokecolor="#2f528f" strokeweight="1pt">
                  <v:stroke miterlimit="83231f" joinstyle="miter"/>
                  <v:path arrowok="t" textboxrect="0,0,151384,45848"/>
                </v:shape>
                <v:shape id="Shape 38" o:spid="_x0000_s1043" style="position:absolute;left:22476;top:45721;width:911;height:2091;visibility:visible;mso-wrap-style:square;v-text-anchor:top" coordsize="91186,209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" path="m91186,209169c54610,143511,24130,73406,,e" filled="f" strokecolor="#2f528f" strokeweight="1pt">
                  <v:stroke miterlimit="83231f" joinstyle="miter"/>
                  <v:path arrowok="t" textboxrect="0,0,91186,209169"/>
                </v:shape>
                <v:shape id="Shape 39" o:spid="_x0000_s1044" style="position:absolute;left:39882;top:42598;width:365;height:2295;visibility:visible;mso-wrap-style:square;v-text-anchor:top" coordsize="36449,229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" path="m36449,c31115,77851,18923,154685,,229488e" filled="f" strokecolor="#2f528f" strokeweight="1pt">
                  <v:stroke miterlimit="83231f" joinstyle="miter"/>
                  <v:path arrowok="t" textboxrect="0,0,36449,229488"/>
                </v:shape>
                <v:shape id="Shape 40" o:spid="_x0000_s1045" style="position:absolute;left:47486;top:28422;width:4462;height:8575;visibility:visible;mso-wrap-style:square;v-text-anchor:top" coordsize="446278,857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" path="m,c273558,159512,446278,493141,443865,857504e" filled="f" strokecolor="#2f528f" strokeweight="1pt">
                  <v:stroke miterlimit="83231f" joinstyle="miter"/>
                  <v:path arrowok="t" textboxrect="0,0,446278,857504"/>
                </v:shape>
                <v:shape id="Shape 41" o:spid="_x0000_s1046" style="position:absolute;left:55978;top:19290;width:1978;height:3215;visibility:visible;mso-wrap-style:square;v-text-anchor:top" coordsize="197739,321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" path="m197739,c153416,124079,85725,234188,,321564e" filled="f" strokecolor="#2f528f" strokeweight="1pt">
                  <v:stroke miterlimit="83231f" joinstyle="miter"/>
                  <v:path arrowok="t" textboxrect="0,0,197739,321564"/>
                </v:shape>
                <v:shape id="Shape 42" o:spid="_x0000_s1047" style="position:absolute;left:53212;top:7359;width:111;height:1519;visibility:visible;mso-wrap-style:square;v-text-anchor:top" coordsize="11049,15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" path="m,c7620,50165,11049,100965,10414,151892e" filled="f" strokecolor="#2f528f" strokeweight="1pt">
                  <v:stroke miterlimit="83231f" joinstyle="miter"/>
                  <v:path arrowok="t" textboxrect="0,0,11049,151892"/>
                </v:shape>
                <v:shape id="Shape 43" o:spid="_x0000_s1048" style="position:absolute;left:40590;top:3652;width:1012;height:1937;visibility:visible;mso-wrap-style:square;v-text-anchor:top" coordsize="101219,193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" path="m,193675c25781,123571,59817,58420,101219,e" filled="f" strokecolor="#2f528f" strokeweight="1pt">
                  <v:stroke miterlimit="83231f" joinstyle="miter"/>
                  <v:path arrowok="t" textboxrect="0,0,101219,193675"/>
                </v:shape>
                <v:shape id="Shape 44" o:spid="_x0000_s1049" style="position:absolute;left:31119;top:4841;width:490;height:1670;visibility:visible;mso-wrap-style:square;v-text-anchor:top" coordsize="49022,167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" path="m,167005c10414,109220,26924,53086,49022,e" filled="f" strokecolor="#2f528f" strokeweight="1pt">
                  <v:stroke miterlimit="83231f" joinstyle="miter"/>
                  <v:path arrowok="t" textboxrect="0,0,49022,167005"/>
                </v:shape>
                <v:shape id="Shape 45" o:spid="_x0000_s1050" style="position:absolute;left:20004;top:7078;width:1774;height:1621;visibility:visible;mso-wrap-style:square;v-text-anchor:top" coordsize="177419,162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" path="m,c64389,45212,123952,99568,177419,162052e" filled="f" strokecolor="#2f528f" strokeweight="1pt">
                  <v:stroke miterlimit="83231f" joinstyle="miter"/>
                  <v:path arrowok="t" textboxrect="0,0,177419,162052"/>
                </v:shape>
                <v:shape id="Shape 46" o:spid="_x0000_s1051" style="position:absolute;left:6216;top:18107;width:310;height:1706;visibility:visible;mso-wrap-style:square;v-text-anchor:top" coordsize="30988,170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" path="m30988,170561c16891,114808,6477,57785,,e" filled="f" strokecolor="#2f528f" strokeweight="1pt">
                  <v:stroke miterlimit="83231f" joinstyle="miter"/>
                  <v:path arrowok="t" textboxrect="0,0,30988,170561"/>
                </v:shape>
                <v:rect id="Rectangle 47" o:spid="_x0000_s1052" style="position:absolute;left:19054;top:14840;width:7870;height:8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4E279BCD" w14:textId="77777777" w:rsidR="0073573E" w:rsidRDefault="0073573E">
                        <w:pPr>
                          <w:spacing w:after="160" w:line="259" w:lineRule="auto"/>
                          <w:ind w:left="0" w:right="0" w:firstLine="0"/>
                          <w:jc w:val="left"/>
                        </w:pPr>
                        <w:r>
                          <w:rPr>
                            <w:color w:val="FFFFFF"/>
                            <w:sz w:val="96"/>
                          </w:rPr>
                          <w:t xml:space="preserve">A </w:t>
                        </w:r>
                      </w:p>
                      <w:p w14:paraId="6090D46C" w14:textId="77777777" w:rsidR="0073573E" w:rsidRDefault="0073573E"/>
                      <w:p w14:paraId="2F3221FB" w14:textId="77777777" w:rsidR="0073573E" w:rsidRDefault="0073573E">
                        <w:pPr>
                          <w:spacing w:after="160" w:line="259" w:lineRule="auto"/>
                          <w:ind w:left="0" w:right="0" w:firstLine="0"/>
                          <w:jc w:val="left"/>
                        </w:pPr>
                        <w:r>
                          <w:rPr>
                            <w:color w:val="FFFFFF"/>
                            <w:sz w:val="96"/>
                          </w:rPr>
                          <w:t xml:space="preserve">A </w:t>
                        </w:r>
                      </w:p>
                      <w:p w14:paraId="314E5F7E" w14:textId="77777777" w:rsidR="0073573E" w:rsidRDefault="0073573E"/>
                      <w:p w14:paraId="26B23F4A" w14:textId="77777777" w:rsidR="0073573E" w:rsidRDefault="0073573E">
                        <w:pPr>
                          <w:spacing w:after="160" w:line="259" w:lineRule="auto"/>
                          <w:ind w:left="0" w:right="0" w:firstLine="0"/>
                          <w:jc w:val="left"/>
                        </w:pPr>
                        <w:r>
                          <w:rPr>
                            <w:color w:val="FFFFFF"/>
                            <w:sz w:val="96"/>
                          </w:rPr>
                          <w:t xml:space="preserve">A </w:t>
                        </w:r>
                      </w:p>
                      <w:p w14:paraId="1F32BD8C" w14:textId="77777777" w:rsidR="0073573E" w:rsidRDefault="0073573E"/>
                      <w:p w14:paraId="789E5828" w14:textId="77777777" w:rsidR="0073573E" w:rsidRDefault="0073573E">
                        <w:pPr>
                          <w:spacing w:after="160" w:line="259" w:lineRule="auto"/>
                          <w:ind w:left="0" w:right="0" w:firstLine="0"/>
                          <w:jc w:val="left"/>
                        </w:pPr>
                        <w:r>
                          <w:rPr>
                            <w:color w:val="FFFFFF"/>
                            <w:sz w:val="96"/>
                          </w:rPr>
                          <w:t xml:space="preserve">A </w:t>
                        </w:r>
                      </w:p>
                      <w:p w14:paraId="6DA8EE7D" w14:textId="77777777" w:rsidR="0073573E" w:rsidRDefault="0073573E"/>
                      <w:p w14:paraId="04D22A46" w14:textId="77777777" w:rsidR="0073573E" w:rsidRDefault="0073573E">
                        <w:pPr>
                          <w:spacing w:after="160" w:line="259" w:lineRule="auto"/>
                          <w:ind w:left="0" w:right="0" w:firstLine="0"/>
                          <w:jc w:val="left"/>
                        </w:pPr>
                        <w:r>
                          <w:rPr>
                            <w:color w:val="FFFFFF"/>
                            <w:sz w:val="96"/>
                          </w:rPr>
                          <w:t xml:space="preserve">A </w:t>
                        </w:r>
                      </w:p>
                      <w:p w14:paraId="0DAC7276" w14:textId="77777777" w:rsidR="0073573E" w:rsidRDefault="0073573E"/>
                      <w:p w14:paraId="2BAFC0BB" w14:textId="77777777" w:rsidR="0073573E" w:rsidRDefault="0073573E">
                        <w:pPr>
                          <w:spacing w:after="160" w:line="259" w:lineRule="auto"/>
                          <w:ind w:left="0" w:right="0" w:firstLine="0"/>
                          <w:jc w:val="left"/>
                        </w:pPr>
                        <w:r>
                          <w:rPr>
                            <w:color w:val="FFFFFF"/>
                            <w:sz w:val="96"/>
                          </w:rPr>
                          <w:t xml:space="preserve">A </w:t>
                        </w:r>
                      </w:p>
                      <w:p w14:paraId="108191B0" w14:textId="77777777" w:rsidR="0073573E" w:rsidRDefault="0073573E"/>
                      <w:p w14:paraId="55BED8EA" w14:textId="77777777" w:rsidR="0073573E" w:rsidRDefault="0073573E">
                        <w:pPr>
                          <w:spacing w:after="160" w:line="259" w:lineRule="auto"/>
                          <w:ind w:left="0" w:right="0" w:firstLine="0"/>
                          <w:jc w:val="left"/>
                        </w:pPr>
                        <w:r>
                          <w:rPr>
                            <w:color w:val="FFFFFF"/>
                            <w:sz w:val="96"/>
                          </w:rPr>
                          <w:t xml:space="preserve">A </w:t>
                        </w:r>
                      </w:p>
                      <w:p w14:paraId="159469E5" w14:textId="77777777" w:rsidR="0073573E" w:rsidRDefault="0073573E"/>
                      <w:p w14:paraId="79AF2458" w14:textId="77777777" w:rsidR="0073573E" w:rsidRDefault="0073573E">
                        <w:pPr>
                          <w:spacing w:after="160" w:line="259" w:lineRule="auto"/>
                          <w:ind w:left="0" w:right="0" w:firstLine="0"/>
                          <w:jc w:val="left"/>
                        </w:pPr>
                        <w:r>
                          <w:rPr>
                            <w:color w:val="FFFFFF"/>
                            <w:sz w:val="96"/>
                          </w:rPr>
                          <w:t xml:space="preserve">A </w:t>
                        </w:r>
                      </w:p>
                    </w:txbxContent>
                  </v:textbox>
                </v:rect>
                <v:rect id="Rectangle 48" o:spid="_x0000_s1053" style="position:absolute;left:24971;top:14840;width:18706;height:8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0A2D24FA" w14:textId="77777777" w:rsidR="0073573E" w:rsidRDefault="0073573E">
                        <w:pPr>
                          <w:spacing w:after="160" w:line="259" w:lineRule="auto"/>
                          <w:ind w:left="0" w:right="0" w:firstLine="0"/>
                          <w:jc w:val="left"/>
                        </w:pPr>
                        <w:r>
                          <w:rPr>
                            <w:color w:val="FFFFFF"/>
                            <w:sz w:val="96"/>
                          </w:rPr>
                          <w:t xml:space="preserve">MES </w:t>
                        </w:r>
                      </w:p>
                      <w:p w14:paraId="00F0456B" w14:textId="77777777" w:rsidR="0073573E" w:rsidRDefault="0073573E"/>
                      <w:p w14:paraId="1CA3CEFF" w14:textId="77777777" w:rsidR="0073573E" w:rsidRDefault="0073573E">
                        <w:pPr>
                          <w:spacing w:after="160" w:line="259" w:lineRule="auto"/>
                          <w:ind w:left="0" w:right="0" w:firstLine="0"/>
                          <w:jc w:val="left"/>
                        </w:pPr>
                        <w:r>
                          <w:rPr>
                            <w:color w:val="FFFFFF"/>
                            <w:sz w:val="96"/>
                          </w:rPr>
                          <w:t xml:space="preserve">MES </w:t>
                        </w:r>
                      </w:p>
                      <w:p w14:paraId="5348DE29" w14:textId="77777777" w:rsidR="0073573E" w:rsidRDefault="0073573E"/>
                      <w:p w14:paraId="2D7FA1DA" w14:textId="77777777" w:rsidR="0073573E" w:rsidRDefault="0073573E">
                        <w:pPr>
                          <w:spacing w:after="160" w:line="259" w:lineRule="auto"/>
                          <w:ind w:left="0" w:right="0" w:firstLine="0"/>
                          <w:jc w:val="left"/>
                        </w:pPr>
                        <w:r>
                          <w:rPr>
                            <w:color w:val="FFFFFF"/>
                            <w:sz w:val="96"/>
                          </w:rPr>
                          <w:t xml:space="preserve">MES </w:t>
                        </w:r>
                      </w:p>
                      <w:p w14:paraId="1470E6FD" w14:textId="77777777" w:rsidR="0073573E" w:rsidRDefault="0073573E"/>
                      <w:p w14:paraId="4A5A33A1" w14:textId="77777777" w:rsidR="0073573E" w:rsidRDefault="0073573E">
                        <w:pPr>
                          <w:spacing w:after="160" w:line="259" w:lineRule="auto"/>
                          <w:ind w:left="0" w:right="0" w:firstLine="0"/>
                          <w:jc w:val="left"/>
                        </w:pPr>
                        <w:r>
                          <w:rPr>
                            <w:color w:val="FFFFFF"/>
                            <w:sz w:val="96"/>
                          </w:rPr>
                          <w:t xml:space="preserve">MES </w:t>
                        </w:r>
                      </w:p>
                      <w:p w14:paraId="017B786A" w14:textId="77777777" w:rsidR="0073573E" w:rsidRDefault="0073573E"/>
                      <w:p w14:paraId="78C73493" w14:textId="77777777" w:rsidR="0073573E" w:rsidRDefault="0073573E">
                        <w:pPr>
                          <w:spacing w:after="160" w:line="259" w:lineRule="auto"/>
                          <w:ind w:left="0" w:right="0" w:firstLine="0"/>
                          <w:jc w:val="left"/>
                        </w:pPr>
                        <w:r>
                          <w:rPr>
                            <w:color w:val="FFFFFF"/>
                            <w:sz w:val="96"/>
                          </w:rPr>
                          <w:t xml:space="preserve">MES </w:t>
                        </w:r>
                      </w:p>
                      <w:p w14:paraId="0D38E2D8" w14:textId="77777777" w:rsidR="0073573E" w:rsidRDefault="0073573E"/>
                      <w:p w14:paraId="5A6325A6" w14:textId="77777777" w:rsidR="0073573E" w:rsidRDefault="0073573E">
                        <w:pPr>
                          <w:spacing w:after="160" w:line="259" w:lineRule="auto"/>
                          <w:ind w:left="0" w:right="0" w:firstLine="0"/>
                          <w:jc w:val="left"/>
                        </w:pPr>
                        <w:r>
                          <w:rPr>
                            <w:color w:val="FFFFFF"/>
                            <w:sz w:val="96"/>
                          </w:rPr>
                          <w:t xml:space="preserve">MES </w:t>
                        </w:r>
                      </w:p>
                      <w:p w14:paraId="28A83F73" w14:textId="77777777" w:rsidR="0073573E" w:rsidRDefault="0073573E"/>
                      <w:p w14:paraId="5996F911" w14:textId="77777777" w:rsidR="0073573E" w:rsidRDefault="0073573E">
                        <w:pPr>
                          <w:spacing w:after="160" w:line="259" w:lineRule="auto"/>
                          <w:ind w:left="0" w:right="0" w:firstLine="0"/>
                          <w:jc w:val="left"/>
                        </w:pPr>
                        <w:r>
                          <w:rPr>
                            <w:color w:val="FFFFFF"/>
                            <w:sz w:val="96"/>
                          </w:rPr>
                          <w:t xml:space="preserve">MES </w:t>
                        </w:r>
                      </w:p>
                      <w:p w14:paraId="0FDDD64C" w14:textId="77777777" w:rsidR="0073573E" w:rsidRDefault="0073573E"/>
                      <w:p w14:paraId="4C72E246" w14:textId="77777777" w:rsidR="0073573E" w:rsidRDefault="0073573E">
                        <w:pPr>
                          <w:spacing w:after="160" w:line="259" w:lineRule="auto"/>
                          <w:ind w:left="0" w:right="0" w:firstLine="0"/>
                          <w:jc w:val="left"/>
                        </w:pPr>
                        <w:r>
                          <w:rPr>
                            <w:color w:val="FFFFFF"/>
                            <w:sz w:val="96"/>
                          </w:rPr>
                          <w:t xml:space="preserve">MES </w:t>
                        </w:r>
                      </w:p>
                    </w:txbxContent>
                  </v:textbox>
                </v:rect>
                <v:rect id="Rectangle 49" o:spid="_x0000_s1054" style="position:absolute;left:14726;top:25358;width:36034;height:8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5D21E5E7" w14:textId="77777777" w:rsidR="0073573E" w:rsidRPr="00B548DB" w:rsidRDefault="0073573E">
                        <w:pPr>
                          <w:spacing w:after="160" w:line="259" w:lineRule="auto"/>
                          <w:ind w:left="0" w:right="0" w:firstLine="0"/>
                          <w:jc w:val="left"/>
                        </w:pPr>
                        <w:r>
                          <w:rPr>
                            <w:color w:val="FFFFFF"/>
                            <w:sz w:val="96"/>
                          </w:rPr>
                          <w:t>PARENTS</w:t>
                        </w:r>
                      </w:p>
                      <w:p w14:paraId="787DB8CA" w14:textId="77777777" w:rsidR="0073573E" w:rsidRDefault="0073573E"/>
                      <w:p w14:paraId="0A27107A" w14:textId="77777777" w:rsidR="0073573E" w:rsidRPr="00B548DB" w:rsidRDefault="0073573E">
                        <w:pPr>
                          <w:spacing w:after="160" w:line="259" w:lineRule="auto"/>
                          <w:ind w:left="0" w:right="0" w:firstLine="0"/>
                          <w:jc w:val="left"/>
                        </w:pPr>
                        <w:r>
                          <w:rPr>
                            <w:color w:val="FFFFFF"/>
                            <w:sz w:val="96"/>
                          </w:rPr>
                          <w:t>PARENTS</w:t>
                        </w:r>
                      </w:p>
                      <w:p w14:paraId="17AFCBCD" w14:textId="77777777" w:rsidR="0073573E" w:rsidRDefault="0073573E"/>
                      <w:p w14:paraId="4E2A22C8" w14:textId="77777777" w:rsidR="0073573E" w:rsidRPr="00B548DB" w:rsidRDefault="0073573E">
                        <w:pPr>
                          <w:spacing w:after="160" w:line="259" w:lineRule="auto"/>
                          <w:ind w:left="0" w:right="0" w:firstLine="0"/>
                          <w:jc w:val="left"/>
                        </w:pPr>
                        <w:r>
                          <w:rPr>
                            <w:color w:val="FFFFFF"/>
                            <w:sz w:val="96"/>
                          </w:rPr>
                          <w:t>PARENTS</w:t>
                        </w:r>
                      </w:p>
                      <w:p w14:paraId="41852C0C" w14:textId="77777777" w:rsidR="0073573E" w:rsidRDefault="0073573E"/>
                      <w:p w14:paraId="2CF79696" w14:textId="77777777" w:rsidR="0073573E" w:rsidRPr="00B548DB" w:rsidRDefault="0073573E">
                        <w:pPr>
                          <w:spacing w:after="160" w:line="259" w:lineRule="auto"/>
                          <w:ind w:left="0" w:right="0" w:firstLine="0"/>
                          <w:jc w:val="left"/>
                        </w:pPr>
                        <w:r>
                          <w:rPr>
                            <w:color w:val="FFFFFF"/>
                            <w:sz w:val="96"/>
                          </w:rPr>
                          <w:t>PARENTS</w:t>
                        </w:r>
                      </w:p>
                      <w:p w14:paraId="3158C43F" w14:textId="77777777" w:rsidR="0073573E" w:rsidRDefault="0073573E"/>
                      <w:p w14:paraId="356D70DD" w14:textId="77777777" w:rsidR="0073573E" w:rsidRPr="00B548DB" w:rsidRDefault="0073573E">
                        <w:pPr>
                          <w:spacing w:after="160" w:line="259" w:lineRule="auto"/>
                          <w:ind w:left="0" w:right="0" w:firstLine="0"/>
                          <w:jc w:val="left"/>
                        </w:pPr>
                        <w:r>
                          <w:rPr>
                            <w:color w:val="FFFFFF"/>
                            <w:sz w:val="96"/>
                          </w:rPr>
                          <w:t>PARENTS</w:t>
                        </w:r>
                      </w:p>
                      <w:p w14:paraId="428FAF2B" w14:textId="77777777" w:rsidR="0073573E" w:rsidRDefault="0073573E"/>
                      <w:p w14:paraId="1D3FD925" w14:textId="77777777" w:rsidR="0073573E" w:rsidRPr="00B548DB" w:rsidRDefault="0073573E">
                        <w:pPr>
                          <w:spacing w:after="160" w:line="259" w:lineRule="auto"/>
                          <w:ind w:left="0" w:right="0" w:firstLine="0"/>
                          <w:jc w:val="left"/>
                        </w:pPr>
                        <w:r>
                          <w:rPr>
                            <w:color w:val="FFFFFF"/>
                            <w:sz w:val="96"/>
                          </w:rPr>
                          <w:t>PARENTS</w:t>
                        </w:r>
                      </w:p>
                      <w:p w14:paraId="357A0FB9" w14:textId="77777777" w:rsidR="0073573E" w:rsidRDefault="0073573E"/>
                      <w:p w14:paraId="26B9F749" w14:textId="77777777" w:rsidR="0073573E" w:rsidRPr="00B548DB" w:rsidRDefault="0073573E">
                        <w:pPr>
                          <w:spacing w:after="160" w:line="259" w:lineRule="auto"/>
                          <w:ind w:left="0" w:right="0" w:firstLine="0"/>
                          <w:jc w:val="left"/>
                        </w:pPr>
                        <w:r>
                          <w:rPr>
                            <w:color w:val="FFFFFF"/>
                            <w:sz w:val="96"/>
                          </w:rPr>
                          <w:t>PARENTS</w:t>
                        </w:r>
                      </w:p>
                      <w:p w14:paraId="47508582" w14:textId="77777777" w:rsidR="0073573E" w:rsidRDefault="0073573E"/>
                      <w:p w14:paraId="771EABD5" w14:textId="77777777" w:rsidR="0073573E" w:rsidRPr="00B548DB" w:rsidRDefault="0073573E">
                        <w:pPr>
                          <w:spacing w:after="160" w:line="259" w:lineRule="auto"/>
                          <w:ind w:left="0" w:right="0" w:firstLine="0"/>
                          <w:jc w:val="left"/>
                        </w:pPr>
                        <w:r>
                          <w:rPr>
                            <w:color w:val="FFFFFF"/>
                            <w:sz w:val="96"/>
                          </w:rPr>
                          <w:t>PARENTS</w:t>
                        </w:r>
                      </w:p>
                    </w:txbxContent>
                  </v:textbox>
                </v:rect>
                <v:rect id="Rectangle 50" o:spid="_x0000_s1055" style="position:absolute;left:41832;top:25358;width:2028;height:8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645C56E0" w14:textId="77777777" w:rsidR="0073573E" w:rsidRDefault="0073573E">
                        <w:pPr>
                          <w:spacing w:after="160" w:line="259" w:lineRule="auto"/>
                          <w:ind w:left="0" w:right="0" w:firstLine="0"/>
                          <w:jc w:val="left"/>
                        </w:pPr>
                        <w:r>
                          <w:rPr>
                            <w:color w:val="FFFFFF"/>
                            <w:sz w:val="96"/>
                          </w:rPr>
                          <w:t xml:space="preserve"> </w:t>
                        </w:r>
                      </w:p>
                      <w:p w14:paraId="457DC17E" w14:textId="77777777" w:rsidR="0073573E" w:rsidRDefault="0073573E"/>
                      <w:p w14:paraId="0474CAC1" w14:textId="77777777" w:rsidR="0073573E" w:rsidRDefault="0073573E">
                        <w:pPr>
                          <w:spacing w:after="160" w:line="259" w:lineRule="auto"/>
                          <w:ind w:left="0" w:right="0" w:firstLine="0"/>
                          <w:jc w:val="left"/>
                        </w:pPr>
                        <w:r>
                          <w:rPr>
                            <w:color w:val="FFFFFF"/>
                            <w:sz w:val="96"/>
                          </w:rPr>
                          <w:t xml:space="preserve"> </w:t>
                        </w:r>
                      </w:p>
                      <w:p w14:paraId="0F9308A3" w14:textId="77777777" w:rsidR="0073573E" w:rsidRDefault="0073573E"/>
                      <w:p w14:paraId="16BF0360" w14:textId="77777777" w:rsidR="0073573E" w:rsidRDefault="0073573E">
                        <w:pPr>
                          <w:spacing w:after="160" w:line="259" w:lineRule="auto"/>
                          <w:ind w:left="0" w:right="0" w:firstLine="0"/>
                          <w:jc w:val="left"/>
                        </w:pPr>
                        <w:r>
                          <w:rPr>
                            <w:color w:val="FFFFFF"/>
                            <w:sz w:val="96"/>
                          </w:rPr>
                          <w:t xml:space="preserve"> </w:t>
                        </w:r>
                      </w:p>
                      <w:p w14:paraId="38F12928" w14:textId="77777777" w:rsidR="0073573E" w:rsidRDefault="0073573E"/>
                      <w:p w14:paraId="16C4AE9D" w14:textId="77777777" w:rsidR="0073573E" w:rsidRDefault="0073573E">
                        <w:pPr>
                          <w:spacing w:after="160" w:line="259" w:lineRule="auto"/>
                          <w:ind w:left="0" w:right="0" w:firstLine="0"/>
                          <w:jc w:val="left"/>
                        </w:pPr>
                        <w:r>
                          <w:rPr>
                            <w:color w:val="FFFFFF"/>
                            <w:sz w:val="96"/>
                          </w:rPr>
                          <w:t xml:space="preserve"> </w:t>
                        </w:r>
                      </w:p>
                      <w:p w14:paraId="126B70AA" w14:textId="77777777" w:rsidR="0073573E" w:rsidRDefault="0073573E"/>
                      <w:p w14:paraId="3ECDE301" w14:textId="77777777" w:rsidR="0073573E" w:rsidRDefault="0073573E">
                        <w:pPr>
                          <w:spacing w:after="160" w:line="259" w:lineRule="auto"/>
                          <w:ind w:left="0" w:right="0" w:firstLine="0"/>
                          <w:jc w:val="left"/>
                        </w:pPr>
                        <w:r>
                          <w:rPr>
                            <w:color w:val="FFFFFF"/>
                            <w:sz w:val="96"/>
                          </w:rPr>
                          <w:t xml:space="preserve"> </w:t>
                        </w:r>
                      </w:p>
                      <w:p w14:paraId="7B8A6E82" w14:textId="77777777" w:rsidR="0073573E" w:rsidRDefault="0073573E"/>
                      <w:p w14:paraId="08BE6691" w14:textId="77777777" w:rsidR="0073573E" w:rsidRDefault="0073573E">
                        <w:pPr>
                          <w:spacing w:after="160" w:line="259" w:lineRule="auto"/>
                          <w:ind w:left="0" w:right="0" w:firstLine="0"/>
                          <w:jc w:val="left"/>
                        </w:pPr>
                        <w:r>
                          <w:rPr>
                            <w:color w:val="FFFFFF"/>
                            <w:sz w:val="96"/>
                          </w:rPr>
                          <w:t xml:space="preserve"> </w:t>
                        </w:r>
                      </w:p>
                      <w:p w14:paraId="0B718D8A" w14:textId="77777777" w:rsidR="0073573E" w:rsidRDefault="0073573E"/>
                      <w:p w14:paraId="1E4F97D7" w14:textId="77777777" w:rsidR="0073573E" w:rsidRDefault="0073573E">
                        <w:pPr>
                          <w:spacing w:after="160" w:line="259" w:lineRule="auto"/>
                          <w:ind w:left="0" w:right="0" w:firstLine="0"/>
                          <w:jc w:val="left"/>
                        </w:pPr>
                        <w:r>
                          <w:rPr>
                            <w:color w:val="FFFFFF"/>
                            <w:sz w:val="96"/>
                          </w:rPr>
                          <w:t xml:space="preserve"> </w:t>
                        </w:r>
                      </w:p>
                      <w:p w14:paraId="6E80C920" w14:textId="77777777" w:rsidR="0073573E" w:rsidRDefault="0073573E"/>
                      <w:p w14:paraId="5DB0CF67" w14:textId="77777777" w:rsidR="0073573E" w:rsidRDefault="0073573E">
                        <w:pPr>
                          <w:spacing w:after="160" w:line="259" w:lineRule="auto"/>
                          <w:ind w:left="0" w:right="0" w:firstLine="0"/>
                          <w:jc w:val="left"/>
                        </w:pPr>
                        <w:r>
                          <w:rPr>
                            <w:color w:val="FFFFFF"/>
                            <w:sz w:val="96"/>
                          </w:rPr>
                          <w:t xml:space="preserve"> </w:t>
                        </w:r>
                      </w:p>
                    </w:txbxContent>
                  </v:textbox>
                </v:rect>
                <w10:anchorlock/>
              </v:group>
            </w:pict>
          </mc:Fallback>
        </mc:AlternateContent>
      </w:r>
    </w:p>
    <w:p w14:paraId="4BB1E04F" w14:textId="77777777" w:rsidR="002C2220" w:rsidRPr="00DD2B1B" w:rsidRDefault="0041368C" w:rsidP="009C31D3">
      <w:pPr>
        <w:spacing w:after="156" w:line="360" w:lineRule="auto"/>
        <w:ind w:left="0" w:right="0" w:firstLine="0"/>
        <w:jc w:val="left"/>
      </w:pPr>
      <w:r w:rsidRPr="00DD2B1B">
        <w:t xml:space="preserve"> </w:t>
      </w:r>
    </w:p>
    <w:p w14:paraId="01F70694" w14:textId="77777777" w:rsidR="003E6300" w:rsidRDefault="0041368C" w:rsidP="009C31D3">
      <w:pPr>
        <w:spacing w:after="0" w:line="360" w:lineRule="auto"/>
        <w:ind w:left="0" w:right="0" w:firstLine="0"/>
      </w:pPr>
      <w:r w:rsidRPr="00DD2B1B">
        <w:t xml:space="preserve"> </w:t>
      </w:r>
      <w:r w:rsidRPr="00DD2B1B">
        <w:tab/>
        <w:t xml:space="preserve"> </w:t>
      </w:r>
      <w:r w:rsidR="009308B8">
        <w:t>\</w:t>
      </w:r>
    </w:p>
    <w:p w14:paraId="7CC40100" w14:textId="77777777" w:rsidR="009308B8" w:rsidRDefault="009308B8" w:rsidP="009C31D3">
      <w:pPr>
        <w:spacing w:after="0" w:line="360" w:lineRule="auto"/>
        <w:ind w:left="0" w:right="0" w:firstLine="0"/>
      </w:pPr>
    </w:p>
    <w:p w14:paraId="066767C6" w14:textId="77777777" w:rsidR="002C2220" w:rsidRDefault="002C2220" w:rsidP="009C31D3">
      <w:pPr>
        <w:spacing w:after="0" w:line="360" w:lineRule="auto"/>
        <w:ind w:left="0" w:right="0" w:firstLine="0"/>
      </w:pPr>
    </w:p>
    <w:p w14:paraId="4804CA68" w14:textId="77777777" w:rsidR="009308B8" w:rsidRDefault="009308B8" w:rsidP="009C31D3">
      <w:pPr>
        <w:spacing w:after="0" w:line="360" w:lineRule="auto"/>
        <w:ind w:left="0" w:right="0" w:firstLine="0"/>
      </w:pPr>
    </w:p>
    <w:p w14:paraId="7AD5C973" w14:textId="77777777" w:rsidR="009308B8" w:rsidRDefault="009308B8" w:rsidP="009C31D3">
      <w:pPr>
        <w:spacing w:after="0" w:line="360" w:lineRule="auto"/>
        <w:ind w:left="0" w:right="0" w:firstLine="0"/>
      </w:pPr>
    </w:p>
    <w:p w14:paraId="769E4087" w14:textId="77777777" w:rsidR="009308B8" w:rsidRPr="00DD2B1B" w:rsidRDefault="009308B8" w:rsidP="009C31D3">
      <w:pPr>
        <w:spacing w:after="0" w:line="360" w:lineRule="auto"/>
        <w:ind w:left="0" w:right="0" w:firstLine="0"/>
        <w:jc w:val="center"/>
      </w:pPr>
      <w:r>
        <w:rPr>
          <w:noProof/>
        </w:rPr>
        <mc:AlternateContent>
          <mc:Choice Requires="wpg">
            <w:drawing>
              <wp:inline distT="0" distB="0" distL="0" distR="0" wp14:anchorId="6F97E89A" wp14:editId="31C34898">
                <wp:extent cx="3564890" cy="803910"/>
                <wp:effectExtent l="0" t="0" r="16510" b="15240"/>
                <wp:docPr id="2847" name="Group 28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64890" cy="803910"/>
                          <a:chOff x="-4825" y="-5333"/>
                          <a:chExt cx="3565144" cy="803655"/>
                        </a:xfrm>
                      </wpg:grpSpPr>
                      <pic:pic xmlns:pic="http://schemas.openxmlformats.org/drawingml/2006/picture">
                        <pic:nvPicPr>
                          <pic:cNvPr id="2848" name="Picture 53"/>
                          <pic:cNvPicPr/>
                        </pic:nvPicPr>
                        <pic:blipFill>
                          <a:blip r:embed="rId9"/>
                          <a:stretch>
                            <a:fillRect/>
                          </a:stretch>
                        </pic:blipFill>
                        <pic:spPr>
                          <a:xfrm>
                            <a:off x="-4825" y="45466"/>
                            <a:ext cx="3563112" cy="752856"/>
                          </a:xfrm>
                          <a:prstGeom prst="rect">
                            <a:avLst/>
                          </a:prstGeom>
                        </pic:spPr>
                      </pic:pic>
                      <pic:pic xmlns:pic="http://schemas.openxmlformats.org/drawingml/2006/picture">
                        <pic:nvPicPr>
                          <pic:cNvPr id="2849" name="Picture 54"/>
                          <pic:cNvPicPr/>
                        </pic:nvPicPr>
                        <pic:blipFill>
                          <a:blip r:embed="rId9"/>
                          <a:stretch>
                            <a:fillRect/>
                          </a:stretch>
                        </pic:blipFill>
                        <pic:spPr>
                          <a:xfrm>
                            <a:off x="-4825" y="45466"/>
                            <a:ext cx="3563112" cy="752856"/>
                          </a:xfrm>
                          <a:prstGeom prst="rect">
                            <a:avLst/>
                          </a:prstGeom>
                        </pic:spPr>
                      </pic:pic>
                      <pic:pic xmlns:pic="http://schemas.openxmlformats.org/drawingml/2006/picture">
                        <pic:nvPicPr>
                          <pic:cNvPr id="2850" name="Picture 62"/>
                          <pic:cNvPicPr/>
                        </pic:nvPicPr>
                        <pic:blipFill>
                          <a:blip r:embed="rId10"/>
                          <a:stretch>
                            <a:fillRect/>
                          </a:stretch>
                        </pic:blipFill>
                        <pic:spPr>
                          <a:xfrm>
                            <a:off x="45974" y="-5333"/>
                            <a:ext cx="3514345" cy="207264"/>
                          </a:xfrm>
                          <a:prstGeom prst="rect">
                            <a:avLst/>
                          </a:prstGeom>
                        </pic:spPr>
                      </pic:pic>
                      <pic:pic xmlns:pic="http://schemas.openxmlformats.org/drawingml/2006/picture">
                        <pic:nvPicPr>
                          <pic:cNvPr id="2851" name="Picture 63"/>
                          <pic:cNvPicPr/>
                        </pic:nvPicPr>
                        <pic:blipFill>
                          <a:blip r:embed="rId10"/>
                          <a:stretch>
                            <a:fillRect/>
                          </a:stretch>
                        </pic:blipFill>
                        <pic:spPr>
                          <a:xfrm>
                            <a:off x="45974" y="-5333"/>
                            <a:ext cx="3514345" cy="207264"/>
                          </a:xfrm>
                          <a:prstGeom prst="rect">
                            <a:avLst/>
                          </a:prstGeom>
                        </pic:spPr>
                      </pic:pic>
                      <wps:wsp>
                        <wps:cNvPr id="2852" name="Shape 55"/>
                        <wps:cNvSpPr/>
                        <wps:spPr>
                          <a:xfrm>
                            <a:off x="0" y="0"/>
                            <a:ext cx="3557905" cy="797560"/>
                          </a:xfrm>
                          <a:custGeom>
                            <a:avLst/>
                            <a:gdLst/>
                            <a:ahLst/>
                            <a:cxnLst/>
                            <a:rect l="0" t="0" r="0" b="0"/>
                            <a:pathLst>
                              <a:path w="3557905" h="797560">
                                <a:moveTo>
                                  <a:pt x="0" y="149606"/>
                                </a:moveTo>
                                <a:cubicBezTo>
                                  <a:pt x="0" y="122047"/>
                                  <a:pt x="22352" y="99695"/>
                                  <a:pt x="49911" y="99695"/>
                                </a:cubicBezTo>
                                <a:lnTo>
                                  <a:pt x="3458210" y="99695"/>
                                </a:lnTo>
                                <a:lnTo>
                                  <a:pt x="3458210" y="49911"/>
                                </a:lnTo>
                                <a:cubicBezTo>
                                  <a:pt x="3458210" y="22352"/>
                                  <a:pt x="3480562" y="0"/>
                                  <a:pt x="3508121" y="0"/>
                                </a:cubicBezTo>
                                <a:cubicBezTo>
                                  <a:pt x="3535553" y="0"/>
                                  <a:pt x="3557905" y="22352"/>
                                  <a:pt x="3557905" y="49911"/>
                                </a:cubicBezTo>
                                <a:lnTo>
                                  <a:pt x="3557905" y="648081"/>
                                </a:lnTo>
                                <a:cubicBezTo>
                                  <a:pt x="3557905" y="675513"/>
                                  <a:pt x="3535553" y="697865"/>
                                  <a:pt x="3508121" y="697865"/>
                                </a:cubicBezTo>
                                <a:lnTo>
                                  <a:pt x="99695" y="697865"/>
                                </a:lnTo>
                                <a:lnTo>
                                  <a:pt x="99695" y="747776"/>
                                </a:lnTo>
                                <a:cubicBezTo>
                                  <a:pt x="99695" y="775208"/>
                                  <a:pt x="77343" y="797560"/>
                                  <a:pt x="49911" y="797560"/>
                                </a:cubicBezTo>
                                <a:cubicBezTo>
                                  <a:pt x="22352" y="797560"/>
                                  <a:pt x="0" y="775208"/>
                                  <a:pt x="0" y="747776"/>
                                </a:cubicBezTo>
                                <a:close/>
                              </a:path>
                            </a:pathLst>
                          </a:custGeom>
                          <a:noFill/>
                          <a:ln w="6350" cap="flat" cmpd="sng" algn="ctr">
                            <a:solidFill>
                              <a:srgbClr val="4472C4"/>
                            </a:solidFill>
                            <a:prstDash val="solid"/>
                            <a:miter lim="127000"/>
                          </a:ln>
                          <a:effectLst/>
                        </wps:spPr>
                        <wps:bodyPr/>
                      </wps:wsp>
                      <wps:wsp>
                        <wps:cNvPr id="2853" name="Shape 56"/>
                        <wps:cNvSpPr/>
                        <wps:spPr>
                          <a:xfrm>
                            <a:off x="3458210" y="49911"/>
                            <a:ext cx="99695" cy="49785"/>
                          </a:xfrm>
                          <a:custGeom>
                            <a:avLst/>
                            <a:gdLst/>
                            <a:ahLst/>
                            <a:cxnLst/>
                            <a:rect l="0" t="0" r="0" b="0"/>
                            <a:pathLst>
                              <a:path w="99695" h="49785">
                                <a:moveTo>
                                  <a:pt x="0" y="49785"/>
                                </a:moveTo>
                                <a:lnTo>
                                  <a:pt x="49911" y="49785"/>
                                </a:lnTo>
                                <a:cubicBezTo>
                                  <a:pt x="77343" y="49785"/>
                                  <a:pt x="99695" y="27432"/>
                                  <a:pt x="99695" y="0"/>
                                </a:cubicBezTo>
                              </a:path>
                            </a:pathLst>
                          </a:custGeom>
                          <a:noFill/>
                          <a:ln w="6350" cap="flat" cmpd="sng" algn="ctr">
                            <a:solidFill>
                              <a:srgbClr val="4472C4"/>
                            </a:solidFill>
                            <a:prstDash val="solid"/>
                            <a:miter lim="127000"/>
                          </a:ln>
                          <a:effectLst/>
                        </wps:spPr>
                        <wps:bodyPr/>
                      </wps:wsp>
                      <wps:wsp>
                        <wps:cNvPr id="2854" name="Shape 57"/>
                        <wps:cNvSpPr/>
                        <wps:spPr>
                          <a:xfrm>
                            <a:off x="3458210" y="49911"/>
                            <a:ext cx="49911" cy="49785"/>
                          </a:xfrm>
                          <a:custGeom>
                            <a:avLst/>
                            <a:gdLst/>
                            <a:ahLst/>
                            <a:cxnLst/>
                            <a:rect l="0" t="0" r="0" b="0"/>
                            <a:pathLst>
                              <a:path w="49911" h="49785">
                                <a:moveTo>
                                  <a:pt x="49911" y="49785"/>
                                </a:moveTo>
                                <a:lnTo>
                                  <a:pt x="49911" y="0"/>
                                </a:lnTo>
                                <a:cubicBezTo>
                                  <a:pt x="49911" y="13716"/>
                                  <a:pt x="38735" y="24892"/>
                                  <a:pt x="24892" y="24892"/>
                                </a:cubicBezTo>
                                <a:cubicBezTo>
                                  <a:pt x="11176" y="24892"/>
                                  <a:pt x="0" y="13716"/>
                                  <a:pt x="0" y="0"/>
                                </a:cubicBezTo>
                              </a:path>
                            </a:pathLst>
                          </a:custGeom>
                          <a:noFill/>
                          <a:ln w="6350" cap="flat" cmpd="sng" algn="ctr">
                            <a:solidFill>
                              <a:srgbClr val="4472C4"/>
                            </a:solidFill>
                            <a:prstDash val="solid"/>
                            <a:miter lim="127000"/>
                          </a:ln>
                          <a:effectLst/>
                        </wps:spPr>
                        <wps:bodyPr/>
                      </wps:wsp>
                      <wps:wsp>
                        <wps:cNvPr id="2855" name="Shape 58"/>
                        <wps:cNvSpPr/>
                        <wps:spPr>
                          <a:xfrm>
                            <a:off x="0" y="124587"/>
                            <a:ext cx="99695" cy="74803"/>
                          </a:xfrm>
                          <a:custGeom>
                            <a:avLst/>
                            <a:gdLst/>
                            <a:ahLst/>
                            <a:cxnLst/>
                            <a:rect l="0" t="0" r="0" b="0"/>
                            <a:pathLst>
                              <a:path w="99695" h="74803">
                                <a:moveTo>
                                  <a:pt x="49911" y="74803"/>
                                </a:moveTo>
                                <a:lnTo>
                                  <a:pt x="49911" y="25019"/>
                                </a:lnTo>
                                <a:cubicBezTo>
                                  <a:pt x="49911" y="11176"/>
                                  <a:pt x="60960" y="0"/>
                                  <a:pt x="74803" y="0"/>
                                </a:cubicBezTo>
                                <a:cubicBezTo>
                                  <a:pt x="88519" y="0"/>
                                  <a:pt x="99695" y="11176"/>
                                  <a:pt x="99695" y="25019"/>
                                </a:cubicBezTo>
                                <a:cubicBezTo>
                                  <a:pt x="99695" y="52451"/>
                                  <a:pt x="77343" y="74803"/>
                                  <a:pt x="49911" y="74803"/>
                                </a:cubicBezTo>
                                <a:cubicBezTo>
                                  <a:pt x="22352" y="74803"/>
                                  <a:pt x="0" y="52451"/>
                                  <a:pt x="0" y="25019"/>
                                </a:cubicBezTo>
                              </a:path>
                            </a:pathLst>
                          </a:custGeom>
                          <a:noFill/>
                          <a:ln w="6350" cap="flat" cmpd="sng" algn="ctr">
                            <a:solidFill>
                              <a:srgbClr val="4472C4"/>
                            </a:solidFill>
                            <a:prstDash val="solid"/>
                            <a:miter lim="127000"/>
                          </a:ln>
                          <a:effectLst/>
                        </wps:spPr>
                        <wps:bodyPr/>
                      </wps:wsp>
                      <wps:wsp>
                        <wps:cNvPr id="2856" name="Shape 59"/>
                        <wps:cNvSpPr/>
                        <wps:spPr>
                          <a:xfrm>
                            <a:off x="99695" y="149606"/>
                            <a:ext cx="0" cy="548259"/>
                          </a:xfrm>
                          <a:custGeom>
                            <a:avLst/>
                            <a:gdLst/>
                            <a:ahLst/>
                            <a:cxnLst/>
                            <a:rect l="0" t="0" r="0" b="0"/>
                            <a:pathLst>
                              <a:path h="548259">
                                <a:moveTo>
                                  <a:pt x="0" y="0"/>
                                </a:moveTo>
                                <a:lnTo>
                                  <a:pt x="0" y="548259"/>
                                </a:lnTo>
                              </a:path>
                            </a:pathLst>
                          </a:custGeom>
                          <a:noFill/>
                          <a:ln w="6350" cap="flat" cmpd="sng" algn="ctr">
                            <a:solidFill>
                              <a:srgbClr val="4472C4"/>
                            </a:solidFill>
                            <a:prstDash val="solid"/>
                            <a:miter lim="127000"/>
                          </a:ln>
                          <a:effectLst/>
                        </wps:spPr>
                        <wps:bodyPr/>
                      </wps:wsp>
                      <wps:wsp>
                        <wps:cNvPr id="2857" name="Rectangle 2821"/>
                        <wps:cNvSpPr/>
                        <wps:spPr>
                          <a:xfrm>
                            <a:off x="900115" y="286976"/>
                            <a:ext cx="1857506" cy="261414"/>
                          </a:xfrm>
                          <a:prstGeom prst="rect">
                            <a:avLst/>
                          </a:prstGeom>
                          <a:ln>
                            <a:noFill/>
                          </a:ln>
                        </wps:spPr>
                        <wps:txbx>
                          <w:txbxContent>
                            <w:p w14:paraId="32C72B68" w14:textId="77777777" w:rsidR="0073573E" w:rsidRPr="009308B8" w:rsidRDefault="0073573E" w:rsidP="009308B8">
                              <w:pPr>
                                <w:pStyle w:val="Heading2"/>
                                <w:rPr>
                                  <w:lang w:val="en-US"/>
                                </w:rPr>
                              </w:pPr>
                              <w:bookmarkStart w:id="2" w:name="_Toc76232856"/>
                              <w:proofErr w:type="spellStart"/>
                              <w:r>
                                <w:rPr>
                                  <w:color w:val="auto"/>
                                  <w:lang w:val="en-US"/>
                                </w:rPr>
                                <w:t>Remerciements</w:t>
                              </w:r>
                              <w:bookmarkEnd w:id="2"/>
                              <w:proofErr w:type="spellEnd"/>
                            </w:p>
                          </w:txbxContent>
                        </wps:txbx>
                        <wps:bodyPr horzOverflow="overflow" vert="horz" lIns="0" tIns="0" rIns="0" bIns="0" rtlCol="0" anchor="ctr">
                          <a:noAutofit/>
                        </wps:bodyPr>
                      </wps:wsp>
                      <wps:wsp>
                        <wps:cNvPr id="2858" name="Rectangle 2822"/>
                        <wps:cNvSpPr/>
                        <wps:spPr>
                          <a:xfrm>
                            <a:off x="2220976" y="210776"/>
                            <a:ext cx="58781" cy="261414"/>
                          </a:xfrm>
                          <a:prstGeom prst="rect">
                            <a:avLst/>
                          </a:prstGeom>
                          <a:ln>
                            <a:noFill/>
                          </a:ln>
                        </wps:spPr>
                        <wps:txbx>
                          <w:txbxContent>
                            <w:p w14:paraId="28441BC4" w14:textId="77777777" w:rsidR="0073573E" w:rsidRDefault="0073573E" w:rsidP="009308B8">
                              <w:pPr>
                                <w:spacing w:after="160" w:line="259" w:lineRule="auto"/>
                                <w:ind w:left="0" w:right="0" w:firstLine="0"/>
                                <w:jc w:val="left"/>
                              </w:pPr>
                              <w:r>
                                <w:rPr>
                                  <w:rFonts w:ascii="Algerian" w:hAnsi="Algerian" w:cs="Algerian"/>
                                  <w:sz w:val="28"/>
                                </w:rPr>
                                <w:t xml:space="preserve"> </w:t>
                              </w:r>
                            </w:p>
                            <w:p w14:paraId="57EA020C" w14:textId="77777777" w:rsidR="0073573E" w:rsidRDefault="0073573E" w:rsidP="009308B8"/>
                          </w:txbxContent>
                        </wps:txbx>
                        <wps:bodyPr horzOverflow="overflow" vert="horz" lIns="0" tIns="0" rIns="0" bIns="0" rtlCol="0">
                          <a:noAutofit/>
                        </wps:bodyPr>
                      </wps:wsp>
                    </wpg:wgp>
                  </a:graphicData>
                </a:graphic>
              </wp:inline>
            </w:drawing>
          </mc:Choice>
          <mc:Fallback>
            <w:pict>
              <v:group w14:anchorId="6F97E89A" id="Group 2847" o:spid="_x0000_s1056" style="width:280.7pt;height:63.3pt;mso-position-horizontal-relative:char;mso-position-vertical-relative:line" coordorigin="-48,-53" coordsize="35651,80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">
                <v:shape id="Picture 53" o:spid="_x0000_s1057" type="#_x0000_t75" style="position:absolute;left:-48;top:454;width:35630;height:7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">
                  <v:imagedata r:id="rId11" o:title=""/>
                </v:shape>
                <v:shape id="Picture 54" o:spid="_x0000_s1058" type="#_x0000_t75" style="position:absolute;left:-48;top:454;width:35630;height:7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">
                  <v:imagedata r:id="rId11" o:title=""/>
                </v:shape>
                <v:shape id="Picture 62" o:spid="_x0000_s1059" type="#_x0000_t75" style="position:absolute;left:459;top:-53;width:35144;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">
                  <v:imagedata r:id="rId12" o:title=""/>
                </v:shape>
                <v:shape id="Picture 63" o:spid="_x0000_s1060" type="#_x0000_t75" style="position:absolute;left:459;top:-53;width:35144;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">
                  <v:imagedata r:id="rId12" o:title=""/>
                </v:shape>
                <v:shape id="Shape 55" o:spid="_x0000_s1061" style="position:absolute;width:35579;height:7975;visibility:visible;mso-wrap-style:square;v-text-anchor:top" coordsize="3557905,797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" path="m,149606c,122047,22352,99695,49911,99695r3408299,l3458210,49911c3458210,22352,3480562,,3508121,v27432,,49784,22352,49784,49911l3557905,648081v,27432,-22352,49784,-49784,49784l99695,697865r,49911c99695,775208,77343,797560,49911,797560,22352,797560,,775208,,747776l,149606xe" filled="f" strokecolor="#4472c4" strokeweight=".5pt">
                  <v:stroke miterlimit="83231f" joinstyle="miter"/>
                  <v:path arrowok="t" textboxrect="0,0,3557905,797560"/>
                </v:shape>
                <v:shape id="Shape 56" o:spid="_x0000_s1062" style="position:absolute;left:34582;top:499;width:997;height:497;visibility:visible;mso-wrap-style:square;v-text-anchor:top" coordsize="99695,49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" path="m,49785r49911,c77343,49785,99695,27432,99695,e" filled="f" strokecolor="#4472c4" strokeweight=".5pt">
                  <v:stroke miterlimit="83231f" joinstyle="miter"/>
                  <v:path arrowok="t" textboxrect="0,0,99695,49785"/>
                </v:shape>
                <v:shape id="Shape 57" o:spid="_x0000_s1063" style="position:absolute;left:34582;top:499;width:499;height:497;visibility:visible;mso-wrap-style:square;v-text-anchor:top" coordsize="49911,49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" path="m49911,49785l49911,v,13716,-11176,24892,-25019,24892c11176,24892,,13716,,e" filled="f" strokecolor="#4472c4" strokeweight=".5pt">
                  <v:stroke miterlimit="83231f" joinstyle="miter"/>
                  <v:path arrowok="t" textboxrect="0,0,49911,49785"/>
                </v:shape>
                <v:shape id="Shape 58" o:spid="_x0000_s1064" style="position:absolute;top:1245;width:996;height:748;visibility:visible;mso-wrap-style:square;v-text-anchor:top" coordsize="99695,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" path="m49911,74803r,-49784c49911,11176,60960,,74803,,88519,,99695,11176,99695,25019v,27432,-22352,49784,-49784,49784c22352,74803,,52451,,25019e" filled="f" strokecolor="#4472c4" strokeweight=".5pt">
                  <v:stroke miterlimit="83231f" joinstyle="miter"/>
                  <v:path arrowok="t" textboxrect="0,0,99695,74803"/>
                </v:shape>
                <v:shape id="Shape 59" o:spid="_x0000_s1065" style="position:absolute;left:996;top:1496;width:0;height:5482;visibility:visible;mso-wrap-style:square;v-text-anchor:top" coordsize="0,548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" path="m,l,548259e" filled="f" strokecolor="#4472c4" strokeweight=".5pt">
                  <v:stroke miterlimit="83231f" joinstyle="miter"/>
                  <v:path arrowok="t" textboxrect="0,0,0,548259"/>
                </v:shape>
                <v:rect id="Rectangle 2821" o:spid="_x0000_s1066" style="position:absolute;left:9001;top:2869;width:18575;height:2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" filled="f" stroked="f">
                  <v:textbox inset="0,0,0,0">
                    <w:txbxContent>
                      <w:p w14:paraId="32C72B68" w14:textId="77777777" w:rsidR="0073573E" w:rsidRPr="009308B8" w:rsidRDefault="0073573E" w:rsidP="009308B8">
                        <w:pPr>
                          <w:pStyle w:val="Heading2"/>
                          <w:rPr>
                            <w:lang w:val="en-US"/>
                          </w:rPr>
                        </w:pPr>
                        <w:bookmarkStart w:id="3" w:name="_Toc76232856"/>
                        <w:proofErr w:type="spellStart"/>
                        <w:r>
                          <w:rPr>
                            <w:color w:val="auto"/>
                            <w:lang w:val="en-US"/>
                          </w:rPr>
                          <w:t>Remerciements</w:t>
                        </w:r>
                        <w:bookmarkEnd w:id="3"/>
                        <w:proofErr w:type="spellEnd"/>
                      </w:p>
                    </w:txbxContent>
                  </v:textbox>
                </v:rect>
                <v:rect id="Rectangle 2822" o:spid="_x0000_s1067" style="position:absolute;left:22209;top:2107;width:588;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" filled="f" stroked="f">
                  <v:textbox inset="0,0,0,0">
                    <w:txbxContent>
                      <w:p w14:paraId="28441BC4" w14:textId="77777777" w:rsidR="0073573E" w:rsidRDefault="0073573E" w:rsidP="009308B8">
                        <w:pPr>
                          <w:spacing w:after="160" w:line="259" w:lineRule="auto"/>
                          <w:ind w:left="0" w:right="0" w:firstLine="0"/>
                          <w:jc w:val="left"/>
                        </w:pPr>
                        <w:r>
                          <w:rPr>
                            <w:rFonts w:ascii="Algerian" w:hAnsi="Algerian" w:cs="Algerian"/>
                            <w:sz w:val="28"/>
                          </w:rPr>
                          <w:t xml:space="preserve"> </w:t>
                        </w:r>
                      </w:p>
                      <w:p w14:paraId="57EA020C" w14:textId="77777777" w:rsidR="0073573E" w:rsidRDefault="0073573E" w:rsidP="009308B8"/>
                    </w:txbxContent>
                  </v:textbox>
                </v:rect>
                <w10:anchorlock/>
              </v:group>
            </w:pict>
          </mc:Fallback>
        </mc:AlternateContent>
      </w:r>
    </w:p>
    <w:p w14:paraId="301E6FB5" w14:textId="77777777" w:rsidR="002C2220" w:rsidRPr="00DD2B1B" w:rsidRDefault="0041368C" w:rsidP="009C31D3">
      <w:pPr>
        <w:spacing w:after="207" w:line="360" w:lineRule="auto"/>
        <w:ind w:left="9" w:right="7" w:firstLine="360"/>
      </w:pPr>
      <w:r w:rsidRPr="00DD2B1B">
        <w:t>Je tiens à remercier tout d’abord Allah le tout puissant, pour l’</w:t>
      </w:r>
      <w:r w:rsidR="00F50AB6" w:rsidRPr="00DD2B1B">
        <w:t>intelligence</w:t>
      </w:r>
      <w:r w:rsidRPr="00DD2B1B">
        <w:t xml:space="preserve"> et la force qu’il m’a donné pour atteindre les objectifs de ce mémoire, je tiens également à exprimer ma gratitude et ma reconnaissance aux personnes suivantes : </w:t>
      </w:r>
    </w:p>
    <w:p w14:paraId="1AB0458D" w14:textId="77777777" w:rsidR="002C2220" w:rsidRPr="00DD2B1B" w:rsidRDefault="0041368C" w:rsidP="009C31D3">
      <w:pPr>
        <w:numPr>
          <w:ilvl w:val="0"/>
          <w:numId w:val="1"/>
        </w:numPr>
        <w:spacing w:after="178" w:line="360" w:lineRule="auto"/>
        <w:ind w:right="7" w:hanging="361"/>
      </w:pPr>
      <w:r w:rsidRPr="00DD2B1B">
        <w:rPr>
          <w:b/>
        </w:rPr>
        <w:t>M. GUIMEZAP Paul</w:t>
      </w:r>
      <w:r w:rsidRPr="00DD2B1B">
        <w:t xml:space="preserve">, le Président Fondateur de l’IUC pour l’opportunité qu’il offre aux jeunes par le biais de son établissement de recevoir une formation et d’assurer un avenir certain ; </w:t>
      </w:r>
    </w:p>
    <w:p w14:paraId="7769010B" w14:textId="77777777" w:rsidR="002C2220" w:rsidRPr="00DD2B1B" w:rsidRDefault="00797326" w:rsidP="009C31D3">
      <w:pPr>
        <w:numPr>
          <w:ilvl w:val="0"/>
          <w:numId w:val="1"/>
        </w:numPr>
        <w:spacing w:after="23" w:line="360" w:lineRule="auto"/>
        <w:ind w:right="7" w:hanging="361"/>
      </w:pPr>
      <w:r w:rsidRPr="00DD2B1B">
        <w:rPr>
          <w:b/>
          <w:bCs/>
          <w:szCs w:val="24"/>
        </w:rPr>
        <w:t>Dr. MEUKALEUNI Cyrille</w:t>
      </w:r>
      <w:r w:rsidR="0041368C" w:rsidRPr="00DD2B1B">
        <w:t xml:space="preserve">, mon superviseur académique, pour sa disponibilité, ses conseils et son assistance ; </w:t>
      </w:r>
    </w:p>
    <w:p w14:paraId="125A0680" w14:textId="77777777" w:rsidR="002C2220" w:rsidRPr="00DD2B1B" w:rsidRDefault="00B323A5" w:rsidP="009C31D3">
      <w:pPr>
        <w:numPr>
          <w:ilvl w:val="0"/>
          <w:numId w:val="1"/>
        </w:numPr>
        <w:spacing w:after="33" w:line="360" w:lineRule="auto"/>
        <w:ind w:right="7" w:hanging="361"/>
      </w:pPr>
      <w:r w:rsidRPr="00DD2B1B">
        <w:rPr>
          <w:b/>
          <w:bCs/>
          <w:szCs w:val="24"/>
        </w:rPr>
        <w:t>M. FOTSO KUATE Victor</w:t>
      </w:r>
      <w:r w:rsidR="0041368C" w:rsidRPr="00DD2B1B">
        <w:t xml:space="preserve">, mon encadreur académique, pour son assistance exceptionnelle, </w:t>
      </w:r>
      <w:r w:rsidR="00E55240">
        <w:t xml:space="preserve">et </w:t>
      </w:r>
      <w:r w:rsidR="0041368C" w:rsidRPr="00DD2B1B">
        <w:t xml:space="preserve">sa disponibilité, qui ont contribué à alimenter ma réflexion ; </w:t>
      </w:r>
    </w:p>
    <w:p w14:paraId="22B80796" w14:textId="77777777" w:rsidR="002C2220" w:rsidRPr="00DD2B1B" w:rsidRDefault="007411ED" w:rsidP="009C31D3">
      <w:pPr>
        <w:numPr>
          <w:ilvl w:val="0"/>
          <w:numId w:val="1"/>
        </w:numPr>
        <w:spacing w:after="34" w:line="360" w:lineRule="auto"/>
        <w:ind w:right="7" w:hanging="361"/>
      </w:pPr>
      <w:r w:rsidRPr="00DD2B1B">
        <w:rPr>
          <w:b/>
          <w:bCs/>
          <w:szCs w:val="24"/>
        </w:rPr>
        <w:t>M. LAGOUE Rodrigue</w:t>
      </w:r>
      <w:r w:rsidR="0041368C" w:rsidRPr="00DD2B1B">
        <w:t xml:space="preserve">, mon encadreur professionnel, qui m’a beaucoup appris sur les défis à relever dans le monde des affaires ; </w:t>
      </w:r>
      <w:r w:rsidR="00CA4E84">
        <w:t>les</w:t>
      </w:r>
      <w:r w:rsidR="0041368C" w:rsidRPr="00DD2B1B">
        <w:t xml:space="preserve"> connaissances et expériences dans ce milieu, sa confiance, ses conseils et </w:t>
      </w:r>
      <w:r w:rsidR="00CA4E84">
        <w:t>s</w:t>
      </w:r>
      <w:r w:rsidR="0041368C" w:rsidRPr="00DD2B1B">
        <w:t xml:space="preserve">a </w:t>
      </w:r>
      <w:r w:rsidR="003D6351" w:rsidRPr="00DD2B1B">
        <w:t>patience ;</w:t>
      </w:r>
      <w:r w:rsidR="0041368C" w:rsidRPr="00DD2B1B">
        <w:t xml:space="preserve"> </w:t>
      </w:r>
    </w:p>
    <w:p w14:paraId="0907C9FB" w14:textId="77777777" w:rsidR="002C2220" w:rsidRPr="00DD2B1B" w:rsidRDefault="0041368C" w:rsidP="009C31D3">
      <w:pPr>
        <w:numPr>
          <w:ilvl w:val="0"/>
          <w:numId w:val="1"/>
        </w:numPr>
        <w:spacing w:after="11" w:line="360" w:lineRule="auto"/>
        <w:ind w:right="7" w:hanging="361"/>
      </w:pPr>
      <w:r w:rsidRPr="00DD2B1B">
        <w:rPr>
          <w:b/>
        </w:rPr>
        <w:t>M. TSOPBENG David</w:t>
      </w:r>
      <w:r w:rsidRPr="00DD2B1B">
        <w:t xml:space="preserve">, le Directeur de l’Institut Supérieur des Technologies et du Design Industriel (ISTDI), pour tous </w:t>
      </w:r>
      <w:r w:rsidR="00CA4E84">
        <w:t>ce</w:t>
      </w:r>
      <w:r w:rsidRPr="00DD2B1B">
        <w:t xml:space="preserve"> qu’il a f</w:t>
      </w:r>
      <w:r w:rsidR="00CA4E84">
        <w:t xml:space="preserve">ait </w:t>
      </w:r>
      <w:r w:rsidRPr="00DD2B1B">
        <w:t xml:space="preserve">en faveur à notre formation ; </w:t>
      </w:r>
    </w:p>
    <w:p w14:paraId="0ADC566A" w14:textId="77777777" w:rsidR="00E012A7" w:rsidRPr="00DD2B1B" w:rsidRDefault="0041368C" w:rsidP="009C31D3">
      <w:pPr>
        <w:numPr>
          <w:ilvl w:val="0"/>
          <w:numId w:val="1"/>
        </w:numPr>
        <w:spacing w:after="16" w:line="360" w:lineRule="auto"/>
        <w:ind w:right="7" w:hanging="361"/>
      </w:pPr>
      <w:r w:rsidRPr="00DD2B1B">
        <w:rPr>
          <w:b/>
        </w:rPr>
        <w:t xml:space="preserve">M. NWOKAM Verlaine, </w:t>
      </w:r>
      <w:r w:rsidRPr="00DD2B1B">
        <w:t xml:space="preserve">le Chef de département des masters génie informatique à l’IUC, pour tous ces efforts pendant notre formation ; </w:t>
      </w:r>
    </w:p>
    <w:p w14:paraId="41EBC4C6" w14:textId="77777777" w:rsidR="00E012A7" w:rsidRPr="00DD2B1B" w:rsidRDefault="00E012A7" w:rsidP="009C31D3">
      <w:pPr>
        <w:numPr>
          <w:ilvl w:val="0"/>
          <w:numId w:val="1"/>
        </w:numPr>
        <w:spacing w:after="16" w:line="360" w:lineRule="auto"/>
        <w:ind w:right="7" w:hanging="361"/>
      </w:pPr>
      <w:r w:rsidRPr="00DD2B1B">
        <w:rPr>
          <w:b/>
          <w:bCs/>
          <w:szCs w:val="24"/>
        </w:rPr>
        <w:t>Dr FOUOKENG</w:t>
      </w:r>
      <w:r w:rsidRPr="00DD2B1B">
        <w:rPr>
          <w:szCs w:val="24"/>
        </w:rPr>
        <w:t>, pour toutes les possibilités qu’il a su mettre à ma disposition pour le compte de ma formation, ses conseils, sa disponibilité, ses encouragements ;</w:t>
      </w:r>
    </w:p>
    <w:p w14:paraId="0CE8B67A" w14:textId="77777777" w:rsidR="002C2220" w:rsidRPr="00DD2B1B" w:rsidRDefault="0041368C" w:rsidP="009C31D3">
      <w:pPr>
        <w:numPr>
          <w:ilvl w:val="0"/>
          <w:numId w:val="1"/>
        </w:numPr>
        <w:spacing w:after="0" w:line="360" w:lineRule="auto"/>
        <w:ind w:right="7" w:hanging="361"/>
      </w:pPr>
      <w:r w:rsidRPr="00DD2B1B">
        <w:rPr>
          <w:b/>
        </w:rPr>
        <w:t>M.</w:t>
      </w:r>
      <w:r w:rsidRPr="00DD2B1B">
        <w:t xml:space="preserve"> </w:t>
      </w:r>
      <w:r w:rsidRPr="00DD2B1B">
        <w:rPr>
          <w:b/>
        </w:rPr>
        <w:t>NYAM Aquila</w:t>
      </w:r>
      <w:r w:rsidRPr="00DD2B1B">
        <w:t xml:space="preserve">, pour ses conseils, sa disponibilité, ses encouragements ; </w:t>
      </w:r>
    </w:p>
    <w:p w14:paraId="56AD11ED" w14:textId="77777777" w:rsidR="002C2220" w:rsidRPr="00DD2B1B" w:rsidRDefault="0041368C" w:rsidP="009C31D3">
      <w:pPr>
        <w:numPr>
          <w:ilvl w:val="0"/>
          <w:numId w:val="1"/>
        </w:numPr>
        <w:spacing w:after="35" w:line="360" w:lineRule="auto"/>
        <w:ind w:right="7" w:hanging="361"/>
      </w:pPr>
      <w:r w:rsidRPr="00DD2B1B">
        <w:rPr>
          <w:b/>
        </w:rPr>
        <w:t>Ma famille,</w:t>
      </w:r>
      <w:r w:rsidRPr="00DD2B1B">
        <w:t xml:space="preserve"> pour </w:t>
      </w:r>
      <w:r w:rsidR="00736406">
        <w:t>son</w:t>
      </w:r>
      <w:r w:rsidRPr="00DD2B1B">
        <w:t xml:space="preserve"> soutien, </w:t>
      </w:r>
      <w:r w:rsidR="004E68B6">
        <w:t>s</w:t>
      </w:r>
      <w:r w:rsidRPr="00DD2B1B">
        <w:t>es conseils qu’</w:t>
      </w:r>
      <w:r w:rsidR="004E68B6">
        <w:t>elle</w:t>
      </w:r>
      <w:r w:rsidRPr="00DD2B1B">
        <w:t xml:space="preserve"> me donne au quotidien, ainsi que </w:t>
      </w:r>
      <w:r w:rsidR="004E68B6">
        <w:t>son</w:t>
      </w:r>
      <w:r w:rsidRPr="00DD2B1B">
        <w:t xml:space="preserve"> amour inconditionné ; </w:t>
      </w:r>
    </w:p>
    <w:p w14:paraId="4895A65C" w14:textId="77777777" w:rsidR="002C2220" w:rsidRPr="00DD2B1B" w:rsidRDefault="0041368C" w:rsidP="009C31D3">
      <w:pPr>
        <w:numPr>
          <w:ilvl w:val="0"/>
          <w:numId w:val="1"/>
        </w:numPr>
        <w:spacing w:after="175" w:line="360" w:lineRule="auto"/>
        <w:ind w:right="7" w:hanging="361"/>
      </w:pPr>
      <w:r w:rsidRPr="00DD2B1B">
        <w:t xml:space="preserve">J’adresse mes sincères remerciements à tous les </w:t>
      </w:r>
      <w:r w:rsidRPr="00DD2B1B">
        <w:rPr>
          <w:b/>
        </w:rPr>
        <w:t>professeurs</w:t>
      </w:r>
      <w:r w:rsidRPr="00DD2B1B">
        <w:t xml:space="preserve">, </w:t>
      </w:r>
      <w:r w:rsidRPr="00DD2B1B">
        <w:rPr>
          <w:b/>
        </w:rPr>
        <w:t>intervenants</w:t>
      </w:r>
      <w:r w:rsidRPr="00DD2B1B">
        <w:t xml:space="preserve"> et toutes les </w:t>
      </w:r>
      <w:r w:rsidRPr="00DD2B1B">
        <w:rPr>
          <w:b/>
        </w:rPr>
        <w:t>personnes</w:t>
      </w:r>
      <w:r w:rsidRPr="00DD2B1B">
        <w:t xml:space="preserve"> ont guidé mes réflexions durant mes recherches ; </w:t>
      </w:r>
    </w:p>
    <w:p w14:paraId="301BFB87" w14:textId="77777777" w:rsidR="009D1A78" w:rsidRDefault="0041368C" w:rsidP="009C31D3">
      <w:pPr>
        <w:numPr>
          <w:ilvl w:val="0"/>
          <w:numId w:val="1"/>
        </w:numPr>
        <w:spacing w:line="360" w:lineRule="auto"/>
        <w:ind w:right="7" w:hanging="361"/>
      </w:pPr>
      <w:r w:rsidRPr="00DD2B1B">
        <w:rPr>
          <w:b/>
        </w:rPr>
        <w:lastRenderedPageBreak/>
        <w:t>Mes camarades classes</w:t>
      </w:r>
      <w:r w:rsidRPr="00DD2B1B">
        <w:t xml:space="preserve">, amis et collègues, pour leurs aides et leurs disponibilités ; </w:t>
      </w:r>
    </w:p>
    <w:p w14:paraId="3C8D374B" w14:textId="77777777" w:rsidR="002C2220" w:rsidRPr="00DD2B1B" w:rsidRDefault="0041368C" w:rsidP="009C31D3">
      <w:pPr>
        <w:numPr>
          <w:ilvl w:val="0"/>
          <w:numId w:val="1"/>
        </w:numPr>
        <w:spacing w:line="360" w:lineRule="auto"/>
        <w:ind w:right="7" w:hanging="361"/>
      </w:pPr>
      <w:r w:rsidRPr="00DD2B1B">
        <w:t xml:space="preserve">Tous ceux qui ont participé de près ou de loin à la rédaction de ce mémoire. </w:t>
      </w:r>
    </w:p>
    <w:p w14:paraId="108F1C81" w14:textId="55B716DD" w:rsidR="00352264" w:rsidRPr="00352264" w:rsidRDefault="003B4E6A" w:rsidP="009C31D3">
      <w:pPr>
        <w:pStyle w:val="ListParagraph"/>
        <w:spacing w:after="109" w:line="360" w:lineRule="auto"/>
        <w:ind w:left="721"/>
        <w:rPr>
          <w:rFonts w:eastAsia="Calibri"/>
        </w:rPr>
      </w:pPr>
      <w:r>
        <w:rPr>
          <w:rFonts w:eastAsia="Calibri"/>
        </w:rPr>
        <w:t xml:space="preserve">     </w:t>
      </w:r>
      <w:r w:rsidR="00B548DB" w:rsidRPr="00E80E65">
        <w:rPr>
          <w:rFonts w:eastAsia="Calibri"/>
          <w:noProof/>
        </w:rPr>
        <mc:AlternateContent>
          <mc:Choice Requires="wpg">
            <w:drawing>
              <wp:inline distT="0" distB="0" distL="0" distR="0" wp14:anchorId="2BC4B162" wp14:editId="33D5BEFD">
                <wp:extent cx="3565144" cy="803655"/>
                <wp:effectExtent l="0" t="0" r="16510" b="15875"/>
                <wp:docPr id="52" name="Group 52"/>
                <wp:cNvGraphicFramePr/>
                <a:graphic xmlns:a="http://schemas.openxmlformats.org/drawingml/2006/main">
                  <a:graphicData uri="http://schemas.microsoft.com/office/word/2010/wordprocessingGroup">
                    <wpg:wgp>
                      <wpg:cNvGrpSpPr/>
                      <wpg:grpSpPr>
                        <a:xfrm>
                          <a:off x="0" y="0"/>
                          <a:ext cx="3565144" cy="803655"/>
                          <a:chOff x="-4825" y="-5333"/>
                          <a:chExt cx="3565144" cy="803655"/>
                        </a:xfrm>
                      </wpg:grpSpPr>
                      <pic:pic xmlns:pic="http://schemas.openxmlformats.org/drawingml/2006/picture">
                        <pic:nvPicPr>
                          <pic:cNvPr id="53" name="Picture 53"/>
                          <pic:cNvPicPr/>
                        </pic:nvPicPr>
                        <pic:blipFill>
                          <a:blip r:embed="rId9"/>
                          <a:stretch>
                            <a:fillRect/>
                          </a:stretch>
                        </pic:blipFill>
                        <pic:spPr>
                          <a:xfrm>
                            <a:off x="-4825" y="45466"/>
                            <a:ext cx="3563112" cy="752856"/>
                          </a:xfrm>
                          <a:prstGeom prst="rect">
                            <a:avLst/>
                          </a:prstGeom>
                        </pic:spPr>
                      </pic:pic>
                      <pic:pic xmlns:pic="http://schemas.openxmlformats.org/drawingml/2006/picture">
                        <pic:nvPicPr>
                          <pic:cNvPr id="54" name="Picture 54"/>
                          <pic:cNvPicPr/>
                        </pic:nvPicPr>
                        <pic:blipFill>
                          <a:blip r:embed="rId9"/>
                          <a:stretch>
                            <a:fillRect/>
                          </a:stretch>
                        </pic:blipFill>
                        <pic:spPr>
                          <a:xfrm>
                            <a:off x="-4825" y="45466"/>
                            <a:ext cx="3563112" cy="752856"/>
                          </a:xfrm>
                          <a:prstGeom prst="rect">
                            <a:avLst/>
                          </a:prstGeom>
                        </pic:spPr>
                      </pic:pic>
                      <pic:pic xmlns:pic="http://schemas.openxmlformats.org/drawingml/2006/picture">
                        <pic:nvPicPr>
                          <pic:cNvPr id="62" name="Picture 62"/>
                          <pic:cNvPicPr/>
                        </pic:nvPicPr>
                        <pic:blipFill>
                          <a:blip r:embed="rId10"/>
                          <a:stretch>
                            <a:fillRect/>
                          </a:stretch>
                        </pic:blipFill>
                        <pic:spPr>
                          <a:xfrm>
                            <a:off x="45974" y="-5333"/>
                            <a:ext cx="3514345" cy="207264"/>
                          </a:xfrm>
                          <a:prstGeom prst="rect">
                            <a:avLst/>
                          </a:prstGeom>
                        </pic:spPr>
                      </pic:pic>
                      <pic:pic xmlns:pic="http://schemas.openxmlformats.org/drawingml/2006/picture">
                        <pic:nvPicPr>
                          <pic:cNvPr id="63" name="Picture 63"/>
                          <pic:cNvPicPr/>
                        </pic:nvPicPr>
                        <pic:blipFill>
                          <a:blip r:embed="rId10"/>
                          <a:stretch>
                            <a:fillRect/>
                          </a:stretch>
                        </pic:blipFill>
                        <pic:spPr>
                          <a:xfrm>
                            <a:off x="45974" y="-5333"/>
                            <a:ext cx="3514345" cy="207264"/>
                          </a:xfrm>
                          <a:prstGeom prst="rect">
                            <a:avLst/>
                          </a:prstGeom>
                        </pic:spPr>
                      </pic:pic>
                      <wps:wsp>
                        <wps:cNvPr id="2816" name="Shape 55"/>
                        <wps:cNvSpPr/>
                        <wps:spPr>
                          <a:xfrm>
                            <a:off x="0" y="0"/>
                            <a:ext cx="3557905" cy="797560"/>
                          </a:xfrm>
                          <a:custGeom>
                            <a:avLst/>
                            <a:gdLst/>
                            <a:ahLst/>
                            <a:cxnLst/>
                            <a:rect l="0" t="0" r="0" b="0"/>
                            <a:pathLst>
                              <a:path w="3557905" h="797560">
                                <a:moveTo>
                                  <a:pt x="0" y="149606"/>
                                </a:moveTo>
                                <a:cubicBezTo>
                                  <a:pt x="0" y="122047"/>
                                  <a:pt x="22352" y="99695"/>
                                  <a:pt x="49911" y="99695"/>
                                </a:cubicBezTo>
                                <a:lnTo>
                                  <a:pt x="3458210" y="99695"/>
                                </a:lnTo>
                                <a:lnTo>
                                  <a:pt x="3458210" y="49911"/>
                                </a:lnTo>
                                <a:cubicBezTo>
                                  <a:pt x="3458210" y="22352"/>
                                  <a:pt x="3480562" y="0"/>
                                  <a:pt x="3508121" y="0"/>
                                </a:cubicBezTo>
                                <a:cubicBezTo>
                                  <a:pt x="3535553" y="0"/>
                                  <a:pt x="3557905" y="22352"/>
                                  <a:pt x="3557905" y="49911"/>
                                </a:cubicBezTo>
                                <a:lnTo>
                                  <a:pt x="3557905" y="648081"/>
                                </a:lnTo>
                                <a:cubicBezTo>
                                  <a:pt x="3557905" y="675513"/>
                                  <a:pt x="3535553" y="697865"/>
                                  <a:pt x="3508121" y="697865"/>
                                </a:cubicBezTo>
                                <a:lnTo>
                                  <a:pt x="99695" y="697865"/>
                                </a:lnTo>
                                <a:lnTo>
                                  <a:pt x="99695" y="747776"/>
                                </a:lnTo>
                                <a:cubicBezTo>
                                  <a:pt x="99695" y="775208"/>
                                  <a:pt x="77343" y="797560"/>
                                  <a:pt x="49911" y="797560"/>
                                </a:cubicBezTo>
                                <a:cubicBezTo>
                                  <a:pt x="22352" y="797560"/>
                                  <a:pt x="0" y="775208"/>
                                  <a:pt x="0" y="747776"/>
                                </a:cubicBezTo>
                                <a:close/>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817" name="Shape 56"/>
                        <wps:cNvSpPr/>
                        <wps:spPr>
                          <a:xfrm>
                            <a:off x="3458210" y="49911"/>
                            <a:ext cx="99695" cy="49785"/>
                          </a:xfrm>
                          <a:custGeom>
                            <a:avLst/>
                            <a:gdLst/>
                            <a:ahLst/>
                            <a:cxnLst/>
                            <a:rect l="0" t="0" r="0" b="0"/>
                            <a:pathLst>
                              <a:path w="99695" h="49785">
                                <a:moveTo>
                                  <a:pt x="0" y="49785"/>
                                </a:moveTo>
                                <a:lnTo>
                                  <a:pt x="49911" y="49785"/>
                                </a:lnTo>
                                <a:cubicBezTo>
                                  <a:pt x="77343" y="49785"/>
                                  <a:pt x="99695" y="27432"/>
                                  <a:pt x="99695" y="0"/>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818" name="Shape 57"/>
                        <wps:cNvSpPr/>
                        <wps:spPr>
                          <a:xfrm>
                            <a:off x="3458210" y="49911"/>
                            <a:ext cx="49911" cy="49785"/>
                          </a:xfrm>
                          <a:custGeom>
                            <a:avLst/>
                            <a:gdLst/>
                            <a:ahLst/>
                            <a:cxnLst/>
                            <a:rect l="0" t="0" r="0" b="0"/>
                            <a:pathLst>
                              <a:path w="49911" h="49785">
                                <a:moveTo>
                                  <a:pt x="49911" y="49785"/>
                                </a:moveTo>
                                <a:lnTo>
                                  <a:pt x="49911" y="0"/>
                                </a:lnTo>
                                <a:cubicBezTo>
                                  <a:pt x="49911" y="13716"/>
                                  <a:pt x="38735" y="24892"/>
                                  <a:pt x="24892" y="24892"/>
                                </a:cubicBezTo>
                                <a:cubicBezTo>
                                  <a:pt x="11176" y="24892"/>
                                  <a:pt x="0" y="13716"/>
                                  <a:pt x="0" y="0"/>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819" name="Shape 58"/>
                        <wps:cNvSpPr/>
                        <wps:spPr>
                          <a:xfrm>
                            <a:off x="0" y="124587"/>
                            <a:ext cx="99695" cy="74803"/>
                          </a:xfrm>
                          <a:custGeom>
                            <a:avLst/>
                            <a:gdLst/>
                            <a:ahLst/>
                            <a:cxnLst/>
                            <a:rect l="0" t="0" r="0" b="0"/>
                            <a:pathLst>
                              <a:path w="99695" h="74803">
                                <a:moveTo>
                                  <a:pt x="49911" y="74803"/>
                                </a:moveTo>
                                <a:lnTo>
                                  <a:pt x="49911" y="25019"/>
                                </a:lnTo>
                                <a:cubicBezTo>
                                  <a:pt x="49911" y="11176"/>
                                  <a:pt x="60960" y="0"/>
                                  <a:pt x="74803" y="0"/>
                                </a:cubicBezTo>
                                <a:cubicBezTo>
                                  <a:pt x="88519" y="0"/>
                                  <a:pt x="99695" y="11176"/>
                                  <a:pt x="99695" y="25019"/>
                                </a:cubicBezTo>
                                <a:cubicBezTo>
                                  <a:pt x="99695" y="52451"/>
                                  <a:pt x="77343" y="74803"/>
                                  <a:pt x="49911" y="74803"/>
                                </a:cubicBezTo>
                                <a:cubicBezTo>
                                  <a:pt x="22352" y="74803"/>
                                  <a:pt x="0" y="52451"/>
                                  <a:pt x="0" y="25019"/>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820" name="Shape 59"/>
                        <wps:cNvSpPr/>
                        <wps:spPr>
                          <a:xfrm>
                            <a:off x="99695" y="149606"/>
                            <a:ext cx="0" cy="548259"/>
                          </a:xfrm>
                          <a:custGeom>
                            <a:avLst/>
                            <a:gdLst/>
                            <a:ahLst/>
                            <a:cxnLst/>
                            <a:rect l="0" t="0" r="0" b="0"/>
                            <a:pathLst>
                              <a:path h="548259">
                                <a:moveTo>
                                  <a:pt x="0" y="0"/>
                                </a:moveTo>
                                <a:lnTo>
                                  <a:pt x="0" y="548259"/>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821" name="Rectangle 2821"/>
                        <wps:cNvSpPr/>
                        <wps:spPr>
                          <a:xfrm>
                            <a:off x="1329945" y="286976"/>
                            <a:ext cx="1102490" cy="261414"/>
                          </a:xfrm>
                          <a:prstGeom prst="rect">
                            <a:avLst/>
                          </a:prstGeom>
                          <a:ln>
                            <a:noFill/>
                          </a:ln>
                        </wps:spPr>
                        <wps:txbx>
                          <w:txbxContent>
                            <w:p w14:paraId="65B8E541" w14:textId="77777777" w:rsidR="0073573E" w:rsidRPr="00B548DB" w:rsidRDefault="0073573E" w:rsidP="00B548DB">
                              <w:pPr>
                                <w:pStyle w:val="Heading2"/>
                                <w:rPr>
                                  <w:lang w:val="en-US"/>
                                </w:rPr>
                              </w:pPr>
                              <w:bookmarkStart w:id="4" w:name="_Toc76232857"/>
                              <w:proofErr w:type="spellStart"/>
                              <w:r>
                                <w:rPr>
                                  <w:color w:val="auto"/>
                                  <w:lang w:val="en-US"/>
                                </w:rPr>
                                <w:t>Sommaire</w:t>
                              </w:r>
                              <w:bookmarkEnd w:id="4"/>
                              <w:proofErr w:type="spellEnd"/>
                            </w:p>
                          </w:txbxContent>
                        </wps:txbx>
                        <wps:bodyPr horzOverflow="overflow" vert="horz" lIns="0" tIns="0" rIns="0" bIns="0" rtlCol="0" anchor="ctr">
                          <a:noAutofit/>
                        </wps:bodyPr>
                      </wps:wsp>
                      <wps:wsp>
                        <wps:cNvPr id="2822" name="Rectangle 2822"/>
                        <wps:cNvSpPr/>
                        <wps:spPr>
                          <a:xfrm>
                            <a:off x="2220976" y="210776"/>
                            <a:ext cx="58781" cy="261414"/>
                          </a:xfrm>
                          <a:prstGeom prst="rect">
                            <a:avLst/>
                          </a:prstGeom>
                          <a:ln>
                            <a:noFill/>
                          </a:ln>
                        </wps:spPr>
                        <wps:txbx>
                          <w:txbxContent>
                            <w:p w14:paraId="0C3DFF2A" w14:textId="77777777" w:rsidR="0073573E" w:rsidRDefault="0073573E" w:rsidP="00B548DB">
                              <w:pPr>
                                <w:spacing w:after="160" w:line="259" w:lineRule="auto"/>
                                <w:ind w:left="0" w:right="0" w:firstLine="0"/>
                                <w:jc w:val="left"/>
                              </w:pPr>
                              <w:r>
                                <w:rPr>
                                  <w:rFonts w:ascii="Algerian" w:eastAsia="Algerian" w:hAnsi="Algerian" w:cs="Algerian"/>
                                  <w:sz w:val="28"/>
                                </w:rPr>
                                <w:t xml:space="preserve"> </w:t>
                              </w:r>
                            </w:p>
                            <w:p w14:paraId="417292AD" w14:textId="77777777" w:rsidR="0073573E" w:rsidRDefault="0073573E" w:rsidP="00B548DB"/>
                          </w:txbxContent>
                        </wps:txbx>
                        <wps:bodyPr horzOverflow="overflow" vert="horz" lIns="0" tIns="0" rIns="0" bIns="0" rtlCol="0">
                          <a:noAutofit/>
                        </wps:bodyPr>
                      </wps:wsp>
                    </wpg:wgp>
                  </a:graphicData>
                </a:graphic>
              </wp:inline>
            </w:drawing>
          </mc:Choice>
          <mc:Fallback>
            <w:pict>
              <v:group w14:anchorId="2BC4B162" id="Group 52" o:spid="_x0000_s1068" style="width:280.7pt;height:63.3pt;mso-position-horizontal-relative:char;mso-position-vertical-relative:line" coordorigin="-48,-53" coordsize="35651,80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">
                <v:shape id="Picture 53" o:spid="_x0000_s1069" type="#_x0000_t75" style="position:absolute;left:-48;top:454;width:35630;height:7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">
                  <v:imagedata r:id="rId11" o:title=""/>
                </v:shape>
                <v:shape id="Picture 54" o:spid="_x0000_s1070" type="#_x0000_t75" style="position:absolute;left:-48;top:454;width:35630;height:7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">
                  <v:imagedata r:id="rId11" o:title=""/>
                </v:shape>
                <v:shape id="Picture 62" o:spid="_x0000_s1071" type="#_x0000_t75" style="position:absolute;left:459;top:-53;width:35144;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">
                  <v:imagedata r:id="rId12" o:title=""/>
                </v:shape>
                <v:shape id="Picture 63" o:spid="_x0000_s1072" type="#_x0000_t75" style="position:absolute;left:459;top:-53;width:35144;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">
                  <v:imagedata r:id="rId12" o:title=""/>
                </v:shape>
                <v:shape id="Shape 55" o:spid="_x0000_s1073" style="position:absolute;width:35579;height:7975;visibility:visible;mso-wrap-style:square;v-text-anchor:top" coordsize="3557905,797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" path="m,149606c,122047,22352,99695,49911,99695r3408299,l3458210,49911c3458210,22352,3480562,,3508121,v27432,,49784,22352,49784,49911l3557905,648081v,27432,-22352,49784,-49784,49784l99695,697865r,49911c99695,775208,77343,797560,49911,797560,22352,797560,,775208,,747776l,149606xe" filled="f" strokecolor="#4472c4" strokeweight=".5pt">
                  <v:stroke miterlimit="83231f" joinstyle="miter"/>
                  <v:path arrowok="t" textboxrect="0,0,3557905,797560"/>
                </v:shape>
                <v:shape id="Shape 56" o:spid="_x0000_s1074" style="position:absolute;left:34582;top:499;width:997;height:497;visibility:visible;mso-wrap-style:square;v-text-anchor:top" coordsize="99695,49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" path="m,49785r49911,c77343,49785,99695,27432,99695,e" filled="f" strokecolor="#4472c4" strokeweight=".5pt">
                  <v:stroke miterlimit="83231f" joinstyle="miter"/>
                  <v:path arrowok="t" textboxrect="0,0,99695,49785"/>
                </v:shape>
                <v:shape id="Shape 57" o:spid="_x0000_s1075" style="position:absolute;left:34582;top:499;width:499;height:497;visibility:visible;mso-wrap-style:square;v-text-anchor:top" coordsize="49911,49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" path="m49911,49785l49911,v,13716,-11176,24892,-25019,24892c11176,24892,,13716,,e" filled="f" strokecolor="#4472c4" strokeweight=".5pt">
                  <v:stroke miterlimit="83231f" joinstyle="miter"/>
                  <v:path arrowok="t" textboxrect="0,0,49911,49785"/>
                </v:shape>
                <v:shape id="Shape 58" o:spid="_x0000_s1076" style="position:absolute;top:1245;width:996;height:748;visibility:visible;mso-wrap-style:square;v-text-anchor:top" coordsize="99695,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" path="m49911,74803r,-49784c49911,11176,60960,,74803,,88519,,99695,11176,99695,25019v,27432,-22352,49784,-49784,49784c22352,74803,,52451,,25019e" filled="f" strokecolor="#4472c4" strokeweight=".5pt">
                  <v:stroke miterlimit="83231f" joinstyle="miter"/>
                  <v:path arrowok="t" textboxrect="0,0,99695,74803"/>
                </v:shape>
                <v:shape id="Shape 59" o:spid="_x0000_s1077" style="position:absolute;left:996;top:1496;width:0;height:5482;visibility:visible;mso-wrap-style:square;v-text-anchor:top" coordsize="0,548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" path="m,l,548259e" filled="f" strokecolor="#4472c4" strokeweight=".5pt">
                  <v:stroke miterlimit="83231f" joinstyle="miter"/>
                  <v:path arrowok="t" textboxrect="0,0,0,548259"/>
                </v:shape>
                <v:rect id="Rectangle 2821" o:spid="_x0000_s1078" style="position:absolute;left:13299;top:2869;width:11025;height:2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" filled="f" stroked="f">
                  <v:textbox inset="0,0,0,0">
                    <w:txbxContent>
                      <w:p w14:paraId="65B8E541" w14:textId="77777777" w:rsidR="0073573E" w:rsidRPr="00B548DB" w:rsidRDefault="0073573E" w:rsidP="00B548DB">
                        <w:pPr>
                          <w:pStyle w:val="Heading2"/>
                          <w:rPr>
                            <w:lang w:val="en-US"/>
                          </w:rPr>
                        </w:pPr>
                        <w:bookmarkStart w:id="5" w:name="_Toc76232857"/>
                        <w:proofErr w:type="spellStart"/>
                        <w:r>
                          <w:rPr>
                            <w:color w:val="auto"/>
                            <w:lang w:val="en-US"/>
                          </w:rPr>
                          <w:t>Sommaire</w:t>
                        </w:r>
                        <w:bookmarkEnd w:id="5"/>
                        <w:proofErr w:type="spellEnd"/>
                      </w:p>
                    </w:txbxContent>
                  </v:textbox>
                </v:rect>
                <v:rect id="Rectangle 2822" o:spid="_x0000_s1079" style="position:absolute;left:22209;top:2107;width:588;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" filled="f" stroked="f">
                  <v:textbox inset="0,0,0,0">
                    <w:txbxContent>
                      <w:p w14:paraId="0C3DFF2A" w14:textId="77777777" w:rsidR="0073573E" w:rsidRDefault="0073573E" w:rsidP="00B548DB">
                        <w:pPr>
                          <w:spacing w:after="160" w:line="259" w:lineRule="auto"/>
                          <w:ind w:left="0" w:right="0" w:firstLine="0"/>
                          <w:jc w:val="left"/>
                        </w:pPr>
                        <w:r>
                          <w:rPr>
                            <w:rFonts w:ascii="Algerian" w:eastAsia="Algerian" w:hAnsi="Algerian" w:cs="Algerian"/>
                            <w:sz w:val="28"/>
                          </w:rPr>
                          <w:t xml:space="preserve"> </w:t>
                        </w:r>
                      </w:p>
                      <w:p w14:paraId="417292AD" w14:textId="77777777" w:rsidR="0073573E" w:rsidRDefault="0073573E" w:rsidP="00B548DB"/>
                    </w:txbxContent>
                  </v:textbox>
                </v:rect>
                <w10:anchorlock/>
              </v:group>
            </w:pict>
          </mc:Fallback>
        </mc:AlternateContent>
      </w:r>
    </w:p>
    <w:p w14:paraId="5D4535B0" w14:textId="77777777" w:rsidR="00352264" w:rsidRPr="00352264" w:rsidRDefault="00352264" w:rsidP="009C31D3">
      <w:pPr>
        <w:pStyle w:val="ListParagraph"/>
        <w:spacing w:after="0" w:line="360" w:lineRule="auto"/>
        <w:ind w:left="721" w:right="7"/>
        <w:rPr>
          <w:rFonts w:eastAsia="Calibri"/>
        </w:rPr>
      </w:pPr>
    </w:p>
    <w:p w14:paraId="43297CF3" w14:textId="77777777" w:rsidR="008031A7" w:rsidRDefault="00352264" w:rsidP="009C31D3">
      <w:pPr>
        <w:pStyle w:val="TOC2"/>
        <w:tabs>
          <w:tab w:val="right" w:leader="dot" w:pos="9070"/>
        </w:tabs>
        <w:spacing w:line="360" w:lineRule="auto"/>
        <w:rPr>
          <w:rFonts w:asciiTheme="minorHAnsi" w:eastAsiaTheme="minorEastAsia" w:hAnsiTheme="minorHAnsi" w:cstheme="minorBidi"/>
          <w:noProof/>
          <w:color w:val="auto"/>
          <w:sz w:val="22"/>
        </w:rPr>
      </w:pPr>
      <w:r>
        <w:rPr>
          <w:rFonts w:eastAsia="Calibri"/>
          <w:sz w:val="22"/>
        </w:rPr>
        <w:fldChar w:fldCharType="begin"/>
      </w:r>
      <w:r>
        <w:rPr>
          <w:rFonts w:eastAsia="Calibri"/>
          <w:sz w:val="22"/>
        </w:rPr>
        <w:instrText xml:space="preserve"> TOC \o "1-4" \h \z \u </w:instrText>
      </w:r>
      <w:r>
        <w:rPr>
          <w:rFonts w:eastAsia="Calibri"/>
          <w:sz w:val="22"/>
        </w:rPr>
        <w:fldChar w:fldCharType="separate"/>
      </w:r>
      <w:hyperlink r:id="rId13" w:anchor="_Toc76232855" w:history="1">
        <w:r w:rsidR="008031A7" w:rsidRPr="00987B25">
          <w:rPr>
            <w:rStyle w:val="Hyperlink"/>
            <w:noProof/>
          </w:rPr>
          <w:t>Dédicace</w:t>
        </w:r>
        <w:r w:rsidR="008031A7">
          <w:rPr>
            <w:noProof/>
            <w:webHidden/>
          </w:rPr>
          <w:tab/>
        </w:r>
        <w:r w:rsidR="008031A7">
          <w:rPr>
            <w:noProof/>
            <w:webHidden/>
          </w:rPr>
          <w:fldChar w:fldCharType="begin"/>
        </w:r>
        <w:r w:rsidR="008031A7">
          <w:rPr>
            <w:noProof/>
            <w:webHidden/>
          </w:rPr>
          <w:instrText xml:space="preserve"> PAGEREF _Toc76232855 \h </w:instrText>
        </w:r>
        <w:r w:rsidR="008031A7">
          <w:rPr>
            <w:noProof/>
            <w:webHidden/>
          </w:rPr>
        </w:r>
        <w:r w:rsidR="008031A7">
          <w:rPr>
            <w:noProof/>
            <w:webHidden/>
          </w:rPr>
          <w:fldChar w:fldCharType="separate"/>
        </w:r>
        <w:r w:rsidR="008031A7">
          <w:rPr>
            <w:noProof/>
            <w:webHidden/>
          </w:rPr>
          <w:t>i</w:t>
        </w:r>
        <w:r w:rsidR="008031A7">
          <w:rPr>
            <w:noProof/>
            <w:webHidden/>
          </w:rPr>
          <w:fldChar w:fldCharType="end"/>
        </w:r>
      </w:hyperlink>
    </w:p>
    <w:p w14:paraId="29AB5237" w14:textId="77777777" w:rsidR="008031A7" w:rsidRDefault="0069292B" w:rsidP="009C31D3">
      <w:pPr>
        <w:pStyle w:val="TOC2"/>
        <w:tabs>
          <w:tab w:val="right" w:leader="dot" w:pos="9070"/>
        </w:tabs>
        <w:spacing w:line="360" w:lineRule="auto"/>
        <w:rPr>
          <w:rFonts w:asciiTheme="minorHAnsi" w:eastAsiaTheme="minorEastAsia" w:hAnsiTheme="minorHAnsi" w:cstheme="minorBidi"/>
          <w:noProof/>
          <w:color w:val="auto"/>
          <w:sz w:val="22"/>
        </w:rPr>
      </w:pPr>
      <w:hyperlink r:id="rId14" w:anchor="_Toc76232856" w:history="1">
        <w:r w:rsidR="008031A7" w:rsidRPr="00987B25">
          <w:rPr>
            <w:rStyle w:val="Hyperlink"/>
            <w:noProof/>
            <w:lang w:val="en-US"/>
          </w:rPr>
          <w:t>Remerciements</w:t>
        </w:r>
        <w:r w:rsidR="008031A7">
          <w:rPr>
            <w:noProof/>
            <w:webHidden/>
          </w:rPr>
          <w:tab/>
        </w:r>
        <w:r w:rsidR="008031A7">
          <w:rPr>
            <w:noProof/>
            <w:webHidden/>
          </w:rPr>
          <w:fldChar w:fldCharType="begin"/>
        </w:r>
        <w:r w:rsidR="008031A7">
          <w:rPr>
            <w:noProof/>
            <w:webHidden/>
          </w:rPr>
          <w:instrText xml:space="preserve"> PAGEREF _Toc76232856 \h </w:instrText>
        </w:r>
        <w:r w:rsidR="008031A7">
          <w:rPr>
            <w:noProof/>
            <w:webHidden/>
          </w:rPr>
        </w:r>
        <w:r w:rsidR="008031A7">
          <w:rPr>
            <w:noProof/>
            <w:webHidden/>
          </w:rPr>
          <w:fldChar w:fldCharType="separate"/>
        </w:r>
        <w:r w:rsidR="008031A7">
          <w:rPr>
            <w:noProof/>
            <w:webHidden/>
          </w:rPr>
          <w:t>ii</w:t>
        </w:r>
        <w:r w:rsidR="008031A7">
          <w:rPr>
            <w:noProof/>
            <w:webHidden/>
          </w:rPr>
          <w:fldChar w:fldCharType="end"/>
        </w:r>
      </w:hyperlink>
    </w:p>
    <w:p w14:paraId="2C7DDCF3" w14:textId="77777777" w:rsidR="008031A7" w:rsidRDefault="0069292B" w:rsidP="009C31D3">
      <w:pPr>
        <w:pStyle w:val="TOC2"/>
        <w:tabs>
          <w:tab w:val="right" w:leader="dot" w:pos="9070"/>
        </w:tabs>
        <w:spacing w:line="360" w:lineRule="auto"/>
        <w:rPr>
          <w:rFonts w:asciiTheme="minorHAnsi" w:eastAsiaTheme="minorEastAsia" w:hAnsiTheme="minorHAnsi" w:cstheme="minorBidi"/>
          <w:noProof/>
          <w:color w:val="auto"/>
          <w:sz w:val="22"/>
        </w:rPr>
      </w:pPr>
      <w:hyperlink r:id="rId15" w:anchor="_Toc76232857" w:history="1">
        <w:r w:rsidR="008031A7" w:rsidRPr="00987B25">
          <w:rPr>
            <w:rStyle w:val="Hyperlink"/>
            <w:noProof/>
            <w:lang w:val="en-US"/>
          </w:rPr>
          <w:t>Sommaire</w:t>
        </w:r>
        <w:r w:rsidR="008031A7">
          <w:rPr>
            <w:noProof/>
            <w:webHidden/>
          </w:rPr>
          <w:tab/>
        </w:r>
        <w:r w:rsidR="008031A7">
          <w:rPr>
            <w:noProof/>
            <w:webHidden/>
          </w:rPr>
          <w:fldChar w:fldCharType="begin"/>
        </w:r>
        <w:r w:rsidR="008031A7">
          <w:rPr>
            <w:noProof/>
            <w:webHidden/>
          </w:rPr>
          <w:instrText xml:space="preserve"> PAGEREF _Toc76232857 \h </w:instrText>
        </w:r>
        <w:r w:rsidR="008031A7">
          <w:rPr>
            <w:noProof/>
            <w:webHidden/>
          </w:rPr>
        </w:r>
        <w:r w:rsidR="008031A7">
          <w:rPr>
            <w:noProof/>
            <w:webHidden/>
          </w:rPr>
          <w:fldChar w:fldCharType="separate"/>
        </w:r>
        <w:r w:rsidR="008031A7">
          <w:rPr>
            <w:noProof/>
            <w:webHidden/>
          </w:rPr>
          <w:t>iii</w:t>
        </w:r>
        <w:r w:rsidR="008031A7">
          <w:rPr>
            <w:noProof/>
            <w:webHidden/>
          </w:rPr>
          <w:fldChar w:fldCharType="end"/>
        </w:r>
      </w:hyperlink>
    </w:p>
    <w:p w14:paraId="73922F5D" w14:textId="77777777" w:rsidR="008031A7" w:rsidRDefault="0069292B" w:rsidP="009C31D3">
      <w:pPr>
        <w:pStyle w:val="TOC2"/>
        <w:tabs>
          <w:tab w:val="right" w:leader="dot" w:pos="9070"/>
        </w:tabs>
        <w:spacing w:line="360" w:lineRule="auto"/>
        <w:rPr>
          <w:rFonts w:asciiTheme="minorHAnsi" w:eastAsiaTheme="minorEastAsia" w:hAnsiTheme="minorHAnsi" w:cstheme="minorBidi"/>
          <w:noProof/>
          <w:color w:val="auto"/>
          <w:sz w:val="22"/>
        </w:rPr>
      </w:pPr>
      <w:hyperlink r:id="rId16" w:anchor="_Toc76232858" w:history="1">
        <w:r w:rsidR="008031A7" w:rsidRPr="00987B25">
          <w:rPr>
            <w:rStyle w:val="Hyperlink"/>
            <w:noProof/>
          </w:rPr>
          <w:t>Abréviations</w:t>
        </w:r>
        <w:r w:rsidR="008031A7">
          <w:rPr>
            <w:noProof/>
            <w:webHidden/>
          </w:rPr>
          <w:tab/>
        </w:r>
        <w:r w:rsidR="008031A7">
          <w:rPr>
            <w:noProof/>
            <w:webHidden/>
          </w:rPr>
          <w:fldChar w:fldCharType="begin"/>
        </w:r>
        <w:r w:rsidR="008031A7">
          <w:rPr>
            <w:noProof/>
            <w:webHidden/>
          </w:rPr>
          <w:instrText xml:space="preserve"> PAGEREF _Toc76232858 \h </w:instrText>
        </w:r>
        <w:r w:rsidR="008031A7">
          <w:rPr>
            <w:noProof/>
            <w:webHidden/>
          </w:rPr>
        </w:r>
        <w:r w:rsidR="008031A7">
          <w:rPr>
            <w:noProof/>
            <w:webHidden/>
          </w:rPr>
          <w:fldChar w:fldCharType="separate"/>
        </w:r>
        <w:r w:rsidR="008031A7">
          <w:rPr>
            <w:noProof/>
            <w:webHidden/>
          </w:rPr>
          <w:t>iv</w:t>
        </w:r>
        <w:r w:rsidR="008031A7">
          <w:rPr>
            <w:noProof/>
            <w:webHidden/>
          </w:rPr>
          <w:fldChar w:fldCharType="end"/>
        </w:r>
      </w:hyperlink>
    </w:p>
    <w:p w14:paraId="4A3001DD" w14:textId="77777777" w:rsidR="008031A7" w:rsidRDefault="0069292B" w:rsidP="009C31D3">
      <w:pPr>
        <w:pStyle w:val="TOC2"/>
        <w:tabs>
          <w:tab w:val="right" w:leader="dot" w:pos="9070"/>
        </w:tabs>
        <w:spacing w:line="360" w:lineRule="auto"/>
        <w:rPr>
          <w:rFonts w:asciiTheme="minorHAnsi" w:eastAsiaTheme="minorEastAsia" w:hAnsiTheme="minorHAnsi" w:cstheme="minorBidi"/>
          <w:noProof/>
          <w:color w:val="auto"/>
          <w:sz w:val="22"/>
        </w:rPr>
      </w:pPr>
      <w:hyperlink r:id="rId17" w:anchor="_Toc76232859" w:history="1">
        <w:r w:rsidR="008031A7" w:rsidRPr="00987B25">
          <w:rPr>
            <w:rStyle w:val="Hyperlink"/>
            <w:noProof/>
            <w:lang w:val="en-US"/>
          </w:rPr>
          <w:t>Liste des figures</w:t>
        </w:r>
        <w:r w:rsidR="008031A7">
          <w:rPr>
            <w:noProof/>
            <w:webHidden/>
          </w:rPr>
          <w:tab/>
        </w:r>
        <w:r w:rsidR="008031A7">
          <w:rPr>
            <w:noProof/>
            <w:webHidden/>
          </w:rPr>
          <w:fldChar w:fldCharType="begin"/>
        </w:r>
        <w:r w:rsidR="008031A7">
          <w:rPr>
            <w:noProof/>
            <w:webHidden/>
          </w:rPr>
          <w:instrText xml:space="preserve"> PAGEREF _Toc76232859 \h </w:instrText>
        </w:r>
        <w:r w:rsidR="008031A7">
          <w:rPr>
            <w:noProof/>
            <w:webHidden/>
          </w:rPr>
        </w:r>
        <w:r w:rsidR="008031A7">
          <w:rPr>
            <w:noProof/>
            <w:webHidden/>
          </w:rPr>
          <w:fldChar w:fldCharType="separate"/>
        </w:r>
        <w:r w:rsidR="008031A7">
          <w:rPr>
            <w:noProof/>
            <w:webHidden/>
          </w:rPr>
          <w:t>vi</w:t>
        </w:r>
        <w:r w:rsidR="008031A7">
          <w:rPr>
            <w:noProof/>
            <w:webHidden/>
          </w:rPr>
          <w:fldChar w:fldCharType="end"/>
        </w:r>
      </w:hyperlink>
    </w:p>
    <w:p w14:paraId="2EC45786" w14:textId="77777777" w:rsidR="008031A7" w:rsidRDefault="0069292B" w:rsidP="009C31D3">
      <w:pPr>
        <w:pStyle w:val="TOC2"/>
        <w:tabs>
          <w:tab w:val="right" w:leader="dot" w:pos="9070"/>
        </w:tabs>
        <w:spacing w:line="360" w:lineRule="auto"/>
        <w:rPr>
          <w:rFonts w:asciiTheme="minorHAnsi" w:eastAsiaTheme="minorEastAsia" w:hAnsiTheme="minorHAnsi" w:cstheme="minorBidi"/>
          <w:noProof/>
          <w:color w:val="auto"/>
          <w:sz w:val="22"/>
        </w:rPr>
      </w:pPr>
      <w:hyperlink r:id="rId18" w:anchor="_Toc76232860" w:history="1">
        <w:r w:rsidR="008031A7" w:rsidRPr="00987B25">
          <w:rPr>
            <w:rStyle w:val="Hyperlink"/>
            <w:noProof/>
          </w:rPr>
          <w:t>Liste des tableaux</w:t>
        </w:r>
        <w:r w:rsidR="008031A7">
          <w:rPr>
            <w:noProof/>
            <w:webHidden/>
          </w:rPr>
          <w:tab/>
        </w:r>
        <w:r w:rsidR="008031A7">
          <w:rPr>
            <w:noProof/>
            <w:webHidden/>
          </w:rPr>
          <w:fldChar w:fldCharType="begin"/>
        </w:r>
        <w:r w:rsidR="008031A7">
          <w:rPr>
            <w:noProof/>
            <w:webHidden/>
          </w:rPr>
          <w:instrText xml:space="preserve"> PAGEREF _Toc76232860 \h </w:instrText>
        </w:r>
        <w:r w:rsidR="008031A7">
          <w:rPr>
            <w:noProof/>
            <w:webHidden/>
          </w:rPr>
        </w:r>
        <w:r w:rsidR="008031A7">
          <w:rPr>
            <w:noProof/>
            <w:webHidden/>
          </w:rPr>
          <w:fldChar w:fldCharType="separate"/>
        </w:r>
        <w:r w:rsidR="008031A7">
          <w:rPr>
            <w:noProof/>
            <w:webHidden/>
          </w:rPr>
          <w:t>vii</w:t>
        </w:r>
        <w:r w:rsidR="008031A7">
          <w:rPr>
            <w:noProof/>
            <w:webHidden/>
          </w:rPr>
          <w:fldChar w:fldCharType="end"/>
        </w:r>
      </w:hyperlink>
    </w:p>
    <w:p w14:paraId="3D5E7A29" w14:textId="77777777" w:rsidR="008031A7" w:rsidRDefault="0069292B" w:rsidP="009C31D3">
      <w:pPr>
        <w:pStyle w:val="TOC2"/>
        <w:tabs>
          <w:tab w:val="right" w:leader="dot" w:pos="9070"/>
        </w:tabs>
        <w:spacing w:line="360" w:lineRule="auto"/>
        <w:rPr>
          <w:rFonts w:asciiTheme="minorHAnsi" w:eastAsiaTheme="minorEastAsia" w:hAnsiTheme="minorHAnsi" w:cstheme="minorBidi"/>
          <w:noProof/>
          <w:color w:val="auto"/>
          <w:sz w:val="22"/>
        </w:rPr>
      </w:pPr>
      <w:hyperlink r:id="rId19" w:anchor="_Toc76232861" w:history="1">
        <w:r w:rsidR="008031A7" w:rsidRPr="00987B25">
          <w:rPr>
            <w:rStyle w:val="Hyperlink"/>
            <w:noProof/>
          </w:rPr>
          <w:t>Résumé</w:t>
        </w:r>
        <w:r w:rsidR="008031A7">
          <w:rPr>
            <w:noProof/>
            <w:webHidden/>
          </w:rPr>
          <w:tab/>
        </w:r>
        <w:r w:rsidR="008031A7">
          <w:rPr>
            <w:noProof/>
            <w:webHidden/>
          </w:rPr>
          <w:fldChar w:fldCharType="begin"/>
        </w:r>
        <w:r w:rsidR="008031A7">
          <w:rPr>
            <w:noProof/>
            <w:webHidden/>
          </w:rPr>
          <w:instrText xml:space="preserve"> PAGEREF _Toc76232861 \h </w:instrText>
        </w:r>
        <w:r w:rsidR="008031A7">
          <w:rPr>
            <w:noProof/>
            <w:webHidden/>
          </w:rPr>
        </w:r>
        <w:r w:rsidR="008031A7">
          <w:rPr>
            <w:noProof/>
            <w:webHidden/>
          </w:rPr>
          <w:fldChar w:fldCharType="separate"/>
        </w:r>
        <w:r w:rsidR="008031A7">
          <w:rPr>
            <w:noProof/>
            <w:webHidden/>
          </w:rPr>
          <w:t>viii</w:t>
        </w:r>
        <w:r w:rsidR="008031A7">
          <w:rPr>
            <w:noProof/>
            <w:webHidden/>
          </w:rPr>
          <w:fldChar w:fldCharType="end"/>
        </w:r>
      </w:hyperlink>
    </w:p>
    <w:p w14:paraId="6C813F7F" w14:textId="77777777" w:rsidR="008031A7" w:rsidRDefault="0069292B" w:rsidP="009C31D3">
      <w:pPr>
        <w:pStyle w:val="TOC2"/>
        <w:tabs>
          <w:tab w:val="right" w:leader="dot" w:pos="9070"/>
        </w:tabs>
        <w:spacing w:line="360" w:lineRule="auto"/>
        <w:rPr>
          <w:rFonts w:asciiTheme="minorHAnsi" w:eastAsiaTheme="minorEastAsia" w:hAnsiTheme="minorHAnsi" w:cstheme="minorBidi"/>
          <w:noProof/>
          <w:color w:val="auto"/>
          <w:sz w:val="22"/>
        </w:rPr>
      </w:pPr>
      <w:hyperlink r:id="rId20" w:anchor="_Toc76232862" w:history="1">
        <w:r w:rsidR="008031A7" w:rsidRPr="00987B25">
          <w:rPr>
            <w:rStyle w:val="Hyperlink"/>
            <w:noProof/>
          </w:rPr>
          <w:t>Abstract</w:t>
        </w:r>
        <w:r w:rsidR="008031A7">
          <w:rPr>
            <w:noProof/>
            <w:webHidden/>
          </w:rPr>
          <w:tab/>
        </w:r>
        <w:r w:rsidR="008031A7">
          <w:rPr>
            <w:noProof/>
            <w:webHidden/>
          </w:rPr>
          <w:fldChar w:fldCharType="begin"/>
        </w:r>
        <w:r w:rsidR="008031A7">
          <w:rPr>
            <w:noProof/>
            <w:webHidden/>
          </w:rPr>
          <w:instrText xml:space="preserve"> PAGEREF _Toc76232862 \h </w:instrText>
        </w:r>
        <w:r w:rsidR="008031A7">
          <w:rPr>
            <w:noProof/>
            <w:webHidden/>
          </w:rPr>
        </w:r>
        <w:r w:rsidR="008031A7">
          <w:rPr>
            <w:noProof/>
            <w:webHidden/>
          </w:rPr>
          <w:fldChar w:fldCharType="separate"/>
        </w:r>
        <w:r w:rsidR="008031A7">
          <w:rPr>
            <w:noProof/>
            <w:webHidden/>
          </w:rPr>
          <w:t>ix</w:t>
        </w:r>
        <w:r w:rsidR="008031A7">
          <w:rPr>
            <w:noProof/>
            <w:webHidden/>
          </w:rPr>
          <w:fldChar w:fldCharType="end"/>
        </w:r>
      </w:hyperlink>
    </w:p>
    <w:p w14:paraId="356DEBB7" w14:textId="77777777" w:rsidR="008031A7" w:rsidRDefault="0069292B" w:rsidP="009C31D3">
      <w:pPr>
        <w:pStyle w:val="TOC2"/>
        <w:tabs>
          <w:tab w:val="right" w:leader="dot" w:pos="9070"/>
        </w:tabs>
        <w:spacing w:line="360" w:lineRule="auto"/>
        <w:rPr>
          <w:rFonts w:asciiTheme="minorHAnsi" w:eastAsiaTheme="minorEastAsia" w:hAnsiTheme="minorHAnsi" w:cstheme="minorBidi"/>
          <w:noProof/>
          <w:color w:val="auto"/>
          <w:sz w:val="22"/>
        </w:rPr>
      </w:pPr>
      <w:hyperlink r:id="rId21" w:anchor="_Toc76232863" w:history="1">
        <w:r w:rsidR="008031A7" w:rsidRPr="00987B25">
          <w:rPr>
            <w:rStyle w:val="Hyperlink"/>
            <w:noProof/>
          </w:rPr>
          <w:t>Partie I : Etat de l’art</w:t>
        </w:r>
        <w:r w:rsidR="008031A7">
          <w:rPr>
            <w:noProof/>
            <w:webHidden/>
          </w:rPr>
          <w:tab/>
        </w:r>
        <w:r w:rsidR="008031A7">
          <w:rPr>
            <w:noProof/>
            <w:webHidden/>
          </w:rPr>
          <w:fldChar w:fldCharType="begin"/>
        </w:r>
        <w:r w:rsidR="008031A7">
          <w:rPr>
            <w:noProof/>
            <w:webHidden/>
          </w:rPr>
          <w:instrText xml:space="preserve"> PAGEREF _Toc76232863 \h </w:instrText>
        </w:r>
        <w:r w:rsidR="008031A7">
          <w:rPr>
            <w:noProof/>
            <w:webHidden/>
          </w:rPr>
        </w:r>
        <w:r w:rsidR="008031A7">
          <w:rPr>
            <w:noProof/>
            <w:webHidden/>
          </w:rPr>
          <w:fldChar w:fldCharType="separate"/>
        </w:r>
        <w:r w:rsidR="008031A7">
          <w:rPr>
            <w:noProof/>
            <w:webHidden/>
          </w:rPr>
          <w:t>1</w:t>
        </w:r>
        <w:r w:rsidR="008031A7">
          <w:rPr>
            <w:noProof/>
            <w:webHidden/>
          </w:rPr>
          <w:fldChar w:fldCharType="end"/>
        </w:r>
      </w:hyperlink>
    </w:p>
    <w:p w14:paraId="54F899A1" w14:textId="77777777" w:rsidR="008031A7" w:rsidRDefault="0069292B" w:rsidP="009C31D3">
      <w:pPr>
        <w:pStyle w:val="TOC2"/>
        <w:tabs>
          <w:tab w:val="left" w:pos="1760"/>
          <w:tab w:val="right" w:leader="dot" w:pos="9070"/>
        </w:tabs>
        <w:spacing w:line="360" w:lineRule="auto"/>
        <w:rPr>
          <w:rFonts w:asciiTheme="minorHAnsi" w:eastAsiaTheme="minorEastAsia" w:hAnsiTheme="minorHAnsi" w:cstheme="minorBidi"/>
          <w:noProof/>
          <w:color w:val="auto"/>
          <w:sz w:val="22"/>
        </w:rPr>
      </w:pPr>
      <w:hyperlink w:anchor="_Toc76232864" w:history="1">
        <w:r w:rsidR="008031A7" w:rsidRPr="00987B25">
          <w:rPr>
            <w:rStyle w:val="Hyperlink"/>
            <w:noProof/>
          </w:rPr>
          <w:t xml:space="preserve">Chapitre I : </w:t>
        </w:r>
        <w:r w:rsidR="008031A7">
          <w:rPr>
            <w:rFonts w:asciiTheme="minorHAnsi" w:eastAsiaTheme="minorEastAsia" w:hAnsiTheme="minorHAnsi" w:cstheme="minorBidi"/>
            <w:noProof/>
            <w:color w:val="auto"/>
            <w:sz w:val="22"/>
          </w:rPr>
          <w:tab/>
        </w:r>
        <w:r w:rsidR="008031A7" w:rsidRPr="00987B25">
          <w:rPr>
            <w:rStyle w:val="Hyperlink"/>
            <w:noProof/>
          </w:rPr>
          <w:t>Revue de la littérature</w:t>
        </w:r>
        <w:r w:rsidR="008031A7">
          <w:rPr>
            <w:noProof/>
            <w:webHidden/>
          </w:rPr>
          <w:tab/>
        </w:r>
        <w:r w:rsidR="008031A7">
          <w:rPr>
            <w:noProof/>
            <w:webHidden/>
          </w:rPr>
          <w:fldChar w:fldCharType="begin"/>
        </w:r>
        <w:r w:rsidR="008031A7">
          <w:rPr>
            <w:noProof/>
            <w:webHidden/>
          </w:rPr>
          <w:instrText xml:space="preserve"> PAGEREF _Toc76232864 \h </w:instrText>
        </w:r>
        <w:r w:rsidR="008031A7">
          <w:rPr>
            <w:noProof/>
            <w:webHidden/>
          </w:rPr>
        </w:r>
        <w:r w:rsidR="008031A7">
          <w:rPr>
            <w:noProof/>
            <w:webHidden/>
          </w:rPr>
          <w:fldChar w:fldCharType="separate"/>
        </w:r>
        <w:r w:rsidR="008031A7">
          <w:rPr>
            <w:noProof/>
            <w:webHidden/>
          </w:rPr>
          <w:t>2</w:t>
        </w:r>
        <w:r w:rsidR="008031A7">
          <w:rPr>
            <w:noProof/>
            <w:webHidden/>
          </w:rPr>
          <w:fldChar w:fldCharType="end"/>
        </w:r>
      </w:hyperlink>
    </w:p>
    <w:p w14:paraId="602AA0A2" w14:textId="77777777" w:rsidR="008031A7" w:rsidRDefault="0069292B" w:rsidP="009C31D3">
      <w:pPr>
        <w:pStyle w:val="TOC4"/>
        <w:tabs>
          <w:tab w:val="left" w:pos="1976"/>
          <w:tab w:val="right" w:leader="dot" w:pos="9070"/>
        </w:tabs>
        <w:spacing w:line="360" w:lineRule="auto"/>
        <w:rPr>
          <w:rFonts w:asciiTheme="minorHAnsi" w:eastAsiaTheme="minorEastAsia" w:hAnsiTheme="minorHAnsi" w:cstheme="minorBidi"/>
          <w:noProof/>
          <w:color w:val="auto"/>
          <w:sz w:val="22"/>
        </w:rPr>
      </w:pPr>
      <w:hyperlink w:anchor="_Toc76232865" w:history="1">
        <w:r w:rsidR="008031A7" w:rsidRPr="00987B25">
          <w:rPr>
            <w:rStyle w:val="Hyperlink"/>
            <w:noProof/>
          </w:rPr>
          <w:t>Section 1.</w:t>
        </w:r>
        <w:r w:rsidR="008031A7" w:rsidRPr="00987B25">
          <w:rPr>
            <w:rStyle w:val="Hyperlink"/>
            <w:rFonts w:eastAsia="Arial"/>
            <w:noProof/>
          </w:rPr>
          <w:t xml:space="preserve"> </w:t>
        </w:r>
        <w:r w:rsidR="008031A7">
          <w:rPr>
            <w:rFonts w:asciiTheme="minorHAnsi" w:eastAsiaTheme="minorEastAsia" w:hAnsiTheme="minorHAnsi" w:cstheme="minorBidi"/>
            <w:noProof/>
            <w:color w:val="auto"/>
            <w:sz w:val="22"/>
          </w:rPr>
          <w:tab/>
        </w:r>
        <w:r w:rsidR="008031A7" w:rsidRPr="00987B25">
          <w:rPr>
            <w:rStyle w:val="Hyperlink"/>
            <w:noProof/>
          </w:rPr>
          <w:t>Concepts et définitions</w:t>
        </w:r>
        <w:r w:rsidR="008031A7">
          <w:rPr>
            <w:noProof/>
            <w:webHidden/>
          </w:rPr>
          <w:tab/>
        </w:r>
        <w:r w:rsidR="008031A7">
          <w:rPr>
            <w:noProof/>
            <w:webHidden/>
          </w:rPr>
          <w:fldChar w:fldCharType="begin"/>
        </w:r>
        <w:r w:rsidR="008031A7">
          <w:rPr>
            <w:noProof/>
            <w:webHidden/>
          </w:rPr>
          <w:instrText xml:space="preserve"> PAGEREF _Toc76232865 \h </w:instrText>
        </w:r>
        <w:r w:rsidR="008031A7">
          <w:rPr>
            <w:noProof/>
            <w:webHidden/>
          </w:rPr>
        </w:r>
        <w:r w:rsidR="008031A7">
          <w:rPr>
            <w:noProof/>
            <w:webHidden/>
          </w:rPr>
          <w:fldChar w:fldCharType="separate"/>
        </w:r>
        <w:r w:rsidR="008031A7">
          <w:rPr>
            <w:noProof/>
            <w:webHidden/>
          </w:rPr>
          <w:t>2</w:t>
        </w:r>
        <w:r w:rsidR="008031A7">
          <w:rPr>
            <w:noProof/>
            <w:webHidden/>
          </w:rPr>
          <w:fldChar w:fldCharType="end"/>
        </w:r>
      </w:hyperlink>
    </w:p>
    <w:p w14:paraId="5E615D50" w14:textId="77777777" w:rsidR="008031A7" w:rsidRDefault="0069292B" w:rsidP="009C31D3">
      <w:pPr>
        <w:pStyle w:val="TOC4"/>
        <w:tabs>
          <w:tab w:val="right" w:leader="dot" w:pos="9070"/>
        </w:tabs>
        <w:spacing w:line="360" w:lineRule="auto"/>
        <w:rPr>
          <w:rFonts w:asciiTheme="minorHAnsi" w:eastAsiaTheme="minorEastAsia" w:hAnsiTheme="minorHAnsi" w:cstheme="minorBidi"/>
          <w:noProof/>
          <w:color w:val="auto"/>
          <w:sz w:val="22"/>
        </w:rPr>
      </w:pPr>
      <w:hyperlink w:anchor="_Toc76232866" w:history="1">
        <w:r w:rsidR="008031A7" w:rsidRPr="00987B25">
          <w:rPr>
            <w:rStyle w:val="Hyperlink"/>
            <w:noProof/>
          </w:rPr>
          <w:t>Section 2.</w:t>
        </w:r>
        <w:r w:rsidR="008031A7" w:rsidRPr="00987B25">
          <w:rPr>
            <w:rStyle w:val="Hyperlink"/>
            <w:rFonts w:eastAsia="Arial"/>
            <w:noProof/>
          </w:rPr>
          <w:t xml:space="preserve"> </w:t>
        </w:r>
        <w:r w:rsidR="008031A7" w:rsidRPr="00987B25">
          <w:rPr>
            <w:rStyle w:val="Hyperlink"/>
            <w:noProof/>
          </w:rPr>
          <w:t>Pentesting</w:t>
        </w:r>
        <w:r w:rsidR="008031A7">
          <w:rPr>
            <w:noProof/>
            <w:webHidden/>
          </w:rPr>
          <w:tab/>
        </w:r>
        <w:r w:rsidR="008031A7">
          <w:rPr>
            <w:noProof/>
            <w:webHidden/>
          </w:rPr>
          <w:fldChar w:fldCharType="begin"/>
        </w:r>
        <w:r w:rsidR="008031A7">
          <w:rPr>
            <w:noProof/>
            <w:webHidden/>
          </w:rPr>
          <w:instrText xml:space="preserve"> PAGEREF _Toc76232866 \h </w:instrText>
        </w:r>
        <w:r w:rsidR="008031A7">
          <w:rPr>
            <w:noProof/>
            <w:webHidden/>
          </w:rPr>
        </w:r>
        <w:r w:rsidR="008031A7">
          <w:rPr>
            <w:noProof/>
            <w:webHidden/>
          </w:rPr>
          <w:fldChar w:fldCharType="separate"/>
        </w:r>
        <w:r w:rsidR="008031A7">
          <w:rPr>
            <w:noProof/>
            <w:webHidden/>
          </w:rPr>
          <w:t>12</w:t>
        </w:r>
        <w:r w:rsidR="008031A7">
          <w:rPr>
            <w:noProof/>
            <w:webHidden/>
          </w:rPr>
          <w:fldChar w:fldCharType="end"/>
        </w:r>
      </w:hyperlink>
    </w:p>
    <w:p w14:paraId="5845A692" w14:textId="77777777" w:rsidR="008031A7" w:rsidRDefault="0069292B" w:rsidP="009C31D3">
      <w:pPr>
        <w:pStyle w:val="TOC4"/>
        <w:tabs>
          <w:tab w:val="right" w:leader="dot" w:pos="9070"/>
        </w:tabs>
        <w:spacing w:line="360" w:lineRule="auto"/>
        <w:rPr>
          <w:rFonts w:asciiTheme="minorHAnsi" w:eastAsiaTheme="minorEastAsia" w:hAnsiTheme="minorHAnsi" w:cstheme="minorBidi"/>
          <w:noProof/>
          <w:color w:val="auto"/>
          <w:sz w:val="22"/>
        </w:rPr>
      </w:pPr>
      <w:hyperlink w:anchor="_Toc76232867" w:history="1">
        <w:r w:rsidR="008031A7" w:rsidRPr="00987B25">
          <w:rPr>
            <w:rStyle w:val="Hyperlink"/>
            <w:noProof/>
          </w:rPr>
          <w:t>Section 3.</w:t>
        </w:r>
        <w:r w:rsidR="008031A7" w:rsidRPr="00987B25">
          <w:rPr>
            <w:rStyle w:val="Hyperlink"/>
            <w:rFonts w:eastAsia="Arial"/>
            <w:noProof/>
          </w:rPr>
          <w:t xml:space="preserve"> </w:t>
        </w:r>
        <w:r w:rsidR="008031A7" w:rsidRPr="00987B25">
          <w:rPr>
            <w:rStyle w:val="Hyperlink"/>
            <w:noProof/>
          </w:rPr>
          <w:t>Attaques utilisees pour le pentesting</w:t>
        </w:r>
        <w:r w:rsidR="008031A7">
          <w:rPr>
            <w:noProof/>
            <w:webHidden/>
          </w:rPr>
          <w:tab/>
        </w:r>
        <w:r w:rsidR="008031A7">
          <w:rPr>
            <w:noProof/>
            <w:webHidden/>
          </w:rPr>
          <w:fldChar w:fldCharType="begin"/>
        </w:r>
        <w:r w:rsidR="008031A7">
          <w:rPr>
            <w:noProof/>
            <w:webHidden/>
          </w:rPr>
          <w:instrText xml:space="preserve"> PAGEREF _Toc76232867 \h </w:instrText>
        </w:r>
        <w:r w:rsidR="008031A7">
          <w:rPr>
            <w:noProof/>
            <w:webHidden/>
          </w:rPr>
        </w:r>
        <w:r w:rsidR="008031A7">
          <w:rPr>
            <w:noProof/>
            <w:webHidden/>
          </w:rPr>
          <w:fldChar w:fldCharType="separate"/>
        </w:r>
        <w:r w:rsidR="008031A7">
          <w:rPr>
            <w:noProof/>
            <w:webHidden/>
          </w:rPr>
          <w:t>16</w:t>
        </w:r>
        <w:r w:rsidR="008031A7">
          <w:rPr>
            <w:noProof/>
            <w:webHidden/>
          </w:rPr>
          <w:fldChar w:fldCharType="end"/>
        </w:r>
      </w:hyperlink>
    </w:p>
    <w:p w14:paraId="03140715" w14:textId="77777777" w:rsidR="00C93BEA" w:rsidRDefault="00352264" w:rsidP="009C31D3">
      <w:pPr>
        <w:pStyle w:val="ListParagraph"/>
        <w:numPr>
          <w:ilvl w:val="0"/>
          <w:numId w:val="1"/>
        </w:numPr>
        <w:spacing w:line="360" w:lineRule="auto"/>
      </w:pPr>
      <w:r>
        <w:fldChar w:fldCharType="end"/>
      </w:r>
    </w:p>
    <w:p w14:paraId="32607484" w14:textId="77777777" w:rsidR="00C93BEA" w:rsidRDefault="00C93BEA" w:rsidP="009C31D3">
      <w:pPr>
        <w:spacing w:after="0" w:line="360" w:lineRule="auto"/>
        <w:ind w:left="19" w:right="7"/>
        <w:rPr>
          <w:rFonts w:eastAsia="Calibri"/>
          <w:sz w:val="22"/>
        </w:rPr>
      </w:pPr>
    </w:p>
    <w:p w14:paraId="3962B529" w14:textId="77777777" w:rsidR="00C93BEA" w:rsidRDefault="00C93BEA" w:rsidP="009C31D3">
      <w:pPr>
        <w:spacing w:after="0" w:line="360" w:lineRule="auto"/>
        <w:ind w:left="19" w:right="7"/>
        <w:rPr>
          <w:rFonts w:eastAsia="Calibri"/>
          <w:sz w:val="22"/>
        </w:rPr>
      </w:pPr>
    </w:p>
    <w:p w14:paraId="1ACCC222" w14:textId="77777777" w:rsidR="00C93BEA" w:rsidRDefault="00C93BEA" w:rsidP="009C31D3">
      <w:pPr>
        <w:spacing w:after="0" w:line="360" w:lineRule="auto"/>
        <w:ind w:left="19" w:right="7"/>
        <w:rPr>
          <w:rFonts w:eastAsia="Calibri"/>
          <w:sz w:val="22"/>
        </w:rPr>
      </w:pPr>
    </w:p>
    <w:p w14:paraId="3C405CD5" w14:textId="77777777" w:rsidR="00C93BEA" w:rsidRDefault="00C93BEA" w:rsidP="009C31D3">
      <w:pPr>
        <w:spacing w:after="0" w:line="360" w:lineRule="auto"/>
        <w:ind w:left="19" w:right="7"/>
        <w:rPr>
          <w:rFonts w:eastAsia="Calibri"/>
          <w:sz w:val="22"/>
        </w:rPr>
      </w:pPr>
    </w:p>
    <w:p w14:paraId="0C361FFD" w14:textId="77777777" w:rsidR="00C93BEA" w:rsidRDefault="00C93BEA" w:rsidP="009C31D3">
      <w:pPr>
        <w:spacing w:after="0" w:line="360" w:lineRule="auto"/>
        <w:ind w:left="19" w:right="7"/>
        <w:rPr>
          <w:rFonts w:eastAsia="Calibri"/>
          <w:sz w:val="22"/>
        </w:rPr>
      </w:pPr>
    </w:p>
    <w:p w14:paraId="1375E0C3" w14:textId="77777777" w:rsidR="00C93BEA" w:rsidRDefault="00C93BEA" w:rsidP="009C31D3">
      <w:pPr>
        <w:spacing w:after="0" w:line="360" w:lineRule="auto"/>
        <w:ind w:left="19" w:right="7"/>
        <w:rPr>
          <w:rFonts w:eastAsia="Calibri"/>
          <w:sz w:val="22"/>
        </w:rPr>
      </w:pPr>
    </w:p>
    <w:p w14:paraId="2C3C66FE" w14:textId="77777777" w:rsidR="00C93BEA" w:rsidRDefault="00C93BEA" w:rsidP="009C31D3">
      <w:pPr>
        <w:spacing w:after="0" w:line="360" w:lineRule="auto"/>
        <w:ind w:left="19" w:right="7"/>
        <w:rPr>
          <w:rFonts w:eastAsia="Calibri"/>
          <w:sz w:val="22"/>
        </w:rPr>
      </w:pPr>
    </w:p>
    <w:p w14:paraId="2447E30F" w14:textId="77777777" w:rsidR="00C93BEA" w:rsidRDefault="00C93BEA" w:rsidP="009C31D3">
      <w:pPr>
        <w:spacing w:after="0" w:line="360" w:lineRule="auto"/>
        <w:ind w:left="19" w:right="7"/>
        <w:rPr>
          <w:rFonts w:eastAsia="Calibri"/>
          <w:sz w:val="22"/>
        </w:rPr>
      </w:pPr>
    </w:p>
    <w:p w14:paraId="74DE868B" w14:textId="77777777" w:rsidR="00C93BEA" w:rsidRDefault="00C93BEA" w:rsidP="009C31D3">
      <w:pPr>
        <w:spacing w:after="0" w:line="360" w:lineRule="auto"/>
        <w:ind w:left="19" w:right="7"/>
        <w:rPr>
          <w:rFonts w:eastAsia="Calibri"/>
          <w:sz w:val="22"/>
        </w:rPr>
      </w:pPr>
    </w:p>
    <w:p w14:paraId="17DC895F" w14:textId="77777777" w:rsidR="00C93BEA" w:rsidRDefault="00C93BEA" w:rsidP="009C31D3">
      <w:pPr>
        <w:spacing w:after="0" w:line="360" w:lineRule="auto"/>
        <w:ind w:left="19" w:right="7"/>
        <w:rPr>
          <w:rFonts w:eastAsia="Calibri"/>
          <w:sz w:val="22"/>
        </w:rPr>
      </w:pPr>
    </w:p>
    <w:p w14:paraId="028EB331" w14:textId="77777777" w:rsidR="00C93BEA" w:rsidRDefault="00C93BEA" w:rsidP="009C31D3">
      <w:pPr>
        <w:spacing w:after="0" w:line="360" w:lineRule="auto"/>
        <w:ind w:left="19" w:right="7"/>
        <w:rPr>
          <w:rFonts w:eastAsia="Calibri"/>
          <w:sz w:val="22"/>
        </w:rPr>
      </w:pPr>
    </w:p>
    <w:p w14:paraId="377D22B0" w14:textId="77777777" w:rsidR="00C93BEA" w:rsidRDefault="00C93BEA" w:rsidP="009C31D3">
      <w:pPr>
        <w:spacing w:after="0" w:line="360" w:lineRule="auto"/>
        <w:ind w:left="19" w:right="7"/>
        <w:rPr>
          <w:rFonts w:eastAsia="Calibri"/>
          <w:sz w:val="22"/>
        </w:rPr>
      </w:pPr>
    </w:p>
    <w:p w14:paraId="56A88325" w14:textId="77777777" w:rsidR="00C93BEA" w:rsidRDefault="00C93BEA" w:rsidP="009C31D3">
      <w:pPr>
        <w:spacing w:after="0" w:line="360" w:lineRule="auto"/>
        <w:ind w:left="19" w:right="7"/>
        <w:rPr>
          <w:rFonts w:eastAsia="Calibri"/>
          <w:sz w:val="22"/>
        </w:rPr>
      </w:pPr>
    </w:p>
    <w:p w14:paraId="19BBFEAE" w14:textId="77777777" w:rsidR="00C93BEA" w:rsidRDefault="00C93BEA" w:rsidP="009C31D3">
      <w:pPr>
        <w:spacing w:after="0" w:line="360" w:lineRule="auto"/>
        <w:ind w:left="19" w:right="7"/>
        <w:rPr>
          <w:rFonts w:eastAsia="Calibri"/>
          <w:sz w:val="22"/>
        </w:rPr>
      </w:pPr>
    </w:p>
    <w:p w14:paraId="5C2623B0" w14:textId="77777777" w:rsidR="00C93BEA" w:rsidRDefault="00C93BEA" w:rsidP="009C31D3">
      <w:pPr>
        <w:spacing w:after="0" w:line="360" w:lineRule="auto"/>
        <w:ind w:left="19" w:right="7"/>
        <w:rPr>
          <w:rFonts w:eastAsia="Calibri"/>
          <w:sz w:val="22"/>
        </w:rPr>
      </w:pPr>
    </w:p>
    <w:p w14:paraId="3E3405E8" w14:textId="77777777" w:rsidR="00C93BEA" w:rsidRPr="00DD2B1B" w:rsidRDefault="00C93BEA" w:rsidP="009C31D3">
      <w:pPr>
        <w:spacing w:after="0" w:line="360" w:lineRule="auto"/>
        <w:ind w:left="19" w:right="7"/>
      </w:pPr>
    </w:p>
    <w:p w14:paraId="6CD36F7E" w14:textId="77777777" w:rsidR="002C2220" w:rsidRPr="00DD2B1B" w:rsidRDefault="0041368C" w:rsidP="009C31D3">
      <w:pPr>
        <w:spacing w:after="0" w:line="360" w:lineRule="auto"/>
        <w:ind w:left="0" w:right="0" w:firstLine="0"/>
        <w:jc w:val="left"/>
      </w:pPr>
      <w:r w:rsidRPr="00DD2B1B">
        <w:rPr>
          <w:rFonts w:eastAsia="Algerian"/>
        </w:rPr>
        <w:t xml:space="preserve"> </w:t>
      </w:r>
    </w:p>
    <w:p w14:paraId="0669294A" w14:textId="77777777" w:rsidR="002C2220" w:rsidRPr="00DD2B1B" w:rsidRDefault="0041368C" w:rsidP="009C31D3">
      <w:pPr>
        <w:spacing w:after="265" w:line="360" w:lineRule="auto"/>
        <w:ind w:left="0" w:right="0" w:firstLine="0"/>
        <w:jc w:val="left"/>
      </w:pPr>
      <w:r w:rsidRPr="00DD2B1B">
        <w:rPr>
          <w:rFonts w:eastAsia="Calibri"/>
          <w:noProof/>
          <w:sz w:val="22"/>
        </w:rPr>
        <mc:AlternateContent>
          <mc:Choice Requires="wpg">
            <w:drawing>
              <wp:inline distT="0" distB="0" distL="0" distR="0" wp14:anchorId="2A0CC734" wp14:editId="4742E0D2">
                <wp:extent cx="4951679" cy="953233"/>
                <wp:effectExtent l="0" t="0" r="20955" b="0"/>
                <wp:docPr id="130319" name="Group 130319"/>
                <wp:cNvGraphicFramePr/>
                <a:graphic xmlns:a="http://schemas.openxmlformats.org/drawingml/2006/main">
                  <a:graphicData uri="http://schemas.microsoft.com/office/word/2010/wordprocessingGroup">
                    <wpg:wgp>
                      <wpg:cNvGrpSpPr/>
                      <wpg:grpSpPr>
                        <a:xfrm>
                          <a:off x="0" y="0"/>
                          <a:ext cx="4951679" cy="953233"/>
                          <a:chOff x="0" y="0"/>
                          <a:chExt cx="4951679" cy="953233"/>
                        </a:xfrm>
                      </wpg:grpSpPr>
                      <wps:wsp>
                        <wps:cNvPr id="1222" name="Rectangle 1222"/>
                        <wps:cNvSpPr/>
                        <wps:spPr>
                          <a:xfrm>
                            <a:off x="0" y="0"/>
                            <a:ext cx="50673" cy="224380"/>
                          </a:xfrm>
                          <a:prstGeom prst="rect">
                            <a:avLst/>
                          </a:prstGeom>
                          <a:ln>
                            <a:noFill/>
                          </a:ln>
                        </wps:spPr>
                        <wps:txbx>
                          <w:txbxContent>
                            <w:p w14:paraId="1DF16DA6" w14:textId="77777777" w:rsidR="0073573E" w:rsidRDefault="0073573E">
                              <w:pPr>
                                <w:spacing w:after="160" w:line="259" w:lineRule="auto"/>
                                <w:ind w:left="0" w:right="0" w:firstLine="0"/>
                                <w:jc w:val="left"/>
                              </w:pPr>
                              <w:r>
                                <w:t xml:space="preserve"> </w:t>
                              </w:r>
                            </w:p>
                          </w:txbxContent>
                        </wps:txbx>
                        <wps:bodyPr horzOverflow="overflow" vert="horz" lIns="0" tIns="0" rIns="0" bIns="0" rtlCol="0">
                          <a:noAutofit/>
                        </wps:bodyPr>
                      </wps:wsp>
                      <wps:wsp>
                        <wps:cNvPr id="1223" name="Rectangle 1223"/>
                        <wps:cNvSpPr/>
                        <wps:spPr>
                          <a:xfrm>
                            <a:off x="0" y="366141"/>
                            <a:ext cx="50673" cy="224380"/>
                          </a:xfrm>
                          <a:prstGeom prst="rect">
                            <a:avLst/>
                          </a:prstGeom>
                          <a:ln>
                            <a:noFill/>
                          </a:ln>
                        </wps:spPr>
                        <wps:txbx>
                          <w:txbxContent>
                            <w:p w14:paraId="20993016" w14:textId="77777777" w:rsidR="0073573E" w:rsidRDefault="0073573E">
                              <w:pPr>
                                <w:spacing w:after="160" w:line="259" w:lineRule="auto"/>
                                <w:ind w:left="0" w:right="0" w:firstLine="0"/>
                                <w:jc w:val="left"/>
                              </w:pPr>
                              <w:r>
                                <w:t xml:space="preserve"> </w:t>
                              </w:r>
                            </w:p>
                          </w:txbxContent>
                        </wps:txbx>
                        <wps:bodyPr horzOverflow="overflow" vert="horz" lIns="0" tIns="0" rIns="0" bIns="0" rtlCol="0">
                          <a:noAutofit/>
                        </wps:bodyPr>
                      </wps:wsp>
                      <wps:wsp>
                        <wps:cNvPr id="1224" name="Rectangle 1224"/>
                        <wps:cNvSpPr/>
                        <wps:spPr>
                          <a:xfrm>
                            <a:off x="0" y="728853"/>
                            <a:ext cx="50673" cy="224380"/>
                          </a:xfrm>
                          <a:prstGeom prst="rect">
                            <a:avLst/>
                          </a:prstGeom>
                          <a:ln>
                            <a:noFill/>
                          </a:ln>
                        </wps:spPr>
                        <wps:txbx>
                          <w:txbxContent>
                            <w:p w14:paraId="53703E62" w14:textId="77777777" w:rsidR="0073573E" w:rsidRDefault="0073573E">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45156" name="Picture 145156"/>
                          <pic:cNvPicPr/>
                        </pic:nvPicPr>
                        <pic:blipFill>
                          <a:blip r:embed="rId22"/>
                          <a:stretch>
                            <a:fillRect/>
                          </a:stretch>
                        </pic:blipFill>
                        <pic:spPr>
                          <a:xfrm>
                            <a:off x="1385519" y="65431"/>
                            <a:ext cx="3566160" cy="862584"/>
                          </a:xfrm>
                          <a:prstGeom prst="rect">
                            <a:avLst/>
                          </a:prstGeom>
                        </pic:spPr>
                      </pic:pic>
                      <pic:pic xmlns:pic="http://schemas.openxmlformats.org/drawingml/2006/picture">
                        <pic:nvPicPr>
                          <pic:cNvPr id="145157" name="Picture 145157"/>
                          <pic:cNvPicPr/>
                        </pic:nvPicPr>
                        <pic:blipFill>
                          <a:blip r:embed="rId22"/>
                          <a:stretch>
                            <a:fillRect/>
                          </a:stretch>
                        </pic:blipFill>
                        <pic:spPr>
                          <a:xfrm>
                            <a:off x="1385519" y="65431"/>
                            <a:ext cx="3566160" cy="862584"/>
                          </a:xfrm>
                          <a:prstGeom prst="rect">
                            <a:avLst/>
                          </a:prstGeom>
                        </pic:spPr>
                      </pic:pic>
                      <pic:pic xmlns:pic="http://schemas.openxmlformats.org/drawingml/2006/picture">
                        <pic:nvPicPr>
                          <pic:cNvPr id="145158" name="Picture 145158"/>
                          <pic:cNvPicPr/>
                        </pic:nvPicPr>
                        <pic:blipFill>
                          <a:blip r:embed="rId23"/>
                          <a:stretch>
                            <a:fillRect/>
                          </a:stretch>
                        </pic:blipFill>
                        <pic:spPr>
                          <a:xfrm>
                            <a:off x="1442415" y="8535"/>
                            <a:ext cx="3508248" cy="231648"/>
                          </a:xfrm>
                          <a:prstGeom prst="rect">
                            <a:avLst/>
                          </a:prstGeom>
                        </pic:spPr>
                      </pic:pic>
                      <pic:pic xmlns:pic="http://schemas.openxmlformats.org/drawingml/2006/picture">
                        <pic:nvPicPr>
                          <pic:cNvPr id="145159" name="Picture 145159"/>
                          <pic:cNvPicPr/>
                        </pic:nvPicPr>
                        <pic:blipFill>
                          <a:blip r:embed="rId23"/>
                          <a:stretch>
                            <a:fillRect/>
                          </a:stretch>
                        </pic:blipFill>
                        <pic:spPr>
                          <a:xfrm>
                            <a:off x="1442415" y="8535"/>
                            <a:ext cx="3508248" cy="231648"/>
                          </a:xfrm>
                          <a:prstGeom prst="rect">
                            <a:avLst/>
                          </a:prstGeom>
                        </pic:spPr>
                      </pic:pic>
                      <wps:wsp>
                        <wps:cNvPr id="1323" name="Shape 1323"/>
                        <wps:cNvSpPr/>
                        <wps:spPr>
                          <a:xfrm>
                            <a:off x="1390980" y="11709"/>
                            <a:ext cx="3557905" cy="914400"/>
                          </a:xfrm>
                          <a:custGeom>
                            <a:avLst/>
                            <a:gdLst/>
                            <a:ahLst/>
                            <a:cxnLst/>
                            <a:rect l="0" t="0" r="0" b="0"/>
                            <a:pathLst>
                              <a:path w="3557905" h="914400">
                                <a:moveTo>
                                  <a:pt x="0" y="171450"/>
                                </a:moveTo>
                                <a:cubicBezTo>
                                  <a:pt x="0" y="139827"/>
                                  <a:pt x="25527" y="114300"/>
                                  <a:pt x="57150" y="114300"/>
                                </a:cubicBezTo>
                                <a:lnTo>
                                  <a:pt x="3443605" y="114300"/>
                                </a:lnTo>
                                <a:lnTo>
                                  <a:pt x="3443605" y="57150"/>
                                </a:lnTo>
                                <a:cubicBezTo>
                                  <a:pt x="3443605" y="25527"/>
                                  <a:pt x="3469132" y="0"/>
                                  <a:pt x="3500755" y="0"/>
                                </a:cubicBezTo>
                                <a:cubicBezTo>
                                  <a:pt x="3532378" y="0"/>
                                  <a:pt x="3557905" y="25527"/>
                                  <a:pt x="3557905" y="57150"/>
                                </a:cubicBezTo>
                                <a:lnTo>
                                  <a:pt x="3557905" y="742950"/>
                                </a:lnTo>
                                <a:cubicBezTo>
                                  <a:pt x="3557905" y="774446"/>
                                  <a:pt x="3532378" y="800100"/>
                                  <a:pt x="3500755" y="800100"/>
                                </a:cubicBezTo>
                                <a:lnTo>
                                  <a:pt x="114300" y="800100"/>
                                </a:lnTo>
                                <a:lnTo>
                                  <a:pt x="114300" y="857250"/>
                                </a:lnTo>
                                <a:cubicBezTo>
                                  <a:pt x="114300" y="888746"/>
                                  <a:pt x="88773" y="914400"/>
                                  <a:pt x="57150" y="914400"/>
                                </a:cubicBezTo>
                                <a:cubicBezTo>
                                  <a:pt x="25527" y="914400"/>
                                  <a:pt x="0" y="888746"/>
                                  <a:pt x="0" y="857250"/>
                                </a:cubicBezTo>
                                <a:close/>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324" name="Shape 1324"/>
                        <wps:cNvSpPr/>
                        <wps:spPr>
                          <a:xfrm>
                            <a:off x="4834585" y="68859"/>
                            <a:ext cx="114300" cy="57150"/>
                          </a:xfrm>
                          <a:custGeom>
                            <a:avLst/>
                            <a:gdLst/>
                            <a:ahLst/>
                            <a:cxnLst/>
                            <a:rect l="0" t="0" r="0" b="0"/>
                            <a:pathLst>
                              <a:path w="114300" h="57150">
                                <a:moveTo>
                                  <a:pt x="0" y="57150"/>
                                </a:moveTo>
                                <a:lnTo>
                                  <a:pt x="57150" y="57150"/>
                                </a:lnTo>
                                <a:cubicBezTo>
                                  <a:pt x="88773" y="57150"/>
                                  <a:pt x="114300" y="31496"/>
                                  <a:pt x="114300" y="0"/>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325" name="Shape 1325"/>
                        <wps:cNvSpPr/>
                        <wps:spPr>
                          <a:xfrm>
                            <a:off x="4834585" y="68859"/>
                            <a:ext cx="57150" cy="57150"/>
                          </a:xfrm>
                          <a:custGeom>
                            <a:avLst/>
                            <a:gdLst/>
                            <a:ahLst/>
                            <a:cxnLst/>
                            <a:rect l="0" t="0" r="0" b="0"/>
                            <a:pathLst>
                              <a:path w="57150" h="57150">
                                <a:moveTo>
                                  <a:pt x="57150" y="57150"/>
                                </a:moveTo>
                                <a:lnTo>
                                  <a:pt x="57150" y="0"/>
                                </a:lnTo>
                                <a:cubicBezTo>
                                  <a:pt x="57150" y="15748"/>
                                  <a:pt x="44323" y="28575"/>
                                  <a:pt x="28575" y="28575"/>
                                </a:cubicBezTo>
                                <a:cubicBezTo>
                                  <a:pt x="12827" y="28575"/>
                                  <a:pt x="0" y="15748"/>
                                  <a:pt x="0" y="0"/>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326" name="Shape 1326"/>
                        <wps:cNvSpPr/>
                        <wps:spPr>
                          <a:xfrm>
                            <a:off x="1390980" y="154584"/>
                            <a:ext cx="114300" cy="85725"/>
                          </a:xfrm>
                          <a:custGeom>
                            <a:avLst/>
                            <a:gdLst/>
                            <a:ahLst/>
                            <a:cxnLst/>
                            <a:rect l="0" t="0" r="0" b="0"/>
                            <a:pathLst>
                              <a:path w="114300" h="85725">
                                <a:moveTo>
                                  <a:pt x="57150" y="85725"/>
                                </a:moveTo>
                                <a:lnTo>
                                  <a:pt x="57150" y="28575"/>
                                </a:lnTo>
                                <a:cubicBezTo>
                                  <a:pt x="57150" y="12700"/>
                                  <a:pt x="69977" y="0"/>
                                  <a:pt x="85725" y="0"/>
                                </a:cubicBezTo>
                                <a:cubicBezTo>
                                  <a:pt x="101473" y="0"/>
                                  <a:pt x="114300" y="12700"/>
                                  <a:pt x="114300" y="28575"/>
                                </a:cubicBezTo>
                                <a:cubicBezTo>
                                  <a:pt x="114300" y="60071"/>
                                  <a:pt x="88773" y="85725"/>
                                  <a:pt x="57150" y="85725"/>
                                </a:cubicBezTo>
                                <a:cubicBezTo>
                                  <a:pt x="25527" y="85725"/>
                                  <a:pt x="0" y="60071"/>
                                  <a:pt x="0" y="28575"/>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327" name="Shape 1327"/>
                        <wps:cNvSpPr/>
                        <wps:spPr>
                          <a:xfrm>
                            <a:off x="1505280" y="183159"/>
                            <a:ext cx="0" cy="628650"/>
                          </a:xfrm>
                          <a:custGeom>
                            <a:avLst/>
                            <a:gdLst/>
                            <a:ahLst/>
                            <a:cxnLst/>
                            <a:rect l="0" t="0" r="0" b="0"/>
                            <a:pathLst>
                              <a:path h="628650">
                                <a:moveTo>
                                  <a:pt x="0" y="0"/>
                                </a:moveTo>
                                <a:lnTo>
                                  <a:pt x="0" y="62865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328" name="Rectangle 1328"/>
                        <wps:cNvSpPr/>
                        <wps:spPr>
                          <a:xfrm>
                            <a:off x="2490800" y="347580"/>
                            <a:ext cx="1653383" cy="261414"/>
                          </a:xfrm>
                          <a:prstGeom prst="rect">
                            <a:avLst/>
                          </a:prstGeom>
                          <a:ln>
                            <a:noFill/>
                          </a:ln>
                        </wps:spPr>
                        <wps:txbx>
                          <w:txbxContent>
                            <w:p w14:paraId="2C753E12" w14:textId="77777777" w:rsidR="0073573E" w:rsidRPr="00D44519" w:rsidRDefault="0073573E" w:rsidP="00D44519">
                              <w:pPr>
                                <w:pStyle w:val="Heading2"/>
                                <w:rPr>
                                  <w:color w:val="auto"/>
                                </w:rPr>
                              </w:pPr>
                              <w:bookmarkStart w:id="6" w:name="_Toc76231719"/>
                              <w:bookmarkStart w:id="7" w:name="_Toc76231995"/>
                              <w:bookmarkStart w:id="8" w:name="_Toc76232050"/>
                              <w:bookmarkStart w:id="9" w:name="_Toc76232495"/>
                              <w:bookmarkStart w:id="10" w:name="_Toc76232858"/>
                              <w:r w:rsidRPr="00D44519">
                                <w:rPr>
                                  <w:color w:val="auto"/>
                                </w:rPr>
                                <w:t>Abréviations</w:t>
                              </w:r>
                              <w:bookmarkEnd w:id="6"/>
                              <w:bookmarkEnd w:id="7"/>
                              <w:bookmarkEnd w:id="8"/>
                              <w:bookmarkEnd w:id="9"/>
                              <w:bookmarkEnd w:id="10"/>
                            </w:p>
                          </w:txbxContent>
                        </wps:txbx>
                        <wps:bodyPr horzOverflow="overflow" vert="horz" lIns="0" tIns="0" rIns="0" bIns="0" rtlCol="0">
                          <a:noAutofit/>
                        </wps:bodyPr>
                      </wps:wsp>
                      <wps:wsp>
                        <wps:cNvPr id="1329" name="Rectangle 1329"/>
                        <wps:cNvSpPr/>
                        <wps:spPr>
                          <a:xfrm>
                            <a:off x="3747465" y="280905"/>
                            <a:ext cx="58781" cy="261414"/>
                          </a:xfrm>
                          <a:prstGeom prst="rect">
                            <a:avLst/>
                          </a:prstGeom>
                          <a:ln>
                            <a:noFill/>
                          </a:ln>
                        </wps:spPr>
                        <wps:txbx>
                          <w:txbxContent>
                            <w:p w14:paraId="74F5C095" w14:textId="77777777" w:rsidR="0073573E" w:rsidRDefault="0073573E">
                              <w:pPr>
                                <w:spacing w:after="160" w:line="259" w:lineRule="auto"/>
                                <w:ind w:left="0" w:right="0" w:firstLine="0"/>
                                <w:jc w:val="left"/>
                              </w:pPr>
                              <w:r>
                                <w:rPr>
                                  <w:rFonts w:ascii="Algerian" w:eastAsia="Algerian" w:hAnsi="Algerian" w:cs="Algerian"/>
                                  <w:sz w:val="28"/>
                                </w:rPr>
                                <w:t xml:space="preserve"> </w:t>
                              </w:r>
                            </w:p>
                          </w:txbxContent>
                        </wps:txbx>
                        <wps:bodyPr horzOverflow="overflow" vert="horz" lIns="0" tIns="0" rIns="0" bIns="0" rtlCol="0">
                          <a:noAutofit/>
                        </wps:bodyPr>
                      </wps:wsp>
                    </wpg:wgp>
                  </a:graphicData>
                </a:graphic>
              </wp:inline>
            </w:drawing>
          </mc:Choice>
          <mc:Fallback>
            <w:pict>
              <v:group w14:anchorId="2A0CC734" id="Group 130319" o:spid="_x0000_s1080" style="width:389.9pt;height:75.05pt;mso-position-horizontal-relative:char;mso-position-vertical-relative:line" coordsize="49516,95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">
                <v:rect id="Rectangle 1222" o:spid="_x0000_s1081"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" filled="f" stroked="f">
                  <v:textbox inset="0,0,0,0">
                    <w:txbxContent>
                      <w:p w14:paraId="1DF16DA6" w14:textId="77777777" w:rsidR="0073573E" w:rsidRDefault="0073573E">
                        <w:pPr>
                          <w:spacing w:after="160" w:line="259" w:lineRule="auto"/>
                          <w:ind w:left="0" w:right="0" w:firstLine="0"/>
                          <w:jc w:val="left"/>
                        </w:pPr>
                        <w:r>
                          <w:t xml:space="preserve"> </w:t>
                        </w:r>
                      </w:p>
                    </w:txbxContent>
                  </v:textbox>
                </v:rect>
                <v:rect id="Rectangle 1223" o:spid="_x0000_s1082" style="position:absolute;top:366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Z/xAAAAN0AAAAPAAAAZHJzL2Rvd25yZXYueG1sRE9Na8JA&#10;EL0X/A/LCL3VTSMU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L8IBn/EAAAA3QAAAA8A&#10;AAAAAAAAAAAAAAAABwIAAGRycy9kb3ducmV2LnhtbFBLBQYAAAAAAwADALcAAAD4AgAAAAA=&#10;" filled="f" stroked="f">
                  <v:textbox inset="0,0,0,0">
                    <w:txbxContent>
                      <w:p w14:paraId="20993016" w14:textId="77777777" w:rsidR="0073573E" w:rsidRDefault="0073573E">
                        <w:pPr>
                          <w:spacing w:after="160" w:line="259" w:lineRule="auto"/>
                          <w:ind w:left="0" w:right="0" w:firstLine="0"/>
                          <w:jc w:val="left"/>
                        </w:pPr>
                        <w:r>
                          <w:t xml:space="preserve"> </w:t>
                        </w:r>
                      </w:p>
                    </w:txbxContent>
                  </v:textbox>
                </v:rect>
                <v:rect id="Rectangle 1224" o:spid="_x0000_s1083" style="position:absolute;top:728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Z4LxAAAAN0AAAAPAAAAZHJzL2Rvd25yZXYueG1sRE9Na8JA&#10;EL0X/A/LCL3VTYMU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DDhngvEAAAA3QAAAA8A&#10;AAAAAAAAAAAAAAAABwIAAGRycy9kb3ducmV2LnhtbFBLBQYAAAAAAwADALcAAAD4AgAAAAA=&#10;" filled="f" stroked="f">
                  <v:textbox inset="0,0,0,0">
                    <w:txbxContent>
                      <w:p w14:paraId="53703E62" w14:textId="77777777" w:rsidR="0073573E" w:rsidRDefault="0073573E">
                        <w:pPr>
                          <w:spacing w:after="160" w:line="259" w:lineRule="auto"/>
                          <w:ind w:left="0" w:right="0" w:firstLine="0"/>
                          <w:jc w:val="left"/>
                        </w:pPr>
                        <w:r>
                          <w:t xml:space="preserve"> </w:t>
                        </w:r>
                      </w:p>
                    </w:txbxContent>
                  </v:textbox>
                </v:rect>
                <v:shape id="Picture 145156" o:spid="_x0000_s1084" type="#_x0000_t75" style="position:absolute;left:13855;top:654;width:35661;height:8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">
                  <v:imagedata r:id="rId24" o:title=""/>
                </v:shape>
                <v:shape id="Picture 145157" o:spid="_x0000_s1085" type="#_x0000_t75" style="position:absolute;left:13855;top:654;width:35661;height:8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">
                  <v:imagedata r:id="rId24" o:title=""/>
                </v:shape>
                <v:shape id="Picture 145158" o:spid="_x0000_s1086" type="#_x0000_t75" style="position:absolute;left:14424;top:85;width:35082;height:2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">
                  <v:imagedata r:id="rId25" o:title=""/>
                </v:shape>
                <v:shape id="Picture 145159" o:spid="_x0000_s1087" type="#_x0000_t75" style="position:absolute;left:14424;top:85;width:35082;height:2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">
                  <v:imagedata r:id="rId25" o:title=""/>
                </v:shape>
                <v:shape id="Shape 1323" o:spid="_x0000_s1088" style="position:absolute;left:13909;top:117;width:35579;height:9144;visibility:visible;mso-wrap-style:square;v-text-anchor:top" coordsize="3557905,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" path="m,171450c,139827,25527,114300,57150,114300r3386455,l3443605,57150c3443605,25527,3469132,,3500755,v31623,,57150,25527,57150,57150l3557905,742950v,31496,-25527,57150,-57150,57150l114300,800100r,57150c114300,888746,88773,914400,57150,914400,25527,914400,,888746,,857250l,171450xe" filled="f" strokecolor="#4472c4" strokeweight=".5pt">
                  <v:stroke miterlimit="83231f" joinstyle="miter"/>
                  <v:path arrowok="t" textboxrect="0,0,3557905,914400"/>
                </v:shape>
                <v:shape id="Shape 1324" o:spid="_x0000_s1089" style="position:absolute;left:48345;top:688;width:1143;height:572;visibility:visible;mso-wrap-style:square;v-text-anchor:top" coordsize="1143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" path="m,57150r57150,c88773,57150,114300,31496,114300,e" filled="f" strokecolor="#4472c4" strokeweight=".5pt">
                  <v:stroke miterlimit="83231f" joinstyle="miter"/>
                  <v:path arrowok="t" textboxrect="0,0,114300,57150"/>
                </v:shape>
                <v:shape id="Shape 1325" o:spid="_x0000_s1090" style="position:absolute;left:48345;top:688;width:572;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" path="m57150,57150l57150,v,15748,-12827,28575,-28575,28575c12827,28575,,15748,,e" filled="f" strokecolor="#4472c4" strokeweight=".5pt">
                  <v:stroke miterlimit="83231f" joinstyle="miter"/>
                  <v:path arrowok="t" textboxrect="0,0,57150,57150"/>
                </v:shape>
                <v:shape id="Shape 1326" o:spid="_x0000_s1091" style="position:absolute;left:13909;top:1545;width:1143;height:858;visibility:visible;mso-wrap-style:square;v-text-anchor:top" coordsize="11430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" path="m57150,85725r,-57150c57150,12700,69977,,85725,v15748,,28575,12700,28575,28575c114300,60071,88773,85725,57150,85725,25527,85725,,60071,,28575e" filled="f" strokecolor="#4472c4" strokeweight=".5pt">
                  <v:stroke miterlimit="83231f" joinstyle="miter"/>
                  <v:path arrowok="t" textboxrect="0,0,114300,85725"/>
                </v:shape>
                <v:shape id="Shape 1327" o:spid="_x0000_s1092" style="position:absolute;left:15052;top:1831;width:0;height:6287;visibility:visible;mso-wrap-style:square;v-text-anchor:top" coordsize="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" path="m,l,628650e" filled="f" strokecolor="#4472c4" strokeweight=".5pt">
                  <v:stroke miterlimit="83231f" joinstyle="miter"/>
                  <v:path arrowok="t" textboxrect="0,0,0,628650"/>
                </v:shape>
                <v:rect id="Rectangle 1328" o:spid="_x0000_s1093" style="position:absolute;left:24908;top:3475;width:16533;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ZuTxwAAAN0AAAAPAAAAZHJzL2Rvd25yZXYueG1sRI9Ba8JA&#10;EIXvgv9hGaE33dRC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MdNm5PHAAAA3QAA&#10;AA8AAAAAAAAAAAAAAAAABwIAAGRycy9kb3ducmV2LnhtbFBLBQYAAAAAAwADALcAAAD7AgAAAAA=&#10;" filled="f" stroked="f">
                  <v:textbox inset="0,0,0,0">
                    <w:txbxContent>
                      <w:p w14:paraId="2C753E12" w14:textId="77777777" w:rsidR="0073573E" w:rsidRPr="00D44519" w:rsidRDefault="0073573E" w:rsidP="00D44519">
                        <w:pPr>
                          <w:pStyle w:val="Heading2"/>
                          <w:rPr>
                            <w:color w:val="auto"/>
                          </w:rPr>
                        </w:pPr>
                        <w:bookmarkStart w:id="11" w:name="_Toc76231719"/>
                        <w:bookmarkStart w:id="12" w:name="_Toc76231995"/>
                        <w:bookmarkStart w:id="13" w:name="_Toc76232050"/>
                        <w:bookmarkStart w:id="14" w:name="_Toc76232495"/>
                        <w:bookmarkStart w:id="15" w:name="_Toc76232858"/>
                        <w:r w:rsidRPr="00D44519">
                          <w:rPr>
                            <w:color w:val="auto"/>
                          </w:rPr>
                          <w:t>Abréviations</w:t>
                        </w:r>
                        <w:bookmarkEnd w:id="11"/>
                        <w:bookmarkEnd w:id="12"/>
                        <w:bookmarkEnd w:id="13"/>
                        <w:bookmarkEnd w:id="14"/>
                        <w:bookmarkEnd w:id="15"/>
                      </w:p>
                    </w:txbxContent>
                  </v:textbox>
                </v:rect>
                <v:rect id="Rectangle 1329" o:spid="_x0000_s1094" style="position:absolute;left:37474;top:2809;width:588;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4IxAAAAN0AAAAPAAAAZHJzL2Rvd25yZXYueG1sRE9Na8JA&#10;EL0X/A/LCL3VTSMU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KgBPgjEAAAA3QAAAA8A&#10;AAAAAAAAAAAAAAAABwIAAGRycy9kb3ducmV2LnhtbFBLBQYAAAAAAwADALcAAAD4AgAAAAA=&#10;" filled="f" stroked="f">
                  <v:textbox inset="0,0,0,0">
                    <w:txbxContent>
                      <w:p w14:paraId="74F5C095" w14:textId="77777777" w:rsidR="0073573E" w:rsidRDefault="0073573E">
                        <w:pPr>
                          <w:spacing w:after="160" w:line="259" w:lineRule="auto"/>
                          <w:ind w:left="0" w:right="0" w:firstLine="0"/>
                          <w:jc w:val="left"/>
                        </w:pPr>
                        <w:r>
                          <w:rPr>
                            <w:rFonts w:ascii="Algerian" w:eastAsia="Algerian" w:hAnsi="Algerian" w:cs="Algerian"/>
                            <w:sz w:val="28"/>
                          </w:rPr>
                          <w:t xml:space="preserve"> </w:t>
                        </w:r>
                      </w:p>
                    </w:txbxContent>
                  </v:textbox>
                </v:rect>
                <w10:anchorlock/>
              </v:group>
            </w:pict>
          </mc:Fallback>
        </mc:AlternateContent>
      </w:r>
    </w:p>
    <w:p w14:paraId="0B61C0BF" w14:textId="77777777" w:rsidR="002C2220" w:rsidRPr="00DD2B1B" w:rsidRDefault="0041368C" w:rsidP="009C31D3">
      <w:pPr>
        <w:spacing w:after="271" w:line="360" w:lineRule="auto"/>
        <w:ind w:left="19" w:right="7"/>
      </w:pPr>
      <w:r w:rsidRPr="00DD2B1B">
        <w:rPr>
          <w:b/>
        </w:rPr>
        <w:t>AJAX</w:t>
      </w:r>
      <w:r w:rsidRPr="00DD2B1B">
        <w:t xml:space="preserve"> : </w:t>
      </w:r>
      <w:proofErr w:type="spellStart"/>
      <w:r w:rsidRPr="00DD2B1B">
        <w:t>Asynchronious</w:t>
      </w:r>
      <w:proofErr w:type="spellEnd"/>
      <w:r w:rsidRPr="00DD2B1B">
        <w:t xml:space="preserve"> Javascript And Xml </w:t>
      </w:r>
    </w:p>
    <w:p w14:paraId="402C1017" w14:textId="77777777" w:rsidR="002C2220" w:rsidRPr="00DD2B1B" w:rsidRDefault="0041368C" w:rsidP="009C31D3">
      <w:pPr>
        <w:spacing w:after="0" w:line="360" w:lineRule="auto"/>
        <w:ind w:left="19" w:right="4529"/>
      </w:pPr>
      <w:r w:rsidRPr="00DD2B1B">
        <w:rPr>
          <w:b/>
        </w:rPr>
        <w:t xml:space="preserve">API : </w:t>
      </w:r>
      <w:r w:rsidRPr="00DD2B1B">
        <w:t xml:space="preserve">Application </w:t>
      </w:r>
      <w:proofErr w:type="spellStart"/>
      <w:r w:rsidRPr="00DD2B1B">
        <w:t>Programming</w:t>
      </w:r>
      <w:proofErr w:type="spellEnd"/>
      <w:r w:rsidRPr="00DD2B1B">
        <w:t xml:space="preserve"> Interface </w:t>
      </w:r>
      <w:r w:rsidRPr="00DD2B1B">
        <w:rPr>
          <w:b/>
        </w:rPr>
        <w:t xml:space="preserve">ASP : </w:t>
      </w:r>
      <w:r w:rsidRPr="00DD2B1B">
        <w:t>Active Server Pages</w:t>
      </w:r>
      <w:r w:rsidRPr="00DD2B1B">
        <w:rPr>
          <w:b/>
        </w:rPr>
        <w:t xml:space="preserve"> </w:t>
      </w:r>
    </w:p>
    <w:p w14:paraId="75721EBD" w14:textId="77777777" w:rsidR="002C2220" w:rsidRPr="00DD2B1B" w:rsidRDefault="0041368C" w:rsidP="009C31D3">
      <w:pPr>
        <w:spacing w:after="271" w:line="360" w:lineRule="auto"/>
        <w:ind w:left="19" w:right="7"/>
      </w:pPr>
      <w:r w:rsidRPr="00DD2B1B">
        <w:rPr>
          <w:b/>
        </w:rPr>
        <w:t>CFTL</w:t>
      </w:r>
      <w:r w:rsidRPr="00DD2B1B">
        <w:t xml:space="preserve"> : Comité Français de Test Logiciel </w:t>
      </w:r>
    </w:p>
    <w:p w14:paraId="36123771" w14:textId="77777777" w:rsidR="002C2220" w:rsidRPr="00DD2B1B" w:rsidRDefault="00941BD8" w:rsidP="009C31D3">
      <w:pPr>
        <w:spacing w:after="276" w:line="360" w:lineRule="auto"/>
        <w:ind w:left="19" w:right="7"/>
        <w:rPr>
          <w:lang w:val="en-US"/>
        </w:rPr>
      </w:pPr>
      <w:r w:rsidRPr="00DD2B1B">
        <w:rPr>
          <w:b/>
          <w:lang w:val="en-US"/>
        </w:rPr>
        <w:t>COM:</w:t>
      </w:r>
      <w:r w:rsidR="0041368C" w:rsidRPr="00DD2B1B">
        <w:rPr>
          <w:b/>
          <w:lang w:val="en-US"/>
        </w:rPr>
        <w:t xml:space="preserve"> </w:t>
      </w:r>
      <w:r w:rsidR="0041368C" w:rsidRPr="00DD2B1B">
        <w:rPr>
          <w:lang w:val="en-US"/>
        </w:rPr>
        <w:t>Component Object Model</w:t>
      </w:r>
      <w:r w:rsidR="0041368C" w:rsidRPr="00DD2B1B">
        <w:rPr>
          <w:b/>
          <w:lang w:val="en-US"/>
        </w:rPr>
        <w:t xml:space="preserve"> </w:t>
      </w:r>
    </w:p>
    <w:p w14:paraId="73E5AA69" w14:textId="77777777" w:rsidR="002C2220" w:rsidRPr="00DD2B1B" w:rsidRDefault="0041368C" w:rsidP="009C31D3">
      <w:pPr>
        <w:spacing w:after="271" w:line="360" w:lineRule="auto"/>
        <w:ind w:left="19" w:right="7"/>
        <w:rPr>
          <w:lang w:val="en-US"/>
        </w:rPr>
      </w:pPr>
      <w:proofErr w:type="gramStart"/>
      <w:r w:rsidRPr="00DD2B1B">
        <w:rPr>
          <w:b/>
          <w:lang w:val="en-US"/>
        </w:rPr>
        <w:t>DOM :</w:t>
      </w:r>
      <w:proofErr w:type="gramEnd"/>
      <w:r w:rsidRPr="00DD2B1B">
        <w:rPr>
          <w:b/>
          <w:lang w:val="en-US"/>
        </w:rPr>
        <w:t xml:space="preserve"> </w:t>
      </w:r>
      <w:r w:rsidRPr="00DD2B1B">
        <w:rPr>
          <w:lang w:val="en-US"/>
        </w:rPr>
        <w:t>Document Object Model</w:t>
      </w:r>
      <w:r w:rsidRPr="00DD2B1B">
        <w:rPr>
          <w:b/>
          <w:lang w:val="en-US"/>
        </w:rPr>
        <w:t xml:space="preserve"> </w:t>
      </w:r>
    </w:p>
    <w:p w14:paraId="4CC77F78" w14:textId="77777777" w:rsidR="00E95367" w:rsidRDefault="0041368C" w:rsidP="009C31D3">
      <w:pPr>
        <w:spacing w:after="0" w:line="360" w:lineRule="auto"/>
        <w:ind w:left="19" w:right="4582"/>
        <w:rPr>
          <w:lang w:val="en-US"/>
        </w:rPr>
      </w:pPr>
      <w:proofErr w:type="gramStart"/>
      <w:r w:rsidRPr="00DD2B1B">
        <w:rPr>
          <w:b/>
          <w:lang w:val="en-US"/>
        </w:rPr>
        <w:t>HTML</w:t>
      </w:r>
      <w:r w:rsidRPr="00DD2B1B">
        <w:rPr>
          <w:lang w:val="en-US"/>
        </w:rPr>
        <w:t xml:space="preserve"> :</w:t>
      </w:r>
      <w:proofErr w:type="gramEnd"/>
      <w:r w:rsidRPr="00DD2B1B">
        <w:rPr>
          <w:lang w:val="en-US"/>
        </w:rPr>
        <w:t xml:space="preserve"> </w:t>
      </w:r>
      <w:proofErr w:type="spellStart"/>
      <w:r w:rsidRPr="00DD2B1B">
        <w:rPr>
          <w:lang w:val="en-US"/>
        </w:rPr>
        <w:t>HyperText</w:t>
      </w:r>
      <w:proofErr w:type="spellEnd"/>
      <w:r w:rsidRPr="00DD2B1B">
        <w:rPr>
          <w:lang w:val="en-US"/>
        </w:rPr>
        <w:t xml:space="preserve"> Markup Language </w:t>
      </w:r>
    </w:p>
    <w:p w14:paraId="1C720C37" w14:textId="77777777" w:rsidR="002C2220" w:rsidRPr="00DD2B1B" w:rsidRDefault="0041368C" w:rsidP="009C31D3">
      <w:pPr>
        <w:spacing w:after="0" w:line="360" w:lineRule="auto"/>
        <w:ind w:left="19" w:right="4582"/>
        <w:rPr>
          <w:lang w:val="en-US"/>
        </w:rPr>
      </w:pPr>
      <w:proofErr w:type="gramStart"/>
      <w:r w:rsidRPr="00DD2B1B">
        <w:rPr>
          <w:b/>
          <w:lang w:val="en-US"/>
        </w:rPr>
        <w:t>HTTP :</w:t>
      </w:r>
      <w:proofErr w:type="gramEnd"/>
      <w:r w:rsidRPr="00DD2B1B">
        <w:rPr>
          <w:b/>
          <w:lang w:val="en-US"/>
        </w:rPr>
        <w:t xml:space="preserve"> </w:t>
      </w:r>
      <w:proofErr w:type="spellStart"/>
      <w:r w:rsidRPr="00DD2B1B">
        <w:rPr>
          <w:lang w:val="en-US"/>
        </w:rPr>
        <w:t>HyperText</w:t>
      </w:r>
      <w:proofErr w:type="spellEnd"/>
      <w:r w:rsidRPr="00DD2B1B">
        <w:rPr>
          <w:lang w:val="en-US"/>
        </w:rPr>
        <w:t xml:space="preserve"> </w:t>
      </w:r>
      <w:proofErr w:type="spellStart"/>
      <w:r w:rsidRPr="00DD2B1B">
        <w:rPr>
          <w:lang w:val="en-US"/>
        </w:rPr>
        <w:t>Transfert</w:t>
      </w:r>
      <w:proofErr w:type="spellEnd"/>
      <w:r w:rsidRPr="00DD2B1B">
        <w:rPr>
          <w:lang w:val="en-US"/>
        </w:rPr>
        <w:t xml:space="preserve"> Protocol </w:t>
      </w:r>
    </w:p>
    <w:p w14:paraId="5E4B69DA" w14:textId="77777777" w:rsidR="002C2220" w:rsidRPr="00DD2B1B" w:rsidRDefault="0041368C" w:rsidP="009C31D3">
      <w:pPr>
        <w:spacing w:after="276" w:line="360" w:lineRule="auto"/>
        <w:ind w:left="19" w:right="7"/>
        <w:rPr>
          <w:lang w:val="en-US"/>
        </w:rPr>
      </w:pPr>
      <w:proofErr w:type="gramStart"/>
      <w:r w:rsidRPr="00DD2B1B">
        <w:rPr>
          <w:b/>
          <w:lang w:val="en-US"/>
        </w:rPr>
        <w:t>IBM</w:t>
      </w:r>
      <w:r w:rsidRPr="00DD2B1B">
        <w:rPr>
          <w:lang w:val="en-US"/>
        </w:rPr>
        <w:t xml:space="preserve"> :</w:t>
      </w:r>
      <w:proofErr w:type="gramEnd"/>
      <w:r w:rsidRPr="00DD2B1B">
        <w:rPr>
          <w:lang w:val="en-US"/>
        </w:rPr>
        <w:t xml:space="preserve"> International Business Machines </w:t>
      </w:r>
    </w:p>
    <w:p w14:paraId="0E28C22A" w14:textId="77777777" w:rsidR="002C2220" w:rsidRPr="00DD2B1B" w:rsidRDefault="0041368C" w:rsidP="009C31D3">
      <w:pPr>
        <w:spacing w:after="276" w:line="360" w:lineRule="auto"/>
        <w:ind w:left="19" w:right="7"/>
        <w:rPr>
          <w:lang w:val="en-US"/>
        </w:rPr>
      </w:pPr>
      <w:proofErr w:type="gramStart"/>
      <w:r w:rsidRPr="00DD2B1B">
        <w:rPr>
          <w:b/>
          <w:lang w:val="en-US"/>
        </w:rPr>
        <w:t>IDE</w:t>
      </w:r>
      <w:r w:rsidRPr="00DD2B1B">
        <w:rPr>
          <w:lang w:val="en-US"/>
        </w:rPr>
        <w:t xml:space="preserve"> :</w:t>
      </w:r>
      <w:proofErr w:type="gramEnd"/>
      <w:r w:rsidRPr="00DD2B1B">
        <w:rPr>
          <w:lang w:val="en-US"/>
        </w:rPr>
        <w:t xml:space="preserve"> Integrated Development Environment </w:t>
      </w:r>
    </w:p>
    <w:p w14:paraId="4CAD834C" w14:textId="77777777" w:rsidR="002C2220" w:rsidRPr="00DD2B1B" w:rsidRDefault="0041368C" w:rsidP="009C31D3">
      <w:pPr>
        <w:spacing w:after="271" w:line="360" w:lineRule="auto"/>
        <w:ind w:left="19" w:right="7"/>
        <w:rPr>
          <w:lang w:val="en-US"/>
        </w:rPr>
      </w:pPr>
      <w:proofErr w:type="gramStart"/>
      <w:r w:rsidRPr="00DD2B1B">
        <w:rPr>
          <w:b/>
          <w:lang w:val="en-US"/>
        </w:rPr>
        <w:t>ISTQB</w:t>
      </w:r>
      <w:r w:rsidRPr="00DD2B1B">
        <w:rPr>
          <w:lang w:val="en-US"/>
        </w:rPr>
        <w:t xml:space="preserve"> :</w:t>
      </w:r>
      <w:proofErr w:type="gramEnd"/>
      <w:r w:rsidRPr="00DD2B1B">
        <w:rPr>
          <w:lang w:val="en-US"/>
        </w:rPr>
        <w:t xml:space="preserve"> International Software Testing Qualification Board </w:t>
      </w:r>
    </w:p>
    <w:p w14:paraId="3792E3BC" w14:textId="77777777" w:rsidR="002C2220" w:rsidRPr="00DD2B1B" w:rsidRDefault="0041368C" w:rsidP="009C31D3">
      <w:pPr>
        <w:spacing w:after="276" w:line="360" w:lineRule="auto"/>
        <w:ind w:left="19" w:right="7"/>
      </w:pPr>
      <w:r w:rsidRPr="00DD2B1B">
        <w:rPr>
          <w:b/>
        </w:rPr>
        <w:t xml:space="preserve">JVM : </w:t>
      </w:r>
      <w:r w:rsidRPr="00DD2B1B">
        <w:t>Java Virtuel Machine</w:t>
      </w:r>
      <w:r w:rsidRPr="00DD2B1B">
        <w:rPr>
          <w:b/>
        </w:rPr>
        <w:t xml:space="preserve"> </w:t>
      </w:r>
    </w:p>
    <w:p w14:paraId="19377712" w14:textId="77777777" w:rsidR="002C2220" w:rsidRPr="00DD2B1B" w:rsidRDefault="0041368C" w:rsidP="009C31D3">
      <w:pPr>
        <w:spacing w:after="271" w:line="360" w:lineRule="auto"/>
        <w:ind w:left="19" w:right="7"/>
      </w:pPr>
      <w:r w:rsidRPr="00DD2B1B">
        <w:rPr>
          <w:b/>
        </w:rPr>
        <w:t xml:space="preserve">MVC : </w:t>
      </w:r>
      <w:r w:rsidRPr="00DD2B1B">
        <w:t xml:space="preserve">Modèle Vue Contrôleur </w:t>
      </w:r>
    </w:p>
    <w:p w14:paraId="7FDFA3DC" w14:textId="77777777" w:rsidR="002C2220" w:rsidRPr="00DD2B1B" w:rsidRDefault="0041368C" w:rsidP="009C31D3">
      <w:pPr>
        <w:spacing w:after="276" w:line="360" w:lineRule="auto"/>
        <w:ind w:left="19" w:right="7"/>
        <w:rPr>
          <w:lang w:val="en-US"/>
        </w:rPr>
      </w:pPr>
      <w:proofErr w:type="gramStart"/>
      <w:r w:rsidRPr="00DD2B1B">
        <w:rPr>
          <w:b/>
          <w:lang w:val="en-US"/>
        </w:rPr>
        <w:lastRenderedPageBreak/>
        <w:t>OLE :</w:t>
      </w:r>
      <w:proofErr w:type="gramEnd"/>
      <w:r w:rsidRPr="00DD2B1B">
        <w:rPr>
          <w:b/>
          <w:lang w:val="en-US"/>
        </w:rPr>
        <w:t xml:space="preserve"> </w:t>
      </w:r>
      <w:r w:rsidRPr="00DD2B1B">
        <w:rPr>
          <w:lang w:val="en-US"/>
        </w:rPr>
        <w:t xml:space="preserve">Object Linking and </w:t>
      </w:r>
      <w:proofErr w:type="spellStart"/>
      <w:r w:rsidRPr="00DD2B1B">
        <w:rPr>
          <w:lang w:val="en-US"/>
        </w:rPr>
        <w:t>Embeding</w:t>
      </w:r>
      <w:proofErr w:type="spellEnd"/>
      <w:r w:rsidRPr="00DD2B1B">
        <w:rPr>
          <w:lang w:val="en-US"/>
        </w:rPr>
        <w:t xml:space="preserve"> </w:t>
      </w:r>
    </w:p>
    <w:p w14:paraId="419E2336" w14:textId="77777777" w:rsidR="002C2220" w:rsidRPr="00DD2B1B" w:rsidRDefault="0041368C" w:rsidP="009C31D3">
      <w:pPr>
        <w:spacing w:after="271" w:line="360" w:lineRule="auto"/>
        <w:ind w:left="19" w:right="7"/>
        <w:rPr>
          <w:lang w:val="en-US"/>
        </w:rPr>
      </w:pPr>
      <w:proofErr w:type="gramStart"/>
      <w:r w:rsidRPr="00DD2B1B">
        <w:rPr>
          <w:b/>
          <w:lang w:val="en-US"/>
        </w:rPr>
        <w:t>OS :</w:t>
      </w:r>
      <w:proofErr w:type="gramEnd"/>
      <w:r w:rsidRPr="00DD2B1B">
        <w:rPr>
          <w:b/>
          <w:lang w:val="en-US"/>
        </w:rPr>
        <w:t xml:space="preserve"> </w:t>
      </w:r>
      <w:r w:rsidRPr="00DD2B1B">
        <w:rPr>
          <w:lang w:val="en-US"/>
        </w:rPr>
        <w:t>Operating system</w:t>
      </w:r>
      <w:r w:rsidRPr="00DD2B1B">
        <w:rPr>
          <w:b/>
          <w:lang w:val="en-US"/>
        </w:rPr>
        <w:t xml:space="preserve"> </w:t>
      </w:r>
    </w:p>
    <w:p w14:paraId="6AB9A4DB" w14:textId="77777777" w:rsidR="002C2220" w:rsidRPr="00DD2B1B" w:rsidRDefault="0041368C" w:rsidP="009C31D3">
      <w:pPr>
        <w:spacing w:after="276" w:line="360" w:lineRule="auto"/>
        <w:ind w:left="19" w:right="7"/>
        <w:rPr>
          <w:lang w:val="en-US"/>
        </w:rPr>
      </w:pPr>
      <w:proofErr w:type="gramStart"/>
      <w:r w:rsidRPr="00DD2B1B">
        <w:rPr>
          <w:b/>
          <w:lang w:val="en-US"/>
        </w:rPr>
        <w:t>PC :</w:t>
      </w:r>
      <w:proofErr w:type="gramEnd"/>
      <w:r w:rsidRPr="00DD2B1B">
        <w:rPr>
          <w:b/>
          <w:lang w:val="en-US"/>
        </w:rPr>
        <w:t xml:space="preserve"> </w:t>
      </w:r>
      <w:r w:rsidRPr="00DD2B1B">
        <w:rPr>
          <w:lang w:val="en-US"/>
        </w:rPr>
        <w:t>Personal Computer</w:t>
      </w:r>
      <w:r w:rsidRPr="00DD2B1B">
        <w:rPr>
          <w:b/>
          <w:lang w:val="en-US"/>
        </w:rPr>
        <w:t xml:space="preserve"> </w:t>
      </w:r>
    </w:p>
    <w:p w14:paraId="6EF66861" w14:textId="77777777" w:rsidR="002C2220" w:rsidRPr="00DD2B1B" w:rsidRDefault="0041368C" w:rsidP="009C31D3">
      <w:pPr>
        <w:spacing w:after="276" w:line="360" w:lineRule="auto"/>
        <w:ind w:left="19" w:right="7"/>
        <w:rPr>
          <w:lang w:val="en-US"/>
        </w:rPr>
      </w:pPr>
      <w:proofErr w:type="gramStart"/>
      <w:r w:rsidRPr="00DD2B1B">
        <w:rPr>
          <w:b/>
          <w:lang w:val="en-US"/>
        </w:rPr>
        <w:t xml:space="preserve">PDCA </w:t>
      </w:r>
      <w:r w:rsidRPr="00DD2B1B">
        <w:rPr>
          <w:lang w:val="en-US"/>
        </w:rPr>
        <w:t>:</w:t>
      </w:r>
      <w:proofErr w:type="gramEnd"/>
      <w:r w:rsidRPr="00DD2B1B">
        <w:rPr>
          <w:lang w:val="en-US"/>
        </w:rPr>
        <w:t xml:space="preserve"> Plan Do Check Act </w:t>
      </w:r>
    </w:p>
    <w:p w14:paraId="7E0F56FB" w14:textId="77777777" w:rsidR="002C2220" w:rsidRPr="00DD2B1B" w:rsidRDefault="0041368C" w:rsidP="009C31D3">
      <w:pPr>
        <w:spacing w:after="271" w:line="360" w:lineRule="auto"/>
        <w:ind w:left="19" w:right="7"/>
        <w:rPr>
          <w:lang w:val="en-US"/>
        </w:rPr>
      </w:pPr>
      <w:proofErr w:type="gramStart"/>
      <w:r w:rsidRPr="00DD2B1B">
        <w:rPr>
          <w:b/>
          <w:lang w:val="en-US"/>
        </w:rPr>
        <w:t>PHP :</w:t>
      </w:r>
      <w:proofErr w:type="gramEnd"/>
      <w:r w:rsidRPr="00DD2B1B">
        <w:rPr>
          <w:b/>
          <w:lang w:val="en-US"/>
        </w:rPr>
        <w:t xml:space="preserve"> </w:t>
      </w:r>
      <w:proofErr w:type="spellStart"/>
      <w:r w:rsidRPr="00DD2B1B">
        <w:rPr>
          <w:lang w:val="en-US"/>
        </w:rPr>
        <w:t>Hypertexte</w:t>
      </w:r>
      <w:proofErr w:type="spellEnd"/>
      <w:r w:rsidRPr="00DD2B1B">
        <w:rPr>
          <w:lang w:val="en-US"/>
        </w:rPr>
        <w:t xml:space="preserve"> </w:t>
      </w:r>
      <w:proofErr w:type="spellStart"/>
      <w:r w:rsidRPr="00DD2B1B">
        <w:rPr>
          <w:lang w:val="en-US"/>
        </w:rPr>
        <w:t>PreProcessor</w:t>
      </w:r>
      <w:proofErr w:type="spellEnd"/>
      <w:r w:rsidRPr="00DD2B1B">
        <w:rPr>
          <w:lang w:val="en-US"/>
        </w:rPr>
        <w:t xml:space="preserve"> </w:t>
      </w:r>
    </w:p>
    <w:p w14:paraId="2D88E43B" w14:textId="77777777" w:rsidR="002C2220" w:rsidRPr="00DD2B1B" w:rsidRDefault="0041368C" w:rsidP="009C31D3">
      <w:pPr>
        <w:spacing w:after="276" w:line="360" w:lineRule="auto"/>
        <w:ind w:left="19" w:right="7"/>
        <w:rPr>
          <w:lang w:val="en-US"/>
        </w:rPr>
      </w:pPr>
      <w:proofErr w:type="gramStart"/>
      <w:r w:rsidRPr="00DD2B1B">
        <w:rPr>
          <w:b/>
          <w:lang w:val="en-US"/>
        </w:rPr>
        <w:t>RAM :</w:t>
      </w:r>
      <w:proofErr w:type="gramEnd"/>
      <w:r w:rsidRPr="00DD2B1B">
        <w:rPr>
          <w:b/>
          <w:lang w:val="en-US"/>
        </w:rPr>
        <w:t xml:space="preserve"> </w:t>
      </w:r>
      <w:r w:rsidRPr="00DD2B1B">
        <w:rPr>
          <w:lang w:val="en-US"/>
        </w:rPr>
        <w:t>Random Access Memory</w:t>
      </w:r>
      <w:r w:rsidRPr="00DD2B1B">
        <w:rPr>
          <w:b/>
          <w:lang w:val="en-US"/>
        </w:rPr>
        <w:t xml:space="preserve"> </w:t>
      </w:r>
    </w:p>
    <w:p w14:paraId="77A86773" w14:textId="77777777" w:rsidR="002C2220" w:rsidRPr="00DD2B1B" w:rsidRDefault="0041368C" w:rsidP="009C31D3">
      <w:pPr>
        <w:spacing w:line="360" w:lineRule="auto"/>
        <w:ind w:left="19" w:right="7"/>
        <w:rPr>
          <w:lang w:val="en-US"/>
        </w:rPr>
      </w:pPr>
      <w:r w:rsidRPr="00DD2B1B">
        <w:rPr>
          <w:b/>
          <w:lang w:val="en-US"/>
        </w:rPr>
        <w:t xml:space="preserve">SC </w:t>
      </w:r>
      <w:proofErr w:type="gramStart"/>
      <w:r w:rsidRPr="00DD2B1B">
        <w:rPr>
          <w:b/>
          <w:lang w:val="en-US"/>
        </w:rPr>
        <w:t>Group :</w:t>
      </w:r>
      <w:proofErr w:type="gramEnd"/>
      <w:r w:rsidRPr="00DD2B1B">
        <w:rPr>
          <w:b/>
          <w:lang w:val="en-US"/>
        </w:rPr>
        <w:t xml:space="preserve"> </w:t>
      </w:r>
      <w:r w:rsidRPr="00DD2B1B">
        <w:rPr>
          <w:lang w:val="en-US"/>
        </w:rPr>
        <w:t>Smart Code Group</w:t>
      </w:r>
      <w:r w:rsidRPr="00DD2B1B">
        <w:rPr>
          <w:b/>
          <w:lang w:val="en-US"/>
        </w:rPr>
        <w:t xml:space="preserve"> </w:t>
      </w:r>
    </w:p>
    <w:p w14:paraId="12959394" w14:textId="5F4E2D88" w:rsidR="002C2220" w:rsidRPr="00DD2B1B" w:rsidRDefault="0041368C" w:rsidP="009C31D3">
      <w:pPr>
        <w:spacing w:after="276" w:line="360" w:lineRule="auto"/>
        <w:ind w:left="19" w:right="7"/>
        <w:rPr>
          <w:lang w:val="en-US"/>
        </w:rPr>
      </w:pPr>
      <w:proofErr w:type="gramStart"/>
      <w:r w:rsidRPr="00DD2B1B">
        <w:rPr>
          <w:b/>
          <w:lang w:val="en-US"/>
        </w:rPr>
        <w:t>SWT :</w:t>
      </w:r>
      <w:proofErr w:type="gramEnd"/>
      <w:r w:rsidR="00C865D6">
        <w:rPr>
          <w:b/>
          <w:lang w:val="en-US"/>
        </w:rPr>
        <w:t xml:space="preserve"> </w:t>
      </w:r>
      <w:r w:rsidRPr="00DD2B1B">
        <w:rPr>
          <w:lang w:val="en-US"/>
        </w:rPr>
        <w:t>Standard Widget Toolkit</w:t>
      </w:r>
      <w:r w:rsidRPr="00DD2B1B">
        <w:rPr>
          <w:b/>
          <w:lang w:val="en-US"/>
        </w:rPr>
        <w:t xml:space="preserve"> </w:t>
      </w:r>
    </w:p>
    <w:p w14:paraId="0F4B3E5B" w14:textId="77777777" w:rsidR="002C2220" w:rsidRPr="00DD2B1B" w:rsidRDefault="0041368C" w:rsidP="009C31D3">
      <w:pPr>
        <w:spacing w:after="271" w:line="360" w:lineRule="auto"/>
        <w:ind w:left="19" w:right="7"/>
        <w:rPr>
          <w:lang w:val="en-US"/>
        </w:rPr>
      </w:pPr>
      <w:proofErr w:type="gramStart"/>
      <w:r w:rsidRPr="00DD2B1B">
        <w:rPr>
          <w:b/>
          <w:lang w:val="en-US"/>
        </w:rPr>
        <w:t>UFT :</w:t>
      </w:r>
      <w:proofErr w:type="gramEnd"/>
      <w:r w:rsidRPr="00DD2B1B">
        <w:rPr>
          <w:b/>
          <w:lang w:val="en-US"/>
        </w:rPr>
        <w:t xml:space="preserve"> </w:t>
      </w:r>
      <w:r w:rsidRPr="00DD2B1B">
        <w:rPr>
          <w:lang w:val="en-US"/>
        </w:rPr>
        <w:t>Unified Functional Testing</w:t>
      </w:r>
      <w:r w:rsidRPr="00DD2B1B">
        <w:rPr>
          <w:b/>
          <w:lang w:val="en-US"/>
        </w:rPr>
        <w:t xml:space="preserve"> </w:t>
      </w:r>
    </w:p>
    <w:p w14:paraId="54A3D544" w14:textId="77777777" w:rsidR="002C2220" w:rsidRPr="00DD2B1B" w:rsidRDefault="0041368C" w:rsidP="009C31D3">
      <w:pPr>
        <w:spacing w:after="276" w:line="360" w:lineRule="auto"/>
        <w:ind w:left="19" w:right="7"/>
        <w:rPr>
          <w:lang w:val="en-US"/>
        </w:rPr>
      </w:pPr>
      <w:proofErr w:type="gramStart"/>
      <w:r w:rsidRPr="00DD2B1B">
        <w:rPr>
          <w:b/>
          <w:lang w:val="en-US"/>
        </w:rPr>
        <w:t>UI</w:t>
      </w:r>
      <w:r w:rsidRPr="00DD2B1B">
        <w:rPr>
          <w:lang w:val="en-US"/>
        </w:rPr>
        <w:t xml:space="preserve"> :</w:t>
      </w:r>
      <w:proofErr w:type="gramEnd"/>
      <w:r w:rsidRPr="00DD2B1B">
        <w:rPr>
          <w:lang w:val="en-US"/>
        </w:rPr>
        <w:t xml:space="preserve"> User Interface </w:t>
      </w:r>
    </w:p>
    <w:p w14:paraId="2C3971FD" w14:textId="77777777" w:rsidR="002C2220" w:rsidRPr="00DD2B1B" w:rsidRDefault="0041368C" w:rsidP="009C31D3">
      <w:pPr>
        <w:spacing w:after="276" w:line="360" w:lineRule="auto"/>
        <w:ind w:left="19" w:right="7"/>
        <w:rPr>
          <w:lang w:val="en-US"/>
        </w:rPr>
      </w:pPr>
      <w:proofErr w:type="gramStart"/>
      <w:r w:rsidRPr="00DD2B1B">
        <w:rPr>
          <w:b/>
          <w:lang w:val="en-US"/>
        </w:rPr>
        <w:t>UX</w:t>
      </w:r>
      <w:r w:rsidRPr="00DD2B1B">
        <w:rPr>
          <w:lang w:val="en-US"/>
        </w:rPr>
        <w:t xml:space="preserve"> :</w:t>
      </w:r>
      <w:proofErr w:type="gramEnd"/>
      <w:r w:rsidRPr="00DD2B1B">
        <w:rPr>
          <w:lang w:val="en-US"/>
        </w:rPr>
        <w:t xml:space="preserve"> User </w:t>
      </w:r>
      <w:proofErr w:type="spellStart"/>
      <w:r w:rsidRPr="00DD2B1B">
        <w:rPr>
          <w:lang w:val="en-US"/>
        </w:rPr>
        <w:t>eXperience</w:t>
      </w:r>
      <w:proofErr w:type="spellEnd"/>
      <w:r w:rsidRPr="00DD2B1B">
        <w:rPr>
          <w:lang w:val="en-US"/>
        </w:rPr>
        <w:t xml:space="preserve"> </w:t>
      </w:r>
    </w:p>
    <w:p w14:paraId="32D6BA0C" w14:textId="77777777" w:rsidR="002C2220" w:rsidRPr="00DD2B1B" w:rsidRDefault="0041368C" w:rsidP="009C31D3">
      <w:pPr>
        <w:spacing w:after="271" w:line="360" w:lineRule="auto"/>
        <w:ind w:left="19" w:right="7"/>
        <w:rPr>
          <w:lang w:val="en-US"/>
        </w:rPr>
      </w:pPr>
      <w:proofErr w:type="gramStart"/>
      <w:r w:rsidRPr="00DD2B1B">
        <w:rPr>
          <w:b/>
          <w:lang w:val="en-US"/>
        </w:rPr>
        <w:t>VB :</w:t>
      </w:r>
      <w:proofErr w:type="gramEnd"/>
      <w:r w:rsidRPr="00DD2B1B">
        <w:rPr>
          <w:b/>
          <w:lang w:val="en-US"/>
        </w:rPr>
        <w:t xml:space="preserve"> </w:t>
      </w:r>
      <w:r w:rsidRPr="00DD2B1B">
        <w:rPr>
          <w:lang w:val="en-US"/>
        </w:rPr>
        <w:t>Visual Basic</w:t>
      </w:r>
      <w:r w:rsidRPr="00DD2B1B">
        <w:rPr>
          <w:b/>
          <w:lang w:val="en-US"/>
        </w:rPr>
        <w:t xml:space="preserve"> </w:t>
      </w:r>
    </w:p>
    <w:p w14:paraId="72AC2E9B" w14:textId="77777777" w:rsidR="002C2220" w:rsidRPr="00DD2B1B" w:rsidRDefault="0041368C" w:rsidP="009C31D3">
      <w:pPr>
        <w:spacing w:after="276" w:line="360" w:lineRule="auto"/>
        <w:ind w:left="19" w:right="7"/>
      </w:pPr>
      <w:r w:rsidRPr="00DD2B1B">
        <w:rPr>
          <w:b/>
        </w:rPr>
        <w:t>VS Code</w:t>
      </w:r>
      <w:r w:rsidRPr="00DD2B1B">
        <w:t xml:space="preserve"> : Visual Studio Code </w:t>
      </w:r>
    </w:p>
    <w:p w14:paraId="5284DEC1" w14:textId="77777777" w:rsidR="002C2220" w:rsidRPr="00DD2B1B" w:rsidRDefault="0041368C" w:rsidP="009C31D3">
      <w:pPr>
        <w:spacing w:after="271" w:line="360" w:lineRule="auto"/>
        <w:ind w:left="19" w:right="7"/>
      </w:pPr>
      <w:r w:rsidRPr="00DD2B1B">
        <w:rPr>
          <w:b/>
        </w:rPr>
        <w:t>VVT</w:t>
      </w:r>
      <w:r w:rsidRPr="00DD2B1B">
        <w:t xml:space="preserve"> : Validation Vérification et Test Logiciel </w:t>
      </w:r>
    </w:p>
    <w:p w14:paraId="4E626210" w14:textId="77777777" w:rsidR="002C2220" w:rsidRPr="00DD2B1B" w:rsidRDefault="0041368C" w:rsidP="009C31D3">
      <w:pPr>
        <w:spacing w:after="276" w:line="360" w:lineRule="auto"/>
        <w:ind w:left="19" w:right="7"/>
        <w:rPr>
          <w:lang w:val="en-US"/>
        </w:rPr>
      </w:pPr>
      <w:proofErr w:type="gramStart"/>
      <w:r w:rsidRPr="00DD2B1B">
        <w:rPr>
          <w:b/>
          <w:lang w:val="en-US"/>
        </w:rPr>
        <w:t>WATIR :</w:t>
      </w:r>
      <w:proofErr w:type="gramEnd"/>
      <w:r w:rsidRPr="00DD2B1B">
        <w:rPr>
          <w:b/>
          <w:lang w:val="en-US"/>
        </w:rPr>
        <w:t xml:space="preserve"> </w:t>
      </w:r>
      <w:r w:rsidRPr="00DD2B1B">
        <w:rPr>
          <w:lang w:val="en-US"/>
        </w:rPr>
        <w:t xml:space="preserve">Web Application Testing In </w:t>
      </w:r>
      <w:proofErr w:type="spellStart"/>
      <w:r w:rsidRPr="00DD2B1B">
        <w:rPr>
          <w:lang w:val="en-US"/>
        </w:rPr>
        <w:t>Rugy</w:t>
      </w:r>
      <w:proofErr w:type="spellEnd"/>
      <w:r w:rsidRPr="00DD2B1B">
        <w:rPr>
          <w:b/>
          <w:lang w:val="en-US"/>
        </w:rPr>
        <w:t xml:space="preserve"> </w:t>
      </w:r>
    </w:p>
    <w:p w14:paraId="2F58D263" w14:textId="77777777" w:rsidR="002C2220" w:rsidRPr="00DD2B1B" w:rsidRDefault="0041368C" w:rsidP="009C31D3">
      <w:pPr>
        <w:spacing w:after="271" w:line="360" w:lineRule="auto"/>
        <w:ind w:left="19" w:right="7"/>
        <w:rPr>
          <w:lang w:val="en-US"/>
        </w:rPr>
      </w:pPr>
      <w:r w:rsidRPr="00DD2B1B">
        <w:rPr>
          <w:b/>
          <w:lang w:val="en-US"/>
        </w:rPr>
        <w:t xml:space="preserve">BPMN: </w:t>
      </w:r>
      <w:r w:rsidRPr="00DD2B1B">
        <w:rPr>
          <w:lang w:val="en-US"/>
        </w:rPr>
        <w:t xml:space="preserve">Business Process Management and Notation </w:t>
      </w:r>
    </w:p>
    <w:p w14:paraId="7D8BD9E2" w14:textId="77777777" w:rsidR="002C2220" w:rsidRPr="00DD2B1B" w:rsidRDefault="0041368C" w:rsidP="009C31D3">
      <w:pPr>
        <w:spacing w:after="314" w:line="360" w:lineRule="auto"/>
        <w:ind w:left="0" w:right="0" w:firstLine="0"/>
        <w:jc w:val="left"/>
        <w:rPr>
          <w:lang w:val="en-US"/>
        </w:rPr>
      </w:pPr>
      <w:r w:rsidRPr="00DD2B1B">
        <w:rPr>
          <w:lang w:val="en-US"/>
        </w:rPr>
        <w:t xml:space="preserve"> </w:t>
      </w:r>
    </w:p>
    <w:p w14:paraId="79329C99" w14:textId="77777777" w:rsidR="002C2220" w:rsidRPr="00DD2B1B" w:rsidRDefault="0041368C" w:rsidP="009C31D3">
      <w:pPr>
        <w:spacing w:after="252" w:line="360" w:lineRule="auto"/>
        <w:ind w:left="0" w:right="0" w:firstLine="0"/>
        <w:jc w:val="left"/>
        <w:rPr>
          <w:lang w:val="en-US"/>
        </w:rPr>
      </w:pPr>
      <w:r w:rsidRPr="00DD2B1B">
        <w:rPr>
          <w:rFonts w:eastAsia="Algerian"/>
          <w:lang w:val="en-US"/>
        </w:rPr>
        <w:t xml:space="preserve"> </w:t>
      </w:r>
    </w:p>
    <w:p w14:paraId="25AE9032" w14:textId="77777777" w:rsidR="002C2220" w:rsidRPr="00DD2B1B" w:rsidRDefault="0041368C" w:rsidP="009C31D3">
      <w:pPr>
        <w:spacing w:after="0" w:line="360" w:lineRule="auto"/>
        <w:ind w:left="0" w:right="0" w:firstLine="0"/>
        <w:jc w:val="left"/>
        <w:rPr>
          <w:lang w:val="en-US"/>
        </w:rPr>
      </w:pPr>
      <w:r w:rsidRPr="00DD2B1B">
        <w:rPr>
          <w:lang w:val="en-US"/>
        </w:rPr>
        <w:t xml:space="preserve"> </w:t>
      </w:r>
      <w:r w:rsidRPr="00DD2B1B">
        <w:rPr>
          <w:lang w:val="en-US"/>
        </w:rPr>
        <w:tab/>
        <w:t xml:space="preserve"> </w:t>
      </w:r>
      <w:r w:rsidRPr="00DD2B1B">
        <w:rPr>
          <w:lang w:val="en-US"/>
        </w:rPr>
        <w:br w:type="page"/>
      </w:r>
    </w:p>
    <w:p w14:paraId="34DE9652" w14:textId="77777777" w:rsidR="002C2220" w:rsidRPr="00DD2B1B" w:rsidRDefault="0041368C" w:rsidP="009C31D3">
      <w:pPr>
        <w:spacing w:after="265" w:line="360" w:lineRule="auto"/>
        <w:ind w:left="1894" w:right="0" w:firstLine="0"/>
        <w:jc w:val="left"/>
      </w:pPr>
      <w:r w:rsidRPr="00DD2B1B">
        <w:rPr>
          <w:rFonts w:eastAsia="Calibri"/>
          <w:noProof/>
          <w:sz w:val="22"/>
        </w:rPr>
        <w:lastRenderedPageBreak/>
        <mc:AlternateContent>
          <mc:Choice Requires="wpg">
            <w:drawing>
              <wp:inline distT="0" distB="0" distL="0" distR="0" wp14:anchorId="6BB7A457" wp14:editId="7F288574">
                <wp:extent cx="3563112" cy="917447"/>
                <wp:effectExtent l="0" t="0" r="18415" b="16510"/>
                <wp:docPr id="130654" name="Group 130654"/>
                <wp:cNvGraphicFramePr/>
                <a:graphic xmlns:a="http://schemas.openxmlformats.org/drawingml/2006/main">
                  <a:graphicData uri="http://schemas.microsoft.com/office/word/2010/wordprocessingGroup">
                    <wpg:wgp>
                      <wpg:cNvGrpSpPr/>
                      <wpg:grpSpPr>
                        <a:xfrm>
                          <a:off x="0" y="0"/>
                          <a:ext cx="3563112" cy="917447"/>
                          <a:chOff x="-4825" y="-2666"/>
                          <a:chExt cx="3563112" cy="917447"/>
                        </a:xfrm>
                      </wpg:grpSpPr>
                      <pic:pic xmlns:pic="http://schemas.openxmlformats.org/drawingml/2006/picture">
                        <pic:nvPicPr>
                          <pic:cNvPr id="145160" name="Picture 145160"/>
                          <pic:cNvPicPr/>
                        </pic:nvPicPr>
                        <pic:blipFill>
                          <a:blip r:embed="rId26"/>
                          <a:stretch>
                            <a:fillRect/>
                          </a:stretch>
                        </pic:blipFill>
                        <pic:spPr>
                          <a:xfrm>
                            <a:off x="-4825" y="55245"/>
                            <a:ext cx="3563112" cy="859536"/>
                          </a:xfrm>
                          <a:prstGeom prst="rect">
                            <a:avLst/>
                          </a:prstGeom>
                        </pic:spPr>
                      </pic:pic>
                      <pic:pic xmlns:pic="http://schemas.openxmlformats.org/drawingml/2006/picture">
                        <pic:nvPicPr>
                          <pic:cNvPr id="145161" name="Picture 145161"/>
                          <pic:cNvPicPr/>
                        </pic:nvPicPr>
                        <pic:blipFill>
                          <a:blip r:embed="rId26"/>
                          <a:stretch>
                            <a:fillRect/>
                          </a:stretch>
                        </pic:blipFill>
                        <pic:spPr>
                          <a:xfrm>
                            <a:off x="-4825" y="55245"/>
                            <a:ext cx="3563112" cy="859536"/>
                          </a:xfrm>
                          <a:prstGeom prst="rect">
                            <a:avLst/>
                          </a:prstGeom>
                        </pic:spPr>
                      </pic:pic>
                      <pic:pic xmlns:pic="http://schemas.openxmlformats.org/drawingml/2006/picture">
                        <pic:nvPicPr>
                          <pic:cNvPr id="145162" name="Picture 145162"/>
                          <pic:cNvPicPr/>
                        </pic:nvPicPr>
                        <pic:blipFill>
                          <a:blip r:embed="rId27"/>
                          <a:stretch>
                            <a:fillRect/>
                          </a:stretch>
                        </pic:blipFill>
                        <pic:spPr>
                          <a:xfrm>
                            <a:off x="53086" y="-2666"/>
                            <a:ext cx="3505201" cy="231648"/>
                          </a:xfrm>
                          <a:prstGeom prst="rect">
                            <a:avLst/>
                          </a:prstGeom>
                        </pic:spPr>
                      </pic:pic>
                      <pic:pic xmlns:pic="http://schemas.openxmlformats.org/drawingml/2006/picture">
                        <pic:nvPicPr>
                          <pic:cNvPr id="145163" name="Picture 145163"/>
                          <pic:cNvPicPr/>
                        </pic:nvPicPr>
                        <pic:blipFill>
                          <a:blip r:embed="rId27"/>
                          <a:stretch>
                            <a:fillRect/>
                          </a:stretch>
                        </pic:blipFill>
                        <pic:spPr>
                          <a:xfrm>
                            <a:off x="53086" y="-2666"/>
                            <a:ext cx="3505201" cy="231648"/>
                          </a:xfrm>
                          <a:prstGeom prst="rect">
                            <a:avLst/>
                          </a:prstGeom>
                        </pic:spPr>
                      </pic:pic>
                      <wps:wsp>
                        <wps:cNvPr id="2018" name="Shape 2018"/>
                        <wps:cNvSpPr/>
                        <wps:spPr>
                          <a:xfrm>
                            <a:off x="0" y="0"/>
                            <a:ext cx="3557905" cy="914400"/>
                          </a:xfrm>
                          <a:custGeom>
                            <a:avLst/>
                            <a:gdLst/>
                            <a:ahLst/>
                            <a:cxnLst/>
                            <a:rect l="0" t="0" r="0" b="0"/>
                            <a:pathLst>
                              <a:path w="3557905" h="914400">
                                <a:moveTo>
                                  <a:pt x="0" y="171450"/>
                                </a:moveTo>
                                <a:cubicBezTo>
                                  <a:pt x="0" y="139826"/>
                                  <a:pt x="25527" y="114300"/>
                                  <a:pt x="57150" y="114300"/>
                                </a:cubicBezTo>
                                <a:lnTo>
                                  <a:pt x="3443605" y="114300"/>
                                </a:lnTo>
                                <a:lnTo>
                                  <a:pt x="3443605" y="57150"/>
                                </a:lnTo>
                                <a:cubicBezTo>
                                  <a:pt x="3443605" y="25526"/>
                                  <a:pt x="3469132" y="0"/>
                                  <a:pt x="3500755" y="0"/>
                                </a:cubicBezTo>
                                <a:cubicBezTo>
                                  <a:pt x="3532378" y="0"/>
                                  <a:pt x="3557905" y="25526"/>
                                  <a:pt x="3557905" y="57150"/>
                                </a:cubicBezTo>
                                <a:lnTo>
                                  <a:pt x="3557905" y="742950"/>
                                </a:lnTo>
                                <a:cubicBezTo>
                                  <a:pt x="3557905" y="774446"/>
                                  <a:pt x="3532378" y="800100"/>
                                  <a:pt x="3500755" y="800100"/>
                                </a:cubicBezTo>
                                <a:lnTo>
                                  <a:pt x="114300" y="800100"/>
                                </a:lnTo>
                                <a:lnTo>
                                  <a:pt x="114300" y="857250"/>
                                </a:lnTo>
                                <a:cubicBezTo>
                                  <a:pt x="114300" y="888746"/>
                                  <a:pt x="88773" y="914400"/>
                                  <a:pt x="57150" y="914400"/>
                                </a:cubicBezTo>
                                <a:cubicBezTo>
                                  <a:pt x="25527" y="914400"/>
                                  <a:pt x="0" y="888746"/>
                                  <a:pt x="0" y="857250"/>
                                </a:cubicBezTo>
                                <a:close/>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019" name="Shape 2019"/>
                        <wps:cNvSpPr/>
                        <wps:spPr>
                          <a:xfrm>
                            <a:off x="3443605" y="57150"/>
                            <a:ext cx="114300" cy="57150"/>
                          </a:xfrm>
                          <a:custGeom>
                            <a:avLst/>
                            <a:gdLst/>
                            <a:ahLst/>
                            <a:cxnLst/>
                            <a:rect l="0" t="0" r="0" b="0"/>
                            <a:pathLst>
                              <a:path w="114300" h="57150">
                                <a:moveTo>
                                  <a:pt x="0" y="57150"/>
                                </a:moveTo>
                                <a:lnTo>
                                  <a:pt x="57150" y="57150"/>
                                </a:lnTo>
                                <a:cubicBezTo>
                                  <a:pt x="88773" y="57150"/>
                                  <a:pt x="114300" y="31496"/>
                                  <a:pt x="114300" y="0"/>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020" name="Shape 2020"/>
                        <wps:cNvSpPr/>
                        <wps:spPr>
                          <a:xfrm>
                            <a:off x="3443605" y="57150"/>
                            <a:ext cx="57150" cy="57150"/>
                          </a:xfrm>
                          <a:custGeom>
                            <a:avLst/>
                            <a:gdLst/>
                            <a:ahLst/>
                            <a:cxnLst/>
                            <a:rect l="0" t="0" r="0" b="0"/>
                            <a:pathLst>
                              <a:path w="57150" h="57150">
                                <a:moveTo>
                                  <a:pt x="57150" y="57150"/>
                                </a:moveTo>
                                <a:lnTo>
                                  <a:pt x="57150" y="0"/>
                                </a:lnTo>
                                <a:cubicBezTo>
                                  <a:pt x="57150" y="15748"/>
                                  <a:pt x="44323" y="28575"/>
                                  <a:pt x="28575" y="28575"/>
                                </a:cubicBezTo>
                                <a:cubicBezTo>
                                  <a:pt x="12827" y="28575"/>
                                  <a:pt x="0" y="15748"/>
                                  <a:pt x="0" y="0"/>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021" name="Shape 2021"/>
                        <wps:cNvSpPr/>
                        <wps:spPr>
                          <a:xfrm>
                            <a:off x="0" y="142875"/>
                            <a:ext cx="114300" cy="85725"/>
                          </a:xfrm>
                          <a:custGeom>
                            <a:avLst/>
                            <a:gdLst/>
                            <a:ahLst/>
                            <a:cxnLst/>
                            <a:rect l="0" t="0" r="0" b="0"/>
                            <a:pathLst>
                              <a:path w="114300" h="85725">
                                <a:moveTo>
                                  <a:pt x="57150" y="85725"/>
                                </a:moveTo>
                                <a:lnTo>
                                  <a:pt x="57150" y="28575"/>
                                </a:lnTo>
                                <a:cubicBezTo>
                                  <a:pt x="57150" y="12700"/>
                                  <a:pt x="69977" y="0"/>
                                  <a:pt x="85725" y="0"/>
                                </a:cubicBezTo>
                                <a:cubicBezTo>
                                  <a:pt x="101473" y="0"/>
                                  <a:pt x="114300" y="12700"/>
                                  <a:pt x="114300" y="28575"/>
                                </a:cubicBezTo>
                                <a:cubicBezTo>
                                  <a:pt x="114300" y="60071"/>
                                  <a:pt x="88773" y="85725"/>
                                  <a:pt x="57150" y="85725"/>
                                </a:cubicBezTo>
                                <a:cubicBezTo>
                                  <a:pt x="25527" y="85725"/>
                                  <a:pt x="0" y="60071"/>
                                  <a:pt x="0" y="28575"/>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022" name="Shape 2022"/>
                        <wps:cNvSpPr/>
                        <wps:spPr>
                          <a:xfrm>
                            <a:off x="114300" y="171450"/>
                            <a:ext cx="0" cy="628650"/>
                          </a:xfrm>
                          <a:custGeom>
                            <a:avLst/>
                            <a:gdLst/>
                            <a:ahLst/>
                            <a:cxnLst/>
                            <a:rect l="0" t="0" r="0" b="0"/>
                            <a:pathLst>
                              <a:path h="628650">
                                <a:moveTo>
                                  <a:pt x="0" y="0"/>
                                </a:moveTo>
                                <a:lnTo>
                                  <a:pt x="0" y="62865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024" name="Rectangle 2024"/>
                        <wps:cNvSpPr/>
                        <wps:spPr>
                          <a:xfrm>
                            <a:off x="728601" y="344356"/>
                            <a:ext cx="2309086" cy="261414"/>
                          </a:xfrm>
                          <a:prstGeom prst="rect">
                            <a:avLst/>
                          </a:prstGeom>
                          <a:ln>
                            <a:noFill/>
                          </a:ln>
                        </wps:spPr>
                        <wps:txbx>
                          <w:txbxContent>
                            <w:p w14:paraId="38F8542E" w14:textId="77777777" w:rsidR="0073573E" w:rsidRPr="00837428" w:rsidRDefault="0073573E" w:rsidP="00837428">
                              <w:pPr>
                                <w:pStyle w:val="Heading2"/>
                                <w:rPr>
                                  <w:color w:val="auto"/>
                                  <w:lang w:val="en-US"/>
                                </w:rPr>
                              </w:pPr>
                              <w:bookmarkStart w:id="16" w:name="_Toc76231720"/>
                              <w:bookmarkStart w:id="17" w:name="_Toc76231996"/>
                              <w:bookmarkStart w:id="18" w:name="_Toc76232051"/>
                              <w:bookmarkStart w:id="19" w:name="_Toc76232496"/>
                              <w:bookmarkStart w:id="20" w:name="_Toc76232859"/>
                              <w:proofErr w:type="spellStart"/>
                              <w:r w:rsidRPr="00837428">
                                <w:rPr>
                                  <w:color w:val="auto"/>
                                  <w:lang w:val="en-US"/>
                                </w:rPr>
                                <w:t>Liste</w:t>
                              </w:r>
                              <w:proofErr w:type="spellEnd"/>
                              <w:r w:rsidRPr="00837428">
                                <w:rPr>
                                  <w:color w:val="auto"/>
                                  <w:lang w:val="en-US"/>
                                </w:rPr>
                                <w:t xml:space="preserve"> des figures</w:t>
                              </w:r>
                              <w:bookmarkEnd w:id="16"/>
                              <w:bookmarkEnd w:id="17"/>
                              <w:bookmarkEnd w:id="18"/>
                              <w:bookmarkEnd w:id="19"/>
                              <w:bookmarkEnd w:id="20"/>
                            </w:p>
                          </w:txbxContent>
                        </wps:txbx>
                        <wps:bodyPr horzOverflow="overflow" vert="horz" lIns="0" tIns="0" rIns="0" bIns="0" rtlCol="0">
                          <a:noAutofit/>
                        </wps:bodyPr>
                      </wps:wsp>
                      <wps:wsp>
                        <wps:cNvPr id="2025" name="Rectangle 2025"/>
                        <wps:cNvSpPr/>
                        <wps:spPr>
                          <a:xfrm>
                            <a:off x="2819400" y="268306"/>
                            <a:ext cx="58781" cy="261414"/>
                          </a:xfrm>
                          <a:prstGeom prst="rect">
                            <a:avLst/>
                          </a:prstGeom>
                          <a:ln>
                            <a:noFill/>
                          </a:ln>
                        </wps:spPr>
                        <wps:txbx>
                          <w:txbxContent>
                            <w:p w14:paraId="1963B0B8" w14:textId="77777777" w:rsidR="0073573E" w:rsidRDefault="0073573E">
                              <w:pPr>
                                <w:spacing w:after="160" w:line="259" w:lineRule="auto"/>
                                <w:ind w:left="0" w:right="0" w:firstLine="0"/>
                                <w:jc w:val="left"/>
                              </w:pPr>
                              <w:r>
                                <w:rPr>
                                  <w:rFonts w:ascii="Algerian" w:eastAsia="Algerian" w:hAnsi="Algerian" w:cs="Algerian"/>
                                  <w:sz w:val="28"/>
                                </w:rPr>
                                <w:t xml:space="preserve"> </w:t>
                              </w:r>
                            </w:p>
                          </w:txbxContent>
                        </wps:txbx>
                        <wps:bodyPr horzOverflow="overflow" vert="horz" lIns="0" tIns="0" rIns="0" bIns="0" rtlCol="0">
                          <a:noAutofit/>
                        </wps:bodyPr>
                      </wps:wsp>
                    </wpg:wgp>
                  </a:graphicData>
                </a:graphic>
              </wp:inline>
            </w:drawing>
          </mc:Choice>
          <mc:Fallback>
            <w:pict>
              <v:group w14:anchorId="6BB7A457" id="Group 130654" o:spid="_x0000_s1095" style="width:280.55pt;height:72.25pt;mso-position-horizontal-relative:char;mso-position-vertical-relative:line" coordorigin="-48,-26" coordsize="35631,9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">
                <v:shape id="Picture 145160" o:spid="_x0000_s1096" type="#_x0000_t75" style="position:absolute;left:-48;top:552;width:35630;height:8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">
                  <v:imagedata r:id="rId28" o:title=""/>
                </v:shape>
                <v:shape id="Picture 145161" o:spid="_x0000_s1097" type="#_x0000_t75" style="position:absolute;left:-48;top:552;width:35630;height:8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">
                  <v:imagedata r:id="rId28" o:title=""/>
                </v:shape>
                <v:shape id="Picture 145162" o:spid="_x0000_s1098" type="#_x0000_t75" style="position:absolute;left:530;top:-26;width:35052;height:2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">
                  <v:imagedata r:id="rId29" o:title=""/>
                </v:shape>
                <v:shape id="Picture 145163" o:spid="_x0000_s1099" type="#_x0000_t75" style="position:absolute;left:530;top:-26;width:35052;height:2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">
                  <v:imagedata r:id="rId29" o:title=""/>
                </v:shape>
                <v:shape id="Shape 2018" o:spid="_x0000_s1100" style="position:absolute;width:35579;height:9144;visibility:visible;mso-wrap-style:square;v-text-anchor:top" coordsize="3557905,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" path="m,171450c,139826,25527,114300,57150,114300r3386455,l3443605,57150c3443605,25526,3469132,,3500755,v31623,,57150,25526,57150,57150l3557905,742950v,31496,-25527,57150,-57150,57150l114300,800100r,57150c114300,888746,88773,914400,57150,914400,25527,914400,,888746,,857250l,171450xe" filled="f" strokecolor="#4472c4" strokeweight=".5pt">
                  <v:stroke miterlimit="83231f" joinstyle="miter"/>
                  <v:path arrowok="t" textboxrect="0,0,3557905,914400"/>
                </v:shape>
                <v:shape id="Shape 2019" o:spid="_x0000_s1101" style="position:absolute;left:34436;top:571;width:1143;height:572;visibility:visible;mso-wrap-style:square;v-text-anchor:top" coordsize="1143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" path="m,57150r57150,c88773,57150,114300,31496,114300,e" filled="f" strokecolor="#4472c4" strokeweight=".5pt">
                  <v:stroke miterlimit="83231f" joinstyle="miter"/>
                  <v:path arrowok="t" textboxrect="0,0,114300,57150"/>
                </v:shape>
                <v:shape id="Shape 2020" o:spid="_x0000_s1102" style="position:absolute;left:34436;top:571;width:571;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" path="m57150,57150l57150,v,15748,-12827,28575,-28575,28575c12827,28575,,15748,,e" filled="f" strokecolor="#4472c4" strokeweight=".5pt">
                  <v:stroke miterlimit="83231f" joinstyle="miter"/>
                  <v:path arrowok="t" textboxrect="0,0,57150,57150"/>
                </v:shape>
                <v:shape id="Shape 2021" o:spid="_x0000_s1103" style="position:absolute;top:1428;width:1143;height:858;visibility:visible;mso-wrap-style:square;v-text-anchor:top" coordsize="11430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" path="m57150,85725r,-57150c57150,12700,69977,,85725,v15748,,28575,12700,28575,28575c114300,60071,88773,85725,57150,85725,25527,85725,,60071,,28575e" filled="f" strokecolor="#4472c4" strokeweight=".5pt">
                  <v:stroke miterlimit="83231f" joinstyle="miter"/>
                  <v:path arrowok="t" textboxrect="0,0,114300,85725"/>
                </v:shape>
                <v:shape id="Shape 2022" o:spid="_x0000_s1104" style="position:absolute;left:1143;top:1714;width:0;height:6287;visibility:visible;mso-wrap-style:square;v-text-anchor:top" coordsize="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" path="m,l,628650e" filled="f" strokecolor="#4472c4" strokeweight=".5pt">
                  <v:stroke miterlimit="83231f" joinstyle="miter"/>
                  <v:path arrowok="t" textboxrect="0,0,0,628650"/>
                </v:shape>
                <v:rect id="Rectangle 2024" o:spid="_x0000_s1105" style="position:absolute;left:7286;top:3443;width:23090;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437xQAAAN0AAAAPAAAAZHJzL2Rvd25yZXYueG1sRI9Pi8Iw&#10;FMTvgt8hPGFvmlpk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DkT437xQAAAN0AAAAP&#10;AAAAAAAAAAAAAAAAAAcCAABkcnMvZG93bnJldi54bWxQSwUGAAAAAAMAAwC3AAAA+QIAAAAA&#10;" filled="f" stroked="f">
                  <v:textbox inset="0,0,0,0">
                    <w:txbxContent>
                      <w:p w14:paraId="38F8542E" w14:textId="77777777" w:rsidR="0073573E" w:rsidRPr="00837428" w:rsidRDefault="0073573E" w:rsidP="00837428">
                        <w:pPr>
                          <w:pStyle w:val="Heading2"/>
                          <w:rPr>
                            <w:color w:val="auto"/>
                            <w:lang w:val="en-US"/>
                          </w:rPr>
                        </w:pPr>
                        <w:bookmarkStart w:id="21" w:name="_Toc76231720"/>
                        <w:bookmarkStart w:id="22" w:name="_Toc76231996"/>
                        <w:bookmarkStart w:id="23" w:name="_Toc76232051"/>
                        <w:bookmarkStart w:id="24" w:name="_Toc76232496"/>
                        <w:bookmarkStart w:id="25" w:name="_Toc76232859"/>
                        <w:proofErr w:type="spellStart"/>
                        <w:r w:rsidRPr="00837428">
                          <w:rPr>
                            <w:color w:val="auto"/>
                            <w:lang w:val="en-US"/>
                          </w:rPr>
                          <w:t>Liste</w:t>
                        </w:r>
                        <w:proofErr w:type="spellEnd"/>
                        <w:r w:rsidRPr="00837428">
                          <w:rPr>
                            <w:color w:val="auto"/>
                            <w:lang w:val="en-US"/>
                          </w:rPr>
                          <w:t xml:space="preserve"> des figures</w:t>
                        </w:r>
                        <w:bookmarkEnd w:id="21"/>
                        <w:bookmarkEnd w:id="22"/>
                        <w:bookmarkEnd w:id="23"/>
                        <w:bookmarkEnd w:id="24"/>
                        <w:bookmarkEnd w:id="25"/>
                      </w:p>
                    </w:txbxContent>
                  </v:textbox>
                </v:rect>
                <v:rect id="Rectangle 2025" o:spid="_x0000_s1106" style="position:absolute;left:28194;top:2683;width:587;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yhgxQAAAN0AAAAPAAAAZHJzL2Rvd25yZXYueG1sRI9Pi8Iw&#10;FMTvgt8hPGFvmlpw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CLAyhgxQAAAN0AAAAP&#10;AAAAAAAAAAAAAAAAAAcCAABkcnMvZG93bnJldi54bWxQSwUGAAAAAAMAAwC3AAAA+QIAAAAA&#10;" filled="f" stroked="f">
                  <v:textbox inset="0,0,0,0">
                    <w:txbxContent>
                      <w:p w14:paraId="1963B0B8" w14:textId="77777777" w:rsidR="0073573E" w:rsidRDefault="0073573E">
                        <w:pPr>
                          <w:spacing w:after="160" w:line="259" w:lineRule="auto"/>
                          <w:ind w:left="0" w:right="0" w:firstLine="0"/>
                          <w:jc w:val="left"/>
                        </w:pPr>
                        <w:r>
                          <w:rPr>
                            <w:rFonts w:ascii="Algerian" w:eastAsia="Algerian" w:hAnsi="Algerian" w:cs="Algerian"/>
                            <w:sz w:val="28"/>
                          </w:rPr>
                          <w:t xml:space="preserve"> </w:t>
                        </w:r>
                      </w:p>
                    </w:txbxContent>
                  </v:textbox>
                </v:rect>
                <w10:anchorlock/>
              </v:group>
            </w:pict>
          </mc:Fallback>
        </mc:AlternateContent>
      </w:r>
    </w:p>
    <w:p w14:paraId="5A399E8E" w14:textId="77777777" w:rsidR="002C2220" w:rsidRPr="00DD2B1B" w:rsidRDefault="0041368C" w:rsidP="009C31D3">
      <w:pPr>
        <w:tabs>
          <w:tab w:val="right" w:pos="9081"/>
        </w:tabs>
        <w:spacing w:after="160" w:line="360" w:lineRule="auto"/>
        <w:ind w:left="0" w:right="0" w:firstLine="0"/>
        <w:jc w:val="left"/>
      </w:pPr>
      <w:r w:rsidRPr="00DD2B1B">
        <w:t>Figure 1. 1.</w:t>
      </w:r>
      <w:r w:rsidRPr="00DD2B1B">
        <w:rPr>
          <w:rFonts w:eastAsia="Calibri"/>
          <w:sz w:val="22"/>
        </w:rPr>
        <w:t xml:space="preserve"> </w:t>
      </w:r>
      <w:r w:rsidRPr="00DD2B1B">
        <w:rPr>
          <w:rFonts w:eastAsia="Calibri"/>
          <w:sz w:val="22"/>
        </w:rPr>
        <w:tab/>
      </w:r>
      <w:r w:rsidRPr="00DD2B1B">
        <w:t>Patch devant réduire des temps de réponse .....................................................7</w:t>
      </w:r>
      <w:r w:rsidRPr="00DD2B1B">
        <w:rPr>
          <w:rFonts w:eastAsia="Calibri"/>
          <w:sz w:val="22"/>
        </w:rPr>
        <w:t xml:space="preserve"> </w:t>
      </w:r>
    </w:p>
    <w:p w14:paraId="6F849476" w14:textId="77777777" w:rsidR="002C2220" w:rsidRPr="00DD2B1B" w:rsidRDefault="0041368C" w:rsidP="009C31D3">
      <w:pPr>
        <w:tabs>
          <w:tab w:val="right" w:pos="9081"/>
        </w:tabs>
        <w:spacing w:after="160" w:line="360" w:lineRule="auto"/>
        <w:ind w:left="0" w:right="0" w:firstLine="0"/>
        <w:jc w:val="left"/>
      </w:pPr>
      <w:r w:rsidRPr="00DD2B1B">
        <w:t xml:space="preserve">Figure 2. </w:t>
      </w:r>
      <w:proofErr w:type="gramStart"/>
      <w:r w:rsidRPr="00DD2B1B">
        <w:t>1:</w:t>
      </w:r>
      <w:proofErr w:type="gramEnd"/>
      <w:r w:rsidRPr="00DD2B1B">
        <w:rPr>
          <w:rFonts w:eastAsia="Calibri"/>
          <w:sz w:val="22"/>
        </w:rPr>
        <w:t xml:space="preserve"> </w:t>
      </w:r>
      <w:r w:rsidRPr="00DD2B1B">
        <w:rPr>
          <w:rFonts w:eastAsia="Calibri"/>
          <w:sz w:val="22"/>
        </w:rPr>
        <w:tab/>
      </w:r>
      <w:r w:rsidRPr="00DD2B1B">
        <w:t>Processus de test manuel .............................................................................. 16</w:t>
      </w:r>
      <w:r w:rsidRPr="00DD2B1B">
        <w:rPr>
          <w:rFonts w:eastAsia="Calibri"/>
          <w:sz w:val="22"/>
        </w:rPr>
        <w:t xml:space="preserve"> </w:t>
      </w:r>
    </w:p>
    <w:p w14:paraId="4C405BC4" w14:textId="77777777" w:rsidR="002C2220" w:rsidRPr="00DD2B1B" w:rsidRDefault="0041368C" w:rsidP="009C31D3">
      <w:pPr>
        <w:tabs>
          <w:tab w:val="right" w:pos="9081"/>
        </w:tabs>
        <w:spacing w:after="160" w:line="360" w:lineRule="auto"/>
        <w:ind w:left="0" w:right="0" w:firstLine="0"/>
        <w:jc w:val="left"/>
      </w:pPr>
      <w:r w:rsidRPr="00DD2B1B">
        <w:t xml:space="preserve">Figure 2. </w:t>
      </w:r>
      <w:proofErr w:type="gramStart"/>
      <w:r w:rsidRPr="00DD2B1B">
        <w:t>2:</w:t>
      </w:r>
      <w:proofErr w:type="gramEnd"/>
      <w:r w:rsidRPr="00DD2B1B">
        <w:rPr>
          <w:rFonts w:eastAsia="Calibri"/>
          <w:sz w:val="22"/>
        </w:rPr>
        <w:t xml:space="preserve"> </w:t>
      </w:r>
      <w:r w:rsidRPr="00DD2B1B">
        <w:rPr>
          <w:rFonts w:eastAsia="Calibri"/>
          <w:sz w:val="22"/>
        </w:rPr>
        <w:tab/>
      </w:r>
      <w:r w:rsidRPr="00DD2B1B">
        <w:t>Succession de tâches avec Gantt .................................................................. 23</w:t>
      </w:r>
      <w:r w:rsidRPr="00DD2B1B">
        <w:rPr>
          <w:rFonts w:eastAsia="Calibri"/>
          <w:sz w:val="22"/>
        </w:rPr>
        <w:t xml:space="preserve"> </w:t>
      </w:r>
    </w:p>
    <w:p w14:paraId="5C0D536E" w14:textId="77777777" w:rsidR="002C2220" w:rsidRPr="00DD2B1B" w:rsidRDefault="0041368C" w:rsidP="009C31D3">
      <w:pPr>
        <w:tabs>
          <w:tab w:val="right" w:pos="9081"/>
        </w:tabs>
        <w:spacing w:after="160" w:line="360" w:lineRule="auto"/>
        <w:ind w:left="0" w:right="0" w:firstLine="0"/>
        <w:jc w:val="left"/>
      </w:pPr>
      <w:r w:rsidRPr="00DD2B1B">
        <w:t xml:space="preserve">Figure 2. </w:t>
      </w:r>
      <w:proofErr w:type="gramStart"/>
      <w:r w:rsidRPr="00DD2B1B">
        <w:t>3:</w:t>
      </w:r>
      <w:proofErr w:type="gramEnd"/>
      <w:r w:rsidRPr="00DD2B1B">
        <w:rPr>
          <w:rFonts w:eastAsia="Calibri"/>
          <w:sz w:val="22"/>
        </w:rPr>
        <w:t xml:space="preserve"> </w:t>
      </w:r>
      <w:r w:rsidRPr="00DD2B1B">
        <w:rPr>
          <w:rFonts w:eastAsia="Calibri"/>
          <w:sz w:val="22"/>
        </w:rPr>
        <w:tab/>
      </w:r>
      <w:r w:rsidRPr="00DD2B1B">
        <w:t>Présentation du fonctionnement de Scrum .................................................... 24</w:t>
      </w:r>
      <w:r w:rsidRPr="00DD2B1B">
        <w:rPr>
          <w:rFonts w:eastAsia="Calibri"/>
          <w:sz w:val="22"/>
        </w:rPr>
        <w:t xml:space="preserve"> </w:t>
      </w:r>
    </w:p>
    <w:p w14:paraId="06468C04" w14:textId="77777777" w:rsidR="002C2220" w:rsidRPr="00DD2B1B" w:rsidRDefault="0041368C" w:rsidP="009C31D3">
      <w:pPr>
        <w:tabs>
          <w:tab w:val="right" w:pos="9081"/>
        </w:tabs>
        <w:spacing w:after="160" w:line="360" w:lineRule="auto"/>
        <w:ind w:left="0" w:right="0" w:firstLine="0"/>
        <w:jc w:val="left"/>
      </w:pPr>
      <w:r w:rsidRPr="00DD2B1B">
        <w:t xml:space="preserve">Figure 2. </w:t>
      </w:r>
      <w:proofErr w:type="gramStart"/>
      <w:r w:rsidRPr="00DD2B1B">
        <w:t>4:</w:t>
      </w:r>
      <w:proofErr w:type="gramEnd"/>
      <w:r w:rsidRPr="00DD2B1B">
        <w:rPr>
          <w:rFonts w:eastAsia="Calibri"/>
          <w:sz w:val="22"/>
        </w:rPr>
        <w:t xml:space="preserve"> </w:t>
      </w:r>
      <w:r w:rsidRPr="00DD2B1B">
        <w:rPr>
          <w:rFonts w:eastAsia="Calibri"/>
          <w:sz w:val="22"/>
        </w:rPr>
        <w:tab/>
      </w:r>
      <w:r w:rsidRPr="00DD2B1B">
        <w:t>Eclipse ......................................................................................................... 25</w:t>
      </w:r>
      <w:r w:rsidRPr="00DD2B1B">
        <w:rPr>
          <w:rFonts w:eastAsia="Calibri"/>
          <w:sz w:val="22"/>
        </w:rPr>
        <w:t xml:space="preserve"> </w:t>
      </w:r>
    </w:p>
    <w:p w14:paraId="5B761BE4" w14:textId="77777777" w:rsidR="002C2220" w:rsidRPr="00DD2B1B" w:rsidRDefault="0041368C" w:rsidP="009C31D3">
      <w:pPr>
        <w:tabs>
          <w:tab w:val="right" w:pos="9081"/>
        </w:tabs>
        <w:spacing w:after="160" w:line="360" w:lineRule="auto"/>
        <w:ind w:left="0" w:right="0" w:firstLine="0"/>
        <w:jc w:val="left"/>
      </w:pPr>
      <w:r w:rsidRPr="00DD2B1B">
        <w:t xml:space="preserve">Figure 2. </w:t>
      </w:r>
      <w:proofErr w:type="gramStart"/>
      <w:r w:rsidRPr="00DD2B1B">
        <w:t>5:</w:t>
      </w:r>
      <w:proofErr w:type="gramEnd"/>
      <w:r w:rsidRPr="00DD2B1B">
        <w:rPr>
          <w:rFonts w:eastAsia="Calibri"/>
          <w:sz w:val="22"/>
        </w:rPr>
        <w:t xml:space="preserve"> </w:t>
      </w:r>
      <w:r w:rsidRPr="00DD2B1B">
        <w:rPr>
          <w:rFonts w:eastAsia="Calibri"/>
          <w:sz w:val="22"/>
        </w:rPr>
        <w:tab/>
      </w:r>
      <w:r w:rsidRPr="00DD2B1B">
        <w:t>Logo de Visual Studio Code ........................................................................ 26</w:t>
      </w:r>
      <w:r w:rsidRPr="00DD2B1B">
        <w:rPr>
          <w:rFonts w:eastAsia="Calibri"/>
          <w:sz w:val="22"/>
        </w:rPr>
        <w:t xml:space="preserve"> </w:t>
      </w:r>
    </w:p>
    <w:p w14:paraId="5D18DAA2" w14:textId="77777777" w:rsidR="002C2220" w:rsidRPr="00DD2B1B" w:rsidRDefault="0041368C" w:rsidP="009C31D3">
      <w:pPr>
        <w:tabs>
          <w:tab w:val="right" w:pos="9081"/>
        </w:tabs>
        <w:spacing w:after="160" w:line="360" w:lineRule="auto"/>
        <w:ind w:left="0" w:right="0" w:firstLine="0"/>
        <w:jc w:val="left"/>
      </w:pPr>
      <w:r w:rsidRPr="00DD2B1B">
        <w:t xml:space="preserve">Figure 2. </w:t>
      </w:r>
      <w:proofErr w:type="gramStart"/>
      <w:r w:rsidRPr="00DD2B1B">
        <w:t>6:</w:t>
      </w:r>
      <w:proofErr w:type="gramEnd"/>
      <w:r w:rsidRPr="00DD2B1B">
        <w:rPr>
          <w:rFonts w:eastAsia="Calibri"/>
          <w:sz w:val="22"/>
        </w:rPr>
        <w:t xml:space="preserve"> </w:t>
      </w:r>
      <w:r w:rsidRPr="00DD2B1B">
        <w:rPr>
          <w:rFonts w:eastAsia="Calibri"/>
          <w:sz w:val="22"/>
        </w:rPr>
        <w:tab/>
      </w:r>
      <w:r w:rsidRPr="00DD2B1B">
        <w:t xml:space="preserve">Fonctionnement de </w:t>
      </w:r>
      <w:proofErr w:type="spellStart"/>
      <w:r w:rsidRPr="00DD2B1B">
        <w:t>Protractor</w:t>
      </w:r>
      <w:proofErr w:type="spellEnd"/>
      <w:r w:rsidRPr="00DD2B1B">
        <w:t xml:space="preserve"> ...................................................................... 35</w:t>
      </w:r>
      <w:r w:rsidRPr="00DD2B1B">
        <w:rPr>
          <w:rFonts w:eastAsia="Calibri"/>
          <w:sz w:val="22"/>
        </w:rPr>
        <w:t xml:space="preserve"> </w:t>
      </w:r>
    </w:p>
    <w:p w14:paraId="1D886CC5" w14:textId="77777777" w:rsidR="002C2220" w:rsidRPr="00DD2B1B" w:rsidRDefault="0041368C" w:rsidP="009C31D3">
      <w:pPr>
        <w:tabs>
          <w:tab w:val="right" w:pos="9081"/>
        </w:tabs>
        <w:spacing w:after="160" w:line="360" w:lineRule="auto"/>
        <w:ind w:left="0" w:right="0" w:firstLine="0"/>
        <w:jc w:val="left"/>
      </w:pPr>
      <w:r w:rsidRPr="00DD2B1B">
        <w:t>Figure 3.1 :</w:t>
      </w:r>
      <w:r w:rsidRPr="00DD2B1B">
        <w:rPr>
          <w:rFonts w:eastAsia="Calibri"/>
          <w:sz w:val="22"/>
        </w:rPr>
        <w:t xml:space="preserve"> </w:t>
      </w:r>
      <w:r w:rsidRPr="00DD2B1B">
        <w:rPr>
          <w:rFonts w:eastAsia="Calibri"/>
          <w:sz w:val="22"/>
        </w:rPr>
        <w:tab/>
      </w:r>
      <w:r w:rsidRPr="00DD2B1B">
        <w:t>Roue de Deming .......................................................................................... 61</w:t>
      </w:r>
      <w:r w:rsidRPr="00DD2B1B">
        <w:rPr>
          <w:rFonts w:eastAsia="Calibri"/>
          <w:sz w:val="22"/>
        </w:rPr>
        <w:t xml:space="preserve"> </w:t>
      </w:r>
    </w:p>
    <w:p w14:paraId="15C174F8" w14:textId="77777777" w:rsidR="002C2220" w:rsidRPr="00DD2B1B" w:rsidRDefault="0041368C" w:rsidP="009C31D3">
      <w:pPr>
        <w:tabs>
          <w:tab w:val="right" w:pos="9081"/>
        </w:tabs>
        <w:spacing w:after="160" w:line="360" w:lineRule="auto"/>
        <w:ind w:left="0" w:right="0" w:firstLine="0"/>
        <w:jc w:val="left"/>
      </w:pPr>
      <w:r w:rsidRPr="00DD2B1B">
        <w:t>Figure 3.2 :</w:t>
      </w:r>
      <w:r w:rsidRPr="00DD2B1B">
        <w:rPr>
          <w:rFonts w:eastAsia="Calibri"/>
          <w:sz w:val="22"/>
        </w:rPr>
        <w:t xml:space="preserve"> </w:t>
      </w:r>
      <w:r w:rsidRPr="00DD2B1B">
        <w:rPr>
          <w:rFonts w:eastAsia="Calibri"/>
          <w:sz w:val="22"/>
        </w:rPr>
        <w:tab/>
      </w:r>
      <w:r w:rsidRPr="00DD2B1B">
        <w:t>Organigramme de fonctionnement du test après optimisation ....................... 62</w:t>
      </w:r>
      <w:r w:rsidRPr="00DD2B1B">
        <w:rPr>
          <w:rFonts w:eastAsia="Calibri"/>
          <w:sz w:val="22"/>
        </w:rPr>
        <w:t xml:space="preserve"> </w:t>
      </w:r>
    </w:p>
    <w:p w14:paraId="39B118CC" w14:textId="77777777" w:rsidR="002C2220" w:rsidRPr="00DD2B1B" w:rsidRDefault="0041368C" w:rsidP="009C31D3">
      <w:pPr>
        <w:tabs>
          <w:tab w:val="right" w:pos="9081"/>
        </w:tabs>
        <w:spacing w:after="160" w:line="360" w:lineRule="auto"/>
        <w:ind w:left="0" w:right="0" w:firstLine="0"/>
        <w:jc w:val="left"/>
      </w:pPr>
      <w:r w:rsidRPr="00DD2B1B">
        <w:t>Figure 3.3 :</w:t>
      </w:r>
      <w:r w:rsidRPr="00DD2B1B">
        <w:rPr>
          <w:rFonts w:eastAsia="Calibri"/>
          <w:sz w:val="22"/>
        </w:rPr>
        <w:t xml:space="preserve"> </w:t>
      </w:r>
      <w:r w:rsidRPr="00DD2B1B">
        <w:rPr>
          <w:rFonts w:eastAsia="Calibri"/>
          <w:sz w:val="22"/>
        </w:rPr>
        <w:tab/>
      </w:r>
      <w:r w:rsidRPr="00DD2B1B">
        <w:t>Cas d’utilisation du logiciel de test ............................................................... 65</w:t>
      </w:r>
      <w:r w:rsidRPr="00DD2B1B">
        <w:rPr>
          <w:rFonts w:eastAsia="Calibri"/>
          <w:sz w:val="22"/>
        </w:rPr>
        <w:t xml:space="preserve"> </w:t>
      </w:r>
    </w:p>
    <w:p w14:paraId="5A11279E" w14:textId="77777777" w:rsidR="002C2220" w:rsidRPr="00DD2B1B" w:rsidRDefault="0041368C" w:rsidP="009C31D3">
      <w:pPr>
        <w:tabs>
          <w:tab w:val="right" w:pos="9081"/>
        </w:tabs>
        <w:spacing w:after="160" w:line="360" w:lineRule="auto"/>
        <w:ind w:left="0" w:right="0" w:firstLine="0"/>
        <w:jc w:val="left"/>
      </w:pPr>
      <w:r w:rsidRPr="00DD2B1B">
        <w:t>Figure 4.1:</w:t>
      </w:r>
      <w:r w:rsidRPr="00DD2B1B">
        <w:rPr>
          <w:rFonts w:eastAsia="Calibri"/>
          <w:sz w:val="22"/>
        </w:rPr>
        <w:t xml:space="preserve"> </w:t>
      </w:r>
      <w:r w:rsidRPr="00DD2B1B">
        <w:rPr>
          <w:rFonts w:eastAsia="Calibri"/>
          <w:sz w:val="22"/>
        </w:rPr>
        <w:tab/>
      </w:r>
      <w:r w:rsidRPr="00DD2B1B">
        <w:t xml:space="preserve">Logo de </w:t>
      </w:r>
      <w:proofErr w:type="spellStart"/>
      <w:r w:rsidRPr="00DD2B1B">
        <w:t>Creately</w:t>
      </w:r>
      <w:proofErr w:type="spellEnd"/>
      <w:r w:rsidRPr="00DD2B1B">
        <w:t xml:space="preserve"> ............................................................................................. 66</w:t>
      </w:r>
      <w:r w:rsidRPr="00DD2B1B">
        <w:rPr>
          <w:rFonts w:eastAsia="Calibri"/>
          <w:sz w:val="22"/>
        </w:rPr>
        <w:t xml:space="preserve"> </w:t>
      </w:r>
    </w:p>
    <w:p w14:paraId="5F29CC9C" w14:textId="77777777" w:rsidR="002C2220" w:rsidRPr="00DD2B1B" w:rsidRDefault="0041368C" w:rsidP="009C31D3">
      <w:pPr>
        <w:tabs>
          <w:tab w:val="right" w:pos="9081"/>
        </w:tabs>
        <w:spacing w:after="160" w:line="360" w:lineRule="auto"/>
        <w:ind w:left="0" w:right="0" w:firstLine="0"/>
        <w:jc w:val="left"/>
      </w:pPr>
      <w:r w:rsidRPr="00DD2B1B">
        <w:t>Figure 3.4 :</w:t>
      </w:r>
      <w:r w:rsidRPr="00DD2B1B">
        <w:rPr>
          <w:rFonts w:eastAsia="Calibri"/>
          <w:sz w:val="22"/>
        </w:rPr>
        <w:t xml:space="preserve"> </w:t>
      </w:r>
      <w:r w:rsidRPr="00DD2B1B">
        <w:rPr>
          <w:rFonts w:eastAsia="Calibri"/>
          <w:sz w:val="22"/>
        </w:rPr>
        <w:tab/>
      </w:r>
      <w:r w:rsidRPr="00DD2B1B">
        <w:t>Cycle de vie d’un logiciel, cycle en V .......................................................... 67</w:t>
      </w:r>
      <w:r w:rsidRPr="00DD2B1B">
        <w:rPr>
          <w:rFonts w:eastAsia="Calibri"/>
          <w:sz w:val="22"/>
        </w:rPr>
        <w:t xml:space="preserve"> </w:t>
      </w:r>
    </w:p>
    <w:p w14:paraId="619B724F" w14:textId="77777777" w:rsidR="002C2220" w:rsidRPr="00DD2B1B" w:rsidRDefault="0041368C" w:rsidP="009C31D3">
      <w:pPr>
        <w:tabs>
          <w:tab w:val="right" w:pos="9081"/>
        </w:tabs>
        <w:spacing w:after="160" w:line="360" w:lineRule="auto"/>
        <w:ind w:left="0" w:right="0" w:firstLine="0"/>
        <w:jc w:val="left"/>
      </w:pPr>
      <w:r w:rsidRPr="00DD2B1B">
        <w:t>Figure 3.5 :</w:t>
      </w:r>
      <w:r w:rsidRPr="00DD2B1B">
        <w:rPr>
          <w:rFonts w:eastAsia="Calibri"/>
          <w:sz w:val="22"/>
        </w:rPr>
        <w:t xml:space="preserve"> </w:t>
      </w:r>
      <w:r w:rsidRPr="00DD2B1B">
        <w:rPr>
          <w:rFonts w:eastAsia="Calibri"/>
          <w:sz w:val="22"/>
        </w:rPr>
        <w:tab/>
      </w:r>
      <w:r w:rsidRPr="00DD2B1B">
        <w:t xml:space="preserve">Architecture de </w:t>
      </w:r>
      <w:proofErr w:type="spellStart"/>
      <w:r w:rsidRPr="00DD2B1B">
        <w:t>Selenium</w:t>
      </w:r>
      <w:proofErr w:type="spellEnd"/>
      <w:r w:rsidRPr="00DD2B1B">
        <w:t xml:space="preserve"> WebDriver ........................................................... 69</w:t>
      </w:r>
      <w:r w:rsidRPr="00DD2B1B">
        <w:rPr>
          <w:rFonts w:eastAsia="Calibri"/>
          <w:sz w:val="22"/>
        </w:rPr>
        <w:t xml:space="preserve"> </w:t>
      </w:r>
    </w:p>
    <w:p w14:paraId="237D2149" w14:textId="77777777" w:rsidR="002C2220" w:rsidRPr="00DD2B1B" w:rsidRDefault="0041368C" w:rsidP="009C31D3">
      <w:pPr>
        <w:tabs>
          <w:tab w:val="right" w:pos="9081"/>
        </w:tabs>
        <w:spacing w:after="160" w:line="360" w:lineRule="auto"/>
        <w:ind w:left="0" w:right="0" w:firstLine="0"/>
        <w:jc w:val="left"/>
      </w:pPr>
      <w:r w:rsidRPr="00DD2B1B">
        <w:t>Figure 3.6 :</w:t>
      </w:r>
      <w:r w:rsidRPr="00DD2B1B">
        <w:rPr>
          <w:rFonts w:eastAsia="Calibri"/>
          <w:sz w:val="22"/>
        </w:rPr>
        <w:t xml:space="preserve"> </w:t>
      </w:r>
      <w:r w:rsidRPr="00DD2B1B">
        <w:rPr>
          <w:rFonts w:eastAsia="Calibri"/>
          <w:sz w:val="22"/>
        </w:rPr>
        <w:tab/>
      </w:r>
      <w:r w:rsidRPr="00DD2B1B">
        <w:t>Compatibilité entre navigateurs .................................................................... 71</w:t>
      </w:r>
      <w:r w:rsidRPr="00DD2B1B">
        <w:rPr>
          <w:rFonts w:eastAsia="Calibri"/>
          <w:sz w:val="22"/>
        </w:rPr>
        <w:t xml:space="preserve"> </w:t>
      </w:r>
    </w:p>
    <w:p w14:paraId="1272A62B" w14:textId="77777777" w:rsidR="002C2220" w:rsidRPr="00DD2B1B" w:rsidRDefault="0041368C" w:rsidP="009C31D3">
      <w:pPr>
        <w:tabs>
          <w:tab w:val="right" w:pos="9081"/>
        </w:tabs>
        <w:spacing w:after="160" w:line="360" w:lineRule="auto"/>
        <w:ind w:left="0" w:right="0" w:firstLine="0"/>
        <w:jc w:val="left"/>
      </w:pPr>
      <w:r w:rsidRPr="00DD2B1B">
        <w:t>Figure 4.2:</w:t>
      </w:r>
      <w:r w:rsidRPr="00DD2B1B">
        <w:rPr>
          <w:rFonts w:eastAsia="Calibri"/>
          <w:sz w:val="22"/>
        </w:rPr>
        <w:t xml:space="preserve"> </w:t>
      </w:r>
      <w:r w:rsidRPr="00DD2B1B">
        <w:rPr>
          <w:rFonts w:eastAsia="Calibri"/>
          <w:sz w:val="22"/>
        </w:rPr>
        <w:tab/>
      </w:r>
      <w:r w:rsidRPr="00DD2B1B">
        <w:t>Enregistrement du projet ................................................................................. 76</w:t>
      </w:r>
      <w:r w:rsidRPr="00DD2B1B">
        <w:rPr>
          <w:rFonts w:eastAsia="Calibri"/>
          <w:sz w:val="22"/>
        </w:rPr>
        <w:t xml:space="preserve"> </w:t>
      </w:r>
    </w:p>
    <w:p w14:paraId="535D7F62" w14:textId="77777777" w:rsidR="002C2220" w:rsidRPr="00DD2B1B" w:rsidRDefault="0041368C" w:rsidP="009C31D3">
      <w:pPr>
        <w:tabs>
          <w:tab w:val="right" w:pos="9081"/>
        </w:tabs>
        <w:spacing w:after="160" w:line="360" w:lineRule="auto"/>
        <w:ind w:left="0" w:right="0" w:firstLine="0"/>
        <w:jc w:val="left"/>
      </w:pPr>
      <w:r w:rsidRPr="00DD2B1B">
        <w:t>Figure 4.3:</w:t>
      </w:r>
      <w:r w:rsidRPr="00DD2B1B">
        <w:rPr>
          <w:rFonts w:eastAsia="Calibri"/>
          <w:sz w:val="22"/>
        </w:rPr>
        <w:t xml:space="preserve"> </w:t>
      </w:r>
      <w:r w:rsidRPr="00DD2B1B">
        <w:rPr>
          <w:rFonts w:eastAsia="Calibri"/>
          <w:sz w:val="22"/>
        </w:rPr>
        <w:tab/>
      </w:r>
      <w:r w:rsidRPr="00DD2B1B">
        <w:t>Démarrage de test du site smart code group ..................................................... 76</w:t>
      </w:r>
      <w:r w:rsidRPr="00DD2B1B">
        <w:rPr>
          <w:rFonts w:eastAsia="Calibri"/>
          <w:sz w:val="22"/>
        </w:rPr>
        <w:t xml:space="preserve"> </w:t>
      </w:r>
    </w:p>
    <w:p w14:paraId="44ECC28B" w14:textId="77777777" w:rsidR="002C2220" w:rsidRPr="00DD2B1B" w:rsidRDefault="0041368C" w:rsidP="009C31D3">
      <w:pPr>
        <w:tabs>
          <w:tab w:val="right" w:pos="9081"/>
        </w:tabs>
        <w:spacing w:after="160" w:line="360" w:lineRule="auto"/>
        <w:ind w:left="0" w:right="0" w:firstLine="0"/>
        <w:jc w:val="left"/>
      </w:pPr>
      <w:r w:rsidRPr="00DD2B1B">
        <w:t>Figure 4.4:</w:t>
      </w:r>
      <w:r w:rsidRPr="00DD2B1B">
        <w:rPr>
          <w:rFonts w:eastAsia="Calibri"/>
          <w:sz w:val="22"/>
        </w:rPr>
        <w:t xml:space="preserve"> </w:t>
      </w:r>
      <w:r w:rsidRPr="00DD2B1B">
        <w:rPr>
          <w:rFonts w:eastAsia="Calibri"/>
          <w:sz w:val="22"/>
        </w:rPr>
        <w:tab/>
      </w:r>
      <w:r w:rsidRPr="00DD2B1B">
        <w:t>Cas de test effectué avec succès ....................................................................... 77</w:t>
      </w:r>
      <w:r w:rsidRPr="00DD2B1B">
        <w:rPr>
          <w:rFonts w:eastAsia="Calibri"/>
          <w:sz w:val="22"/>
        </w:rPr>
        <w:t xml:space="preserve"> </w:t>
      </w:r>
    </w:p>
    <w:p w14:paraId="49F03692" w14:textId="77777777" w:rsidR="002C2220" w:rsidRPr="00DD2B1B" w:rsidRDefault="0041368C" w:rsidP="009C31D3">
      <w:pPr>
        <w:tabs>
          <w:tab w:val="right" w:pos="9081"/>
        </w:tabs>
        <w:spacing w:after="160" w:line="360" w:lineRule="auto"/>
        <w:ind w:left="0" w:right="0" w:firstLine="0"/>
        <w:jc w:val="left"/>
      </w:pPr>
      <w:r w:rsidRPr="00DD2B1B">
        <w:t>Figure 4.5:</w:t>
      </w:r>
      <w:r w:rsidRPr="00DD2B1B">
        <w:rPr>
          <w:rFonts w:eastAsia="Calibri"/>
          <w:sz w:val="22"/>
        </w:rPr>
        <w:t xml:space="preserve"> </w:t>
      </w:r>
      <w:r w:rsidRPr="00DD2B1B">
        <w:rPr>
          <w:rFonts w:eastAsia="Calibri"/>
          <w:sz w:val="22"/>
        </w:rPr>
        <w:tab/>
      </w:r>
      <w:r w:rsidRPr="00DD2B1B">
        <w:t>Exportation du test dans un IDE ...................................................................... 78</w:t>
      </w:r>
      <w:r w:rsidRPr="00DD2B1B">
        <w:rPr>
          <w:rFonts w:eastAsia="Calibri"/>
          <w:sz w:val="22"/>
        </w:rPr>
        <w:t xml:space="preserve"> </w:t>
      </w:r>
    </w:p>
    <w:p w14:paraId="1F6A6458" w14:textId="77777777" w:rsidR="002C2220" w:rsidRPr="00DD2B1B" w:rsidRDefault="0041368C" w:rsidP="009C31D3">
      <w:pPr>
        <w:tabs>
          <w:tab w:val="right" w:pos="9081"/>
        </w:tabs>
        <w:spacing w:after="160" w:line="360" w:lineRule="auto"/>
        <w:ind w:left="0" w:right="0" w:firstLine="0"/>
        <w:jc w:val="left"/>
      </w:pPr>
      <w:r w:rsidRPr="00DD2B1B">
        <w:t>Figure 4.6:</w:t>
      </w:r>
      <w:r w:rsidRPr="00DD2B1B">
        <w:rPr>
          <w:rFonts w:eastAsia="Calibri"/>
          <w:sz w:val="22"/>
        </w:rPr>
        <w:t xml:space="preserve"> </w:t>
      </w:r>
      <w:r w:rsidRPr="00DD2B1B">
        <w:rPr>
          <w:rFonts w:eastAsia="Calibri"/>
          <w:sz w:val="22"/>
        </w:rPr>
        <w:tab/>
      </w:r>
      <w:r w:rsidRPr="00DD2B1B">
        <w:t>Ouverture du test sur Visual Studio Code ........................................................ 79</w:t>
      </w:r>
      <w:r w:rsidRPr="00DD2B1B">
        <w:rPr>
          <w:rFonts w:eastAsia="Calibri"/>
          <w:sz w:val="22"/>
        </w:rPr>
        <w:t xml:space="preserve"> </w:t>
      </w:r>
    </w:p>
    <w:p w14:paraId="4F984D9F" w14:textId="77777777" w:rsidR="002C2220" w:rsidRDefault="0041368C" w:rsidP="009C31D3">
      <w:pPr>
        <w:tabs>
          <w:tab w:val="right" w:pos="9081"/>
        </w:tabs>
        <w:spacing w:after="160" w:line="360" w:lineRule="auto"/>
        <w:ind w:left="0" w:right="0" w:firstLine="0"/>
        <w:jc w:val="left"/>
        <w:rPr>
          <w:rFonts w:eastAsia="Calibri"/>
          <w:sz w:val="22"/>
        </w:rPr>
      </w:pPr>
      <w:r w:rsidRPr="00DD2B1B">
        <w:t>Figure 4.7:</w:t>
      </w:r>
      <w:r w:rsidRPr="00DD2B1B">
        <w:rPr>
          <w:rFonts w:eastAsia="Calibri"/>
          <w:sz w:val="22"/>
        </w:rPr>
        <w:t xml:space="preserve"> </w:t>
      </w:r>
      <w:r w:rsidRPr="00DD2B1B">
        <w:rPr>
          <w:rFonts w:eastAsia="Calibri"/>
          <w:sz w:val="22"/>
        </w:rPr>
        <w:tab/>
      </w:r>
      <w:r w:rsidRPr="00DD2B1B">
        <w:t>Test effectué avec erreur .................................................................................. 80</w:t>
      </w:r>
      <w:r w:rsidRPr="00DD2B1B">
        <w:rPr>
          <w:rFonts w:eastAsia="Calibri"/>
          <w:sz w:val="22"/>
        </w:rPr>
        <w:t xml:space="preserve"> </w:t>
      </w:r>
    </w:p>
    <w:p w14:paraId="20E6BBCF" w14:textId="77777777" w:rsidR="005C7A26" w:rsidRDefault="005C7A26" w:rsidP="009C31D3">
      <w:pPr>
        <w:tabs>
          <w:tab w:val="right" w:pos="9081"/>
        </w:tabs>
        <w:spacing w:after="160" w:line="360" w:lineRule="auto"/>
        <w:ind w:left="0" w:right="0" w:firstLine="0"/>
        <w:jc w:val="left"/>
        <w:rPr>
          <w:rFonts w:eastAsia="Calibri"/>
          <w:sz w:val="22"/>
        </w:rPr>
      </w:pPr>
    </w:p>
    <w:p w14:paraId="4EBFAF04" w14:textId="77777777" w:rsidR="005C7A26" w:rsidRPr="00DD2B1B" w:rsidRDefault="005C7A26" w:rsidP="009C31D3">
      <w:pPr>
        <w:tabs>
          <w:tab w:val="right" w:pos="9081"/>
        </w:tabs>
        <w:spacing w:after="160" w:line="360" w:lineRule="auto"/>
        <w:ind w:left="0" w:right="0" w:firstLine="0"/>
        <w:jc w:val="left"/>
      </w:pPr>
    </w:p>
    <w:p w14:paraId="2AAA1CD9" w14:textId="77777777" w:rsidR="002C2220" w:rsidRPr="00DD2B1B" w:rsidRDefault="0041368C" w:rsidP="009C31D3">
      <w:pPr>
        <w:spacing w:after="160" w:line="360" w:lineRule="auto"/>
        <w:ind w:left="0" w:right="0" w:firstLine="0"/>
        <w:jc w:val="left"/>
      </w:pPr>
      <w:r w:rsidRPr="00DD2B1B">
        <w:t xml:space="preserve"> </w:t>
      </w:r>
      <w:r w:rsidRPr="00DD2B1B">
        <w:tab/>
        <w:t xml:space="preserve"> </w:t>
      </w:r>
    </w:p>
    <w:p w14:paraId="5B2175FD" w14:textId="77777777" w:rsidR="002C2220" w:rsidRPr="00DD2B1B" w:rsidRDefault="0041368C" w:rsidP="009C31D3">
      <w:pPr>
        <w:spacing w:after="87" w:line="360" w:lineRule="auto"/>
        <w:ind w:left="0" w:right="0" w:firstLine="0"/>
        <w:jc w:val="left"/>
      </w:pPr>
      <w:r w:rsidRPr="00DD2B1B">
        <w:rPr>
          <w:rFonts w:eastAsia="Calibri"/>
          <w:noProof/>
          <w:sz w:val="22"/>
        </w:rPr>
        <mc:AlternateContent>
          <mc:Choice Requires="wpg">
            <w:drawing>
              <wp:inline distT="0" distB="0" distL="0" distR="0" wp14:anchorId="5094AA0D" wp14:editId="724C98C0">
                <wp:extent cx="4782007" cy="943681"/>
                <wp:effectExtent l="0" t="0" r="19050" b="8890"/>
                <wp:docPr id="131908" name="Group 131908"/>
                <wp:cNvGraphicFramePr/>
                <a:graphic xmlns:a="http://schemas.openxmlformats.org/drawingml/2006/main">
                  <a:graphicData uri="http://schemas.microsoft.com/office/word/2010/wordprocessingGroup">
                    <wpg:wgp>
                      <wpg:cNvGrpSpPr/>
                      <wpg:grpSpPr>
                        <a:xfrm>
                          <a:off x="0" y="0"/>
                          <a:ext cx="4782007" cy="943681"/>
                          <a:chOff x="0" y="-2666"/>
                          <a:chExt cx="4782007" cy="943681"/>
                        </a:xfrm>
                      </wpg:grpSpPr>
                      <wps:wsp>
                        <wps:cNvPr id="2244" name="Rectangle 2244"/>
                        <wps:cNvSpPr/>
                        <wps:spPr>
                          <a:xfrm>
                            <a:off x="0" y="353542"/>
                            <a:ext cx="50673" cy="224380"/>
                          </a:xfrm>
                          <a:prstGeom prst="rect">
                            <a:avLst/>
                          </a:prstGeom>
                          <a:ln>
                            <a:noFill/>
                          </a:ln>
                        </wps:spPr>
                        <wps:txbx>
                          <w:txbxContent>
                            <w:p w14:paraId="4F9AE830" w14:textId="77777777" w:rsidR="0073573E" w:rsidRDefault="0073573E">
                              <w:pPr>
                                <w:spacing w:after="160" w:line="259" w:lineRule="auto"/>
                                <w:ind w:left="0" w:right="0" w:firstLine="0"/>
                                <w:jc w:val="left"/>
                              </w:pPr>
                              <w:r>
                                <w:t xml:space="preserve"> </w:t>
                              </w:r>
                            </w:p>
                          </w:txbxContent>
                        </wps:txbx>
                        <wps:bodyPr horzOverflow="overflow" vert="horz" lIns="0" tIns="0" rIns="0" bIns="0" rtlCol="0">
                          <a:noAutofit/>
                        </wps:bodyPr>
                      </wps:wsp>
                      <wps:wsp>
                        <wps:cNvPr id="2245" name="Rectangle 2245"/>
                        <wps:cNvSpPr/>
                        <wps:spPr>
                          <a:xfrm>
                            <a:off x="0" y="716635"/>
                            <a:ext cx="50673" cy="224380"/>
                          </a:xfrm>
                          <a:prstGeom prst="rect">
                            <a:avLst/>
                          </a:prstGeom>
                          <a:ln>
                            <a:noFill/>
                          </a:ln>
                        </wps:spPr>
                        <wps:txbx>
                          <w:txbxContent>
                            <w:p w14:paraId="6142B874" w14:textId="77777777" w:rsidR="0073573E" w:rsidRDefault="0073573E">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45164" name="Picture 145164"/>
                          <pic:cNvPicPr/>
                        </pic:nvPicPr>
                        <pic:blipFill>
                          <a:blip r:embed="rId30"/>
                          <a:stretch>
                            <a:fillRect/>
                          </a:stretch>
                        </pic:blipFill>
                        <pic:spPr>
                          <a:xfrm>
                            <a:off x="1216863" y="55245"/>
                            <a:ext cx="3563112" cy="859536"/>
                          </a:xfrm>
                          <a:prstGeom prst="rect">
                            <a:avLst/>
                          </a:prstGeom>
                        </pic:spPr>
                      </pic:pic>
                      <pic:pic xmlns:pic="http://schemas.openxmlformats.org/drawingml/2006/picture">
                        <pic:nvPicPr>
                          <pic:cNvPr id="145165" name="Picture 145165"/>
                          <pic:cNvPicPr/>
                        </pic:nvPicPr>
                        <pic:blipFill>
                          <a:blip r:embed="rId30"/>
                          <a:stretch>
                            <a:fillRect/>
                          </a:stretch>
                        </pic:blipFill>
                        <pic:spPr>
                          <a:xfrm>
                            <a:off x="1216863" y="55245"/>
                            <a:ext cx="3563112" cy="859536"/>
                          </a:xfrm>
                          <a:prstGeom prst="rect">
                            <a:avLst/>
                          </a:prstGeom>
                        </pic:spPr>
                      </pic:pic>
                      <pic:pic xmlns:pic="http://schemas.openxmlformats.org/drawingml/2006/picture">
                        <pic:nvPicPr>
                          <pic:cNvPr id="145166" name="Picture 145166"/>
                          <pic:cNvPicPr/>
                        </pic:nvPicPr>
                        <pic:blipFill>
                          <a:blip r:embed="rId31"/>
                          <a:stretch>
                            <a:fillRect/>
                          </a:stretch>
                        </pic:blipFill>
                        <pic:spPr>
                          <a:xfrm>
                            <a:off x="1273759" y="-2666"/>
                            <a:ext cx="3508248" cy="231648"/>
                          </a:xfrm>
                          <a:prstGeom prst="rect">
                            <a:avLst/>
                          </a:prstGeom>
                        </pic:spPr>
                      </pic:pic>
                      <pic:pic xmlns:pic="http://schemas.openxmlformats.org/drawingml/2006/picture">
                        <pic:nvPicPr>
                          <pic:cNvPr id="145167" name="Picture 145167"/>
                          <pic:cNvPicPr/>
                        </pic:nvPicPr>
                        <pic:blipFill>
                          <a:blip r:embed="rId31"/>
                          <a:stretch>
                            <a:fillRect/>
                          </a:stretch>
                        </pic:blipFill>
                        <pic:spPr>
                          <a:xfrm>
                            <a:off x="1273759" y="-2666"/>
                            <a:ext cx="3508248" cy="231648"/>
                          </a:xfrm>
                          <a:prstGeom prst="rect">
                            <a:avLst/>
                          </a:prstGeom>
                        </pic:spPr>
                      </pic:pic>
                      <wps:wsp>
                        <wps:cNvPr id="2279" name="Shape 2279"/>
                        <wps:cNvSpPr/>
                        <wps:spPr>
                          <a:xfrm>
                            <a:off x="1222070" y="0"/>
                            <a:ext cx="3557905" cy="914400"/>
                          </a:xfrm>
                          <a:custGeom>
                            <a:avLst/>
                            <a:gdLst/>
                            <a:ahLst/>
                            <a:cxnLst/>
                            <a:rect l="0" t="0" r="0" b="0"/>
                            <a:pathLst>
                              <a:path w="3557905" h="914400">
                                <a:moveTo>
                                  <a:pt x="0" y="171450"/>
                                </a:moveTo>
                                <a:cubicBezTo>
                                  <a:pt x="0" y="139826"/>
                                  <a:pt x="25527" y="114300"/>
                                  <a:pt x="57150" y="114300"/>
                                </a:cubicBezTo>
                                <a:lnTo>
                                  <a:pt x="3443605" y="114300"/>
                                </a:lnTo>
                                <a:lnTo>
                                  <a:pt x="3443605" y="57150"/>
                                </a:lnTo>
                                <a:cubicBezTo>
                                  <a:pt x="3443605" y="25526"/>
                                  <a:pt x="3469132" y="0"/>
                                  <a:pt x="3500755" y="0"/>
                                </a:cubicBezTo>
                                <a:cubicBezTo>
                                  <a:pt x="3532378" y="0"/>
                                  <a:pt x="3557905" y="25526"/>
                                  <a:pt x="3557905" y="57150"/>
                                </a:cubicBezTo>
                                <a:lnTo>
                                  <a:pt x="3557905" y="742950"/>
                                </a:lnTo>
                                <a:cubicBezTo>
                                  <a:pt x="3557905" y="774446"/>
                                  <a:pt x="3532378" y="800100"/>
                                  <a:pt x="3500755" y="800100"/>
                                </a:cubicBezTo>
                                <a:lnTo>
                                  <a:pt x="114300" y="800100"/>
                                </a:lnTo>
                                <a:lnTo>
                                  <a:pt x="114300" y="857250"/>
                                </a:lnTo>
                                <a:cubicBezTo>
                                  <a:pt x="114300" y="888746"/>
                                  <a:pt x="88773" y="914400"/>
                                  <a:pt x="57150" y="914400"/>
                                </a:cubicBezTo>
                                <a:cubicBezTo>
                                  <a:pt x="25527" y="914400"/>
                                  <a:pt x="0" y="888746"/>
                                  <a:pt x="0" y="857250"/>
                                </a:cubicBezTo>
                                <a:close/>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280" name="Shape 2280"/>
                        <wps:cNvSpPr/>
                        <wps:spPr>
                          <a:xfrm>
                            <a:off x="4665676" y="57150"/>
                            <a:ext cx="114300" cy="57150"/>
                          </a:xfrm>
                          <a:custGeom>
                            <a:avLst/>
                            <a:gdLst/>
                            <a:ahLst/>
                            <a:cxnLst/>
                            <a:rect l="0" t="0" r="0" b="0"/>
                            <a:pathLst>
                              <a:path w="114300" h="57150">
                                <a:moveTo>
                                  <a:pt x="0" y="57150"/>
                                </a:moveTo>
                                <a:lnTo>
                                  <a:pt x="57150" y="57150"/>
                                </a:lnTo>
                                <a:cubicBezTo>
                                  <a:pt x="88773" y="57150"/>
                                  <a:pt x="114300" y="31496"/>
                                  <a:pt x="114300" y="0"/>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281" name="Shape 2281"/>
                        <wps:cNvSpPr/>
                        <wps:spPr>
                          <a:xfrm>
                            <a:off x="4665676" y="57150"/>
                            <a:ext cx="57150" cy="57150"/>
                          </a:xfrm>
                          <a:custGeom>
                            <a:avLst/>
                            <a:gdLst/>
                            <a:ahLst/>
                            <a:cxnLst/>
                            <a:rect l="0" t="0" r="0" b="0"/>
                            <a:pathLst>
                              <a:path w="57150" h="57150">
                                <a:moveTo>
                                  <a:pt x="57150" y="57150"/>
                                </a:moveTo>
                                <a:lnTo>
                                  <a:pt x="57150" y="0"/>
                                </a:lnTo>
                                <a:cubicBezTo>
                                  <a:pt x="57150" y="15748"/>
                                  <a:pt x="44323" y="28575"/>
                                  <a:pt x="28575" y="28575"/>
                                </a:cubicBezTo>
                                <a:cubicBezTo>
                                  <a:pt x="12827" y="28575"/>
                                  <a:pt x="0" y="15748"/>
                                  <a:pt x="0" y="0"/>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282" name="Shape 2282"/>
                        <wps:cNvSpPr/>
                        <wps:spPr>
                          <a:xfrm>
                            <a:off x="1222070" y="142875"/>
                            <a:ext cx="114300" cy="85725"/>
                          </a:xfrm>
                          <a:custGeom>
                            <a:avLst/>
                            <a:gdLst/>
                            <a:ahLst/>
                            <a:cxnLst/>
                            <a:rect l="0" t="0" r="0" b="0"/>
                            <a:pathLst>
                              <a:path w="114300" h="85725">
                                <a:moveTo>
                                  <a:pt x="57150" y="85725"/>
                                </a:moveTo>
                                <a:lnTo>
                                  <a:pt x="57150" y="28575"/>
                                </a:lnTo>
                                <a:cubicBezTo>
                                  <a:pt x="57150" y="12700"/>
                                  <a:pt x="69977" y="0"/>
                                  <a:pt x="85725" y="0"/>
                                </a:cubicBezTo>
                                <a:cubicBezTo>
                                  <a:pt x="101473" y="0"/>
                                  <a:pt x="114300" y="12700"/>
                                  <a:pt x="114300" y="28575"/>
                                </a:cubicBezTo>
                                <a:cubicBezTo>
                                  <a:pt x="114300" y="60071"/>
                                  <a:pt x="88773" y="85725"/>
                                  <a:pt x="57150" y="85725"/>
                                </a:cubicBezTo>
                                <a:cubicBezTo>
                                  <a:pt x="25527" y="85725"/>
                                  <a:pt x="0" y="60071"/>
                                  <a:pt x="0" y="28575"/>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283" name="Shape 2283"/>
                        <wps:cNvSpPr/>
                        <wps:spPr>
                          <a:xfrm>
                            <a:off x="1336370" y="171450"/>
                            <a:ext cx="0" cy="628650"/>
                          </a:xfrm>
                          <a:custGeom>
                            <a:avLst/>
                            <a:gdLst/>
                            <a:ahLst/>
                            <a:cxnLst/>
                            <a:rect l="0" t="0" r="0" b="0"/>
                            <a:pathLst>
                              <a:path h="628650">
                                <a:moveTo>
                                  <a:pt x="0" y="0"/>
                                </a:moveTo>
                                <a:lnTo>
                                  <a:pt x="0" y="62865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284" name="Rectangle 2284"/>
                        <wps:cNvSpPr/>
                        <wps:spPr>
                          <a:xfrm>
                            <a:off x="2180666" y="334981"/>
                            <a:ext cx="2383909" cy="261414"/>
                          </a:xfrm>
                          <a:prstGeom prst="rect">
                            <a:avLst/>
                          </a:prstGeom>
                          <a:ln>
                            <a:noFill/>
                          </a:ln>
                        </wps:spPr>
                        <wps:txbx>
                          <w:txbxContent>
                            <w:p w14:paraId="5CF30A45" w14:textId="77777777" w:rsidR="0073573E" w:rsidRPr="00EC7AFF" w:rsidRDefault="0073573E" w:rsidP="00EC7AFF">
                              <w:pPr>
                                <w:pStyle w:val="Heading2"/>
                                <w:jc w:val="both"/>
                                <w:rPr>
                                  <w:color w:val="auto"/>
                                </w:rPr>
                              </w:pPr>
                              <w:bookmarkStart w:id="26" w:name="_Toc76231721"/>
                              <w:bookmarkStart w:id="27" w:name="_Toc76231997"/>
                              <w:bookmarkStart w:id="28" w:name="_Toc76232052"/>
                              <w:bookmarkStart w:id="29" w:name="_Toc76232497"/>
                              <w:bookmarkStart w:id="30" w:name="_Toc76232860"/>
                              <w:r w:rsidRPr="00EC7AFF">
                                <w:rPr>
                                  <w:color w:val="auto"/>
                                </w:rPr>
                                <w:t>Liste des tableaux</w:t>
                              </w:r>
                              <w:bookmarkEnd w:id="26"/>
                              <w:bookmarkEnd w:id="27"/>
                              <w:bookmarkEnd w:id="28"/>
                              <w:bookmarkEnd w:id="29"/>
                              <w:bookmarkEnd w:id="30"/>
                            </w:p>
                          </w:txbxContent>
                        </wps:txbx>
                        <wps:bodyPr horzOverflow="overflow" vert="horz" lIns="0" tIns="0" rIns="0" bIns="0" rtlCol="0">
                          <a:noAutofit/>
                        </wps:bodyPr>
                      </wps:wsp>
                      <wps:wsp>
                        <wps:cNvPr id="2285" name="Rectangle 2285"/>
                        <wps:cNvSpPr/>
                        <wps:spPr>
                          <a:xfrm>
                            <a:off x="4043121" y="268306"/>
                            <a:ext cx="58781" cy="261414"/>
                          </a:xfrm>
                          <a:prstGeom prst="rect">
                            <a:avLst/>
                          </a:prstGeom>
                          <a:ln>
                            <a:noFill/>
                          </a:ln>
                        </wps:spPr>
                        <wps:txbx>
                          <w:txbxContent>
                            <w:p w14:paraId="47774BD6" w14:textId="77777777" w:rsidR="0073573E" w:rsidRDefault="0073573E">
                              <w:pPr>
                                <w:spacing w:after="160" w:line="259" w:lineRule="auto"/>
                                <w:ind w:left="0" w:right="0" w:firstLine="0"/>
                                <w:jc w:val="left"/>
                              </w:pPr>
                              <w:r>
                                <w:rPr>
                                  <w:rFonts w:ascii="Algerian" w:eastAsia="Algerian" w:hAnsi="Algerian" w:cs="Algerian"/>
                                  <w:sz w:val="28"/>
                                </w:rPr>
                                <w:t xml:space="preserve"> </w:t>
                              </w:r>
                            </w:p>
                          </w:txbxContent>
                        </wps:txbx>
                        <wps:bodyPr horzOverflow="overflow" vert="horz" lIns="0" tIns="0" rIns="0" bIns="0" rtlCol="0">
                          <a:noAutofit/>
                        </wps:bodyPr>
                      </wps:wsp>
                    </wpg:wgp>
                  </a:graphicData>
                </a:graphic>
              </wp:inline>
            </w:drawing>
          </mc:Choice>
          <mc:Fallback>
            <w:pict>
              <v:group w14:anchorId="5094AA0D" id="Group 131908" o:spid="_x0000_s1107" style="width:376.55pt;height:74.3pt;mso-position-horizontal-relative:char;mso-position-vertical-relative:line" coordorigin=",-26" coordsize="47820,94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">
                <v:rect id="Rectangle 2244" o:spid="_x0000_s1108" style="position:absolute;top:353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Aa6xwAAAN0AAAAPAAAAZHJzL2Rvd25yZXYueG1sRI9Pa8JA&#10;FMTvhX6H5RW81U1DEI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JRUBrrHAAAA3QAA&#10;AA8AAAAAAAAAAAAAAAAABwIAAGRycy9kb3ducmV2LnhtbFBLBQYAAAAAAwADALcAAAD7AgAAAAA=&#10;" filled="f" stroked="f">
                  <v:textbox inset="0,0,0,0">
                    <w:txbxContent>
                      <w:p w14:paraId="4F9AE830" w14:textId="77777777" w:rsidR="0073573E" w:rsidRDefault="0073573E">
                        <w:pPr>
                          <w:spacing w:after="160" w:line="259" w:lineRule="auto"/>
                          <w:ind w:left="0" w:right="0" w:firstLine="0"/>
                          <w:jc w:val="left"/>
                        </w:pPr>
                        <w:r>
                          <w:t xml:space="preserve"> </w:t>
                        </w:r>
                      </w:p>
                    </w:txbxContent>
                  </v:textbox>
                </v:rect>
                <v:rect id="Rectangle 2245" o:spid="_x0000_s1109" style="position:absolute;top:716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" filled="f" stroked="f">
                  <v:textbox inset="0,0,0,0">
                    <w:txbxContent>
                      <w:p w14:paraId="6142B874" w14:textId="77777777" w:rsidR="0073573E" w:rsidRDefault="0073573E">
                        <w:pPr>
                          <w:spacing w:after="160" w:line="259" w:lineRule="auto"/>
                          <w:ind w:left="0" w:right="0" w:firstLine="0"/>
                          <w:jc w:val="left"/>
                        </w:pPr>
                        <w:r>
                          <w:t xml:space="preserve"> </w:t>
                        </w:r>
                      </w:p>
                    </w:txbxContent>
                  </v:textbox>
                </v:rect>
                <v:shape id="Picture 145164" o:spid="_x0000_s1110" type="#_x0000_t75" style="position:absolute;left:12168;top:552;width:35631;height:8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">
                  <v:imagedata r:id="rId32" o:title=""/>
                </v:shape>
                <v:shape id="Picture 145165" o:spid="_x0000_s1111" type="#_x0000_t75" style="position:absolute;left:12168;top:552;width:35631;height:8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">
                  <v:imagedata r:id="rId32" o:title=""/>
                </v:shape>
                <v:shape id="Picture 145166" o:spid="_x0000_s1112" type="#_x0000_t75" style="position:absolute;left:12737;top:-26;width:35083;height:2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">
                  <v:imagedata r:id="rId33" o:title=""/>
                </v:shape>
                <v:shape id="Picture 145167" o:spid="_x0000_s1113" type="#_x0000_t75" style="position:absolute;left:12737;top:-26;width:35083;height:2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">
                  <v:imagedata r:id="rId33" o:title=""/>
                </v:shape>
                <v:shape id="Shape 2279" o:spid="_x0000_s1114" style="position:absolute;left:12220;width:35579;height:9144;visibility:visible;mso-wrap-style:square;v-text-anchor:top" coordsize="3557905,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" path="m,171450c,139826,25527,114300,57150,114300r3386455,l3443605,57150c3443605,25526,3469132,,3500755,v31623,,57150,25526,57150,57150l3557905,742950v,31496,-25527,57150,-57150,57150l114300,800100r,57150c114300,888746,88773,914400,57150,914400,25527,914400,,888746,,857250l,171450xe" filled="f" strokecolor="#4472c4" strokeweight=".5pt">
                  <v:stroke miterlimit="83231f" joinstyle="miter"/>
                  <v:path arrowok="t" textboxrect="0,0,3557905,914400"/>
                </v:shape>
                <v:shape id="Shape 2280" o:spid="_x0000_s1115" style="position:absolute;left:46656;top:571;width:1143;height:572;visibility:visible;mso-wrap-style:square;v-text-anchor:top" coordsize="1143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" path="m,57150r57150,c88773,57150,114300,31496,114300,e" filled="f" strokecolor="#4472c4" strokeweight=".5pt">
                  <v:stroke miterlimit="83231f" joinstyle="miter"/>
                  <v:path arrowok="t" textboxrect="0,0,114300,57150"/>
                </v:shape>
                <v:shape id="Shape 2281" o:spid="_x0000_s1116" style="position:absolute;left:46656;top:571;width:572;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" path="m57150,57150l57150,v,15748,-12827,28575,-28575,28575c12827,28575,,15748,,e" filled="f" strokecolor="#4472c4" strokeweight=".5pt">
                  <v:stroke miterlimit="83231f" joinstyle="miter"/>
                  <v:path arrowok="t" textboxrect="0,0,57150,57150"/>
                </v:shape>
                <v:shape id="Shape 2282" o:spid="_x0000_s1117" style="position:absolute;left:12220;top:1428;width:1143;height:858;visibility:visible;mso-wrap-style:square;v-text-anchor:top" coordsize="11430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" path="m57150,85725r,-57150c57150,12700,69977,,85725,v15748,,28575,12700,28575,28575c114300,60071,88773,85725,57150,85725,25527,85725,,60071,,28575e" filled="f" strokecolor="#4472c4" strokeweight=".5pt">
                  <v:stroke miterlimit="83231f" joinstyle="miter"/>
                  <v:path arrowok="t" textboxrect="0,0,114300,85725"/>
                </v:shape>
                <v:shape id="Shape 2283" o:spid="_x0000_s1118" style="position:absolute;left:13363;top:1714;width:0;height:6287;visibility:visible;mso-wrap-style:square;v-text-anchor:top" coordsize="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" path="m,l,628650e" filled="f" strokecolor="#4472c4" strokeweight=".5pt">
                  <v:stroke miterlimit="83231f" joinstyle="miter"/>
                  <v:path arrowok="t" textboxrect="0,0,0,628650"/>
                </v:shape>
                <v:rect id="Rectangle 2284" o:spid="_x0000_s1119" style="position:absolute;left:21806;top:3349;width:23839;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bwgxgAAAN0AAAAPAAAAZHJzL2Rvd25yZXYueG1sRI9Ba8JA&#10;FITvBf/D8oTe6sZQ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b+28IMYAAADdAAAA&#10;DwAAAAAAAAAAAAAAAAAHAgAAZHJzL2Rvd25yZXYueG1sUEsFBgAAAAADAAMAtwAAAPoCAAAAAA==&#10;" filled="f" stroked="f">
                  <v:textbox inset="0,0,0,0">
                    <w:txbxContent>
                      <w:p w14:paraId="5CF30A45" w14:textId="77777777" w:rsidR="0073573E" w:rsidRPr="00EC7AFF" w:rsidRDefault="0073573E" w:rsidP="00EC7AFF">
                        <w:pPr>
                          <w:pStyle w:val="Heading2"/>
                          <w:jc w:val="both"/>
                          <w:rPr>
                            <w:color w:val="auto"/>
                          </w:rPr>
                        </w:pPr>
                        <w:bookmarkStart w:id="31" w:name="_Toc76231721"/>
                        <w:bookmarkStart w:id="32" w:name="_Toc76231997"/>
                        <w:bookmarkStart w:id="33" w:name="_Toc76232052"/>
                        <w:bookmarkStart w:id="34" w:name="_Toc76232497"/>
                        <w:bookmarkStart w:id="35" w:name="_Toc76232860"/>
                        <w:r w:rsidRPr="00EC7AFF">
                          <w:rPr>
                            <w:color w:val="auto"/>
                          </w:rPr>
                          <w:t>Liste des tableaux</w:t>
                        </w:r>
                        <w:bookmarkEnd w:id="31"/>
                        <w:bookmarkEnd w:id="32"/>
                        <w:bookmarkEnd w:id="33"/>
                        <w:bookmarkEnd w:id="34"/>
                        <w:bookmarkEnd w:id="35"/>
                      </w:p>
                    </w:txbxContent>
                  </v:textbox>
                </v:rect>
                <v:rect id="Rectangle 2285" o:spid="_x0000_s1120" style="position:absolute;left:40431;top:2683;width:588;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Rm7xgAAAN0AAAAPAAAAZHJzL2Rvd25yZXYueG1sRI9Ba8JA&#10;FITvBf/D8oTe6sZAS0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AKEZu8YAAADdAAAA&#10;DwAAAAAAAAAAAAAAAAAHAgAAZHJzL2Rvd25yZXYueG1sUEsFBgAAAAADAAMAtwAAAPoCAAAAAA==&#10;" filled="f" stroked="f">
                  <v:textbox inset="0,0,0,0">
                    <w:txbxContent>
                      <w:p w14:paraId="47774BD6" w14:textId="77777777" w:rsidR="0073573E" w:rsidRDefault="0073573E">
                        <w:pPr>
                          <w:spacing w:after="160" w:line="259" w:lineRule="auto"/>
                          <w:ind w:left="0" w:right="0" w:firstLine="0"/>
                          <w:jc w:val="left"/>
                        </w:pPr>
                        <w:r>
                          <w:rPr>
                            <w:rFonts w:ascii="Algerian" w:eastAsia="Algerian" w:hAnsi="Algerian" w:cs="Algerian"/>
                            <w:sz w:val="28"/>
                          </w:rPr>
                          <w:t xml:space="preserve"> </w:t>
                        </w:r>
                      </w:p>
                    </w:txbxContent>
                  </v:textbox>
                </v:rect>
                <w10:anchorlock/>
              </v:group>
            </w:pict>
          </mc:Fallback>
        </mc:AlternateContent>
      </w:r>
    </w:p>
    <w:p w14:paraId="2DB85DDA" w14:textId="77777777" w:rsidR="002C2220" w:rsidRPr="00DD2B1B" w:rsidRDefault="0041368C" w:rsidP="009C31D3">
      <w:pPr>
        <w:spacing w:after="276" w:line="360" w:lineRule="auto"/>
        <w:ind w:left="0" w:right="0" w:firstLine="0"/>
        <w:jc w:val="left"/>
      </w:pPr>
      <w:r w:rsidRPr="00DD2B1B">
        <w:t xml:space="preserve"> </w:t>
      </w:r>
    </w:p>
    <w:p w14:paraId="14F5401A" w14:textId="77777777" w:rsidR="002C2220" w:rsidRPr="00DD2B1B" w:rsidRDefault="0041368C" w:rsidP="009C31D3">
      <w:pPr>
        <w:tabs>
          <w:tab w:val="right" w:pos="9081"/>
        </w:tabs>
        <w:spacing w:after="106" w:line="360" w:lineRule="auto"/>
        <w:ind w:left="0" w:right="0" w:firstLine="0"/>
        <w:jc w:val="left"/>
      </w:pPr>
      <w:r w:rsidRPr="00DD2B1B">
        <w:t>Tableau 1.1 :</w:t>
      </w:r>
      <w:r w:rsidRPr="00DD2B1B">
        <w:rPr>
          <w:rFonts w:eastAsia="Calibri"/>
          <w:sz w:val="22"/>
        </w:rPr>
        <w:t xml:space="preserve"> </w:t>
      </w:r>
      <w:r w:rsidRPr="00DD2B1B">
        <w:rPr>
          <w:rFonts w:eastAsia="Calibri"/>
          <w:sz w:val="22"/>
        </w:rPr>
        <w:tab/>
      </w:r>
      <w:r w:rsidRPr="00DD2B1B">
        <w:t>Classification des anomalies par niveau de gravité .........................................5</w:t>
      </w:r>
      <w:r w:rsidRPr="00DD2B1B">
        <w:rPr>
          <w:rFonts w:eastAsia="Calibri"/>
          <w:sz w:val="22"/>
        </w:rPr>
        <w:t xml:space="preserve"> </w:t>
      </w:r>
    </w:p>
    <w:p w14:paraId="1FA8D900" w14:textId="77777777" w:rsidR="002C2220" w:rsidRPr="00DD2B1B" w:rsidRDefault="0041368C" w:rsidP="009C31D3">
      <w:pPr>
        <w:tabs>
          <w:tab w:val="right" w:pos="9081"/>
        </w:tabs>
        <w:spacing w:after="106" w:line="360" w:lineRule="auto"/>
        <w:ind w:left="0" w:right="0" w:firstLine="0"/>
        <w:jc w:val="left"/>
      </w:pPr>
      <w:r w:rsidRPr="00DD2B1B">
        <w:t>Tableau 1.1 :</w:t>
      </w:r>
      <w:r w:rsidRPr="00DD2B1B">
        <w:rPr>
          <w:rFonts w:eastAsia="Calibri"/>
          <w:sz w:val="22"/>
        </w:rPr>
        <w:t xml:space="preserve"> </w:t>
      </w:r>
      <w:r w:rsidRPr="00DD2B1B">
        <w:rPr>
          <w:rFonts w:eastAsia="Calibri"/>
          <w:sz w:val="22"/>
        </w:rPr>
        <w:tab/>
      </w:r>
      <w:r w:rsidRPr="00DD2B1B">
        <w:t>Caractéristiques principales des solutions de tests existantes ........................ 12</w:t>
      </w:r>
      <w:r w:rsidRPr="00DD2B1B">
        <w:rPr>
          <w:rFonts w:eastAsia="Calibri"/>
          <w:sz w:val="22"/>
        </w:rPr>
        <w:t xml:space="preserve"> </w:t>
      </w:r>
    </w:p>
    <w:p w14:paraId="2B998747" w14:textId="77777777" w:rsidR="002C2220" w:rsidRPr="00DD2B1B" w:rsidRDefault="0041368C" w:rsidP="009C31D3">
      <w:pPr>
        <w:tabs>
          <w:tab w:val="right" w:pos="9081"/>
        </w:tabs>
        <w:spacing w:after="105" w:line="360" w:lineRule="auto"/>
        <w:ind w:left="0" w:right="0" w:firstLine="0"/>
        <w:jc w:val="left"/>
      </w:pPr>
      <w:r w:rsidRPr="00DD2B1B">
        <w:t>Tableau 2.1:</w:t>
      </w:r>
      <w:r w:rsidRPr="00DD2B1B">
        <w:rPr>
          <w:rFonts w:eastAsia="Calibri"/>
          <w:sz w:val="22"/>
        </w:rPr>
        <w:t xml:space="preserve"> </w:t>
      </w:r>
      <w:r w:rsidRPr="00DD2B1B">
        <w:rPr>
          <w:rFonts w:eastAsia="Calibri"/>
          <w:sz w:val="22"/>
        </w:rPr>
        <w:tab/>
      </w:r>
      <w:r w:rsidRPr="00DD2B1B">
        <w:t>Tableau de répartition des tâches.................................................................. 22</w:t>
      </w:r>
      <w:r w:rsidRPr="00DD2B1B">
        <w:rPr>
          <w:rFonts w:eastAsia="Calibri"/>
          <w:sz w:val="22"/>
        </w:rPr>
        <w:t xml:space="preserve"> </w:t>
      </w:r>
    </w:p>
    <w:p w14:paraId="3BE78410" w14:textId="77777777" w:rsidR="002C2220" w:rsidRPr="00DD2B1B" w:rsidRDefault="0041368C" w:rsidP="009C31D3">
      <w:pPr>
        <w:spacing w:after="0" w:line="360" w:lineRule="auto"/>
        <w:ind w:left="0" w:right="0" w:firstLine="0"/>
        <w:jc w:val="left"/>
      </w:pPr>
      <w:r w:rsidRPr="00DD2B1B">
        <w:t xml:space="preserve"> </w:t>
      </w:r>
      <w:r w:rsidRPr="00DD2B1B">
        <w:tab/>
        <w:t xml:space="preserve"> </w:t>
      </w:r>
      <w:r w:rsidRPr="00DD2B1B">
        <w:br w:type="page"/>
      </w:r>
    </w:p>
    <w:p w14:paraId="3BC2286A" w14:textId="77777777" w:rsidR="002C2220" w:rsidRPr="00DD2B1B" w:rsidRDefault="0041368C" w:rsidP="009C31D3">
      <w:pPr>
        <w:spacing w:after="196" w:line="360" w:lineRule="auto"/>
        <w:ind w:left="0" w:right="0" w:firstLine="0"/>
        <w:jc w:val="left"/>
      </w:pPr>
      <w:r w:rsidRPr="00DD2B1B">
        <w:rPr>
          <w:rFonts w:eastAsia="Calibri"/>
          <w:noProof/>
          <w:sz w:val="22"/>
        </w:rPr>
        <w:lastRenderedPageBreak/>
        <mc:AlternateContent>
          <mc:Choice Requires="wpg">
            <w:drawing>
              <wp:inline distT="0" distB="0" distL="0" distR="0" wp14:anchorId="7F8CEA64" wp14:editId="5C090D37">
                <wp:extent cx="4700601" cy="1028598"/>
                <wp:effectExtent l="0" t="0" r="0" b="0"/>
                <wp:docPr id="131630" name="Group 131630"/>
                <wp:cNvGraphicFramePr/>
                <a:graphic xmlns:a="http://schemas.openxmlformats.org/drawingml/2006/main">
                  <a:graphicData uri="http://schemas.microsoft.com/office/word/2010/wordprocessingGroup">
                    <wpg:wgp>
                      <wpg:cNvGrpSpPr/>
                      <wpg:grpSpPr>
                        <a:xfrm>
                          <a:off x="0" y="0"/>
                          <a:ext cx="4700601" cy="1028598"/>
                          <a:chOff x="0" y="0"/>
                          <a:chExt cx="4700601" cy="1028598"/>
                        </a:xfrm>
                      </wpg:grpSpPr>
                      <wps:wsp>
                        <wps:cNvPr id="2487" name="Rectangle 2487"/>
                        <wps:cNvSpPr/>
                        <wps:spPr>
                          <a:xfrm>
                            <a:off x="0" y="280390"/>
                            <a:ext cx="50673" cy="224380"/>
                          </a:xfrm>
                          <a:prstGeom prst="rect">
                            <a:avLst/>
                          </a:prstGeom>
                          <a:ln>
                            <a:noFill/>
                          </a:ln>
                        </wps:spPr>
                        <wps:txbx>
                          <w:txbxContent>
                            <w:p w14:paraId="47A4BBB7" w14:textId="77777777" w:rsidR="0073573E" w:rsidRDefault="0073573E">
                              <w:pPr>
                                <w:spacing w:after="160" w:line="259" w:lineRule="auto"/>
                                <w:ind w:left="0" w:right="0" w:firstLine="0"/>
                                <w:jc w:val="left"/>
                              </w:pPr>
                              <w:r>
                                <w:t xml:space="preserve"> </w:t>
                              </w:r>
                            </w:p>
                          </w:txbxContent>
                        </wps:txbx>
                        <wps:bodyPr horzOverflow="overflow" vert="horz" lIns="0" tIns="0" rIns="0" bIns="0" rtlCol="0">
                          <a:noAutofit/>
                        </wps:bodyPr>
                      </wps:wsp>
                      <wps:wsp>
                        <wps:cNvPr id="2488" name="Rectangle 2488"/>
                        <wps:cNvSpPr/>
                        <wps:spPr>
                          <a:xfrm>
                            <a:off x="0" y="570331"/>
                            <a:ext cx="50673" cy="224380"/>
                          </a:xfrm>
                          <a:prstGeom prst="rect">
                            <a:avLst/>
                          </a:prstGeom>
                          <a:ln>
                            <a:noFill/>
                          </a:ln>
                        </wps:spPr>
                        <wps:txbx>
                          <w:txbxContent>
                            <w:p w14:paraId="59923948" w14:textId="77777777" w:rsidR="0073573E" w:rsidRDefault="0073573E">
                              <w:pPr>
                                <w:spacing w:after="160" w:line="259" w:lineRule="auto"/>
                                <w:ind w:left="0" w:right="0" w:firstLine="0"/>
                                <w:jc w:val="left"/>
                              </w:pPr>
                              <w:r>
                                <w:t xml:space="preserve"> </w:t>
                              </w:r>
                            </w:p>
                          </w:txbxContent>
                        </wps:txbx>
                        <wps:bodyPr horzOverflow="overflow" vert="horz" lIns="0" tIns="0" rIns="0" bIns="0" rtlCol="0">
                          <a:noAutofit/>
                        </wps:bodyPr>
                      </wps:wsp>
                      <wps:wsp>
                        <wps:cNvPr id="2489" name="Rectangle 2489"/>
                        <wps:cNvSpPr/>
                        <wps:spPr>
                          <a:xfrm>
                            <a:off x="0" y="859891"/>
                            <a:ext cx="50673" cy="224380"/>
                          </a:xfrm>
                          <a:prstGeom prst="rect">
                            <a:avLst/>
                          </a:prstGeom>
                          <a:ln>
                            <a:noFill/>
                          </a:ln>
                        </wps:spPr>
                        <wps:txbx>
                          <w:txbxContent>
                            <w:p w14:paraId="484B8D5B" w14:textId="77777777" w:rsidR="0073573E" w:rsidRDefault="0073573E">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45168" name="Picture 145168"/>
                          <pic:cNvPicPr/>
                        </pic:nvPicPr>
                        <pic:blipFill>
                          <a:blip r:embed="rId34"/>
                          <a:stretch>
                            <a:fillRect/>
                          </a:stretch>
                        </pic:blipFill>
                        <pic:spPr>
                          <a:xfrm>
                            <a:off x="1137615" y="55245"/>
                            <a:ext cx="3563112" cy="859536"/>
                          </a:xfrm>
                          <a:prstGeom prst="rect">
                            <a:avLst/>
                          </a:prstGeom>
                        </pic:spPr>
                      </pic:pic>
                      <pic:pic xmlns:pic="http://schemas.openxmlformats.org/drawingml/2006/picture">
                        <pic:nvPicPr>
                          <pic:cNvPr id="145169" name="Picture 145169"/>
                          <pic:cNvPicPr/>
                        </pic:nvPicPr>
                        <pic:blipFill>
                          <a:blip r:embed="rId34"/>
                          <a:stretch>
                            <a:fillRect/>
                          </a:stretch>
                        </pic:blipFill>
                        <pic:spPr>
                          <a:xfrm>
                            <a:off x="1137615" y="55245"/>
                            <a:ext cx="3563112" cy="859536"/>
                          </a:xfrm>
                          <a:prstGeom prst="rect">
                            <a:avLst/>
                          </a:prstGeom>
                        </pic:spPr>
                      </pic:pic>
                      <pic:pic xmlns:pic="http://schemas.openxmlformats.org/drawingml/2006/picture">
                        <pic:nvPicPr>
                          <pic:cNvPr id="145170" name="Picture 145170"/>
                          <pic:cNvPicPr/>
                        </pic:nvPicPr>
                        <pic:blipFill>
                          <a:blip r:embed="rId35"/>
                          <a:stretch>
                            <a:fillRect/>
                          </a:stretch>
                        </pic:blipFill>
                        <pic:spPr>
                          <a:xfrm>
                            <a:off x="1194511" y="-2666"/>
                            <a:ext cx="3508248" cy="231648"/>
                          </a:xfrm>
                          <a:prstGeom prst="rect">
                            <a:avLst/>
                          </a:prstGeom>
                        </pic:spPr>
                      </pic:pic>
                      <pic:pic xmlns:pic="http://schemas.openxmlformats.org/drawingml/2006/picture">
                        <pic:nvPicPr>
                          <pic:cNvPr id="145171" name="Picture 145171"/>
                          <pic:cNvPicPr/>
                        </pic:nvPicPr>
                        <pic:blipFill>
                          <a:blip r:embed="rId35"/>
                          <a:stretch>
                            <a:fillRect/>
                          </a:stretch>
                        </pic:blipFill>
                        <pic:spPr>
                          <a:xfrm>
                            <a:off x="1194511" y="-2666"/>
                            <a:ext cx="3508248" cy="231648"/>
                          </a:xfrm>
                          <a:prstGeom prst="rect">
                            <a:avLst/>
                          </a:prstGeom>
                        </pic:spPr>
                      </pic:pic>
                      <wps:wsp>
                        <wps:cNvPr id="2674" name="Shape 2674"/>
                        <wps:cNvSpPr/>
                        <wps:spPr>
                          <a:xfrm>
                            <a:off x="1142695" y="0"/>
                            <a:ext cx="3557905" cy="914400"/>
                          </a:xfrm>
                          <a:custGeom>
                            <a:avLst/>
                            <a:gdLst/>
                            <a:ahLst/>
                            <a:cxnLst/>
                            <a:rect l="0" t="0" r="0" b="0"/>
                            <a:pathLst>
                              <a:path w="3557905" h="914400">
                                <a:moveTo>
                                  <a:pt x="0" y="171450"/>
                                </a:moveTo>
                                <a:cubicBezTo>
                                  <a:pt x="0" y="139826"/>
                                  <a:pt x="25527" y="114300"/>
                                  <a:pt x="57150" y="114300"/>
                                </a:cubicBezTo>
                                <a:lnTo>
                                  <a:pt x="3443605" y="114300"/>
                                </a:lnTo>
                                <a:lnTo>
                                  <a:pt x="3443605" y="57150"/>
                                </a:lnTo>
                                <a:cubicBezTo>
                                  <a:pt x="3443605" y="25526"/>
                                  <a:pt x="3469132" y="0"/>
                                  <a:pt x="3500755" y="0"/>
                                </a:cubicBezTo>
                                <a:cubicBezTo>
                                  <a:pt x="3532378" y="0"/>
                                  <a:pt x="3557905" y="25526"/>
                                  <a:pt x="3557905" y="57150"/>
                                </a:cubicBezTo>
                                <a:lnTo>
                                  <a:pt x="3557905" y="742950"/>
                                </a:lnTo>
                                <a:cubicBezTo>
                                  <a:pt x="3557905" y="774446"/>
                                  <a:pt x="3532378" y="800100"/>
                                  <a:pt x="3500755" y="800100"/>
                                </a:cubicBezTo>
                                <a:lnTo>
                                  <a:pt x="114300" y="800100"/>
                                </a:lnTo>
                                <a:lnTo>
                                  <a:pt x="114300" y="857250"/>
                                </a:lnTo>
                                <a:cubicBezTo>
                                  <a:pt x="114300" y="888746"/>
                                  <a:pt x="88773" y="914400"/>
                                  <a:pt x="57150" y="914400"/>
                                </a:cubicBezTo>
                                <a:cubicBezTo>
                                  <a:pt x="25527" y="914400"/>
                                  <a:pt x="0" y="888746"/>
                                  <a:pt x="0" y="857250"/>
                                </a:cubicBezTo>
                                <a:close/>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675" name="Shape 2675"/>
                        <wps:cNvSpPr/>
                        <wps:spPr>
                          <a:xfrm>
                            <a:off x="4586301" y="57150"/>
                            <a:ext cx="114300" cy="57150"/>
                          </a:xfrm>
                          <a:custGeom>
                            <a:avLst/>
                            <a:gdLst/>
                            <a:ahLst/>
                            <a:cxnLst/>
                            <a:rect l="0" t="0" r="0" b="0"/>
                            <a:pathLst>
                              <a:path w="114300" h="57150">
                                <a:moveTo>
                                  <a:pt x="0" y="57150"/>
                                </a:moveTo>
                                <a:lnTo>
                                  <a:pt x="57150" y="57150"/>
                                </a:lnTo>
                                <a:cubicBezTo>
                                  <a:pt x="88773" y="57150"/>
                                  <a:pt x="114300" y="31496"/>
                                  <a:pt x="114300" y="0"/>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676" name="Shape 2676"/>
                        <wps:cNvSpPr/>
                        <wps:spPr>
                          <a:xfrm>
                            <a:off x="4586301" y="57150"/>
                            <a:ext cx="57150" cy="57150"/>
                          </a:xfrm>
                          <a:custGeom>
                            <a:avLst/>
                            <a:gdLst/>
                            <a:ahLst/>
                            <a:cxnLst/>
                            <a:rect l="0" t="0" r="0" b="0"/>
                            <a:pathLst>
                              <a:path w="57150" h="57150">
                                <a:moveTo>
                                  <a:pt x="57150" y="57150"/>
                                </a:moveTo>
                                <a:lnTo>
                                  <a:pt x="57150" y="0"/>
                                </a:lnTo>
                                <a:cubicBezTo>
                                  <a:pt x="57150" y="15748"/>
                                  <a:pt x="44323" y="28575"/>
                                  <a:pt x="28575" y="28575"/>
                                </a:cubicBezTo>
                                <a:cubicBezTo>
                                  <a:pt x="12827" y="28575"/>
                                  <a:pt x="0" y="15748"/>
                                  <a:pt x="0" y="0"/>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677" name="Shape 2677"/>
                        <wps:cNvSpPr/>
                        <wps:spPr>
                          <a:xfrm>
                            <a:off x="1142695" y="142875"/>
                            <a:ext cx="114300" cy="85725"/>
                          </a:xfrm>
                          <a:custGeom>
                            <a:avLst/>
                            <a:gdLst/>
                            <a:ahLst/>
                            <a:cxnLst/>
                            <a:rect l="0" t="0" r="0" b="0"/>
                            <a:pathLst>
                              <a:path w="114300" h="85725">
                                <a:moveTo>
                                  <a:pt x="57150" y="85725"/>
                                </a:moveTo>
                                <a:lnTo>
                                  <a:pt x="57150" y="28575"/>
                                </a:lnTo>
                                <a:cubicBezTo>
                                  <a:pt x="57150" y="12700"/>
                                  <a:pt x="69977" y="0"/>
                                  <a:pt x="85725" y="0"/>
                                </a:cubicBezTo>
                                <a:cubicBezTo>
                                  <a:pt x="101473" y="0"/>
                                  <a:pt x="114300" y="12700"/>
                                  <a:pt x="114300" y="28575"/>
                                </a:cubicBezTo>
                                <a:cubicBezTo>
                                  <a:pt x="114300" y="60071"/>
                                  <a:pt x="88773" y="85725"/>
                                  <a:pt x="57150" y="85725"/>
                                </a:cubicBezTo>
                                <a:cubicBezTo>
                                  <a:pt x="25527" y="85725"/>
                                  <a:pt x="0" y="60071"/>
                                  <a:pt x="0" y="28575"/>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678" name="Shape 2678"/>
                        <wps:cNvSpPr/>
                        <wps:spPr>
                          <a:xfrm>
                            <a:off x="1256995" y="171450"/>
                            <a:ext cx="0" cy="628650"/>
                          </a:xfrm>
                          <a:custGeom>
                            <a:avLst/>
                            <a:gdLst/>
                            <a:ahLst/>
                            <a:cxnLst/>
                            <a:rect l="0" t="0" r="0" b="0"/>
                            <a:pathLst>
                              <a:path h="628650">
                                <a:moveTo>
                                  <a:pt x="0" y="0"/>
                                </a:moveTo>
                                <a:lnTo>
                                  <a:pt x="0" y="62865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679" name="Rectangle 2679"/>
                        <wps:cNvSpPr/>
                        <wps:spPr>
                          <a:xfrm>
                            <a:off x="2732227" y="268306"/>
                            <a:ext cx="887823" cy="261414"/>
                          </a:xfrm>
                          <a:prstGeom prst="rect">
                            <a:avLst/>
                          </a:prstGeom>
                          <a:ln>
                            <a:noFill/>
                          </a:ln>
                        </wps:spPr>
                        <wps:txbx>
                          <w:txbxContent>
                            <w:p w14:paraId="1DB2A079" w14:textId="77777777" w:rsidR="0073573E" w:rsidRPr="00F83148" w:rsidRDefault="0073573E" w:rsidP="00F83148">
                              <w:pPr>
                                <w:pStyle w:val="Heading2"/>
                                <w:jc w:val="both"/>
                                <w:rPr>
                                  <w:color w:val="auto"/>
                                </w:rPr>
                              </w:pPr>
                              <w:bookmarkStart w:id="36" w:name="_Toc76231722"/>
                              <w:bookmarkStart w:id="37" w:name="_Toc76231998"/>
                              <w:bookmarkStart w:id="38" w:name="_Toc76232053"/>
                              <w:bookmarkStart w:id="39" w:name="_Toc76232498"/>
                              <w:bookmarkStart w:id="40" w:name="_Toc76232861"/>
                              <w:r w:rsidRPr="00F83148">
                                <w:rPr>
                                  <w:color w:val="auto"/>
                                </w:rPr>
                                <w:t>Résumé</w:t>
                              </w:r>
                              <w:bookmarkEnd w:id="36"/>
                              <w:bookmarkEnd w:id="37"/>
                              <w:bookmarkEnd w:id="38"/>
                              <w:bookmarkEnd w:id="39"/>
                              <w:bookmarkEnd w:id="40"/>
                            </w:p>
                          </w:txbxContent>
                        </wps:txbx>
                        <wps:bodyPr horzOverflow="overflow" vert="horz" lIns="0" tIns="0" rIns="0" bIns="0" rtlCol="0">
                          <a:noAutofit/>
                        </wps:bodyPr>
                      </wps:wsp>
                      <wps:wsp>
                        <wps:cNvPr id="2680" name="Rectangle 2680"/>
                        <wps:cNvSpPr/>
                        <wps:spPr>
                          <a:xfrm>
                            <a:off x="3402787" y="268306"/>
                            <a:ext cx="58781" cy="261414"/>
                          </a:xfrm>
                          <a:prstGeom prst="rect">
                            <a:avLst/>
                          </a:prstGeom>
                          <a:ln>
                            <a:noFill/>
                          </a:ln>
                        </wps:spPr>
                        <wps:txbx>
                          <w:txbxContent>
                            <w:p w14:paraId="1CFA9638" w14:textId="77777777" w:rsidR="0073573E" w:rsidRDefault="0073573E">
                              <w:pPr>
                                <w:spacing w:after="160" w:line="259" w:lineRule="auto"/>
                                <w:ind w:left="0" w:right="0" w:firstLine="0"/>
                                <w:jc w:val="left"/>
                              </w:pPr>
                              <w:r>
                                <w:rPr>
                                  <w:rFonts w:ascii="Algerian" w:eastAsia="Algerian" w:hAnsi="Algerian" w:cs="Algerian"/>
                                  <w:sz w:val="28"/>
                                </w:rPr>
                                <w:t xml:space="preserve"> </w:t>
                              </w:r>
                            </w:p>
                          </w:txbxContent>
                        </wps:txbx>
                        <wps:bodyPr horzOverflow="overflow" vert="horz" lIns="0" tIns="0" rIns="0" bIns="0" rtlCol="0">
                          <a:noAutofit/>
                        </wps:bodyPr>
                      </wps:wsp>
                    </wpg:wgp>
                  </a:graphicData>
                </a:graphic>
              </wp:inline>
            </w:drawing>
          </mc:Choice>
          <mc:Fallback>
            <w:pict>
              <v:group w14:anchorId="7F8CEA64" id="Group 131630" o:spid="_x0000_s1121" style="width:370.15pt;height:81pt;mso-position-horizontal-relative:char;mso-position-vertical-relative:line" coordsize="47006,102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">
                <v:rect id="Rectangle 2487" o:spid="_x0000_s1122" style="position:absolute;top:280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OCv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H/FA3i8CU9ATu4AAAD//wMAUEsBAi0AFAAGAAgAAAAhANvh9svuAAAAhQEAABMAAAAAAAAA&#10;AAAAAAAAAAAAAFtDb250ZW50X1R5cGVzXS54bWxQSwECLQAUAAYACAAAACEAWvQsW78AAAAVAQAA&#10;CwAAAAAAAAAAAAAAAAAfAQAAX3JlbHMvLnJlbHNQSwECLQAUAAYACAAAACEAKXTgr8YAAADdAAAA&#10;DwAAAAAAAAAAAAAAAAAHAgAAZHJzL2Rvd25yZXYueG1sUEsFBgAAAAADAAMAtwAAAPoCAAAAAA==&#10;" filled="f" stroked="f">
                  <v:textbox inset="0,0,0,0">
                    <w:txbxContent>
                      <w:p w14:paraId="47A4BBB7" w14:textId="77777777" w:rsidR="0073573E" w:rsidRDefault="0073573E">
                        <w:pPr>
                          <w:spacing w:after="160" w:line="259" w:lineRule="auto"/>
                          <w:ind w:left="0" w:right="0" w:firstLine="0"/>
                          <w:jc w:val="left"/>
                        </w:pPr>
                        <w:r>
                          <w:t xml:space="preserve"> </w:t>
                        </w:r>
                      </w:p>
                    </w:txbxContent>
                  </v:textbox>
                </v:rect>
                <v:rect id="Rectangle 2488" o:spid="_x0000_s1123" style="position:absolute;top:570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" filled="f" stroked="f">
                  <v:textbox inset="0,0,0,0">
                    <w:txbxContent>
                      <w:p w14:paraId="59923948" w14:textId="77777777" w:rsidR="0073573E" w:rsidRDefault="0073573E">
                        <w:pPr>
                          <w:spacing w:after="160" w:line="259" w:lineRule="auto"/>
                          <w:ind w:left="0" w:right="0" w:firstLine="0"/>
                          <w:jc w:val="left"/>
                        </w:pPr>
                        <w:r>
                          <w:t xml:space="preserve"> </w:t>
                        </w:r>
                      </w:p>
                    </w:txbxContent>
                  </v:textbox>
                </v:rect>
                <v:rect id="Rectangle 2489" o:spid="_x0000_s1124" style="position:absolute;top:859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9FGxgAAAN0AAAAPAAAAZHJzL2Rvd25yZXYueG1sRI9Pa8JA&#10;FMTvgt9heUJvulGk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N6fRRsYAAADdAAAA&#10;DwAAAAAAAAAAAAAAAAAHAgAAZHJzL2Rvd25yZXYueG1sUEsFBgAAAAADAAMAtwAAAPoCAAAAAA==&#10;" filled="f" stroked="f">
                  <v:textbox inset="0,0,0,0">
                    <w:txbxContent>
                      <w:p w14:paraId="484B8D5B" w14:textId="77777777" w:rsidR="0073573E" w:rsidRDefault="0073573E">
                        <w:pPr>
                          <w:spacing w:after="160" w:line="259" w:lineRule="auto"/>
                          <w:ind w:left="0" w:right="0" w:firstLine="0"/>
                          <w:jc w:val="left"/>
                        </w:pPr>
                        <w:r>
                          <w:t xml:space="preserve"> </w:t>
                        </w:r>
                      </w:p>
                    </w:txbxContent>
                  </v:textbox>
                </v:rect>
                <v:shape id="Picture 145168" o:spid="_x0000_s1125" type="#_x0000_t75" style="position:absolute;left:11376;top:552;width:35631;height:8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">
                  <v:imagedata r:id="rId36" o:title=""/>
                </v:shape>
                <v:shape id="Picture 145169" o:spid="_x0000_s1126" type="#_x0000_t75" style="position:absolute;left:11376;top:552;width:35631;height:8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">
                  <v:imagedata r:id="rId36" o:title=""/>
                </v:shape>
                <v:shape id="Picture 145170" o:spid="_x0000_s1127" type="#_x0000_t75" style="position:absolute;left:11945;top:-26;width:35082;height:2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">
                  <v:imagedata r:id="rId37" o:title=""/>
                </v:shape>
                <v:shape id="Picture 145171" o:spid="_x0000_s1128" type="#_x0000_t75" style="position:absolute;left:11945;top:-26;width:35082;height:2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">
                  <v:imagedata r:id="rId37" o:title=""/>
                </v:shape>
                <v:shape id="Shape 2674" o:spid="_x0000_s1129" style="position:absolute;left:11426;width:35580;height:9144;visibility:visible;mso-wrap-style:square;v-text-anchor:top" coordsize="3557905,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" path="m,171450c,139826,25527,114300,57150,114300r3386455,l3443605,57150c3443605,25526,3469132,,3500755,v31623,,57150,25526,57150,57150l3557905,742950v,31496,-25527,57150,-57150,57150l114300,800100r,57150c114300,888746,88773,914400,57150,914400,25527,914400,,888746,,857250l,171450xe" filled="f" strokecolor="#4472c4" strokeweight=".5pt">
                  <v:stroke miterlimit="83231f" joinstyle="miter"/>
                  <v:path arrowok="t" textboxrect="0,0,3557905,914400"/>
                </v:shape>
                <v:shape id="Shape 2675" o:spid="_x0000_s1130" style="position:absolute;left:45863;top:571;width:1143;height:572;visibility:visible;mso-wrap-style:square;v-text-anchor:top" coordsize="1143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" path="m,57150r57150,c88773,57150,114300,31496,114300,e" filled="f" strokecolor="#4472c4" strokeweight=".5pt">
                  <v:stroke miterlimit="83231f" joinstyle="miter"/>
                  <v:path arrowok="t" textboxrect="0,0,114300,57150"/>
                </v:shape>
                <v:shape id="Shape 2676" o:spid="_x0000_s1131" style="position:absolute;left:45863;top:571;width:571;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" path="m57150,57150l57150,v,15748,-12827,28575,-28575,28575c12827,28575,,15748,,e" filled="f" strokecolor="#4472c4" strokeweight=".5pt">
                  <v:stroke miterlimit="83231f" joinstyle="miter"/>
                  <v:path arrowok="t" textboxrect="0,0,57150,57150"/>
                </v:shape>
                <v:shape id="Shape 2677" o:spid="_x0000_s1132" style="position:absolute;left:11426;top:1428;width:1143;height:858;visibility:visible;mso-wrap-style:square;v-text-anchor:top" coordsize="11430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" path="m57150,85725r,-57150c57150,12700,69977,,85725,v15748,,28575,12700,28575,28575c114300,60071,88773,85725,57150,85725,25527,85725,,60071,,28575e" filled="f" strokecolor="#4472c4" strokeweight=".5pt">
                  <v:stroke miterlimit="83231f" joinstyle="miter"/>
                  <v:path arrowok="t" textboxrect="0,0,114300,85725"/>
                </v:shape>
                <v:shape id="Shape 2678" o:spid="_x0000_s1133" style="position:absolute;left:12569;top:1714;width:0;height:6287;visibility:visible;mso-wrap-style:square;v-text-anchor:top" coordsize="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" path="m,l,628650e" filled="f" strokecolor="#4472c4" strokeweight=".5pt">
                  <v:stroke miterlimit="83231f" joinstyle="miter"/>
                  <v:path arrowok="t" textboxrect="0,0,0,628650"/>
                </v:shape>
                <v:rect id="Rectangle 2679" o:spid="_x0000_s1134" style="position:absolute;left:27322;top:2683;width:8878;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" filled="f" stroked="f">
                  <v:textbox inset="0,0,0,0">
                    <w:txbxContent>
                      <w:p w14:paraId="1DB2A079" w14:textId="77777777" w:rsidR="0073573E" w:rsidRPr="00F83148" w:rsidRDefault="0073573E" w:rsidP="00F83148">
                        <w:pPr>
                          <w:pStyle w:val="Heading2"/>
                          <w:jc w:val="both"/>
                          <w:rPr>
                            <w:color w:val="auto"/>
                          </w:rPr>
                        </w:pPr>
                        <w:bookmarkStart w:id="41" w:name="_Toc76231722"/>
                        <w:bookmarkStart w:id="42" w:name="_Toc76231998"/>
                        <w:bookmarkStart w:id="43" w:name="_Toc76232053"/>
                        <w:bookmarkStart w:id="44" w:name="_Toc76232498"/>
                        <w:bookmarkStart w:id="45" w:name="_Toc76232861"/>
                        <w:r w:rsidRPr="00F83148">
                          <w:rPr>
                            <w:color w:val="auto"/>
                          </w:rPr>
                          <w:t>Résumé</w:t>
                        </w:r>
                        <w:bookmarkEnd w:id="41"/>
                        <w:bookmarkEnd w:id="42"/>
                        <w:bookmarkEnd w:id="43"/>
                        <w:bookmarkEnd w:id="44"/>
                        <w:bookmarkEnd w:id="45"/>
                      </w:p>
                    </w:txbxContent>
                  </v:textbox>
                </v:rect>
                <v:rect id="Rectangle 2680" o:spid="_x0000_s1135" style="position:absolute;left:34027;top:2683;width:588;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" filled="f" stroked="f">
                  <v:textbox inset="0,0,0,0">
                    <w:txbxContent>
                      <w:p w14:paraId="1CFA9638" w14:textId="77777777" w:rsidR="0073573E" w:rsidRDefault="0073573E">
                        <w:pPr>
                          <w:spacing w:after="160" w:line="259" w:lineRule="auto"/>
                          <w:ind w:left="0" w:right="0" w:firstLine="0"/>
                          <w:jc w:val="left"/>
                        </w:pPr>
                        <w:r>
                          <w:rPr>
                            <w:rFonts w:ascii="Algerian" w:eastAsia="Algerian" w:hAnsi="Algerian" w:cs="Algerian"/>
                            <w:sz w:val="28"/>
                          </w:rPr>
                          <w:t xml:space="preserve"> </w:t>
                        </w:r>
                      </w:p>
                    </w:txbxContent>
                  </v:textbox>
                </v:rect>
                <w10:anchorlock/>
              </v:group>
            </w:pict>
          </mc:Fallback>
        </mc:AlternateContent>
      </w:r>
    </w:p>
    <w:p w14:paraId="229532BE" w14:textId="77777777" w:rsidR="00616955" w:rsidRPr="00DD2B1B" w:rsidRDefault="00616955" w:rsidP="009C31D3">
      <w:pPr>
        <w:spacing w:line="360" w:lineRule="auto"/>
        <w:ind w:firstLine="416"/>
        <w:rPr>
          <w:szCs w:val="24"/>
        </w:rPr>
      </w:pPr>
      <w:r w:rsidRPr="00DD2B1B">
        <w:rPr>
          <w:szCs w:val="24"/>
        </w:rPr>
        <w:t xml:space="preserve">L’environnement actuelle est dominé par l’économie numérique, l’on assiste à un développement exponentiel des équipements et logiciels informatiques, dans ce contexte, les logicielles doivent répondre aux besoins des utilisateurs en garantissant la continuité des activités sans interruptions. Par ailleurs, la principale préoccupation traitée dans ce mémoire de fin d’étude du cycle Master est celle de pouvoir trouver une solution qui donnerait la possibilité de sécuriser les applications SaaS pour qu’elles tendent vers la « sécurité optimale ». Le but de ce travail est de mettre sur pied un processus d’audit à la fois manuel et automatisé permettant d’identifier et réduire au maximum les possibilités d’attaque des logiciels SaaS qui peuvent limiter ou empêcher leur bon fonctionnement. En effet l’on souhaiterait avoir un produit fini exempt de faille ou tout au moins, qui dispose le moins possible, afin de garantir la fiabilité dudit produit et ainsi fidéliser la clientèle. Pour cela, nous avons commencé par étudier le processus d’audit de sécurité des SaaS préalablement utilisé à LAO SARL, ensuite nous avons étudié les d’audits de sécurité existants afin de faire une analyse comparative et d’en ressortir le meilleur, après cette étude, nous avons amélioré la pratique de l’audit de sécurité, grâce à méthode d’audit qui répond mieux au besoin interne de l’entreprise à savoir éviter un accroitre les possibilités de sécurisation de leur SaaS, la génération des rapports de meilleur rapport d’audit, l’ajout de l’outils de capture d’écran de graphe pour une meilleur prise de décision. Ainsi, en s’appuyant sur </w:t>
      </w:r>
      <w:r w:rsidR="00DC2ADC" w:rsidRPr="00DD2B1B">
        <w:rPr>
          <w:szCs w:val="24"/>
        </w:rPr>
        <w:t>la</w:t>
      </w:r>
      <w:r w:rsidRPr="00DD2B1B">
        <w:rPr>
          <w:szCs w:val="24"/>
        </w:rPr>
        <w:t xml:space="preserve"> méthode « </w:t>
      </w:r>
      <w:proofErr w:type="spellStart"/>
      <w:r w:rsidRPr="00DD2B1B">
        <w:rPr>
          <w:szCs w:val="24"/>
        </w:rPr>
        <w:t>pentesting</w:t>
      </w:r>
      <w:proofErr w:type="spellEnd"/>
      <w:r w:rsidRPr="00DD2B1B">
        <w:rPr>
          <w:szCs w:val="24"/>
        </w:rPr>
        <w:t xml:space="preserve"> », nous avons réalisé une un audit qui nous a permis d’aboutir à un niveau optimal de sécurité.</w:t>
      </w:r>
    </w:p>
    <w:p w14:paraId="50C85A65" w14:textId="77777777" w:rsidR="00616955" w:rsidRPr="00DD2B1B" w:rsidRDefault="00616955" w:rsidP="009C31D3">
      <w:pPr>
        <w:spacing w:line="360" w:lineRule="auto"/>
        <w:rPr>
          <w:szCs w:val="24"/>
        </w:rPr>
      </w:pPr>
      <w:r w:rsidRPr="00DD2B1B">
        <w:rPr>
          <w:szCs w:val="24"/>
        </w:rPr>
        <w:t xml:space="preserve">Mots clés : Audit, </w:t>
      </w:r>
      <w:proofErr w:type="spellStart"/>
      <w:r w:rsidRPr="00DD2B1B">
        <w:rPr>
          <w:szCs w:val="24"/>
        </w:rPr>
        <w:t>Pentesting</w:t>
      </w:r>
      <w:proofErr w:type="spellEnd"/>
      <w:r w:rsidRPr="00DD2B1B">
        <w:rPr>
          <w:szCs w:val="24"/>
        </w:rPr>
        <w:t>, SaaS, Sécurité</w:t>
      </w:r>
    </w:p>
    <w:p w14:paraId="3140B773" w14:textId="77777777" w:rsidR="00616955" w:rsidRPr="00DD2B1B" w:rsidRDefault="00616955" w:rsidP="009C31D3">
      <w:pPr>
        <w:spacing w:line="360" w:lineRule="auto"/>
        <w:rPr>
          <w:szCs w:val="24"/>
        </w:rPr>
      </w:pPr>
    </w:p>
    <w:p w14:paraId="1ACA79B1" w14:textId="77777777" w:rsidR="00616955" w:rsidRPr="00DD2B1B" w:rsidRDefault="00616955" w:rsidP="009C31D3">
      <w:pPr>
        <w:spacing w:line="360" w:lineRule="auto"/>
        <w:rPr>
          <w:szCs w:val="24"/>
        </w:rPr>
      </w:pPr>
    </w:p>
    <w:p w14:paraId="64AB36A4" w14:textId="77777777" w:rsidR="00616955" w:rsidRPr="00DD2B1B" w:rsidRDefault="00616955" w:rsidP="009C31D3">
      <w:pPr>
        <w:spacing w:line="360" w:lineRule="auto"/>
        <w:rPr>
          <w:szCs w:val="24"/>
        </w:rPr>
      </w:pPr>
    </w:p>
    <w:p w14:paraId="175C2C63" w14:textId="77777777" w:rsidR="00616955" w:rsidRPr="00DD2B1B" w:rsidRDefault="00616955" w:rsidP="009C31D3">
      <w:pPr>
        <w:spacing w:line="360" w:lineRule="auto"/>
        <w:rPr>
          <w:szCs w:val="24"/>
        </w:rPr>
      </w:pPr>
    </w:p>
    <w:p w14:paraId="461FA0A4" w14:textId="77777777" w:rsidR="002C2220" w:rsidRPr="00DD2B1B" w:rsidRDefault="0041368C" w:rsidP="009C31D3">
      <w:pPr>
        <w:tabs>
          <w:tab w:val="center" w:pos="3442"/>
          <w:tab w:val="center" w:pos="9402"/>
        </w:tabs>
        <w:spacing w:after="106" w:line="360" w:lineRule="auto"/>
        <w:ind w:left="0" w:right="0" w:firstLine="0"/>
        <w:jc w:val="left"/>
      </w:pPr>
      <w:r w:rsidRPr="00DD2B1B">
        <w:tab/>
        <w:t xml:space="preserve"> </w:t>
      </w:r>
    </w:p>
    <w:p w14:paraId="466282C7" w14:textId="77777777" w:rsidR="002C2220" w:rsidRPr="00DD2B1B" w:rsidRDefault="0041368C" w:rsidP="009C31D3">
      <w:pPr>
        <w:tabs>
          <w:tab w:val="left" w:pos="8145"/>
        </w:tabs>
        <w:spacing w:after="265" w:line="360" w:lineRule="auto"/>
        <w:ind w:left="360" w:right="0" w:firstLine="0"/>
        <w:jc w:val="left"/>
      </w:pPr>
      <w:r w:rsidRPr="00DD2B1B">
        <w:rPr>
          <w:rFonts w:eastAsia="Calibri"/>
          <w:noProof/>
          <w:sz w:val="22"/>
        </w:rPr>
        <w:lastRenderedPageBreak/>
        <mc:AlternateContent>
          <mc:Choice Requires="wpg">
            <w:drawing>
              <wp:inline distT="0" distB="0" distL="0" distR="0" wp14:anchorId="624CDFCE" wp14:editId="3A32C019">
                <wp:extent cx="4593031" cy="953233"/>
                <wp:effectExtent l="0" t="0" r="17145" b="0"/>
                <wp:docPr id="131328" name="Group 131328"/>
                <wp:cNvGraphicFramePr/>
                <a:graphic xmlns:a="http://schemas.openxmlformats.org/drawingml/2006/main">
                  <a:graphicData uri="http://schemas.microsoft.com/office/word/2010/wordprocessingGroup">
                    <wpg:wgp>
                      <wpg:cNvGrpSpPr/>
                      <wpg:grpSpPr>
                        <a:xfrm>
                          <a:off x="0" y="0"/>
                          <a:ext cx="4593031" cy="953233"/>
                          <a:chOff x="0" y="0"/>
                          <a:chExt cx="4593031" cy="953233"/>
                        </a:xfrm>
                      </wpg:grpSpPr>
                      <wps:wsp>
                        <wps:cNvPr id="2878" name="Rectangle 2878"/>
                        <wps:cNvSpPr/>
                        <wps:spPr>
                          <a:xfrm>
                            <a:off x="0" y="0"/>
                            <a:ext cx="50673" cy="224380"/>
                          </a:xfrm>
                          <a:prstGeom prst="rect">
                            <a:avLst/>
                          </a:prstGeom>
                          <a:ln>
                            <a:noFill/>
                          </a:ln>
                        </wps:spPr>
                        <wps:txbx>
                          <w:txbxContent>
                            <w:p w14:paraId="412A4F07" w14:textId="77777777" w:rsidR="0073573E" w:rsidRDefault="0073573E">
                              <w:pPr>
                                <w:spacing w:after="160" w:line="259" w:lineRule="auto"/>
                                <w:ind w:left="0" w:right="0" w:firstLine="0"/>
                                <w:jc w:val="left"/>
                              </w:pPr>
                              <w:r>
                                <w:t xml:space="preserve"> </w:t>
                              </w:r>
                            </w:p>
                          </w:txbxContent>
                        </wps:txbx>
                        <wps:bodyPr horzOverflow="overflow" vert="horz" lIns="0" tIns="0" rIns="0" bIns="0" rtlCol="0">
                          <a:noAutofit/>
                        </wps:bodyPr>
                      </wps:wsp>
                      <wps:wsp>
                        <wps:cNvPr id="2879" name="Rectangle 2879"/>
                        <wps:cNvSpPr/>
                        <wps:spPr>
                          <a:xfrm>
                            <a:off x="0" y="365760"/>
                            <a:ext cx="50673" cy="224380"/>
                          </a:xfrm>
                          <a:prstGeom prst="rect">
                            <a:avLst/>
                          </a:prstGeom>
                          <a:ln>
                            <a:noFill/>
                          </a:ln>
                        </wps:spPr>
                        <wps:txbx>
                          <w:txbxContent>
                            <w:p w14:paraId="559AE480" w14:textId="77777777" w:rsidR="0073573E" w:rsidRDefault="0073573E">
                              <w:pPr>
                                <w:spacing w:after="160" w:line="259" w:lineRule="auto"/>
                                <w:ind w:left="0" w:right="0" w:firstLine="0"/>
                                <w:jc w:val="left"/>
                              </w:pPr>
                              <w:r>
                                <w:t xml:space="preserve"> </w:t>
                              </w:r>
                            </w:p>
                          </w:txbxContent>
                        </wps:txbx>
                        <wps:bodyPr horzOverflow="overflow" vert="horz" lIns="0" tIns="0" rIns="0" bIns="0" rtlCol="0">
                          <a:noAutofit/>
                        </wps:bodyPr>
                      </wps:wsp>
                      <wps:wsp>
                        <wps:cNvPr id="2880" name="Rectangle 2880"/>
                        <wps:cNvSpPr/>
                        <wps:spPr>
                          <a:xfrm>
                            <a:off x="0" y="728853"/>
                            <a:ext cx="50673" cy="224380"/>
                          </a:xfrm>
                          <a:prstGeom prst="rect">
                            <a:avLst/>
                          </a:prstGeom>
                          <a:ln>
                            <a:noFill/>
                          </a:ln>
                        </wps:spPr>
                        <wps:txbx>
                          <w:txbxContent>
                            <w:p w14:paraId="62BE5435" w14:textId="77777777" w:rsidR="0073573E" w:rsidRDefault="0073573E">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45172" name="Picture 145172"/>
                          <pic:cNvPicPr/>
                        </pic:nvPicPr>
                        <pic:blipFill>
                          <a:blip r:embed="rId38"/>
                          <a:stretch>
                            <a:fillRect/>
                          </a:stretch>
                        </pic:blipFill>
                        <pic:spPr>
                          <a:xfrm>
                            <a:off x="1029919" y="67463"/>
                            <a:ext cx="3563112" cy="859536"/>
                          </a:xfrm>
                          <a:prstGeom prst="rect">
                            <a:avLst/>
                          </a:prstGeom>
                        </pic:spPr>
                      </pic:pic>
                      <pic:pic xmlns:pic="http://schemas.openxmlformats.org/drawingml/2006/picture">
                        <pic:nvPicPr>
                          <pic:cNvPr id="145173" name="Picture 145173"/>
                          <pic:cNvPicPr/>
                        </pic:nvPicPr>
                        <pic:blipFill>
                          <a:blip r:embed="rId38"/>
                          <a:stretch>
                            <a:fillRect/>
                          </a:stretch>
                        </pic:blipFill>
                        <pic:spPr>
                          <a:xfrm>
                            <a:off x="1029919" y="67463"/>
                            <a:ext cx="3563112" cy="859536"/>
                          </a:xfrm>
                          <a:prstGeom prst="rect">
                            <a:avLst/>
                          </a:prstGeom>
                        </pic:spPr>
                      </pic:pic>
                      <pic:pic xmlns:pic="http://schemas.openxmlformats.org/drawingml/2006/picture">
                        <pic:nvPicPr>
                          <pic:cNvPr id="145174" name="Picture 145174"/>
                          <pic:cNvPicPr/>
                        </pic:nvPicPr>
                        <pic:blipFill>
                          <a:blip r:embed="rId39"/>
                          <a:stretch>
                            <a:fillRect/>
                          </a:stretch>
                        </pic:blipFill>
                        <pic:spPr>
                          <a:xfrm>
                            <a:off x="1086815" y="9551"/>
                            <a:ext cx="3505201" cy="231648"/>
                          </a:xfrm>
                          <a:prstGeom prst="rect">
                            <a:avLst/>
                          </a:prstGeom>
                        </pic:spPr>
                      </pic:pic>
                      <pic:pic xmlns:pic="http://schemas.openxmlformats.org/drawingml/2006/picture">
                        <pic:nvPicPr>
                          <pic:cNvPr id="145175" name="Picture 145175"/>
                          <pic:cNvPicPr/>
                        </pic:nvPicPr>
                        <pic:blipFill>
                          <a:blip r:embed="rId39"/>
                          <a:stretch>
                            <a:fillRect/>
                          </a:stretch>
                        </pic:blipFill>
                        <pic:spPr>
                          <a:xfrm>
                            <a:off x="1086815" y="9551"/>
                            <a:ext cx="3505201" cy="231648"/>
                          </a:xfrm>
                          <a:prstGeom prst="rect">
                            <a:avLst/>
                          </a:prstGeom>
                        </pic:spPr>
                      </pic:pic>
                      <wps:wsp>
                        <wps:cNvPr id="2944" name="Shape 2944"/>
                        <wps:cNvSpPr/>
                        <wps:spPr>
                          <a:xfrm>
                            <a:off x="1033475" y="12218"/>
                            <a:ext cx="3557905" cy="914400"/>
                          </a:xfrm>
                          <a:custGeom>
                            <a:avLst/>
                            <a:gdLst/>
                            <a:ahLst/>
                            <a:cxnLst/>
                            <a:rect l="0" t="0" r="0" b="0"/>
                            <a:pathLst>
                              <a:path w="3557905" h="914400">
                                <a:moveTo>
                                  <a:pt x="0" y="171450"/>
                                </a:moveTo>
                                <a:cubicBezTo>
                                  <a:pt x="0" y="139826"/>
                                  <a:pt x="25527" y="114300"/>
                                  <a:pt x="57150" y="114300"/>
                                </a:cubicBezTo>
                                <a:lnTo>
                                  <a:pt x="3443605" y="114300"/>
                                </a:lnTo>
                                <a:lnTo>
                                  <a:pt x="3443605" y="57150"/>
                                </a:lnTo>
                                <a:cubicBezTo>
                                  <a:pt x="3443605" y="25526"/>
                                  <a:pt x="3469132" y="0"/>
                                  <a:pt x="3500755" y="0"/>
                                </a:cubicBezTo>
                                <a:cubicBezTo>
                                  <a:pt x="3532378" y="0"/>
                                  <a:pt x="3557905" y="25526"/>
                                  <a:pt x="3557905" y="57150"/>
                                </a:cubicBezTo>
                                <a:lnTo>
                                  <a:pt x="3557905" y="742950"/>
                                </a:lnTo>
                                <a:cubicBezTo>
                                  <a:pt x="3557905" y="774446"/>
                                  <a:pt x="3532378" y="800100"/>
                                  <a:pt x="3500755" y="800100"/>
                                </a:cubicBezTo>
                                <a:lnTo>
                                  <a:pt x="114300" y="800100"/>
                                </a:lnTo>
                                <a:lnTo>
                                  <a:pt x="114300" y="857250"/>
                                </a:lnTo>
                                <a:cubicBezTo>
                                  <a:pt x="114300" y="888746"/>
                                  <a:pt x="88773" y="914400"/>
                                  <a:pt x="57150" y="914400"/>
                                </a:cubicBezTo>
                                <a:cubicBezTo>
                                  <a:pt x="25527" y="914400"/>
                                  <a:pt x="0" y="888746"/>
                                  <a:pt x="0" y="857250"/>
                                </a:cubicBezTo>
                                <a:close/>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945" name="Shape 2945"/>
                        <wps:cNvSpPr/>
                        <wps:spPr>
                          <a:xfrm>
                            <a:off x="4477080" y="69368"/>
                            <a:ext cx="114300" cy="57150"/>
                          </a:xfrm>
                          <a:custGeom>
                            <a:avLst/>
                            <a:gdLst/>
                            <a:ahLst/>
                            <a:cxnLst/>
                            <a:rect l="0" t="0" r="0" b="0"/>
                            <a:pathLst>
                              <a:path w="114300" h="57150">
                                <a:moveTo>
                                  <a:pt x="0" y="57150"/>
                                </a:moveTo>
                                <a:lnTo>
                                  <a:pt x="57150" y="57150"/>
                                </a:lnTo>
                                <a:cubicBezTo>
                                  <a:pt x="88773" y="57150"/>
                                  <a:pt x="114300" y="31496"/>
                                  <a:pt x="114300" y="0"/>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946" name="Shape 2946"/>
                        <wps:cNvSpPr/>
                        <wps:spPr>
                          <a:xfrm>
                            <a:off x="4477080" y="69368"/>
                            <a:ext cx="57150" cy="57150"/>
                          </a:xfrm>
                          <a:custGeom>
                            <a:avLst/>
                            <a:gdLst/>
                            <a:ahLst/>
                            <a:cxnLst/>
                            <a:rect l="0" t="0" r="0" b="0"/>
                            <a:pathLst>
                              <a:path w="57150" h="57150">
                                <a:moveTo>
                                  <a:pt x="57150" y="57150"/>
                                </a:moveTo>
                                <a:lnTo>
                                  <a:pt x="57150" y="0"/>
                                </a:lnTo>
                                <a:cubicBezTo>
                                  <a:pt x="57150" y="15748"/>
                                  <a:pt x="44323" y="28575"/>
                                  <a:pt x="28575" y="28575"/>
                                </a:cubicBezTo>
                                <a:cubicBezTo>
                                  <a:pt x="12827" y="28575"/>
                                  <a:pt x="0" y="15748"/>
                                  <a:pt x="0" y="0"/>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947" name="Shape 2947"/>
                        <wps:cNvSpPr/>
                        <wps:spPr>
                          <a:xfrm>
                            <a:off x="1033475" y="155093"/>
                            <a:ext cx="114300" cy="85725"/>
                          </a:xfrm>
                          <a:custGeom>
                            <a:avLst/>
                            <a:gdLst/>
                            <a:ahLst/>
                            <a:cxnLst/>
                            <a:rect l="0" t="0" r="0" b="0"/>
                            <a:pathLst>
                              <a:path w="114300" h="85725">
                                <a:moveTo>
                                  <a:pt x="57150" y="85725"/>
                                </a:moveTo>
                                <a:lnTo>
                                  <a:pt x="57150" y="28575"/>
                                </a:lnTo>
                                <a:cubicBezTo>
                                  <a:pt x="57150" y="12700"/>
                                  <a:pt x="69977" y="0"/>
                                  <a:pt x="85725" y="0"/>
                                </a:cubicBezTo>
                                <a:cubicBezTo>
                                  <a:pt x="101473" y="0"/>
                                  <a:pt x="114300" y="12700"/>
                                  <a:pt x="114300" y="28575"/>
                                </a:cubicBezTo>
                                <a:cubicBezTo>
                                  <a:pt x="114300" y="60071"/>
                                  <a:pt x="88773" y="85725"/>
                                  <a:pt x="57150" y="85725"/>
                                </a:cubicBezTo>
                                <a:cubicBezTo>
                                  <a:pt x="25527" y="85725"/>
                                  <a:pt x="0" y="60071"/>
                                  <a:pt x="0" y="28575"/>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948" name="Shape 2948"/>
                        <wps:cNvSpPr/>
                        <wps:spPr>
                          <a:xfrm>
                            <a:off x="1147775" y="183668"/>
                            <a:ext cx="0" cy="628650"/>
                          </a:xfrm>
                          <a:custGeom>
                            <a:avLst/>
                            <a:gdLst/>
                            <a:ahLst/>
                            <a:cxnLst/>
                            <a:rect l="0" t="0" r="0" b="0"/>
                            <a:pathLst>
                              <a:path h="628650">
                                <a:moveTo>
                                  <a:pt x="0" y="0"/>
                                </a:moveTo>
                                <a:lnTo>
                                  <a:pt x="0" y="62865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949" name="Rectangle 2949"/>
                        <wps:cNvSpPr/>
                        <wps:spPr>
                          <a:xfrm>
                            <a:off x="2332177" y="347199"/>
                            <a:ext cx="1201477" cy="261414"/>
                          </a:xfrm>
                          <a:prstGeom prst="rect">
                            <a:avLst/>
                          </a:prstGeom>
                          <a:ln>
                            <a:noFill/>
                          </a:ln>
                        </wps:spPr>
                        <wps:txbx>
                          <w:txbxContent>
                            <w:p w14:paraId="43672D06" w14:textId="77777777" w:rsidR="0073573E" w:rsidRPr="003E32B9" w:rsidRDefault="0073573E" w:rsidP="003E32B9">
                              <w:pPr>
                                <w:pStyle w:val="Heading2"/>
                                <w:rPr>
                                  <w:color w:val="auto"/>
                                </w:rPr>
                              </w:pPr>
                              <w:bookmarkStart w:id="46" w:name="_Toc76231723"/>
                              <w:bookmarkStart w:id="47" w:name="_Toc76231999"/>
                              <w:bookmarkStart w:id="48" w:name="_Toc76232054"/>
                              <w:bookmarkStart w:id="49" w:name="_Toc76232499"/>
                              <w:bookmarkStart w:id="50" w:name="_Toc76232862"/>
                              <w:r w:rsidRPr="003E32B9">
                                <w:rPr>
                                  <w:color w:val="auto"/>
                                </w:rPr>
                                <w:t>Abstract</w:t>
                              </w:r>
                              <w:bookmarkEnd w:id="46"/>
                              <w:bookmarkEnd w:id="47"/>
                              <w:bookmarkEnd w:id="48"/>
                              <w:bookmarkEnd w:id="49"/>
                              <w:bookmarkEnd w:id="50"/>
                            </w:p>
                          </w:txbxContent>
                        </wps:txbx>
                        <wps:bodyPr horzOverflow="overflow" vert="horz" lIns="0" tIns="0" rIns="0" bIns="0" rtlCol="0">
                          <a:noAutofit/>
                        </wps:bodyPr>
                      </wps:wsp>
                      <wps:wsp>
                        <wps:cNvPr id="2950" name="Rectangle 2950"/>
                        <wps:cNvSpPr/>
                        <wps:spPr>
                          <a:xfrm>
                            <a:off x="3409137" y="280524"/>
                            <a:ext cx="58781" cy="261414"/>
                          </a:xfrm>
                          <a:prstGeom prst="rect">
                            <a:avLst/>
                          </a:prstGeom>
                          <a:ln>
                            <a:noFill/>
                          </a:ln>
                        </wps:spPr>
                        <wps:txbx>
                          <w:txbxContent>
                            <w:p w14:paraId="23B3B2E8" w14:textId="77777777" w:rsidR="0073573E" w:rsidRDefault="0073573E">
                              <w:pPr>
                                <w:spacing w:after="160" w:line="259" w:lineRule="auto"/>
                                <w:ind w:left="0" w:right="0" w:firstLine="0"/>
                                <w:jc w:val="left"/>
                              </w:pPr>
                              <w:r>
                                <w:rPr>
                                  <w:rFonts w:ascii="Algerian" w:eastAsia="Algerian" w:hAnsi="Algerian" w:cs="Algerian"/>
                                  <w:sz w:val="28"/>
                                </w:rPr>
                                <w:t xml:space="preserve"> </w:t>
                              </w:r>
                            </w:p>
                          </w:txbxContent>
                        </wps:txbx>
                        <wps:bodyPr horzOverflow="overflow" vert="horz" lIns="0" tIns="0" rIns="0" bIns="0" rtlCol="0">
                          <a:noAutofit/>
                        </wps:bodyPr>
                      </wps:wsp>
                    </wpg:wgp>
                  </a:graphicData>
                </a:graphic>
              </wp:inline>
            </w:drawing>
          </mc:Choice>
          <mc:Fallback>
            <w:pict>
              <v:group w14:anchorId="624CDFCE" id="Group 131328" o:spid="_x0000_s1136" style="width:361.65pt;height:75.05pt;mso-position-horizontal-relative:char;mso-position-vertical-relative:line" coordsize="45930,95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">
                <v:rect id="Rectangle 2878" o:spid="_x0000_s1137"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" filled="f" stroked="f">
                  <v:textbox inset="0,0,0,0">
                    <w:txbxContent>
                      <w:p w14:paraId="412A4F07" w14:textId="77777777" w:rsidR="0073573E" w:rsidRDefault="0073573E">
                        <w:pPr>
                          <w:spacing w:after="160" w:line="259" w:lineRule="auto"/>
                          <w:ind w:left="0" w:right="0" w:firstLine="0"/>
                          <w:jc w:val="left"/>
                        </w:pPr>
                        <w:r>
                          <w:t xml:space="preserve"> </w:t>
                        </w:r>
                      </w:p>
                    </w:txbxContent>
                  </v:textbox>
                </v:rect>
                <v:rect id="Rectangle 2879" o:spid="_x0000_s1138" style="position:absolute;top:365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1RL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InfE/h/E56AnD8AAAD//wMAUEsBAi0AFAAGAAgAAAAhANvh9svuAAAAhQEAABMAAAAAAAAA&#10;AAAAAAAAAAAAAFtDb250ZW50X1R5cGVzXS54bWxQSwECLQAUAAYACAAAACEAWvQsW78AAAAVAQAA&#10;CwAAAAAAAAAAAAAAAAAfAQAAX3JlbHMvLnJlbHNQSwECLQAUAAYACAAAACEAL+NUS8YAAADdAAAA&#10;DwAAAAAAAAAAAAAAAAAHAgAAZHJzL2Rvd25yZXYueG1sUEsFBgAAAAADAAMAtwAAAPoCAAAAAA==&#10;" filled="f" stroked="f">
                  <v:textbox inset="0,0,0,0">
                    <w:txbxContent>
                      <w:p w14:paraId="559AE480" w14:textId="77777777" w:rsidR="0073573E" w:rsidRDefault="0073573E">
                        <w:pPr>
                          <w:spacing w:after="160" w:line="259" w:lineRule="auto"/>
                          <w:ind w:left="0" w:right="0" w:firstLine="0"/>
                          <w:jc w:val="left"/>
                        </w:pPr>
                        <w:r>
                          <w:t xml:space="preserve"> </w:t>
                        </w:r>
                      </w:p>
                    </w:txbxContent>
                  </v:textbox>
                </v:rect>
                <v:rect id="Rectangle 2880" o:spid="_x0000_s1139" style="position:absolute;top:728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" filled="f" stroked="f">
                  <v:textbox inset="0,0,0,0">
                    <w:txbxContent>
                      <w:p w14:paraId="62BE5435" w14:textId="77777777" w:rsidR="0073573E" w:rsidRDefault="0073573E">
                        <w:pPr>
                          <w:spacing w:after="160" w:line="259" w:lineRule="auto"/>
                          <w:ind w:left="0" w:right="0" w:firstLine="0"/>
                          <w:jc w:val="left"/>
                        </w:pPr>
                        <w:r>
                          <w:t xml:space="preserve"> </w:t>
                        </w:r>
                      </w:p>
                    </w:txbxContent>
                  </v:textbox>
                </v:rect>
                <v:shape id="Picture 145172" o:spid="_x0000_s1140" type="#_x0000_t75" style="position:absolute;left:10299;top:674;width:35631;height:8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">
                  <v:imagedata r:id="rId40" o:title=""/>
                </v:shape>
                <v:shape id="Picture 145173" o:spid="_x0000_s1141" type="#_x0000_t75" style="position:absolute;left:10299;top:674;width:35631;height:8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">
                  <v:imagedata r:id="rId40" o:title=""/>
                </v:shape>
                <v:shape id="Picture 145174" o:spid="_x0000_s1142" type="#_x0000_t75" style="position:absolute;left:10868;top:95;width:35052;height:2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">
                  <v:imagedata r:id="rId41" o:title=""/>
                </v:shape>
                <v:shape id="Picture 145175" o:spid="_x0000_s1143" type="#_x0000_t75" style="position:absolute;left:10868;top:95;width:35052;height:2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">
                  <v:imagedata r:id="rId41" o:title=""/>
                </v:shape>
                <v:shape id="Shape 2944" o:spid="_x0000_s1144" style="position:absolute;left:10334;top:122;width:35579;height:9144;visibility:visible;mso-wrap-style:square;v-text-anchor:top" coordsize="3557905,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" path="m,171450c,139826,25527,114300,57150,114300r3386455,l3443605,57150c3443605,25526,3469132,,3500755,v31623,,57150,25526,57150,57150l3557905,742950v,31496,-25527,57150,-57150,57150l114300,800100r,57150c114300,888746,88773,914400,57150,914400,25527,914400,,888746,,857250l,171450xe" filled="f" strokecolor="#4472c4" strokeweight=".5pt">
                  <v:stroke miterlimit="83231f" joinstyle="miter"/>
                  <v:path arrowok="t" textboxrect="0,0,3557905,914400"/>
                </v:shape>
                <v:shape id="Shape 2945" o:spid="_x0000_s1145" style="position:absolute;left:44770;top:693;width:1143;height:572;visibility:visible;mso-wrap-style:square;v-text-anchor:top" coordsize="1143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" path="m,57150r57150,c88773,57150,114300,31496,114300,e" filled="f" strokecolor="#4472c4" strokeweight=".5pt">
                  <v:stroke miterlimit="83231f" joinstyle="miter"/>
                  <v:path arrowok="t" textboxrect="0,0,114300,57150"/>
                </v:shape>
                <v:shape id="Shape 2946" o:spid="_x0000_s1146" style="position:absolute;left:44770;top:693;width:572;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" path="m57150,57150l57150,v,15748,-12827,28575,-28575,28575c12827,28575,,15748,,e" filled="f" strokecolor="#4472c4" strokeweight=".5pt">
                  <v:stroke miterlimit="83231f" joinstyle="miter"/>
                  <v:path arrowok="t" textboxrect="0,0,57150,57150"/>
                </v:shape>
                <v:shape id="Shape 2947" o:spid="_x0000_s1147" style="position:absolute;left:10334;top:1550;width:1143;height:858;visibility:visible;mso-wrap-style:square;v-text-anchor:top" coordsize="11430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" path="m57150,85725r,-57150c57150,12700,69977,,85725,v15748,,28575,12700,28575,28575c114300,60071,88773,85725,57150,85725,25527,85725,,60071,,28575e" filled="f" strokecolor="#4472c4" strokeweight=".5pt">
                  <v:stroke miterlimit="83231f" joinstyle="miter"/>
                  <v:path arrowok="t" textboxrect="0,0,114300,85725"/>
                </v:shape>
                <v:shape id="Shape 2948" o:spid="_x0000_s1148" style="position:absolute;left:11477;top:1836;width:0;height:6287;visibility:visible;mso-wrap-style:square;v-text-anchor:top" coordsize="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" path="m,l,628650e" filled="f" strokecolor="#4472c4" strokeweight=".5pt">
                  <v:stroke miterlimit="83231f" joinstyle="miter"/>
                  <v:path arrowok="t" textboxrect="0,0,0,628650"/>
                </v:shape>
                <v:rect id="Rectangle 2949" o:spid="_x0000_s1149" style="position:absolute;left:23321;top:3471;width:12015;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" filled="f" stroked="f">
                  <v:textbox inset="0,0,0,0">
                    <w:txbxContent>
                      <w:p w14:paraId="43672D06" w14:textId="77777777" w:rsidR="0073573E" w:rsidRPr="003E32B9" w:rsidRDefault="0073573E" w:rsidP="003E32B9">
                        <w:pPr>
                          <w:pStyle w:val="Heading2"/>
                          <w:rPr>
                            <w:color w:val="auto"/>
                          </w:rPr>
                        </w:pPr>
                        <w:bookmarkStart w:id="51" w:name="_Toc76231723"/>
                        <w:bookmarkStart w:id="52" w:name="_Toc76231999"/>
                        <w:bookmarkStart w:id="53" w:name="_Toc76232054"/>
                        <w:bookmarkStart w:id="54" w:name="_Toc76232499"/>
                        <w:bookmarkStart w:id="55" w:name="_Toc76232862"/>
                        <w:r w:rsidRPr="003E32B9">
                          <w:rPr>
                            <w:color w:val="auto"/>
                          </w:rPr>
                          <w:t>Abstract</w:t>
                        </w:r>
                        <w:bookmarkEnd w:id="51"/>
                        <w:bookmarkEnd w:id="52"/>
                        <w:bookmarkEnd w:id="53"/>
                        <w:bookmarkEnd w:id="54"/>
                        <w:bookmarkEnd w:id="55"/>
                      </w:p>
                    </w:txbxContent>
                  </v:textbox>
                </v:rect>
                <v:rect id="Rectangle 2950" o:spid="_x0000_s1150" style="position:absolute;left:34091;top:2805;width:588;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" filled="f" stroked="f">
                  <v:textbox inset="0,0,0,0">
                    <w:txbxContent>
                      <w:p w14:paraId="23B3B2E8" w14:textId="77777777" w:rsidR="0073573E" w:rsidRDefault="0073573E">
                        <w:pPr>
                          <w:spacing w:after="160" w:line="259" w:lineRule="auto"/>
                          <w:ind w:left="0" w:right="0" w:firstLine="0"/>
                          <w:jc w:val="left"/>
                        </w:pPr>
                        <w:r>
                          <w:rPr>
                            <w:rFonts w:ascii="Algerian" w:eastAsia="Algerian" w:hAnsi="Algerian" w:cs="Algerian"/>
                            <w:sz w:val="28"/>
                          </w:rPr>
                          <w:t xml:space="preserve"> </w:t>
                        </w:r>
                      </w:p>
                    </w:txbxContent>
                  </v:textbox>
                </v:rect>
                <w10:anchorlock/>
              </v:group>
            </w:pict>
          </mc:Fallback>
        </mc:AlternateContent>
      </w:r>
      <w:r w:rsidR="00317E81">
        <w:tab/>
      </w:r>
    </w:p>
    <w:p w14:paraId="4C3FE5E8" w14:textId="77777777" w:rsidR="00CF77D1" w:rsidRPr="00DD2B1B" w:rsidRDefault="00DC2ADC" w:rsidP="009C31D3">
      <w:pPr>
        <w:spacing w:after="0" w:line="360" w:lineRule="auto"/>
        <w:ind w:left="0" w:right="0" w:firstLine="426"/>
        <w:rPr>
          <w:lang w:val="en-US"/>
        </w:rPr>
      </w:pPr>
      <w:r w:rsidRPr="00DD2B1B">
        <w:rPr>
          <w:lang w:val="en-US"/>
        </w:rPr>
        <w:t xml:space="preserve">The current environment is determined by the digital economy, assisting in an exponential development of computer equipment and software, in this context, software must meet the needs of users by ensuring business continuity without interruptions. In addition, the main concern dealt with in this master's degree thesis is that of being able to find a solution that would make it possible to secure SaaS applications so that they tend towards “optimal security”. The goal of this work is to set up an audit process that is both manual and automated to identify and minimize the possibilities of using SaaS software that can limit or prevent their proper functioning. In fact, we would like to have a finished product that is free from flaws or at least that has as little as possible, in order to guarantee the reliability of said product and thus build customer loyalty. For this, we started to study the SaaS security audit process used at LAO SARL, then we studied the existing security audits in order to make a comparative analysis and to come out the best, after this study, we have improved the practice of security auditing, thanks to the audit method that better meets the internal need of the company to know to avoid an increase in the possibilities of securing their SaaS, the generation of better reporting reports. audit, adding graph screenshot tool for better decision price. </w:t>
      </w:r>
      <w:r w:rsidR="00CF77D1" w:rsidRPr="00DD2B1B">
        <w:rPr>
          <w:lang w:val="en-US"/>
        </w:rPr>
        <w:t>Thus, by relying on the "</w:t>
      </w:r>
      <w:proofErr w:type="spellStart"/>
      <w:r w:rsidR="00CF77D1" w:rsidRPr="00DD2B1B">
        <w:rPr>
          <w:lang w:val="en-US"/>
        </w:rPr>
        <w:t>pentesting</w:t>
      </w:r>
      <w:proofErr w:type="spellEnd"/>
      <w:r w:rsidR="00CF77D1" w:rsidRPr="00DD2B1B">
        <w:rPr>
          <w:lang w:val="en-US"/>
        </w:rPr>
        <w:t>" method, we carried out an audit which enabled us to achieve an optimal level of safety.</w:t>
      </w:r>
    </w:p>
    <w:p w14:paraId="4A63D869" w14:textId="77777777" w:rsidR="00DC2ADC" w:rsidRPr="00DD2B1B" w:rsidRDefault="00DC2ADC" w:rsidP="009C31D3">
      <w:pPr>
        <w:spacing w:after="417" w:line="360" w:lineRule="auto"/>
        <w:ind w:left="0" w:right="0" w:firstLine="426"/>
        <w:rPr>
          <w:lang w:val="en-US"/>
        </w:rPr>
      </w:pPr>
      <w:r w:rsidRPr="00DD2B1B">
        <w:rPr>
          <w:lang w:val="en-US"/>
        </w:rPr>
        <w:t xml:space="preserve">Keywords: Audit, </w:t>
      </w:r>
      <w:proofErr w:type="spellStart"/>
      <w:r w:rsidRPr="00DD2B1B">
        <w:rPr>
          <w:lang w:val="en-US"/>
        </w:rPr>
        <w:t>Pentesting</w:t>
      </w:r>
      <w:proofErr w:type="spellEnd"/>
      <w:r w:rsidRPr="00DD2B1B">
        <w:rPr>
          <w:lang w:val="en-US"/>
        </w:rPr>
        <w:t>, SaaS, Security</w:t>
      </w:r>
    </w:p>
    <w:p w14:paraId="737219E5" w14:textId="77777777" w:rsidR="002C2220" w:rsidRPr="00DD2B1B" w:rsidRDefault="0041368C" w:rsidP="009C31D3">
      <w:pPr>
        <w:spacing w:after="417" w:line="360" w:lineRule="auto"/>
        <w:ind w:left="0" w:right="0" w:firstLine="0"/>
        <w:jc w:val="left"/>
        <w:rPr>
          <w:lang w:val="en-US"/>
        </w:rPr>
      </w:pPr>
      <w:r w:rsidRPr="00DD2B1B">
        <w:rPr>
          <w:lang w:val="en-US"/>
        </w:rPr>
        <w:t xml:space="preserve"> </w:t>
      </w:r>
      <w:r w:rsidRPr="00DD2B1B">
        <w:rPr>
          <w:lang w:val="en-US"/>
        </w:rPr>
        <w:tab/>
        <w:t xml:space="preserve"> </w:t>
      </w:r>
    </w:p>
    <w:p w14:paraId="7B5859A7" w14:textId="77777777" w:rsidR="00756874" w:rsidRPr="00DD2B1B" w:rsidRDefault="00756874" w:rsidP="009C31D3">
      <w:pPr>
        <w:spacing w:after="417" w:line="360" w:lineRule="auto"/>
        <w:ind w:left="0" w:right="0" w:firstLine="0"/>
        <w:jc w:val="left"/>
        <w:rPr>
          <w:lang w:val="en-US"/>
        </w:rPr>
      </w:pPr>
    </w:p>
    <w:p w14:paraId="0774586D" w14:textId="77777777" w:rsidR="00756874" w:rsidRPr="00DD2B1B" w:rsidRDefault="00756874" w:rsidP="009C31D3">
      <w:pPr>
        <w:spacing w:after="417" w:line="360" w:lineRule="auto"/>
        <w:ind w:left="0" w:right="0" w:firstLine="0"/>
        <w:jc w:val="left"/>
        <w:rPr>
          <w:lang w:val="en-US"/>
        </w:rPr>
      </w:pPr>
    </w:p>
    <w:p w14:paraId="157111B6" w14:textId="77777777" w:rsidR="002C2220" w:rsidRPr="00DD2B1B" w:rsidRDefault="0041368C" w:rsidP="009C31D3">
      <w:pPr>
        <w:spacing w:after="0" w:line="360" w:lineRule="auto"/>
        <w:ind w:left="0" w:right="0" w:firstLine="0"/>
        <w:jc w:val="left"/>
        <w:rPr>
          <w:lang w:val="en-US"/>
        </w:rPr>
      </w:pPr>
      <w:r w:rsidRPr="00DD2B1B">
        <w:rPr>
          <w:lang w:val="en-US"/>
        </w:rPr>
        <w:t xml:space="preserve"> </w:t>
      </w:r>
      <w:r w:rsidRPr="00DD2B1B">
        <w:rPr>
          <w:lang w:val="en-US"/>
        </w:rPr>
        <w:tab/>
        <w:t xml:space="preserve"> </w:t>
      </w:r>
    </w:p>
    <w:p w14:paraId="2DC12ADE" w14:textId="77777777" w:rsidR="002C2220" w:rsidRPr="00DD2B1B" w:rsidRDefault="0041368C" w:rsidP="009C31D3">
      <w:pPr>
        <w:spacing w:after="358" w:line="360" w:lineRule="auto"/>
        <w:ind w:left="0" w:right="0" w:firstLine="0"/>
        <w:jc w:val="left"/>
      </w:pPr>
      <w:r w:rsidRPr="00DD2B1B">
        <w:rPr>
          <w:rFonts w:eastAsia="Calibri"/>
          <w:noProof/>
          <w:sz w:val="22"/>
        </w:rPr>
        <w:lastRenderedPageBreak/>
        <mc:AlternateContent>
          <mc:Choice Requires="wpg">
            <w:drawing>
              <wp:inline distT="0" distB="0" distL="0" distR="0" wp14:anchorId="480045E4" wp14:editId="4D860841">
                <wp:extent cx="4691076" cy="1040816"/>
                <wp:effectExtent l="0" t="0" r="0" b="0"/>
                <wp:docPr id="130834" name="Group 130834"/>
                <wp:cNvGraphicFramePr/>
                <a:graphic xmlns:a="http://schemas.openxmlformats.org/drawingml/2006/main">
                  <a:graphicData uri="http://schemas.microsoft.com/office/word/2010/wordprocessingGroup">
                    <wpg:wgp>
                      <wpg:cNvGrpSpPr/>
                      <wpg:grpSpPr>
                        <a:xfrm>
                          <a:off x="0" y="0"/>
                          <a:ext cx="4691076" cy="1040816"/>
                          <a:chOff x="0" y="0"/>
                          <a:chExt cx="4691076" cy="1040816"/>
                        </a:xfrm>
                      </wpg:grpSpPr>
                      <wps:wsp>
                        <wps:cNvPr id="3148" name="Rectangle 3148"/>
                        <wps:cNvSpPr/>
                        <wps:spPr>
                          <a:xfrm>
                            <a:off x="0" y="0"/>
                            <a:ext cx="50673" cy="224380"/>
                          </a:xfrm>
                          <a:prstGeom prst="rect">
                            <a:avLst/>
                          </a:prstGeom>
                          <a:ln>
                            <a:noFill/>
                          </a:ln>
                        </wps:spPr>
                        <wps:txbx>
                          <w:txbxContent>
                            <w:p w14:paraId="094D8D3C" w14:textId="77777777" w:rsidR="0073573E" w:rsidRDefault="0073573E">
                              <w:pPr>
                                <w:spacing w:after="160" w:line="259" w:lineRule="auto"/>
                                <w:ind w:left="0" w:right="0" w:firstLine="0"/>
                                <w:jc w:val="left"/>
                              </w:pPr>
                              <w:r>
                                <w:t xml:space="preserve"> </w:t>
                              </w:r>
                            </w:p>
                          </w:txbxContent>
                        </wps:txbx>
                        <wps:bodyPr horzOverflow="overflow" vert="horz" lIns="0" tIns="0" rIns="0" bIns="0" rtlCol="0">
                          <a:noAutofit/>
                        </wps:bodyPr>
                      </wps:wsp>
                      <wps:wsp>
                        <wps:cNvPr id="3149" name="Rectangle 3149"/>
                        <wps:cNvSpPr/>
                        <wps:spPr>
                          <a:xfrm>
                            <a:off x="0" y="292608"/>
                            <a:ext cx="50673" cy="224380"/>
                          </a:xfrm>
                          <a:prstGeom prst="rect">
                            <a:avLst/>
                          </a:prstGeom>
                          <a:ln>
                            <a:noFill/>
                          </a:ln>
                        </wps:spPr>
                        <wps:txbx>
                          <w:txbxContent>
                            <w:p w14:paraId="6ECAB39D" w14:textId="77777777" w:rsidR="0073573E" w:rsidRDefault="0073573E">
                              <w:pPr>
                                <w:spacing w:after="160" w:line="259" w:lineRule="auto"/>
                                <w:ind w:left="0" w:right="0" w:firstLine="0"/>
                                <w:jc w:val="left"/>
                              </w:pPr>
                              <w:r>
                                <w:t xml:space="preserve"> </w:t>
                              </w:r>
                            </w:p>
                          </w:txbxContent>
                        </wps:txbx>
                        <wps:bodyPr horzOverflow="overflow" vert="horz" lIns="0" tIns="0" rIns="0" bIns="0" rtlCol="0">
                          <a:noAutofit/>
                        </wps:bodyPr>
                      </wps:wsp>
                      <wps:wsp>
                        <wps:cNvPr id="3150" name="Rectangle 3150"/>
                        <wps:cNvSpPr/>
                        <wps:spPr>
                          <a:xfrm>
                            <a:off x="0" y="582549"/>
                            <a:ext cx="50673" cy="224380"/>
                          </a:xfrm>
                          <a:prstGeom prst="rect">
                            <a:avLst/>
                          </a:prstGeom>
                          <a:ln>
                            <a:noFill/>
                          </a:ln>
                        </wps:spPr>
                        <wps:txbx>
                          <w:txbxContent>
                            <w:p w14:paraId="10D2AD04" w14:textId="77777777" w:rsidR="0073573E" w:rsidRDefault="0073573E">
                              <w:pPr>
                                <w:spacing w:after="160" w:line="259" w:lineRule="auto"/>
                                <w:ind w:left="0" w:right="0" w:firstLine="0"/>
                                <w:jc w:val="left"/>
                              </w:pPr>
                              <w:r>
                                <w:t xml:space="preserve"> </w:t>
                              </w:r>
                            </w:p>
                          </w:txbxContent>
                        </wps:txbx>
                        <wps:bodyPr horzOverflow="overflow" vert="horz" lIns="0" tIns="0" rIns="0" bIns="0" rtlCol="0">
                          <a:noAutofit/>
                        </wps:bodyPr>
                      </wps:wsp>
                      <wps:wsp>
                        <wps:cNvPr id="3151" name="Rectangle 3151"/>
                        <wps:cNvSpPr/>
                        <wps:spPr>
                          <a:xfrm>
                            <a:off x="228600" y="872109"/>
                            <a:ext cx="50673" cy="224380"/>
                          </a:xfrm>
                          <a:prstGeom prst="rect">
                            <a:avLst/>
                          </a:prstGeom>
                          <a:ln>
                            <a:noFill/>
                          </a:ln>
                        </wps:spPr>
                        <wps:txbx>
                          <w:txbxContent>
                            <w:p w14:paraId="3E4CC0A5" w14:textId="77777777" w:rsidR="0073573E" w:rsidRDefault="0073573E">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45176" name="Picture 145176"/>
                          <pic:cNvPicPr/>
                        </pic:nvPicPr>
                        <pic:blipFill>
                          <a:blip r:embed="rId42"/>
                          <a:stretch>
                            <a:fillRect/>
                          </a:stretch>
                        </pic:blipFill>
                        <pic:spPr>
                          <a:xfrm>
                            <a:off x="1128471" y="67463"/>
                            <a:ext cx="3563112" cy="859536"/>
                          </a:xfrm>
                          <a:prstGeom prst="rect">
                            <a:avLst/>
                          </a:prstGeom>
                        </pic:spPr>
                      </pic:pic>
                      <pic:pic xmlns:pic="http://schemas.openxmlformats.org/drawingml/2006/picture">
                        <pic:nvPicPr>
                          <pic:cNvPr id="145177" name="Picture 145177"/>
                          <pic:cNvPicPr/>
                        </pic:nvPicPr>
                        <pic:blipFill>
                          <a:blip r:embed="rId42"/>
                          <a:stretch>
                            <a:fillRect/>
                          </a:stretch>
                        </pic:blipFill>
                        <pic:spPr>
                          <a:xfrm>
                            <a:off x="1128471" y="67463"/>
                            <a:ext cx="3563112" cy="859536"/>
                          </a:xfrm>
                          <a:prstGeom prst="rect">
                            <a:avLst/>
                          </a:prstGeom>
                        </pic:spPr>
                      </pic:pic>
                      <pic:pic xmlns:pic="http://schemas.openxmlformats.org/drawingml/2006/picture">
                        <pic:nvPicPr>
                          <pic:cNvPr id="145178" name="Picture 145178"/>
                          <pic:cNvPicPr/>
                        </pic:nvPicPr>
                        <pic:blipFill>
                          <a:blip r:embed="rId43"/>
                          <a:stretch>
                            <a:fillRect/>
                          </a:stretch>
                        </pic:blipFill>
                        <pic:spPr>
                          <a:xfrm>
                            <a:off x="1185367" y="9551"/>
                            <a:ext cx="3508248" cy="231648"/>
                          </a:xfrm>
                          <a:prstGeom prst="rect">
                            <a:avLst/>
                          </a:prstGeom>
                        </pic:spPr>
                      </pic:pic>
                      <pic:pic xmlns:pic="http://schemas.openxmlformats.org/drawingml/2006/picture">
                        <pic:nvPicPr>
                          <pic:cNvPr id="145179" name="Picture 145179"/>
                          <pic:cNvPicPr/>
                        </pic:nvPicPr>
                        <pic:blipFill>
                          <a:blip r:embed="rId43"/>
                          <a:stretch>
                            <a:fillRect/>
                          </a:stretch>
                        </pic:blipFill>
                        <pic:spPr>
                          <a:xfrm>
                            <a:off x="1185367" y="9551"/>
                            <a:ext cx="3508248" cy="231648"/>
                          </a:xfrm>
                          <a:prstGeom prst="rect">
                            <a:avLst/>
                          </a:prstGeom>
                        </pic:spPr>
                      </pic:pic>
                      <wps:wsp>
                        <wps:cNvPr id="3231" name="Shape 3231"/>
                        <wps:cNvSpPr/>
                        <wps:spPr>
                          <a:xfrm>
                            <a:off x="1133170" y="12218"/>
                            <a:ext cx="3557905" cy="914400"/>
                          </a:xfrm>
                          <a:custGeom>
                            <a:avLst/>
                            <a:gdLst/>
                            <a:ahLst/>
                            <a:cxnLst/>
                            <a:rect l="0" t="0" r="0" b="0"/>
                            <a:pathLst>
                              <a:path w="3557905" h="914400">
                                <a:moveTo>
                                  <a:pt x="0" y="171450"/>
                                </a:moveTo>
                                <a:cubicBezTo>
                                  <a:pt x="0" y="139826"/>
                                  <a:pt x="25527" y="114300"/>
                                  <a:pt x="57150" y="114300"/>
                                </a:cubicBezTo>
                                <a:lnTo>
                                  <a:pt x="3443605" y="114300"/>
                                </a:lnTo>
                                <a:lnTo>
                                  <a:pt x="3443605" y="57150"/>
                                </a:lnTo>
                                <a:cubicBezTo>
                                  <a:pt x="3443605" y="25526"/>
                                  <a:pt x="3469132" y="0"/>
                                  <a:pt x="3500755" y="0"/>
                                </a:cubicBezTo>
                                <a:cubicBezTo>
                                  <a:pt x="3532378" y="0"/>
                                  <a:pt x="3557905" y="25526"/>
                                  <a:pt x="3557905" y="57150"/>
                                </a:cubicBezTo>
                                <a:lnTo>
                                  <a:pt x="3557905" y="742950"/>
                                </a:lnTo>
                                <a:cubicBezTo>
                                  <a:pt x="3557905" y="774446"/>
                                  <a:pt x="3532378" y="800100"/>
                                  <a:pt x="3500755" y="800100"/>
                                </a:cubicBezTo>
                                <a:lnTo>
                                  <a:pt x="114300" y="800100"/>
                                </a:lnTo>
                                <a:lnTo>
                                  <a:pt x="114300" y="857250"/>
                                </a:lnTo>
                                <a:cubicBezTo>
                                  <a:pt x="114300" y="888746"/>
                                  <a:pt x="88773" y="914400"/>
                                  <a:pt x="57150" y="914400"/>
                                </a:cubicBezTo>
                                <a:cubicBezTo>
                                  <a:pt x="25527" y="914400"/>
                                  <a:pt x="0" y="888746"/>
                                  <a:pt x="0" y="857250"/>
                                </a:cubicBezTo>
                                <a:close/>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3232" name="Shape 3232"/>
                        <wps:cNvSpPr/>
                        <wps:spPr>
                          <a:xfrm>
                            <a:off x="4576776" y="69368"/>
                            <a:ext cx="114300" cy="57150"/>
                          </a:xfrm>
                          <a:custGeom>
                            <a:avLst/>
                            <a:gdLst/>
                            <a:ahLst/>
                            <a:cxnLst/>
                            <a:rect l="0" t="0" r="0" b="0"/>
                            <a:pathLst>
                              <a:path w="114300" h="57150">
                                <a:moveTo>
                                  <a:pt x="0" y="57150"/>
                                </a:moveTo>
                                <a:lnTo>
                                  <a:pt x="57150" y="57150"/>
                                </a:lnTo>
                                <a:cubicBezTo>
                                  <a:pt x="88773" y="57150"/>
                                  <a:pt x="114300" y="31496"/>
                                  <a:pt x="114300" y="0"/>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3233" name="Shape 3233"/>
                        <wps:cNvSpPr/>
                        <wps:spPr>
                          <a:xfrm>
                            <a:off x="4576776" y="69368"/>
                            <a:ext cx="57150" cy="57150"/>
                          </a:xfrm>
                          <a:custGeom>
                            <a:avLst/>
                            <a:gdLst/>
                            <a:ahLst/>
                            <a:cxnLst/>
                            <a:rect l="0" t="0" r="0" b="0"/>
                            <a:pathLst>
                              <a:path w="57150" h="57150">
                                <a:moveTo>
                                  <a:pt x="57150" y="57150"/>
                                </a:moveTo>
                                <a:lnTo>
                                  <a:pt x="57150" y="0"/>
                                </a:lnTo>
                                <a:cubicBezTo>
                                  <a:pt x="57150" y="15748"/>
                                  <a:pt x="44323" y="28575"/>
                                  <a:pt x="28575" y="28575"/>
                                </a:cubicBezTo>
                                <a:cubicBezTo>
                                  <a:pt x="12827" y="28575"/>
                                  <a:pt x="0" y="15748"/>
                                  <a:pt x="0" y="0"/>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3234" name="Shape 3234"/>
                        <wps:cNvSpPr/>
                        <wps:spPr>
                          <a:xfrm>
                            <a:off x="1133170" y="155093"/>
                            <a:ext cx="114300" cy="85725"/>
                          </a:xfrm>
                          <a:custGeom>
                            <a:avLst/>
                            <a:gdLst/>
                            <a:ahLst/>
                            <a:cxnLst/>
                            <a:rect l="0" t="0" r="0" b="0"/>
                            <a:pathLst>
                              <a:path w="114300" h="85725">
                                <a:moveTo>
                                  <a:pt x="57150" y="85725"/>
                                </a:moveTo>
                                <a:lnTo>
                                  <a:pt x="57150" y="28575"/>
                                </a:lnTo>
                                <a:cubicBezTo>
                                  <a:pt x="57150" y="12700"/>
                                  <a:pt x="69977" y="0"/>
                                  <a:pt x="85725" y="0"/>
                                </a:cubicBezTo>
                                <a:cubicBezTo>
                                  <a:pt x="101473" y="0"/>
                                  <a:pt x="114300" y="12700"/>
                                  <a:pt x="114300" y="28575"/>
                                </a:cubicBezTo>
                                <a:cubicBezTo>
                                  <a:pt x="114300" y="60071"/>
                                  <a:pt x="88773" y="85725"/>
                                  <a:pt x="57150" y="85725"/>
                                </a:cubicBezTo>
                                <a:cubicBezTo>
                                  <a:pt x="25527" y="85725"/>
                                  <a:pt x="0" y="60071"/>
                                  <a:pt x="0" y="28575"/>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3235" name="Shape 3235"/>
                        <wps:cNvSpPr/>
                        <wps:spPr>
                          <a:xfrm>
                            <a:off x="1247470" y="183668"/>
                            <a:ext cx="0" cy="628650"/>
                          </a:xfrm>
                          <a:custGeom>
                            <a:avLst/>
                            <a:gdLst/>
                            <a:ahLst/>
                            <a:cxnLst/>
                            <a:rect l="0" t="0" r="0" b="0"/>
                            <a:pathLst>
                              <a:path h="628650">
                                <a:moveTo>
                                  <a:pt x="0" y="0"/>
                                </a:moveTo>
                                <a:lnTo>
                                  <a:pt x="0" y="62865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3236" name="Rectangle 3236"/>
                        <wps:cNvSpPr/>
                        <wps:spPr>
                          <a:xfrm>
                            <a:off x="1988261" y="280524"/>
                            <a:ext cx="2827821" cy="261414"/>
                          </a:xfrm>
                          <a:prstGeom prst="rect">
                            <a:avLst/>
                          </a:prstGeom>
                          <a:ln>
                            <a:noFill/>
                          </a:ln>
                        </wps:spPr>
                        <wps:txbx>
                          <w:txbxContent>
                            <w:p w14:paraId="5FDF6EBD" w14:textId="77777777" w:rsidR="0073573E" w:rsidRDefault="0073573E">
                              <w:pPr>
                                <w:spacing w:after="160" w:line="259" w:lineRule="auto"/>
                                <w:ind w:left="0" w:right="0" w:firstLine="0"/>
                                <w:jc w:val="left"/>
                              </w:pPr>
                              <w:r>
                                <w:rPr>
                                  <w:rFonts w:ascii="Algerian" w:eastAsia="Algerian" w:hAnsi="Algerian" w:cs="Algerian"/>
                                  <w:sz w:val="28"/>
                                </w:rPr>
                                <w:t>Introduction générale</w:t>
                              </w:r>
                            </w:p>
                          </w:txbxContent>
                        </wps:txbx>
                        <wps:bodyPr horzOverflow="overflow" vert="horz" lIns="0" tIns="0" rIns="0" bIns="0" rtlCol="0">
                          <a:noAutofit/>
                        </wps:bodyPr>
                      </wps:wsp>
                      <wps:wsp>
                        <wps:cNvPr id="3237" name="Rectangle 3237"/>
                        <wps:cNvSpPr/>
                        <wps:spPr>
                          <a:xfrm>
                            <a:off x="4119321" y="280524"/>
                            <a:ext cx="58781" cy="261414"/>
                          </a:xfrm>
                          <a:prstGeom prst="rect">
                            <a:avLst/>
                          </a:prstGeom>
                          <a:ln>
                            <a:noFill/>
                          </a:ln>
                        </wps:spPr>
                        <wps:txbx>
                          <w:txbxContent>
                            <w:p w14:paraId="6714628F" w14:textId="77777777" w:rsidR="0073573E" w:rsidRDefault="0073573E">
                              <w:pPr>
                                <w:spacing w:after="160" w:line="259" w:lineRule="auto"/>
                                <w:ind w:left="0" w:right="0" w:firstLine="0"/>
                                <w:jc w:val="left"/>
                              </w:pPr>
                              <w:r>
                                <w:rPr>
                                  <w:rFonts w:ascii="Algerian" w:eastAsia="Algerian" w:hAnsi="Algerian" w:cs="Algerian"/>
                                  <w:sz w:val="28"/>
                                </w:rPr>
                                <w:t xml:space="preserve"> </w:t>
                              </w:r>
                            </w:p>
                          </w:txbxContent>
                        </wps:txbx>
                        <wps:bodyPr horzOverflow="overflow" vert="horz" lIns="0" tIns="0" rIns="0" bIns="0" rtlCol="0">
                          <a:noAutofit/>
                        </wps:bodyPr>
                      </wps:wsp>
                    </wpg:wgp>
                  </a:graphicData>
                </a:graphic>
              </wp:inline>
            </w:drawing>
          </mc:Choice>
          <mc:Fallback>
            <w:pict>
              <v:group w14:anchorId="480045E4" id="Group 130834" o:spid="_x0000_s1151" style="width:369.4pt;height:81.95pt;mso-position-horizontal-relative:char;mso-position-vertical-relative:line" coordsize="46910,10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">
                <v:rect id="Rectangle 3148" o:spid="_x0000_s1152"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" filled="f" stroked="f">
                  <v:textbox inset="0,0,0,0">
                    <w:txbxContent>
                      <w:p w14:paraId="094D8D3C" w14:textId="77777777" w:rsidR="0073573E" w:rsidRDefault="0073573E">
                        <w:pPr>
                          <w:spacing w:after="160" w:line="259" w:lineRule="auto"/>
                          <w:ind w:left="0" w:right="0" w:firstLine="0"/>
                          <w:jc w:val="left"/>
                        </w:pPr>
                        <w:r>
                          <w:t xml:space="preserve"> </w:t>
                        </w:r>
                      </w:p>
                    </w:txbxContent>
                  </v:textbox>
                </v:rect>
                <v:rect id="Rectangle 3149" o:spid="_x0000_s1153" style="position:absolute;top:292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" filled="f" stroked="f">
                  <v:textbox inset="0,0,0,0">
                    <w:txbxContent>
                      <w:p w14:paraId="6ECAB39D" w14:textId="77777777" w:rsidR="0073573E" w:rsidRDefault="0073573E">
                        <w:pPr>
                          <w:spacing w:after="160" w:line="259" w:lineRule="auto"/>
                          <w:ind w:left="0" w:right="0" w:firstLine="0"/>
                          <w:jc w:val="left"/>
                        </w:pPr>
                        <w:r>
                          <w:t xml:space="preserve"> </w:t>
                        </w:r>
                      </w:p>
                    </w:txbxContent>
                  </v:textbox>
                </v:rect>
                <v:rect id="Rectangle 3150" o:spid="_x0000_s1154" style="position:absolute;top:582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" filled="f" stroked="f">
                  <v:textbox inset="0,0,0,0">
                    <w:txbxContent>
                      <w:p w14:paraId="10D2AD04" w14:textId="77777777" w:rsidR="0073573E" w:rsidRDefault="0073573E">
                        <w:pPr>
                          <w:spacing w:after="160" w:line="259" w:lineRule="auto"/>
                          <w:ind w:left="0" w:right="0" w:firstLine="0"/>
                          <w:jc w:val="left"/>
                        </w:pPr>
                        <w:r>
                          <w:t xml:space="preserve"> </w:t>
                        </w:r>
                      </w:p>
                    </w:txbxContent>
                  </v:textbox>
                </v:rect>
                <v:rect id="Rectangle 3151" o:spid="_x0000_s1155" style="position:absolute;left:2286;top:872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" filled="f" stroked="f">
                  <v:textbox inset="0,0,0,0">
                    <w:txbxContent>
                      <w:p w14:paraId="3E4CC0A5" w14:textId="77777777" w:rsidR="0073573E" w:rsidRDefault="0073573E">
                        <w:pPr>
                          <w:spacing w:after="160" w:line="259" w:lineRule="auto"/>
                          <w:ind w:left="0" w:right="0" w:firstLine="0"/>
                          <w:jc w:val="left"/>
                        </w:pPr>
                        <w:r>
                          <w:t xml:space="preserve"> </w:t>
                        </w:r>
                      </w:p>
                    </w:txbxContent>
                  </v:textbox>
                </v:rect>
                <v:shape id="Picture 145176" o:spid="_x0000_s1156" type="#_x0000_t75" style="position:absolute;left:11284;top:674;width:35631;height:8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">
                  <v:imagedata r:id="rId44" o:title=""/>
                </v:shape>
                <v:shape id="Picture 145177" o:spid="_x0000_s1157" type="#_x0000_t75" style="position:absolute;left:11284;top:674;width:35631;height:8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">
                  <v:imagedata r:id="rId44" o:title=""/>
                </v:shape>
                <v:shape id="Picture 145178" o:spid="_x0000_s1158" type="#_x0000_t75" style="position:absolute;left:11853;top:95;width:35083;height:2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">
                  <v:imagedata r:id="rId45" o:title=""/>
                </v:shape>
                <v:shape id="Picture 145179" o:spid="_x0000_s1159" type="#_x0000_t75" style="position:absolute;left:11853;top:95;width:35083;height:2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">
                  <v:imagedata r:id="rId45" o:title=""/>
                </v:shape>
                <v:shape id="Shape 3231" o:spid="_x0000_s1160" style="position:absolute;left:11331;top:122;width:35579;height:9144;visibility:visible;mso-wrap-style:square;v-text-anchor:top" coordsize="3557905,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" path="m,171450c,139826,25527,114300,57150,114300r3386455,l3443605,57150c3443605,25526,3469132,,3500755,v31623,,57150,25526,57150,57150l3557905,742950v,31496,-25527,57150,-57150,57150l114300,800100r,57150c114300,888746,88773,914400,57150,914400,25527,914400,,888746,,857250l,171450xe" filled="f" strokecolor="#4472c4" strokeweight=".5pt">
                  <v:stroke miterlimit="83231f" joinstyle="miter"/>
                  <v:path arrowok="t" textboxrect="0,0,3557905,914400"/>
                </v:shape>
                <v:shape id="Shape 3232" o:spid="_x0000_s1161" style="position:absolute;left:45767;top:693;width:1143;height:572;visibility:visible;mso-wrap-style:square;v-text-anchor:top" coordsize="1143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" path="m,57150r57150,c88773,57150,114300,31496,114300,e" filled="f" strokecolor="#4472c4" strokeweight=".5pt">
                  <v:stroke miterlimit="83231f" joinstyle="miter"/>
                  <v:path arrowok="t" textboxrect="0,0,114300,57150"/>
                </v:shape>
                <v:shape id="Shape 3233" o:spid="_x0000_s1162" style="position:absolute;left:45767;top:693;width:572;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" path="m57150,57150l57150,v,15748,-12827,28575,-28575,28575c12827,28575,,15748,,e" filled="f" strokecolor="#4472c4" strokeweight=".5pt">
                  <v:stroke miterlimit="83231f" joinstyle="miter"/>
                  <v:path arrowok="t" textboxrect="0,0,57150,57150"/>
                </v:shape>
                <v:shape id="Shape 3234" o:spid="_x0000_s1163" style="position:absolute;left:11331;top:1550;width:1143;height:858;visibility:visible;mso-wrap-style:square;v-text-anchor:top" coordsize="11430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" path="m57150,85725r,-57150c57150,12700,69977,,85725,v15748,,28575,12700,28575,28575c114300,60071,88773,85725,57150,85725,25527,85725,,60071,,28575e" filled="f" strokecolor="#4472c4" strokeweight=".5pt">
                  <v:stroke miterlimit="83231f" joinstyle="miter"/>
                  <v:path arrowok="t" textboxrect="0,0,114300,85725"/>
                </v:shape>
                <v:shape id="Shape 3235" o:spid="_x0000_s1164" style="position:absolute;left:12474;top:1836;width:0;height:6287;visibility:visible;mso-wrap-style:square;v-text-anchor:top" coordsize="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" path="m,l,628650e" filled="f" strokecolor="#4472c4" strokeweight=".5pt">
                  <v:stroke miterlimit="83231f" joinstyle="miter"/>
                  <v:path arrowok="t" textboxrect="0,0,0,628650"/>
                </v:shape>
                <v:rect id="Rectangle 3236" o:spid="_x0000_s1165" style="position:absolute;left:19882;top:2805;width:28278;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" filled="f" stroked="f">
                  <v:textbox inset="0,0,0,0">
                    <w:txbxContent>
                      <w:p w14:paraId="5FDF6EBD" w14:textId="77777777" w:rsidR="0073573E" w:rsidRDefault="0073573E">
                        <w:pPr>
                          <w:spacing w:after="160" w:line="259" w:lineRule="auto"/>
                          <w:ind w:left="0" w:right="0" w:firstLine="0"/>
                          <w:jc w:val="left"/>
                        </w:pPr>
                        <w:r>
                          <w:rPr>
                            <w:rFonts w:ascii="Algerian" w:eastAsia="Algerian" w:hAnsi="Algerian" w:cs="Algerian"/>
                            <w:sz w:val="28"/>
                          </w:rPr>
                          <w:t>Introduction générale</w:t>
                        </w:r>
                      </w:p>
                    </w:txbxContent>
                  </v:textbox>
                </v:rect>
                <v:rect id="Rectangle 3237" o:spid="_x0000_s1166" style="position:absolute;left:41193;top:2805;width:588;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" filled="f" stroked="f">
                  <v:textbox inset="0,0,0,0">
                    <w:txbxContent>
                      <w:p w14:paraId="6714628F" w14:textId="77777777" w:rsidR="0073573E" w:rsidRDefault="0073573E">
                        <w:pPr>
                          <w:spacing w:after="160" w:line="259" w:lineRule="auto"/>
                          <w:ind w:left="0" w:right="0" w:firstLine="0"/>
                          <w:jc w:val="left"/>
                        </w:pPr>
                        <w:r>
                          <w:rPr>
                            <w:rFonts w:ascii="Algerian" w:eastAsia="Algerian" w:hAnsi="Algerian" w:cs="Algerian"/>
                            <w:sz w:val="28"/>
                          </w:rPr>
                          <w:t xml:space="preserve"> </w:t>
                        </w:r>
                      </w:p>
                    </w:txbxContent>
                  </v:textbox>
                </v:rect>
                <w10:anchorlock/>
              </v:group>
            </w:pict>
          </mc:Fallback>
        </mc:AlternateContent>
      </w:r>
    </w:p>
    <w:p w14:paraId="66963F84" w14:textId="77777777" w:rsidR="00712C68" w:rsidRPr="00DD2B1B" w:rsidRDefault="006E5177" w:rsidP="009C31D3">
      <w:pPr>
        <w:spacing w:after="34" w:line="360" w:lineRule="auto"/>
        <w:ind w:left="9" w:right="7" w:firstLine="706"/>
      </w:pPr>
      <w:r w:rsidRPr="00DD2B1B">
        <w:t>L’absorption de l</w:t>
      </w:r>
      <w:r w:rsidR="0041368C" w:rsidRPr="00DD2B1B">
        <w:t>’environnement national et international par l’économie numérique</w:t>
      </w:r>
      <w:r w:rsidRPr="00DD2B1B">
        <w:t xml:space="preserve"> bat son plein</w:t>
      </w:r>
      <w:r w:rsidR="003B544B" w:rsidRPr="00DD2B1B">
        <w:t xml:space="preserve"> avec la</w:t>
      </w:r>
      <w:r w:rsidR="003B544B" w:rsidRPr="00DD2B1B">
        <w:rPr>
          <w:szCs w:val="24"/>
        </w:rPr>
        <w:t xml:space="preserve"> crise sanitaire du au covid-19</w:t>
      </w:r>
      <w:r w:rsidR="0041368C" w:rsidRPr="00DD2B1B">
        <w:t>.</w:t>
      </w:r>
      <w:r w:rsidR="003B544B" w:rsidRPr="00DD2B1B">
        <w:t xml:space="preserve"> Les</w:t>
      </w:r>
      <w:r w:rsidR="00712C68" w:rsidRPr="00DD2B1B">
        <w:rPr>
          <w:szCs w:val="24"/>
        </w:rPr>
        <w:t xml:space="preserve"> logiciels</w:t>
      </w:r>
      <w:r w:rsidR="003B544B" w:rsidRPr="00DD2B1B">
        <w:rPr>
          <w:szCs w:val="24"/>
        </w:rPr>
        <w:t xml:space="preserve"> offrant les possibilités de travail étendu (télétravail)</w:t>
      </w:r>
      <w:r w:rsidR="00712C68" w:rsidRPr="00DD2B1B">
        <w:rPr>
          <w:szCs w:val="24"/>
        </w:rPr>
        <w:t xml:space="preserve">, tant au niveau national et qu’international, sont très convoitées. A cet égard, les organisations sont en permanence à la recherche de logiciels pouvant au mieux, satisfaire leurs besoins aussi bien pour les petites que les grandes. Le logiciel intervient alors en </w:t>
      </w:r>
      <w:r w:rsidR="0075093D" w:rsidRPr="00DD2B1B">
        <w:rPr>
          <w:szCs w:val="24"/>
        </w:rPr>
        <w:t>réponse</w:t>
      </w:r>
      <w:r w:rsidR="005543B3" w:rsidRPr="00DD2B1B">
        <w:rPr>
          <w:szCs w:val="24"/>
        </w:rPr>
        <w:t xml:space="preserve"> </w:t>
      </w:r>
      <w:r w:rsidR="00712C68" w:rsidRPr="00DD2B1B">
        <w:rPr>
          <w:szCs w:val="24"/>
        </w:rPr>
        <w:t>aux besoins de ces organisations notamment en leur apportant au moins un maintien, sinon une amélioration de leur productivité et du rendement de leurs activités</w:t>
      </w:r>
      <w:r w:rsidR="0075093D" w:rsidRPr="00DD2B1B">
        <w:rPr>
          <w:szCs w:val="24"/>
        </w:rPr>
        <w:t xml:space="preserve">. Et la garantie de ceci relève d’un alignement </w:t>
      </w:r>
      <w:r w:rsidRPr="00DD2B1B">
        <w:rPr>
          <w:szCs w:val="24"/>
        </w:rPr>
        <w:t>stratégique</w:t>
      </w:r>
      <w:r w:rsidR="0075093D" w:rsidRPr="00DD2B1B">
        <w:rPr>
          <w:szCs w:val="24"/>
        </w:rPr>
        <w:t xml:space="preserve"> avec les organismes, mais aussi de la sécurité de celles-ci. D’où la nécessité des audits de </w:t>
      </w:r>
      <w:r w:rsidRPr="00DD2B1B">
        <w:rPr>
          <w:szCs w:val="24"/>
        </w:rPr>
        <w:t>sécurité</w:t>
      </w:r>
      <w:r w:rsidR="0075093D" w:rsidRPr="00DD2B1B">
        <w:rPr>
          <w:szCs w:val="24"/>
        </w:rPr>
        <w:t xml:space="preserve"> afin de fiabiliser les produits logiciels en générale et particulièrement de applications SaaS qui se trouve dans jungle de l’internet. </w:t>
      </w:r>
      <w:r w:rsidR="0075093D" w:rsidRPr="00DD2B1B">
        <w:rPr>
          <w:szCs w:val="24"/>
        </w:rPr>
        <w:tab/>
      </w:r>
      <w:r w:rsidR="00712C68" w:rsidRPr="00DD2B1B">
        <w:t xml:space="preserve"> </w:t>
      </w:r>
    </w:p>
    <w:p w14:paraId="2D0FA5FD" w14:textId="045F7CBC" w:rsidR="002C2220" w:rsidRPr="00DD2B1B" w:rsidRDefault="0041368C" w:rsidP="009C31D3">
      <w:pPr>
        <w:spacing w:after="32" w:line="360" w:lineRule="auto"/>
        <w:ind w:left="9" w:right="7" w:firstLine="417"/>
      </w:pPr>
      <w:r w:rsidRPr="00DD2B1B">
        <w:t xml:space="preserve">La question principale de ce travail est de savoir comment procéder à des </w:t>
      </w:r>
      <w:r w:rsidR="001D4612" w:rsidRPr="00DD2B1B">
        <w:t>audits de sécurisation</w:t>
      </w:r>
      <w:r w:rsidR="00821854" w:rsidRPr="00DD2B1B">
        <w:t xml:space="preserve"> des logiciels SaaS. Le </w:t>
      </w:r>
      <w:proofErr w:type="spellStart"/>
      <w:r w:rsidR="00821854" w:rsidRPr="00DD2B1B">
        <w:t>pentesting</w:t>
      </w:r>
      <w:proofErr w:type="spellEnd"/>
      <w:r w:rsidR="00821854" w:rsidRPr="00DD2B1B">
        <w:t xml:space="preserve"> est une méthode d’audit de sécurité, qui va bien au-delà de l’audit conventionnel, en surpassant la prise en compte des dispositions sécuritaires qu’elle propose pour limiter des attaques,</w:t>
      </w:r>
      <w:r w:rsidR="003C5A14" w:rsidRPr="00DD2B1B">
        <w:t xml:space="preserve"> pour</w:t>
      </w:r>
      <w:r w:rsidR="00821854" w:rsidRPr="00DD2B1B">
        <w:t xml:space="preserve"> simul</w:t>
      </w:r>
      <w:r w:rsidR="003C5A14" w:rsidRPr="00DD2B1B">
        <w:t>er</w:t>
      </w:r>
      <w:r w:rsidR="00821854" w:rsidRPr="00DD2B1B">
        <w:t xml:space="preserve"> de véritables attaques afin de prévenir d’éventuelles actions malveillantes. </w:t>
      </w:r>
      <w:r w:rsidR="004F477B" w:rsidRPr="00DD2B1B">
        <w:t>Ceci va offrir une de nombreux avantages et un meilleur rendu sécurité.</w:t>
      </w:r>
      <w:r w:rsidR="00C82FF5" w:rsidRPr="00DD2B1B">
        <w:t xml:space="preserve"> </w:t>
      </w:r>
      <w:r w:rsidRPr="00DD2B1B">
        <w:t>En effet, le</w:t>
      </w:r>
      <w:r w:rsidR="00C82FF5" w:rsidRPr="00DD2B1B">
        <w:t>s</w:t>
      </w:r>
      <w:r w:rsidRPr="00DD2B1B">
        <w:t xml:space="preserve"> test</w:t>
      </w:r>
      <w:r w:rsidR="00C82FF5" w:rsidRPr="00DD2B1B">
        <w:t>s</w:t>
      </w:r>
      <w:r w:rsidRPr="00DD2B1B">
        <w:t xml:space="preserve"> </w:t>
      </w:r>
      <w:r w:rsidR="00C82FF5" w:rsidRPr="00DD2B1B">
        <w:t>d’intrusions</w:t>
      </w:r>
      <w:r w:rsidRPr="00DD2B1B">
        <w:t xml:space="preserve"> </w:t>
      </w:r>
      <w:r w:rsidR="00D9676A" w:rsidRPr="00DD2B1B">
        <w:t xml:space="preserve">renvoient à </w:t>
      </w:r>
      <w:r w:rsidRPr="00DD2B1B">
        <w:t>l’utilisation d</w:t>
      </w:r>
      <w:r w:rsidR="00D9676A" w:rsidRPr="00DD2B1B">
        <w:t>e</w:t>
      </w:r>
      <w:r w:rsidRPr="00DD2B1B">
        <w:t xml:space="preserve"> scénario programmé </w:t>
      </w:r>
      <w:r w:rsidR="00D9676A" w:rsidRPr="00DD2B1B">
        <w:t xml:space="preserve">ou non </w:t>
      </w:r>
      <w:r w:rsidRPr="00DD2B1B">
        <w:t xml:space="preserve">pour tester un ou </w:t>
      </w:r>
      <w:r w:rsidR="00D9676A" w:rsidRPr="00DD2B1B">
        <w:t>plusieurs aspects de la sécurité</w:t>
      </w:r>
      <w:r w:rsidRPr="00DD2B1B">
        <w:t xml:space="preserve"> d’une application</w:t>
      </w:r>
      <w:r w:rsidR="00D9676A" w:rsidRPr="00DD2B1B">
        <w:t xml:space="preserve"> </w:t>
      </w:r>
      <w:r w:rsidR="00350006" w:rsidRPr="00DD2B1B">
        <w:t>quelle qu’elle</w:t>
      </w:r>
      <w:r w:rsidR="00D9676A" w:rsidRPr="00DD2B1B">
        <w:t xml:space="preserve"> soit</w:t>
      </w:r>
      <w:r w:rsidRPr="00DD2B1B">
        <w:t>. Aujourd’hui, les applications</w:t>
      </w:r>
      <w:r w:rsidR="00D9676A" w:rsidRPr="00DD2B1B">
        <w:t xml:space="preserve"> SaaS </w:t>
      </w:r>
      <w:r w:rsidRPr="00DD2B1B">
        <w:t xml:space="preserve">sont fréquemment </w:t>
      </w:r>
      <w:r w:rsidR="00350006" w:rsidRPr="00DD2B1B">
        <w:t>mises</w:t>
      </w:r>
      <w:r w:rsidRPr="00DD2B1B">
        <w:t xml:space="preserve"> à jour fournissant de nouvelles caractéristiques et fonctions avec une expérience utilisateur améliorée due à une ergonomie de qualité.</w:t>
      </w:r>
      <w:r w:rsidR="00C865D6">
        <w:t xml:space="preserve"> </w:t>
      </w:r>
      <w:r w:rsidR="00D9676A" w:rsidRPr="00DD2B1B">
        <w:t xml:space="preserve">Cependant, chacun </w:t>
      </w:r>
      <w:r w:rsidR="002A3FB6" w:rsidRPr="00DD2B1B">
        <w:t>de ces</w:t>
      </w:r>
      <w:r w:rsidRPr="00DD2B1B">
        <w:t xml:space="preserve"> changement</w:t>
      </w:r>
      <w:r w:rsidR="00D9676A" w:rsidRPr="00DD2B1B">
        <w:t>s,</w:t>
      </w:r>
      <w:r w:rsidRPr="00DD2B1B">
        <w:t xml:space="preserve"> peut faire apparaitre </w:t>
      </w:r>
      <w:r w:rsidR="002A3FB6" w:rsidRPr="00DD2B1B">
        <w:t>des failles inattendues</w:t>
      </w:r>
      <w:r w:rsidRPr="00DD2B1B">
        <w:t xml:space="preserve">, c’est pour cela que chaque mise à jour devrait déclencher le test </w:t>
      </w:r>
      <w:r w:rsidR="002A3FB6" w:rsidRPr="00DD2B1B">
        <w:t>d’intrusion</w:t>
      </w:r>
      <w:r w:rsidRPr="00DD2B1B">
        <w:t>. Dans le cas contraire on prend le risque de lancer une mise à jour qui aboutirait à une</w:t>
      </w:r>
      <w:r w:rsidR="002A3FB6" w:rsidRPr="00DD2B1B">
        <w:t xml:space="preserve"> ou plusieurs</w:t>
      </w:r>
      <w:r w:rsidR="00E733DB" w:rsidRPr="00DD2B1B">
        <w:t xml:space="preserve"> vulnérabilité(s)</w:t>
      </w:r>
      <w:r w:rsidR="002A3FB6" w:rsidRPr="00DD2B1B">
        <w:t>, pouvant offrir des possibilités d’insécurité plus élevées, et donc si exploitées par un tiers</w:t>
      </w:r>
      <w:r w:rsidR="00E733DB" w:rsidRPr="00DD2B1B">
        <w:t>,</w:t>
      </w:r>
      <w:r w:rsidRPr="00DD2B1B">
        <w:t xml:space="preserve"> une mauvaise expérience utilisateur</w:t>
      </w:r>
      <w:r w:rsidR="00E733DB" w:rsidRPr="00DD2B1B">
        <w:t xml:space="preserve"> et des conséquences catastrophique pour l’entreprise</w:t>
      </w:r>
      <w:r w:rsidRPr="00DD2B1B">
        <w:t xml:space="preserve">. </w:t>
      </w:r>
    </w:p>
    <w:p w14:paraId="4C5F9820" w14:textId="77777777" w:rsidR="002C2220" w:rsidRPr="00DD2B1B" w:rsidRDefault="0041368C" w:rsidP="009C31D3">
      <w:pPr>
        <w:spacing w:after="276" w:line="360" w:lineRule="auto"/>
        <w:ind w:left="0" w:right="0" w:firstLine="360"/>
      </w:pPr>
      <w:r w:rsidRPr="00DD2B1B">
        <w:lastRenderedPageBreak/>
        <w:t xml:space="preserve"> </w:t>
      </w:r>
      <w:r w:rsidR="00732AB3" w:rsidRPr="00DD2B1B">
        <w:t>En outre, les actions d’un test d’intrusion peuvent se répét</w:t>
      </w:r>
      <w:r w:rsidR="00913DB0" w:rsidRPr="00DD2B1B">
        <w:t>er</w:t>
      </w:r>
      <w:r w:rsidR="00732AB3" w:rsidRPr="00DD2B1B">
        <w:t>, dans ce cas de figure, un gain d’efficacité</w:t>
      </w:r>
      <w:r w:rsidRPr="00DD2B1B">
        <w:t xml:space="preserve"> </w:t>
      </w:r>
      <w:r w:rsidR="00732AB3" w:rsidRPr="00DD2B1B">
        <w:t xml:space="preserve">est </w:t>
      </w:r>
      <w:r w:rsidR="00913DB0" w:rsidRPr="00DD2B1B">
        <w:t>assuré</w:t>
      </w:r>
      <w:r w:rsidR="00732AB3" w:rsidRPr="00DD2B1B">
        <w:t xml:space="preserve"> par une automatisation</w:t>
      </w:r>
      <w:r w:rsidRPr="00DD2B1B">
        <w:t xml:space="preserve">, </w:t>
      </w:r>
      <w:r w:rsidR="00732AB3" w:rsidRPr="00DD2B1B">
        <w:t xml:space="preserve">avec </w:t>
      </w:r>
      <w:r w:rsidRPr="00DD2B1B">
        <w:t>un gain de temps</w:t>
      </w:r>
      <w:r w:rsidR="00732AB3" w:rsidRPr="00DD2B1B">
        <w:t>,</w:t>
      </w:r>
      <w:r w:rsidRPr="00DD2B1B">
        <w:t xml:space="preserve"> </w:t>
      </w:r>
      <w:r w:rsidR="00913DB0" w:rsidRPr="00DD2B1B">
        <w:t xml:space="preserve">et </w:t>
      </w:r>
      <w:r w:rsidRPr="00DD2B1B">
        <w:t>une exécution</w:t>
      </w:r>
      <w:r w:rsidR="005D1741" w:rsidRPr="00DD2B1B">
        <w:t xml:space="preserve"> </w:t>
      </w:r>
      <w:r w:rsidRPr="00DD2B1B">
        <w:t>plus rapide</w:t>
      </w:r>
      <w:r w:rsidR="00913DB0" w:rsidRPr="00DD2B1B">
        <w:t>, ainsi que</w:t>
      </w:r>
      <w:r w:rsidR="00732AB3" w:rsidRPr="00DD2B1B">
        <w:t xml:space="preserve"> des rapports </w:t>
      </w:r>
      <w:r w:rsidR="00913DB0" w:rsidRPr="00DD2B1B">
        <w:t>éditer</w:t>
      </w:r>
      <w:r w:rsidRPr="00DD2B1B">
        <w:t xml:space="preserve"> </w:t>
      </w:r>
      <w:r w:rsidR="00732AB3" w:rsidRPr="00DD2B1B">
        <w:t>tout aussi automatiquement</w:t>
      </w:r>
      <w:r w:rsidRPr="00DD2B1B">
        <w:t xml:space="preserve">. </w:t>
      </w:r>
      <w:r w:rsidR="00732AB3" w:rsidRPr="00DD2B1B">
        <w:t xml:space="preserve">Ainsi, à </w:t>
      </w:r>
      <w:r w:rsidRPr="00DD2B1B">
        <w:t>la question principale évoquée ci</w:t>
      </w:r>
      <w:r w:rsidR="00913DB0" w:rsidRPr="00DD2B1B">
        <w:t>-</w:t>
      </w:r>
      <w:r w:rsidRPr="00DD2B1B">
        <w:t xml:space="preserve">dessus, s’ajoute une question secondaire, à savoir comment </w:t>
      </w:r>
      <w:r w:rsidR="00DD124C" w:rsidRPr="00DD2B1B">
        <w:t>automatiser</w:t>
      </w:r>
      <w:r w:rsidRPr="00DD2B1B">
        <w:t xml:space="preserve"> le processus de tests </w:t>
      </w:r>
      <w:r w:rsidR="00DD124C" w:rsidRPr="00DD2B1B">
        <w:t xml:space="preserve">d’intrusion </w:t>
      </w:r>
      <w:r w:rsidRPr="00DD2B1B">
        <w:t xml:space="preserve">logicielle en automatisant les tâches répétitives. </w:t>
      </w:r>
    </w:p>
    <w:p w14:paraId="0A5BECD4" w14:textId="77777777" w:rsidR="002C2220" w:rsidRPr="00DD2B1B" w:rsidRDefault="0041368C" w:rsidP="009C31D3">
      <w:pPr>
        <w:spacing w:after="7516" w:line="360" w:lineRule="auto"/>
        <w:ind w:left="9" w:right="7" w:firstLine="417"/>
      </w:pPr>
      <w:r w:rsidRPr="00DD2B1B">
        <w:t xml:space="preserve">L’objectif principal est de </w:t>
      </w:r>
      <w:r w:rsidR="005D1741" w:rsidRPr="00DD2B1B">
        <w:t xml:space="preserve">réaliser un audit de sécurité grâce la méthode de </w:t>
      </w:r>
      <w:proofErr w:type="spellStart"/>
      <w:r w:rsidR="005D1741" w:rsidRPr="00DD2B1B">
        <w:t>penstesting</w:t>
      </w:r>
      <w:proofErr w:type="spellEnd"/>
      <w:r w:rsidRPr="00DD2B1B">
        <w:t xml:space="preserve"> </w:t>
      </w:r>
      <w:r w:rsidR="005D1741" w:rsidRPr="00DD2B1B">
        <w:t>d’</w:t>
      </w:r>
      <w:r w:rsidRPr="00DD2B1B">
        <w:t>un</w:t>
      </w:r>
      <w:r w:rsidR="005D1741" w:rsidRPr="00DD2B1B">
        <w:t>e application SaaS</w:t>
      </w:r>
      <w:r w:rsidRPr="00DD2B1B">
        <w:t xml:space="preserve"> avec les outils</w:t>
      </w:r>
      <w:r w:rsidR="005D1741" w:rsidRPr="00DD2B1B">
        <w:t xml:space="preserve"> </w:t>
      </w:r>
      <w:r w:rsidR="00AA1207" w:rsidRPr="00DD2B1B">
        <w:t>prévus</w:t>
      </w:r>
      <w:r w:rsidR="005D1741" w:rsidRPr="00DD2B1B">
        <w:t xml:space="preserve"> </w:t>
      </w:r>
      <w:r w:rsidR="00C308EE" w:rsidRPr="00DD2B1B">
        <w:t>à</w:t>
      </w:r>
      <w:r w:rsidR="005D1741" w:rsidRPr="00DD2B1B">
        <w:t xml:space="preserve"> cet effet</w:t>
      </w:r>
      <w:r w:rsidRPr="00DD2B1B">
        <w:t xml:space="preserve"> afin d</w:t>
      </w:r>
      <w:r w:rsidR="00C265FD" w:rsidRPr="00DD2B1B">
        <w:t xml:space="preserve">e lui </w:t>
      </w:r>
      <w:r w:rsidRPr="00DD2B1B">
        <w:t>a</w:t>
      </w:r>
      <w:r w:rsidR="00AA1207" w:rsidRPr="00DD2B1B">
        <w:t>ssurer</w:t>
      </w:r>
      <w:r w:rsidRPr="00DD2B1B">
        <w:t xml:space="preserve"> un</w:t>
      </w:r>
      <w:r w:rsidR="00AA1207" w:rsidRPr="00DD2B1B">
        <w:t>e</w:t>
      </w:r>
      <w:r w:rsidRPr="00DD2B1B">
        <w:t xml:space="preserve"> </w:t>
      </w:r>
      <w:r w:rsidR="00AA1207" w:rsidRPr="00DD2B1B">
        <w:t>sécurité</w:t>
      </w:r>
      <w:r w:rsidRPr="00DD2B1B">
        <w:t xml:space="preserve"> optimal</w:t>
      </w:r>
      <w:r w:rsidR="00AA1207" w:rsidRPr="00DD2B1B">
        <w:t>e</w:t>
      </w:r>
      <w:r w:rsidR="00C265FD" w:rsidRPr="00DD2B1B">
        <w:t>. P</w:t>
      </w:r>
      <w:r w:rsidRPr="00DD2B1B">
        <w:t>our atteindre nos objectif</w:t>
      </w:r>
      <w:r w:rsidR="00C308EE" w:rsidRPr="00DD2B1B">
        <w:t>s</w:t>
      </w:r>
      <w:r w:rsidRPr="00DD2B1B">
        <w:t xml:space="preserve">, il sera intéressant de faire un état de </w:t>
      </w:r>
      <w:r w:rsidR="00C308EE" w:rsidRPr="00DD2B1B">
        <w:t>l’art et</w:t>
      </w:r>
      <w:r w:rsidRPr="00DD2B1B">
        <w:t xml:space="preserve"> une étude sur la mise en place de la </w:t>
      </w:r>
      <w:r w:rsidR="00C308EE" w:rsidRPr="00DD2B1B">
        <w:t>méthode d’audit</w:t>
      </w:r>
      <w:r w:rsidRPr="00DD2B1B">
        <w:t>, rédiger un cahier de charge pour la description du travail à effectuer, l’analyse</w:t>
      </w:r>
      <w:r w:rsidR="00C308EE" w:rsidRPr="00DD2B1B">
        <w:t>,</w:t>
      </w:r>
      <w:r w:rsidRPr="00DD2B1B">
        <w:t xml:space="preserve"> l’implémentation</w:t>
      </w:r>
      <w:r w:rsidR="00C308EE" w:rsidRPr="00DD2B1B">
        <w:t xml:space="preserve"> et</w:t>
      </w:r>
      <w:r w:rsidRPr="00DD2B1B">
        <w:t xml:space="preserve"> la mise en œuvre du projet et l’évaluation des résultats obtenus. </w:t>
      </w:r>
    </w:p>
    <w:p w14:paraId="03993565" w14:textId="77777777" w:rsidR="002C2220" w:rsidRPr="00DD2B1B" w:rsidRDefault="0041368C" w:rsidP="009C31D3">
      <w:pPr>
        <w:spacing w:after="0" w:line="360" w:lineRule="auto"/>
        <w:ind w:left="0" w:right="95" w:firstLine="0"/>
        <w:jc w:val="right"/>
      </w:pPr>
      <w:r w:rsidRPr="00DD2B1B">
        <w:t xml:space="preserve"> </w:t>
      </w:r>
    </w:p>
    <w:p w14:paraId="27A215E5" w14:textId="77777777" w:rsidR="002C2220" w:rsidRPr="00DD2B1B" w:rsidRDefault="002C2220" w:rsidP="009C31D3">
      <w:pPr>
        <w:spacing w:line="360" w:lineRule="auto"/>
        <w:sectPr w:rsidR="002C2220" w:rsidRPr="00DD2B1B" w:rsidSect="003616EC">
          <w:headerReference w:type="even" r:id="rId46"/>
          <w:headerReference w:type="default" r:id="rId47"/>
          <w:footerReference w:type="even" r:id="rId48"/>
          <w:footerReference w:type="default" r:id="rId49"/>
          <w:headerReference w:type="first" r:id="rId50"/>
          <w:footerReference w:type="first" r:id="rId51"/>
          <w:pgSz w:w="11904" w:h="16838" w:code="9"/>
          <w:pgMar w:top="842" w:right="1406" w:bottom="1101" w:left="1418" w:header="482" w:footer="476" w:gutter="0"/>
          <w:pgNumType w:fmt="lowerRoman"/>
          <w:cols w:space="720"/>
          <w:titlePg/>
        </w:sectPr>
      </w:pPr>
    </w:p>
    <w:p w14:paraId="102EC07F" w14:textId="77777777" w:rsidR="002C2220" w:rsidRPr="00DD2B1B" w:rsidRDefault="0041368C" w:rsidP="009C31D3">
      <w:pPr>
        <w:spacing w:after="277" w:line="360" w:lineRule="auto"/>
        <w:ind w:left="0" w:right="0" w:firstLine="0"/>
        <w:jc w:val="left"/>
      </w:pPr>
      <w:r w:rsidRPr="00DD2B1B">
        <w:rPr>
          <w:rFonts w:eastAsia="Algerian"/>
          <w:color w:val="2F5496"/>
          <w:sz w:val="144"/>
        </w:rPr>
        <w:lastRenderedPageBreak/>
        <w:t xml:space="preserve"> </w:t>
      </w:r>
    </w:p>
    <w:p w14:paraId="6C9B747E" w14:textId="77777777" w:rsidR="00D46CEA" w:rsidRDefault="00D46CEA" w:rsidP="009C31D3">
      <w:pPr>
        <w:spacing w:after="160" w:line="360" w:lineRule="auto"/>
        <w:ind w:left="0" w:right="0" w:firstLine="0"/>
        <w:jc w:val="left"/>
      </w:pPr>
    </w:p>
    <w:p w14:paraId="22D0F3FF" w14:textId="77777777" w:rsidR="002C2220" w:rsidRDefault="0041368C" w:rsidP="009C31D3">
      <w:pPr>
        <w:spacing w:after="0" w:line="360" w:lineRule="auto"/>
        <w:ind w:left="360" w:right="0" w:firstLine="0"/>
        <w:jc w:val="left"/>
        <w:rPr>
          <w:sz w:val="144"/>
        </w:rPr>
      </w:pPr>
      <w:r w:rsidRPr="00DD2B1B">
        <w:rPr>
          <w:sz w:val="144"/>
        </w:rPr>
        <w:t xml:space="preserve"> </w:t>
      </w:r>
    </w:p>
    <w:p w14:paraId="452D389B" w14:textId="77777777" w:rsidR="00D46CEA" w:rsidRPr="00D46CEA" w:rsidRDefault="00D46CEA" w:rsidP="009C31D3">
      <w:pPr>
        <w:spacing w:line="360" w:lineRule="auto"/>
      </w:pPr>
    </w:p>
    <w:p w14:paraId="72E16A46" w14:textId="77777777" w:rsidR="00D46CEA" w:rsidRPr="00D46CEA" w:rsidRDefault="002C0F4E" w:rsidP="009C31D3">
      <w:pPr>
        <w:spacing w:line="360" w:lineRule="auto"/>
      </w:pPr>
      <w:r>
        <w:rPr>
          <w:noProof/>
        </w:rPr>
        <mc:AlternateContent>
          <mc:Choice Requires="wps">
            <w:drawing>
              <wp:anchor distT="91440" distB="91440" distL="365760" distR="365760" simplePos="0" relativeHeight="251660288" behindDoc="0" locked="0" layoutInCell="1" allowOverlap="1" wp14:anchorId="29F789F2" wp14:editId="1873C4B6">
                <wp:simplePos x="0" y="0"/>
                <wp:positionH relativeFrom="margin">
                  <wp:align>center</wp:align>
                </wp:positionH>
                <wp:positionV relativeFrom="margin">
                  <wp:align>center</wp:align>
                </wp:positionV>
                <wp:extent cx="4747260" cy="2667635"/>
                <wp:effectExtent l="0" t="0" r="0" b="0"/>
                <wp:wrapTopAndBottom/>
                <wp:docPr id="146" name="Rectangle 146"/>
                <wp:cNvGraphicFramePr/>
                <a:graphic xmlns:a="http://schemas.openxmlformats.org/drawingml/2006/main">
                  <a:graphicData uri="http://schemas.microsoft.com/office/word/2010/wordprocessingShape">
                    <wps:wsp>
                      <wps:cNvSpPr/>
                      <wps:spPr>
                        <a:xfrm>
                          <a:off x="0" y="0"/>
                          <a:ext cx="4747260" cy="26676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189F4B" w14:textId="77777777" w:rsidR="0073573E" w:rsidRDefault="0073573E">
                            <w:pPr>
                              <w:pStyle w:val="NoSpacing"/>
                              <w:jc w:val="center"/>
                              <w:rPr>
                                <w:color w:val="4472C4" w:themeColor="accent1"/>
                              </w:rPr>
                            </w:pPr>
                            <w:r>
                              <w:rPr>
                                <w:noProof/>
                                <w:color w:val="4472C4" w:themeColor="accent1"/>
                              </w:rPr>
                              <w:drawing>
                                <wp:inline distT="0" distB="0" distL="0" distR="0" wp14:anchorId="261AD1E3" wp14:editId="6DF2AB4F">
                                  <wp:extent cx="722376" cy="384048"/>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6AA3B9DD" w14:textId="77777777" w:rsidR="0073573E" w:rsidRPr="00F75836" w:rsidRDefault="0073573E" w:rsidP="00F75836">
                            <w:pPr>
                              <w:pStyle w:val="Heading2"/>
                              <w:rPr>
                                <w:sz w:val="96"/>
                                <w:szCs w:val="96"/>
                              </w:rPr>
                            </w:pPr>
                            <w:bookmarkStart w:id="56" w:name="_Toc76230044"/>
                            <w:bookmarkStart w:id="57" w:name="_Toc76231724"/>
                            <w:bookmarkStart w:id="58" w:name="_Toc76232000"/>
                            <w:bookmarkStart w:id="59" w:name="_Toc76232055"/>
                            <w:bookmarkStart w:id="60" w:name="_Toc76232500"/>
                            <w:bookmarkStart w:id="61" w:name="_Toc76232863"/>
                            <w:r w:rsidRPr="00F75836">
                              <w:rPr>
                                <w:sz w:val="96"/>
                                <w:szCs w:val="96"/>
                              </w:rPr>
                              <w:t>Partie I :</w:t>
                            </w:r>
                            <w:bookmarkStart w:id="62" w:name="_Toc147755"/>
                            <w:r w:rsidRPr="00F75836">
                              <w:rPr>
                                <w:sz w:val="96"/>
                                <w:szCs w:val="96"/>
                              </w:rPr>
                              <w:t xml:space="preserve"> Etat de l’art</w:t>
                            </w:r>
                            <w:bookmarkEnd w:id="56"/>
                            <w:bookmarkEnd w:id="57"/>
                            <w:bookmarkEnd w:id="58"/>
                            <w:bookmarkEnd w:id="59"/>
                            <w:bookmarkEnd w:id="60"/>
                            <w:bookmarkEnd w:id="61"/>
                            <w:r w:rsidRPr="00F75836">
                              <w:rPr>
                                <w:sz w:val="96"/>
                                <w:szCs w:val="96"/>
                              </w:rPr>
                              <w:t xml:space="preserve"> </w:t>
                            </w:r>
                            <w:bookmarkEnd w:id="62"/>
                          </w:p>
                          <w:p w14:paraId="261E4747" w14:textId="77777777" w:rsidR="0073573E" w:rsidRDefault="0073573E">
                            <w:pPr>
                              <w:pStyle w:val="NoSpacing"/>
                              <w:spacing w:before="240"/>
                              <w:jc w:val="center"/>
                              <w:rPr>
                                <w:color w:val="4472C4" w:themeColor="accent1"/>
                              </w:rPr>
                            </w:pPr>
                            <w:r>
                              <w:rPr>
                                <w:noProof/>
                                <w:color w:val="4472C4" w:themeColor="accent1"/>
                              </w:rPr>
                              <w:drawing>
                                <wp:inline distT="0" distB="0" distL="0" distR="0" wp14:anchorId="11A2D83C" wp14:editId="2F4E23E1">
                                  <wp:extent cx="374904" cy="237744"/>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5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F789F2" id="Rectangle 146" o:spid="_x0000_s1167" style="position:absolute;left:0;text-align:left;margin-left:0;margin-top:0;width:373.8pt;height:210.05pt;z-index:251660288;visibility:visible;mso-wrap-style:square;mso-width-percent:0;mso-height-percent:0;mso-wrap-distance-left:28.8pt;mso-wrap-distance-top:7.2pt;mso-wrap-distance-right:28.8pt;mso-wrap-distance-bottom:7.2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" filled="f" stroked="f" strokeweight="1pt">
                <v:textbox inset="10.8pt,0,10.8pt,0">
                  <w:txbxContent>
                    <w:p w14:paraId="2B189F4B" w14:textId="77777777" w:rsidR="0073573E" w:rsidRDefault="0073573E">
                      <w:pPr>
                        <w:pStyle w:val="NoSpacing"/>
                        <w:jc w:val="center"/>
                        <w:rPr>
                          <w:color w:val="4472C4" w:themeColor="accent1"/>
                        </w:rPr>
                      </w:pPr>
                      <w:r>
                        <w:rPr>
                          <w:noProof/>
                          <w:color w:val="4472C4" w:themeColor="accent1"/>
                        </w:rPr>
                        <w:drawing>
                          <wp:inline distT="0" distB="0" distL="0" distR="0" wp14:anchorId="261AD1E3" wp14:editId="6DF2AB4F">
                            <wp:extent cx="722376" cy="384048"/>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6AA3B9DD" w14:textId="77777777" w:rsidR="0073573E" w:rsidRPr="00F75836" w:rsidRDefault="0073573E" w:rsidP="00F75836">
                      <w:pPr>
                        <w:pStyle w:val="Heading2"/>
                        <w:rPr>
                          <w:sz w:val="96"/>
                          <w:szCs w:val="96"/>
                        </w:rPr>
                      </w:pPr>
                      <w:bookmarkStart w:id="63" w:name="_Toc76230044"/>
                      <w:bookmarkStart w:id="64" w:name="_Toc76231724"/>
                      <w:bookmarkStart w:id="65" w:name="_Toc76232000"/>
                      <w:bookmarkStart w:id="66" w:name="_Toc76232055"/>
                      <w:bookmarkStart w:id="67" w:name="_Toc76232500"/>
                      <w:bookmarkStart w:id="68" w:name="_Toc76232863"/>
                      <w:r w:rsidRPr="00F75836">
                        <w:rPr>
                          <w:sz w:val="96"/>
                          <w:szCs w:val="96"/>
                        </w:rPr>
                        <w:t>Partie I :</w:t>
                      </w:r>
                      <w:bookmarkStart w:id="69" w:name="_Toc147755"/>
                      <w:r w:rsidRPr="00F75836">
                        <w:rPr>
                          <w:sz w:val="96"/>
                          <w:szCs w:val="96"/>
                        </w:rPr>
                        <w:t xml:space="preserve"> Etat de l’art</w:t>
                      </w:r>
                      <w:bookmarkEnd w:id="63"/>
                      <w:bookmarkEnd w:id="64"/>
                      <w:bookmarkEnd w:id="65"/>
                      <w:bookmarkEnd w:id="66"/>
                      <w:bookmarkEnd w:id="67"/>
                      <w:bookmarkEnd w:id="68"/>
                      <w:r w:rsidRPr="00F75836">
                        <w:rPr>
                          <w:sz w:val="96"/>
                          <w:szCs w:val="96"/>
                        </w:rPr>
                        <w:t xml:space="preserve"> </w:t>
                      </w:r>
                      <w:bookmarkEnd w:id="69"/>
                    </w:p>
                    <w:p w14:paraId="261E4747" w14:textId="77777777" w:rsidR="0073573E" w:rsidRDefault="0073573E">
                      <w:pPr>
                        <w:pStyle w:val="NoSpacing"/>
                        <w:spacing w:before="240"/>
                        <w:jc w:val="center"/>
                        <w:rPr>
                          <w:color w:val="4472C4" w:themeColor="accent1"/>
                        </w:rPr>
                      </w:pPr>
                      <w:r>
                        <w:rPr>
                          <w:noProof/>
                          <w:color w:val="4472C4" w:themeColor="accent1"/>
                        </w:rPr>
                        <w:drawing>
                          <wp:inline distT="0" distB="0" distL="0" distR="0" wp14:anchorId="11A2D83C" wp14:editId="2F4E23E1">
                            <wp:extent cx="374904" cy="237744"/>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5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opAndBottom" anchorx="margin" anchory="margin"/>
              </v:rect>
            </w:pict>
          </mc:Fallback>
        </mc:AlternateContent>
      </w:r>
    </w:p>
    <w:p w14:paraId="4CB6E2B6" w14:textId="77777777" w:rsidR="00D46CEA" w:rsidRPr="00D46CEA" w:rsidRDefault="00D46CEA" w:rsidP="009C31D3">
      <w:pPr>
        <w:spacing w:line="360" w:lineRule="auto"/>
      </w:pPr>
    </w:p>
    <w:p w14:paraId="1F242D85" w14:textId="77777777" w:rsidR="00D46CEA" w:rsidRPr="00D46CEA" w:rsidRDefault="00D46CEA" w:rsidP="009C31D3">
      <w:pPr>
        <w:spacing w:line="360" w:lineRule="auto"/>
      </w:pPr>
    </w:p>
    <w:p w14:paraId="49F31325" w14:textId="77777777" w:rsidR="00D46CEA" w:rsidRPr="00D46CEA" w:rsidRDefault="00D46CEA" w:rsidP="009C31D3">
      <w:pPr>
        <w:spacing w:line="360" w:lineRule="auto"/>
      </w:pPr>
    </w:p>
    <w:p w14:paraId="0D324564" w14:textId="77777777" w:rsidR="002C2220" w:rsidRPr="00DD2B1B" w:rsidRDefault="0041368C" w:rsidP="009C31D3">
      <w:pPr>
        <w:spacing w:after="271" w:line="360" w:lineRule="auto"/>
        <w:ind w:left="360" w:right="0" w:firstLine="0"/>
        <w:jc w:val="left"/>
      </w:pPr>
      <w:r w:rsidRPr="00DD2B1B">
        <w:t xml:space="preserve"> </w:t>
      </w:r>
    </w:p>
    <w:p w14:paraId="5C9CC3BA" w14:textId="77777777" w:rsidR="00EF0168" w:rsidRPr="00DD2B1B" w:rsidRDefault="00EF0168" w:rsidP="009C31D3">
      <w:pPr>
        <w:spacing w:after="271" w:line="360" w:lineRule="auto"/>
        <w:ind w:left="360" w:right="0" w:firstLine="0"/>
        <w:jc w:val="left"/>
      </w:pPr>
    </w:p>
    <w:p w14:paraId="050D8B78" w14:textId="77777777" w:rsidR="00EF0168" w:rsidRPr="00DD2B1B" w:rsidRDefault="00EF0168" w:rsidP="009C31D3">
      <w:pPr>
        <w:spacing w:after="271" w:line="360" w:lineRule="auto"/>
        <w:ind w:left="360" w:right="0" w:firstLine="0"/>
        <w:jc w:val="left"/>
      </w:pPr>
    </w:p>
    <w:p w14:paraId="73AC2659" w14:textId="77777777" w:rsidR="002C2220" w:rsidRPr="00F64D70" w:rsidRDefault="0041368C" w:rsidP="009C31D3">
      <w:pPr>
        <w:pStyle w:val="Heading2"/>
        <w:spacing w:line="360" w:lineRule="auto"/>
      </w:pPr>
      <w:bookmarkStart w:id="70" w:name="_Toc147756"/>
      <w:r w:rsidRPr="00DD2B1B">
        <w:rPr>
          <w:rFonts w:eastAsia="Calibri"/>
          <w:color w:val="000000"/>
          <w:sz w:val="22"/>
        </w:rPr>
        <w:lastRenderedPageBreak/>
        <w:tab/>
      </w:r>
      <w:bookmarkStart w:id="71" w:name="_Toc76232001"/>
      <w:bookmarkStart w:id="72" w:name="_Toc76232864"/>
      <w:r w:rsidRPr="00F64D70">
        <w:t>Chapitre I</w:t>
      </w:r>
      <w:r w:rsidR="00EF0168" w:rsidRPr="00F64D70">
        <w:t xml:space="preserve"> </w:t>
      </w:r>
      <w:r w:rsidRPr="00F64D70">
        <w:t xml:space="preserve">: </w:t>
      </w:r>
      <w:r w:rsidRPr="00F64D70">
        <w:tab/>
        <w:t>Revue de la littérature</w:t>
      </w:r>
      <w:bookmarkEnd w:id="71"/>
      <w:bookmarkEnd w:id="72"/>
      <w:r w:rsidRPr="00F64D70">
        <w:t xml:space="preserve"> </w:t>
      </w:r>
      <w:bookmarkEnd w:id="70"/>
    </w:p>
    <w:p w14:paraId="2E482788" w14:textId="77777777" w:rsidR="002C2220" w:rsidRPr="00DD2B1B" w:rsidRDefault="0041368C" w:rsidP="009C31D3">
      <w:pPr>
        <w:spacing w:after="188" w:line="360" w:lineRule="auto"/>
        <w:ind w:left="9" w:right="7" w:firstLine="360"/>
      </w:pPr>
      <w:r w:rsidRPr="00DD2B1B">
        <w:t xml:space="preserve">Dans ce chapitre, nous </w:t>
      </w:r>
      <w:r w:rsidR="00AB5AC4" w:rsidRPr="00DD2B1B">
        <w:t xml:space="preserve">abordons de manière </w:t>
      </w:r>
      <w:r w:rsidR="00D52FF5" w:rsidRPr="00DD2B1B">
        <w:t>détaillée, les</w:t>
      </w:r>
      <w:r w:rsidRPr="00DD2B1B">
        <w:t xml:space="preserve"> concepts </w:t>
      </w:r>
      <w:r w:rsidR="00AB5AC4" w:rsidRPr="00DD2B1B">
        <w:t>au centre de</w:t>
      </w:r>
      <w:r w:rsidRPr="00DD2B1B">
        <w:t xml:space="preserve"> notre thème, </w:t>
      </w:r>
      <w:r w:rsidR="00421514">
        <w:t>avec entre autres</w:t>
      </w:r>
      <w:r w:rsidR="004C1AE3">
        <w:t xml:space="preserve"> l</w:t>
      </w:r>
      <w:r w:rsidR="004C1AE3" w:rsidRPr="00DD2B1B">
        <w:t>es méthodes d’audit existantes</w:t>
      </w:r>
      <w:r w:rsidR="00421514">
        <w:t xml:space="preserve">, </w:t>
      </w:r>
      <w:r w:rsidR="00405ECF">
        <w:t>suivi</w:t>
      </w:r>
      <w:r w:rsidR="00421514">
        <w:t xml:space="preserve"> du</w:t>
      </w:r>
      <w:r w:rsidR="004C1AE3">
        <w:t xml:space="preserve"> </w:t>
      </w:r>
      <w:proofErr w:type="spellStart"/>
      <w:r w:rsidR="004C1AE3">
        <w:t>pentesting</w:t>
      </w:r>
      <w:proofErr w:type="spellEnd"/>
      <w:r w:rsidR="004C1AE3">
        <w:t xml:space="preserve"> </w:t>
      </w:r>
      <w:r w:rsidR="00421514">
        <w:t xml:space="preserve">et de son </w:t>
      </w:r>
      <w:r w:rsidR="00405ECF">
        <w:t>utilité</w:t>
      </w:r>
      <w:r w:rsidR="00421514">
        <w:t xml:space="preserve"> </w:t>
      </w:r>
      <w:r w:rsidR="004C1AE3">
        <w:t>et enfin</w:t>
      </w:r>
      <w:r w:rsidRPr="00DD2B1B">
        <w:t xml:space="preserve"> </w:t>
      </w:r>
      <w:r w:rsidR="00405ECF">
        <w:t xml:space="preserve">quelques </w:t>
      </w:r>
      <w:r w:rsidR="00B62D5E">
        <w:t>attaques</w:t>
      </w:r>
      <w:r w:rsidR="00405ECF">
        <w:t xml:space="preserve"> assez souvent </w:t>
      </w:r>
      <w:r w:rsidR="00C34178">
        <w:t>utilis</w:t>
      </w:r>
      <w:r w:rsidR="00405ECF">
        <w:t>ées</w:t>
      </w:r>
      <w:r w:rsidRPr="00DD2B1B">
        <w:t xml:space="preserve">. </w:t>
      </w:r>
    </w:p>
    <w:p w14:paraId="21216858" w14:textId="77777777" w:rsidR="002C2220" w:rsidRPr="00DD2B1B" w:rsidRDefault="0041368C" w:rsidP="009C31D3">
      <w:pPr>
        <w:pStyle w:val="Heading4"/>
        <w:spacing w:line="360" w:lineRule="auto"/>
        <w:ind w:left="0"/>
      </w:pPr>
      <w:bookmarkStart w:id="73" w:name="_Toc147757"/>
      <w:bookmarkStart w:id="74" w:name="_Toc76232002"/>
      <w:bookmarkStart w:id="75" w:name="_Toc76232865"/>
      <w:r w:rsidRPr="00DD2B1B">
        <w:t>Section 1.</w:t>
      </w:r>
      <w:r w:rsidRPr="00DD2B1B">
        <w:rPr>
          <w:rFonts w:eastAsia="Arial"/>
        </w:rPr>
        <w:t xml:space="preserve"> </w:t>
      </w:r>
      <w:r w:rsidRPr="00DD2B1B">
        <w:rPr>
          <w:rFonts w:eastAsia="Arial"/>
        </w:rPr>
        <w:tab/>
      </w:r>
      <w:r w:rsidRPr="00DD2B1B">
        <w:t>Concepts et définitions</w:t>
      </w:r>
      <w:bookmarkEnd w:id="73"/>
      <w:bookmarkEnd w:id="74"/>
      <w:bookmarkEnd w:id="75"/>
    </w:p>
    <w:p w14:paraId="19ACCCF1" w14:textId="77777777" w:rsidR="00AC143C" w:rsidRPr="00DD2B1B" w:rsidRDefault="008C083C" w:rsidP="009C31D3">
      <w:pPr>
        <w:spacing w:line="360" w:lineRule="auto"/>
        <w:ind w:left="9" w:right="7" w:firstLine="417"/>
      </w:pPr>
      <w:r w:rsidRPr="00DD2B1B">
        <w:t xml:space="preserve">D’entre la </w:t>
      </w:r>
      <w:r w:rsidR="00BF5124" w:rsidRPr="00DD2B1B">
        <w:t>pléthore</w:t>
      </w:r>
      <w:r w:rsidRPr="00DD2B1B">
        <w:t xml:space="preserve"> de </w:t>
      </w:r>
      <w:r w:rsidR="00BF5124" w:rsidRPr="00DD2B1B">
        <w:t>problème</w:t>
      </w:r>
      <w:r w:rsidRPr="00DD2B1B">
        <w:t xml:space="preserve"> que peut rencontrer un lo</w:t>
      </w:r>
      <w:r w:rsidR="00BF5124" w:rsidRPr="00DD2B1B">
        <w:t>giciel SaaS</w:t>
      </w:r>
      <w:r w:rsidR="003C208B" w:rsidRPr="00DD2B1B">
        <w:t>, un</w:t>
      </w:r>
      <w:r w:rsidR="0041368C" w:rsidRPr="00DD2B1B">
        <w:t xml:space="preserve"> problème fondamental est « le problème de l</w:t>
      </w:r>
      <w:r w:rsidR="003C208B" w:rsidRPr="00DD2B1B">
        <w:t>a sécurité</w:t>
      </w:r>
      <w:r w:rsidR="0041368C" w:rsidRPr="00DD2B1B">
        <w:t xml:space="preserve"> », </w:t>
      </w:r>
      <w:r w:rsidR="003C208B" w:rsidRPr="00DD2B1B">
        <w:t xml:space="preserve">en plus </w:t>
      </w:r>
      <w:r w:rsidR="0041368C" w:rsidRPr="00DD2B1B">
        <w:t xml:space="preserve">de nombreux défauts et anomalies </w:t>
      </w:r>
      <w:r w:rsidR="00E52C45" w:rsidRPr="00DD2B1B">
        <w:t>liés</w:t>
      </w:r>
      <w:r w:rsidR="003C208B" w:rsidRPr="00DD2B1B">
        <w:t xml:space="preserve"> aux éléments qui le constituent</w:t>
      </w:r>
      <w:r w:rsidR="0041368C" w:rsidRPr="00DD2B1B">
        <w:t xml:space="preserve">. </w:t>
      </w:r>
      <w:r w:rsidR="002939ED" w:rsidRPr="00DD2B1B">
        <w:t>Aussi</w:t>
      </w:r>
      <w:r w:rsidR="0041368C" w:rsidRPr="00DD2B1B">
        <w:t xml:space="preserve">, dans cette partie, nous porterons notre attention sur </w:t>
      </w:r>
      <w:r w:rsidR="002939ED" w:rsidRPr="00DD2B1B">
        <w:t>les</w:t>
      </w:r>
      <w:r w:rsidR="0041368C" w:rsidRPr="00DD2B1B">
        <w:t xml:space="preserve"> concepts </w:t>
      </w:r>
      <w:r w:rsidR="00AC143C" w:rsidRPr="00DD2B1B">
        <w:t xml:space="preserve">(SaaS, audit…) </w:t>
      </w:r>
      <w:r w:rsidR="0041368C" w:rsidRPr="00DD2B1B">
        <w:t xml:space="preserve">et les </w:t>
      </w:r>
      <w:r w:rsidR="00934F5B" w:rsidRPr="00DD2B1B">
        <w:t>failles</w:t>
      </w:r>
      <w:r w:rsidR="0041368C" w:rsidRPr="00DD2B1B">
        <w:t xml:space="preserve"> </w:t>
      </w:r>
      <w:r w:rsidR="002939ED" w:rsidRPr="00DD2B1B">
        <w:t>avec</w:t>
      </w:r>
      <w:r w:rsidR="0041368C" w:rsidRPr="00DD2B1B">
        <w:t xml:space="preserve"> l</w:t>
      </w:r>
      <w:r w:rsidR="00934F5B" w:rsidRPr="00DD2B1B">
        <w:t>es</w:t>
      </w:r>
      <w:r w:rsidR="0041368C" w:rsidRPr="00DD2B1B">
        <w:t xml:space="preserve"> niveaux de la gravité </w:t>
      </w:r>
      <w:r w:rsidR="00934F5B" w:rsidRPr="00DD2B1B">
        <w:t>associes</w:t>
      </w:r>
      <w:r w:rsidR="0041368C" w:rsidRPr="00DD2B1B">
        <w:t xml:space="preserve">. </w:t>
      </w:r>
    </w:p>
    <w:p w14:paraId="153EEC48" w14:textId="77777777" w:rsidR="00BF16C6" w:rsidRPr="000F4F47" w:rsidRDefault="00BF16C6" w:rsidP="00A320AC">
      <w:pPr>
        <w:pStyle w:val="Heading7"/>
        <w:numPr>
          <w:ilvl w:val="0"/>
          <w:numId w:val="14"/>
        </w:numPr>
        <w:spacing w:line="360" w:lineRule="auto"/>
        <w:jc w:val="center"/>
      </w:pPr>
      <w:r w:rsidRPr="000F4F47">
        <w:t>S</w:t>
      </w:r>
      <w:r w:rsidR="003E1DF6">
        <w:t>aa</w:t>
      </w:r>
      <w:r w:rsidRPr="000F4F47">
        <w:t>S</w:t>
      </w:r>
    </w:p>
    <w:p w14:paraId="29FB3882" w14:textId="6073DF73" w:rsidR="005168E4" w:rsidRDefault="005168E4" w:rsidP="009C31D3">
      <w:pPr>
        <w:pStyle w:val="NormalWeb"/>
        <w:spacing w:before="280" w:after="280" w:afterAutospacing="0" w:line="360" w:lineRule="auto"/>
        <w:ind w:firstLine="426"/>
        <w:jc w:val="both"/>
        <w:rPr>
          <w:lang w:val="fr-CA"/>
        </w:rPr>
      </w:pPr>
      <w:r w:rsidRPr="00DD2B1B">
        <w:rPr>
          <w:lang w:val="fr-CA"/>
        </w:rPr>
        <w:t xml:space="preserve">Le cloud </w:t>
      </w:r>
      <w:proofErr w:type="spellStart"/>
      <w:r w:rsidRPr="00DD2B1B">
        <w:rPr>
          <w:lang w:val="fr-CA"/>
        </w:rPr>
        <w:t>computing</w:t>
      </w:r>
      <w:proofErr w:type="spellEnd"/>
      <w:r w:rsidRPr="00DD2B1B">
        <w:rPr>
          <w:lang w:val="fr-CA"/>
        </w:rPr>
        <w:t xml:space="preserve"> (</w:t>
      </w:r>
      <w:r w:rsidRPr="00DD2B1B">
        <w:rPr>
          <w:i/>
          <w:lang w:val="fr-CA"/>
        </w:rPr>
        <w:t>Informatique dans le nuage</w:t>
      </w:r>
      <w:r w:rsidRPr="00DD2B1B">
        <w:rPr>
          <w:lang w:val="fr-CA"/>
        </w:rPr>
        <w:t>) est une technique permettant de gérer des ressources (serveurs, système d’exploitation, des applications…) et d’adapter très rapidement une infrastructure à des variations de charges de manière totalement transparente pour l’administrateur et les utilisateurs. Il a la possibilité de se diversifier de manière typée ainsi qu’il suit : l’IaaS, le PaaS, le S</w:t>
      </w:r>
      <w:r w:rsidR="00591548" w:rsidRPr="00591548">
        <w:rPr>
          <w:noProof/>
        </w:rPr>
        <w:t xml:space="preserve"> </w:t>
      </w:r>
      <w:proofErr w:type="spellStart"/>
      <w:r w:rsidRPr="00DD2B1B">
        <w:rPr>
          <w:lang w:val="fr-CA"/>
        </w:rPr>
        <w:t>aaS</w:t>
      </w:r>
      <w:proofErr w:type="spellEnd"/>
      <w:r w:rsidRPr="00DD2B1B">
        <w:rPr>
          <w:lang w:val="fr-CA"/>
        </w:rPr>
        <w:t xml:space="preserve">…. </w:t>
      </w:r>
    </w:p>
    <w:p w14:paraId="176826AA" w14:textId="77777777" w:rsidR="00591548" w:rsidRDefault="00591548" w:rsidP="009C31D3">
      <w:pPr>
        <w:pStyle w:val="NormalWeb"/>
        <w:spacing w:before="280" w:after="280" w:afterAutospacing="0" w:line="360" w:lineRule="auto"/>
        <w:ind w:firstLine="426"/>
        <w:jc w:val="both"/>
        <w:rPr>
          <w:noProof/>
        </w:rPr>
      </w:pPr>
    </w:p>
    <w:p w14:paraId="667C7C55" w14:textId="6ED5CE94" w:rsidR="00591548" w:rsidRPr="00DD2B1B" w:rsidRDefault="00FC4C7D" w:rsidP="009C31D3">
      <w:pPr>
        <w:pStyle w:val="NormalWeb"/>
        <w:spacing w:before="280" w:after="280" w:afterAutospacing="0" w:line="360" w:lineRule="auto"/>
        <w:ind w:firstLine="426"/>
        <w:rPr>
          <w:lang w:val="fr-CA"/>
        </w:rPr>
      </w:pPr>
      <w:r>
        <w:rPr>
          <w:noProof/>
        </w:rPr>
        <w:lastRenderedPageBreak/>
        <mc:AlternateContent>
          <mc:Choice Requires="wps">
            <w:drawing>
              <wp:anchor distT="0" distB="0" distL="114300" distR="114300" simplePos="0" relativeHeight="251665408" behindDoc="0" locked="0" layoutInCell="1" allowOverlap="1" wp14:anchorId="6F0B5D14" wp14:editId="179FA30A">
                <wp:simplePos x="0" y="0"/>
                <wp:positionH relativeFrom="margin">
                  <wp:align>right</wp:align>
                </wp:positionH>
                <wp:positionV relativeFrom="paragraph">
                  <wp:posOffset>1071736</wp:posOffset>
                </wp:positionV>
                <wp:extent cx="3278038" cy="263842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278038" cy="2638425"/>
                        </a:xfrm>
                        <a:prstGeom prst="rect">
                          <a:avLst/>
                        </a:prstGeom>
                        <a:noFill/>
                        <a:ln w="6350">
                          <a:noFill/>
                        </a:ln>
                      </wps:spPr>
                      <wps:txbx>
                        <w:txbxContent>
                          <w:p w14:paraId="299B4BBC" w14:textId="5BEF4DD4" w:rsidR="0073573E" w:rsidRDefault="0073573E" w:rsidP="00FC4C7D">
                            <w:pPr>
                              <w:pStyle w:val="NormalWeb"/>
                              <w:spacing w:before="280" w:after="280" w:afterAutospacing="0" w:line="360" w:lineRule="auto"/>
                              <w:ind w:firstLine="426"/>
                              <w:jc w:val="both"/>
                              <w:rPr>
                                <w:lang w:val="fr-CA"/>
                              </w:rPr>
                            </w:pPr>
                            <w:r w:rsidRPr="00DD2B1B">
                              <w:rPr>
                                <w:lang w:val="fr-CA"/>
                              </w:rPr>
                              <w:t>Le SaaS est un mode d’utilisation d’une solution logicielle qui se fait en utilisant l’application à distance, elle-même, étant hébergée par l’éditeur. Il se rencontre couramment pour des applications logicielles relatives au CRM ou Web Marketing.</w:t>
                            </w:r>
                          </w:p>
                          <w:p w14:paraId="0689A186" w14:textId="67D1AF7A" w:rsidR="0073573E" w:rsidRPr="00FC4C7D" w:rsidRDefault="0073573E" w:rsidP="00FC4C7D">
                            <w:pPr>
                              <w:pStyle w:val="Heading9"/>
                              <w:jc w:val="center"/>
                              <w:rPr>
                                <w:rFonts w:ascii="Times New Roman" w:hAnsi="Times New Roman" w:cs="Times New Roman"/>
                                <w:sz w:val="24"/>
                                <w:szCs w:val="24"/>
                                <w:lang w:val="fr-CA"/>
                              </w:rPr>
                            </w:pPr>
                            <w:r w:rsidRPr="00FC4C7D">
                              <w:rPr>
                                <w:rFonts w:ascii="Times New Roman" w:hAnsi="Times New Roman" w:cs="Times New Roman"/>
                                <w:sz w:val="24"/>
                                <w:szCs w:val="24"/>
                                <w:lang w:val="fr-CA"/>
                              </w:rPr>
                              <w:t>Figure : SaaS</w:t>
                            </w:r>
                          </w:p>
                          <w:p w14:paraId="479114DE" w14:textId="77777777" w:rsidR="0073573E" w:rsidRPr="00FC4C7D" w:rsidRDefault="0073573E">
                            <w:pPr>
                              <w:ind w:left="0"/>
                              <w:rPr>
                                <w:lang w:val="fr-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0B5D14" id="_x0000_t202" coordsize="21600,21600" o:spt="202" path="m,l,21600r21600,l21600,xe">
                <v:stroke joinstyle="miter"/>
                <v:path gradientshapeok="t" o:connecttype="rect"/>
              </v:shapetype>
              <v:shape id="Text Box 30" o:spid="_x0000_s1168" type="#_x0000_t202" style="position:absolute;left:0;text-align:left;margin-left:206.9pt;margin-top:84.4pt;width:258.1pt;height:207.7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" filled="f" stroked="f" strokeweight=".5pt">
                <v:textbox>
                  <w:txbxContent>
                    <w:p w14:paraId="299B4BBC" w14:textId="5BEF4DD4" w:rsidR="0073573E" w:rsidRDefault="0073573E" w:rsidP="00FC4C7D">
                      <w:pPr>
                        <w:pStyle w:val="NormalWeb"/>
                        <w:spacing w:before="280" w:after="280" w:afterAutospacing="0" w:line="360" w:lineRule="auto"/>
                        <w:ind w:firstLine="426"/>
                        <w:jc w:val="both"/>
                        <w:rPr>
                          <w:lang w:val="fr-CA"/>
                        </w:rPr>
                      </w:pPr>
                      <w:r w:rsidRPr="00DD2B1B">
                        <w:rPr>
                          <w:lang w:val="fr-CA"/>
                        </w:rPr>
                        <w:t>Le SaaS est un mode d’utilisation d’une solution logicielle qui se fait en utilisant l’application à distance, elle-même, étant hébergée par l’éditeur. Il se rencontre couramment pour des applications logicielles relatives au CRM ou Web Marketing.</w:t>
                      </w:r>
                    </w:p>
                    <w:p w14:paraId="0689A186" w14:textId="67D1AF7A" w:rsidR="0073573E" w:rsidRPr="00FC4C7D" w:rsidRDefault="0073573E" w:rsidP="00FC4C7D">
                      <w:pPr>
                        <w:pStyle w:val="Heading9"/>
                        <w:jc w:val="center"/>
                        <w:rPr>
                          <w:rFonts w:ascii="Times New Roman" w:hAnsi="Times New Roman" w:cs="Times New Roman"/>
                          <w:sz w:val="24"/>
                          <w:szCs w:val="24"/>
                          <w:lang w:val="fr-CA"/>
                        </w:rPr>
                      </w:pPr>
                      <w:r w:rsidRPr="00FC4C7D">
                        <w:rPr>
                          <w:rFonts w:ascii="Times New Roman" w:hAnsi="Times New Roman" w:cs="Times New Roman"/>
                          <w:sz w:val="24"/>
                          <w:szCs w:val="24"/>
                          <w:lang w:val="fr-CA"/>
                        </w:rPr>
                        <w:t>Figure : SaaS</w:t>
                      </w:r>
                    </w:p>
                    <w:p w14:paraId="479114DE" w14:textId="77777777" w:rsidR="0073573E" w:rsidRPr="00FC4C7D" w:rsidRDefault="0073573E">
                      <w:pPr>
                        <w:ind w:left="0"/>
                        <w:rPr>
                          <w:lang w:val="fr-CA"/>
                        </w:rPr>
                      </w:pPr>
                    </w:p>
                  </w:txbxContent>
                </v:textbox>
                <w10:wrap anchorx="margin"/>
              </v:shape>
            </w:pict>
          </mc:Fallback>
        </mc:AlternateContent>
      </w:r>
      <w:r w:rsidR="003B4E6A">
        <w:rPr>
          <w:lang w:val="fr-CA"/>
        </w:rPr>
        <w:t xml:space="preserve">  </w:t>
      </w:r>
      <w:r w:rsidR="00C865D6">
        <w:rPr>
          <w:lang w:val="fr-CA"/>
        </w:rPr>
        <w:t xml:space="preserve"> </w:t>
      </w:r>
      <w:r w:rsidR="00591548">
        <w:rPr>
          <w:noProof/>
        </w:rPr>
        <w:drawing>
          <wp:inline distT="0" distB="0" distL="0" distR="0" wp14:anchorId="0EC2F344" wp14:editId="5D0AFBA3">
            <wp:extent cx="1771650" cy="366602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BEBA8EAE-BF5A-486C-A8C5-ECC9F3942E4B}">
                          <a14:imgProps xmlns:a14="http://schemas.microsoft.com/office/drawing/2010/main">
                            <a14:imgLayer r:embed="rId55">
                              <a14:imgEffect>
                                <a14:sharpenSoften amount="25000"/>
                              </a14:imgEffect>
                              <a14:imgEffect>
                                <a14:brightnessContrast bright="54000" contrast="-55000"/>
                              </a14:imgEffect>
                            </a14:imgLayer>
                          </a14:imgProps>
                        </a:ext>
                      </a:extLst>
                    </a:blip>
                    <a:srcRect l="73630" t="9980" r="3647" b="6494"/>
                    <a:stretch/>
                  </pic:blipFill>
                  <pic:spPr bwMode="auto">
                    <a:xfrm>
                      <a:off x="0" y="0"/>
                      <a:ext cx="1809539" cy="3744431"/>
                    </a:xfrm>
                    <a:prstGeom prst="rect">
                      <a:avLst/>
                    </a:prstGeom>
                    <a:ln>
                      <a:noFill/>
                    </a:ln>
                    <a:extLst>
                      <a:ext uri="{53640926-AAD7-44D8-BBD7-CCE9431645EC}">
                        <a14:shadowObscured xmlns:a14="http://schemas.microsoft.com/office/drawing/2010/main"/>
                      </a:ext>
                    </a:extLst>
                  </pic:spPr>
                </pic:pic>
              </a:graphicData>
            </a:graphic>
          </wp:inline>
        </w:drawing>
      </w:r>
    </w:p>
    <w:p w14:paraId="795F32B5" w14:textId="77777777" w:rsidR="007B604B" w:rsidRPr="00DD2B1B" w:rsidRDefault="00B53864" w:rsidP="009C31D3">
      <w:pPr>
        <w:pStyle w:val="NormalWeb"/>
        <w:spacing w:before="280" w:after="280" w:afterAutospacing="0" w:line="360" w:lineRule="auto"/>
        <w:ind w:firstLine="426"/>
        <w:jc w:val="both"/>
        <w:rPr>
          <w:lang w:val="fr-CA"/>
        </w:rPr>
      </w:pPr>
      <w:r w:rsidRPr="00DD2B1B">
        <w:t xml:space="preserve">Le Software As A Service (SaaS), ou Logiciel en tant que Service en Français, est </w:t>
      </w:r>
      <w:r w:rsidRPr="00DD2B1B">
        <w:rPr>
          <w:rStyle w:val="Strong"/>
          <w:b w:val="0"/>
        </w:rPr>
        <w:t>un modèle de distribution de logiciel au sein duquel un fournisseur tiers héberge les applications et les rend disponibles pour ses clients par l’intermédiaire d’internet</w:t>
      </w:r>
      <w:r w:rsidRPr="00DD2B1B">
        <w:t>. Parmi les principaux fournisseurs d’un logiciel SaaS, on retrouve Salesforce, Oracle, IBM ou encore Microsoft.</w:t>
      </w:r>
    </w:p>
    <w:p w14:paraId="542938B9" w14:textId="5E281FF4" w:rsidR="000C4442" w:rsidRDefault="00B53864" w:rsidP="009C31D3">
      <w:pPr>
        <w:pStyle w:val="NormalWeb"/>
        <w:spacing w:before="100" w:after="280" w:afterAutospacing="0" w:line="360" w:lineRule="auto"/>
        <w:ind w:firstLine="426"/>
        <w:jc w:val="both"/>
        <w:rPr>
          <w:lang w:val="fr-CA"/>
        </w:rPr>
      </w:pPr>
      <w:r w:rsidRPr="00DD2B1B">
        <w:rPr>
          <w:lang w:val="fr-CA"/>
        </w:rPr>
        <w:t>La solution logicielle étant utilisée le plus souvent à partir d’un simple navigateur internet, elle permet à l’entreprise d’être dégagée de toutes contraintes d’installation, de mise à jour ou de toutes autres maintenances techniques. Elle permet également d’être utilisée par des collaborateur en situation de mobilité. La mise à disposition d’une solution SaaS peut être facturée par abonnement ou proportionnellement à l’usage. Il peut parfois comporter des frais de personnalisation et de mise à disposition du service. Dans le domaine du web marketing, les plateformes de gestion des campagnes e-mails, les outils d web analytique, et les serveurs publicitaires sont généralement proposés en mode SaaS.</w:t>
      </w:r>
    </w:p>
    <w:p w14:paraId="445EBD11" w14:textId="77777777" w:rsidR="0048560C" w:rsidRPr="00DD2B1B" w:rsidRDefault="0048560C" w:rsidP="009C31D3">
      <w:pPr>
        <w:pStyle w:val="NormalWeb"/>
        <w:spacing w:before="100" w:after="280" w:afterAutospacing="0" w:line="360" w:lineRule="auto"/>
        <w:ind w:firstLine="426"/>
        <w:jc w:val="both"/>
        <w:rPr>
          <w:lang w:val="fr-CA"/>
        </w:rPr>
      </w:pPr>
    </w:p>
    <w:p w14:paraId="4C71EB7F" w14:textId="77777777" w:rsidR="001733FB" w:rsidRPr="00DD2B1B" w:rsidRDefault="009E4DF7" w:rsidP="009C31D3">
      <w:pPr>
        <w:pStyle w:val="NormalWeb"/>
        <w:numPr>
          <w:ilvl w:val="0"/>
          <w:numId w:val="11"/>
        </w:numPr>
        <w:spacing w:line="360" w:lineRule="auto"/>
        <w:jc w:val="center"/>
        <w:rPr>
          <w:b/>
          <w:bCs/>
        </w:rPr>
      </w:pPr>
      <w:r w:rsidRPr="00DD2B1B">
        <w:rPr>
          <w:b/>
          <w:bCs/>
        </w:rPr>
        <w:lastRenderedPageBreak/>
        <w:t>Avantages</w:t>
      </w:r>
    </w:p>
    <w:p w14:paraId="49643C41" w14:textId="77777777" w:rsidR="00B53864" w:rsidRPr="00DD2B1B" w:rsidRDefault="00B53864" w:rsidP="009C31D3">
      <w:pPr>
        <w:pStyle w:val="NormalWeb"/>
        <w:numPr>
          <w:ilvl w:val="0"/>
          <w:numId w:val="4"/>
        </w:numPr>
        <w:spacing w:before="280" w:line="360" w:lineRule="auto"/>
        <w:jc w:val="both"/>
      </w:pPr>
      <w:r w:rsidRPr="00DD2B1B">
        <w:t xml:space="preserve">Grâce à un logiciel SaaS, les entreprises n’ont plus besoin d’installer et de lancer des applications sur leurs propres ordinateurs ou sur leurs Data Centers. Le </w:t>
      </w:r>
      <w:r w:rsidRPr="00DD2B1B">
        <w:rPr>
          <w:rStyle w:val="Strong"/>
          <w:b w:val="0"/>
        </w:rPr>
        <w:t>coût d’acquisition de matériel est ainsi éliminé, au même titre que les coûts d’approvisionnement et de maintenance, de licence de logiciel, d’installation et de support</w:t>
      </w:r>
      <w:r w:rsidRPr="00DD2B1B">
        <w:t>. On compte également plusieurs autres avantages</w:t>
      </w:r>
      <w:r w:rsidR="00AE215B" w:rsidRPr="00DD2B1B">
        <w:t> ;</w:t>
      </w:r>
    </w:p>
    <w:p w14:paraId="256870A4" w14:textId="77777777" w:rsidR="00B53864" w:rsidRPr="00DD2B1B" w:rsidRDefault="00B53864" w:rsidP="009C31D3">
      <w:pPr>
        <w:pStyle w:val="NormalWeb"/>
        <w:numPr>
          <w:ilvl w:val="0"/>
          <w:numId w:val="4"/>
        </w:numPr>
        <w:spacing w:line="360" w:lineRule="auto"/>
        <w:jc w:val="both"/>
      </w:pPr>
      <w:r w:rsidRPr="00DD2B1B">
        <w:t xml:space="preserve">Au lieu d’investir dans un logiciel à installer, et dans un équipement permettant de le prendre en charge, les utilisateurs souscrivent à une offre SaaS. En général, </w:t>
      </w:r>
      <w:r w:rsidRPr="00DD2B1B">
        <w:rPr>
          <w:rStyle w:val="Strong"/>
          <w:b w:val="0"/>
        </w:rPr>
        <w:t>l’offre se présente sous la forme d’un abonnement mensuel dont le tarif est proportionnel à l’utilisation</w:t>
      </w:r>
      <w:r w:rsidRPr="00DD2B1B">
        <w:t>. Grâce à cette flexibilité, les entreprises peuvent organiser leur budget avec plus de précision et de facilité. De plus, il est possible de résilier l’abonnement à tout moment pour couper court aux dépenses</w:t>
      </w:r>
      <w:r w:rsidR="00AE215B" w:rsidRPr="00DD2B1B">
        <w:t> ;</w:t>
      </w:r>
    </w:p>
    <w:p w14:paraId="32B6140D" w14:textId="77777777" w:rsidR="00B53864" w:rsidRPr="00DD2B1B" w:rsidRDefault="00B53864" w:rsidP="009C31D3">
      <w:pPr>
        <w:pStyle w:val="NormalWeb"/>
        <w:numPr>
          <w:ilvl w:val="0"/>
          <w:numId w:val="4"/>
        </w:numPr>
        <w:spacing w:before="100" w:after="100" w:line="360" w:lineRule="auto"/>
        <w:jc w:val="both"/>
      </w:pPr>
      <w:r w:rsidRPr="00DD2B1B">
        <w:t xml:space="preserve">Un autre avantage est la haute scalabilité. En fonction de ses besoins, </w:t>
      </w:r>
      <w:r w:rsidRPr="00DD2B1B">
        <w:rPr>
          <w:rStyle w:val="Strong"/>
          <w:b w:val="0"/>
        </w:rPr>
        <w:t>l’utilisateur peut accéder à plus ou moins de services et à des fonctionnalités à la demande</w:t>
      </w:r>
      <w:r w:rsidRPr="00DD2B1B">
        <w:t>. Le Logiciel en tant que Service est donc adapté aux besoins propres à chaque business.</w:t>
      </w:r>
    </w:p>
    <w:p w14:paraId="0E2C13B6" w14:textId="77777777" w:rsidR="00B53864" w:rsidRPr="00DD2B1B" w:rsidRDefault="00B53864" w:rsidP="009C31D3">
      <w:pPr>
        <w:pStyle w:val="NormalWeb"/>
        <w:numPr>
          <w:ilvl w:val="0"/>
          <w:numId w:val="4"/>
        </w:numPr>
        <w:spacing w:after="280" w:line="360" w:lineRule="auto"/>
        <w:jc w:val="both"/>
      </w:pPr>
      <w:r w:rsidRPr="00DD2B1B">
        <w:t>De même,</w:t>
      </w:r>
      <w:r w:rsidRPr="00DD2B1B">
        <w:rPr>
          <w:rStyle w:val="Strong"/>
          <w:b w:val="0"/>
        </w:rPr>
        <w:t xml:space="preserve"> plutôt que de devoir acheter régulièrement de nouveaux logiciels, les utilisateurs peuvent compter sur le fournisseur SaaS pour effectuer des mises à jour automatiquement et gérer l’ajout de patchs correctifs</w:t>
      </w:r>
      <w:r w:rsidRPr="00DD2B1B">
        <w:t>. L’entreprise a donc moins besoin d’une équipe d’informaticiens internes.</w:t>
      </w:r>
    </w:p>
    <w:p w14:paraId="4BFCF08D" w14:textId="77777777" w:rsidR="007B604B" w:rsidRPr="00DD2B1B" w:rsidRDefault="00B53864" w:rsidP="009C31D3">
      <w:pPr>
        <w:pStyle w:val="NormalWeb"/>
        <w:spacing w:before="280" w:after="280" w:line="360" w:lineRule="auto"/>
        <w:ind w:firstLine="426"/>
        <w:jc w:val="both"/>
      </w:pPr>
      <w:r w:rsidRPr="00DD2B1B">
        <w:t xml:space="preserve">Enfin, étant donné que les applications SaaS sont délivrées via internet, </w:t>
      </w:r>
      <w:r w:rsidRPr="00DD2B1B">
        <w:rPr>
          <w:rStyle w:val="Strong"/>
          <w:b w:val="0"/>
        </w:rPr>
        <w:t>les utilisateurs peuvent y accéder depuis n’importe quel appareil connecté et n’importe quelle position géographique</w:t>
      </w:r>
      <w:r w:rsidRPr="00DD2B1B">
        <w:t>. L’accessibilité est l’un des grands points forts de ce modèle.</w:t>
      </w:r>
    </w:p>
    <w:p w14:paraId="41A53D58" w14:textId="77777777" w:rsidR="00B53864" w:rsidRPr="00DD2B1B" w:rsidRDefault="00B53864" w:rsidP="009C31D3">
      <w:pPr>
        <w:pStyle w:val="NormalWeb"/>
        <w:spacing w:before="280" w:after="280" w:line="360" w:lineRule="auto"/>
        <w:ind w:firstLine="426"/>
        <w:jc w:val="both"/>
      </w:pPr>
      <w:r w:rsidRPr="00DD2B1B">
        <w:t>Par ailleurs, une</w:t>
      </w:r>
      <w:r w:rsidRPr="00DD2B1B">
        <w:rPr>
          <w:rStyle w:val="Strong"/>
          <w:b w:val="0"/>
        </w:rPr>
        <w:t> application SaaS peut être utilisée par des milliers, voire des millions d’utilisateurs finaux simultanément puisqu’elle est stockée sur le Cloud</w:t>
      </w:r>
      <w:r w:rsidRPr="00DD2B1B">
        <w:t>. Par conséquent :</w:t>
      </w:r>
    </w:p>
    <w:p w14:paraId="7B2F36ED" w14:textId="77777777" w:rsidR="00B53864" w:rsidRPr="00DD2B1B" w:rsidRDefault="00B53864" w:rsidP="009C31D3">
      <w:pPr>
        <w:pStyle w:val="NormalWeb"/>
        <w:numPr>
          <w:ilvl w:val="0"/>
          <w:numId w:val="7"/>
        </w:numPr>
        <w:spacing w:before="280" w:afterAutospacing="0" w:line="360" w:lineRule="auto"/>
        <w:jc w:val="both"/>
      </w:pPr>
      <w:r w:rsidRPr="00DD2B1B">
        <w:rPr>
          <w:lang w:val="fr-CA"/>
        </w:rPr>
        <w:t>Plus d’installation ;</w:t>
      </w:r>
    </w:p>
    <w:p w14:paraId="5D5B19C2" w14:textId="77777777" w:rsidR="00B53864" w:rsidRPr="00DD2B1B" w:rsidRDefault="00B53864" w:rsidP="009C31D3">
      <w:pPr>
        <w:pStyle w:val="NormalWeb"/>
        <w:numPr>
          <w:ilvl w:val="0"/>
          <w:numId w:val="2"/>
        </w:numPr>
        <w:spacing w:before="280" w:afterAutospacing="0" w:line="360" w:lineRule="auto"/>
        <w:jc w:val="both"/>
      </w:pPr>
      <w:r w:rsidRPr="00DD2B1B">
        <w:rPr>
          <w:lang w:val="fr-CA"/>
        </w:rPr>
        <w:t>Plus de mise à jour (continuent chez le fournisseur) ;</w:t>
      </w:r>
    </w:p>
    <w:p w14:paraId="0AF80477" w14:textId="77777777" w:rsidR="00E24A53" w:rsidRPr="00DD2B1B" w:rsidRDefault="00B53864" w:rsidP="009C31D3">
      <w:pPr>
        <w:pStyle w:val="NormalWeb"/>
        <w:numPr>
          <w:ilvl w:val="0"/>
          <w:numId w:val="2"/>
        </w:numPr>
        <w:spacing w:before="280" w:afterAutospacing="0" w:line="360" w:lineRule="auto"/>
        <w:jc w:val="both"/>
      </w:pPr>
      <w:r w:rsidRPr="00DD2B1B">
        <w:rPr>
          <w:lang w:val="fr-CA"/>
        </w:rPr>
        <w:t>Plus de migration de données ;</w:t>
      </w:r>
    </w:p>
    <w:p w14:paraId="67D00CAA" w14:textId="77777777" w:rsidR="00B53864" w:rsidRPr="00DD2B1B" w:rsidRDefault="00B53864" w:rsidP="009C31D3">
      <w:pPr>
        <w:pStyle w:val="NormalWeb"/>
        <w:numPr>
          <w:ilvl w:val="0"/>
          <w:numId w:val="2"/>
        </w:numPr>
        <w:spacing w:before="280" w:afterAutospacing="0" w:line="360" w:lineRule="auto"/>
        <w:jc w:val="both"/>
      </w:pPr>
      <w:r w:rsidRPr="00DD2B1B">
        <w:rPr>
          <w:lang w:val="fr-CA"/>
        </w:rPr>
        <w:lastRenderedPageBreak/>
        <w:t>Payement à l’usage ;</w:t>
      </w:r>
    </w:p>
    <w:p w14:paraId="3382C1E1" w14:textId="77777777" w:rsidR="00B53864" w:rsidRPr="00DD2B1B" w:rsidRDefault="00B53864" w:rsidP="009C31D3">
      <w:pPr>
        <w:pStyle w:val="NormalWeb"/>
        <w:numPr>
          <w:ilvl w:val="0"/>
          <w:numId w:val="2"/>
        </w:numPr>
        <w:spacing w:before="280" w:after="280" w:afterAutospacing="0" w:line="360" w:lineRule="auto"/>
        <w:jc w:val="both"/>
      </w:pPr>
      <w:r w:rsidRPr="00DD2B1B">
        <w:rPr>
          <w:lang w:val="fr-CA"/>
        </w:rPr>
        <w:t>Test de nouveaux logiciels avec facilité ;</w:t>
      </w:r>
    </w:p>
    <w:p w14:paraId="3A54B2B3" w14:textId="77777777" w:rsidR="00B53864" w:rsidRPr="00DD2B1B" w:rsidRDefault="00B53864" w:rsidP="009C31D3">
      <w:pPr>
        <w:pStyle w:val="NormalWeb"/>
        <w:spacing w:before="280" w:beforeAutospacing="0" w:after="240" w:afterAutospacing="0" w:line="360" w:lineRule="auto"/>
        <w:ind w:firstLine="426"/>
        <w:jc w:val="both"/>
      </w:pPr>
      <w:r w:rsidRPr="00DD2B1B">
        <w:t>Même s’il rencontre tout de même quelques limites.</w:t>
      </w:r>
    </w:p>
    <w:p w14:paraId="5E584E53" w14:textId="77777777" w:rsidR="00B53864" w:rsidRPr="00DD2B1B" w:rsidRDefault="00B53864" w:rsidP="009C31D3">
      <w:pPr>
        <w:pStyle w:val="NormalWeb"/>
        <w:numPr>
          <w:ilvl w:val="0"/>
          <w:numId w:val="11"/>
        </w:numPr>
        <w:spacing w:line="360" w:lineRule="auto"/>
        <w:jc w:val="center"/>
        <w:rPr>
          <w:b/>
          <w:bCs/>
        </w:rPr>
      </w:pPr>
      <w:r w:rsidRPr="00DD2B1B">
        <w:rPr>
          <w:b/>
          <w:bCs/>
        </w:rPr>
        <w:t>Inconvénients</w:t>
      </w:r>
    </w:p>
    <w:p w14:paraId="7CC1A30F" w14:textId="77777777" w:rsidR="00B53864" w:rsidRPr="00DD2B1B" w:rsidRDefault="00B53864" w:rsidP="009C31D3">
      <w:pPr>
        <w:pStyle w:val="NormalWeb"/>
        <w:numPr>
          <w:ilvl w:val="0"/>
          <w:numId w:val="2"/>
        </w:numPr>
        <w:spacing w:before="280" w:afterAutospacing="0" w:line="360" w:lineRule="auto"/>
        <w:jc w:val="both"/>
      </w:pPr>
      <w:r w:rsidRPr="00DD2B1B">
        <w:rPr>
          <w:lang w:val="fr-CA"/>
        </w:rPr>
        <w:t>Limitation par définition aux logiciels proposées ;</w:t>
      </w:r>
    </w:p>
    <w:p w14:paraId="2B997FA5" w14:textId="77777777" w:rsidR="00B53864" w:rsidRPr="00DD2B1B" w:rsidRDefault="00B53864" w:rsidP="009C31D3">
      <w:pPr>
        <w:pStyle w:val="NormalWeb"/>
        <w:numPr>
          <w:ilvl w:val="0"/>
          <w:numId w:val="2"/>
        </w:numPr>
        <w:spacing w:before="280" w:afterAutospacing="0" w:line="360" w:lineRule="auto"/>
        <w:jc w:val="both"/>
      </w:pPr>
      <w:r w:rsidRPr="00DD2B1B">
        <w:rPr>
          <w:lang w:val="fr-CA"/>
        </w:rPr>
        <w:t>Pas de contrôle sur le stockage et la sécurisation des données associées au logiciel ;</w:t>
      </w:r>
    </w:p>
    <w:p w14:paraId="3AC2A6E5" w14:textId="77777777" w:rsidR="00B53864" w:rsidRPr="00DD2B1B" w:rsidRDefault="00B53864" w:rsidP="009C31D3">
      <w:pPr>
        <w:pStyle w:val="NormalWeb"/>
        <w:numPr>
          <w:ilvl w:val="0"/>
          <w:numId w:val="2"/>
        </w:numPr>
        <w:spacing w:before="280" w:after="280" w:afterAutospacing="0" w:line="360" w:lineRule="auto"/>
        <w:jc w:val="both"/>
      </w:pPr>
      <w:r w:rsidRPr="00DD2B1B">
        <w:rPr>
          <w:lang w:val="fr-CA"/>
        </w:rPr>
        <w:t>Réactivité des applications web pas toujours idéale ;</w:t>
      </w:r>
    </w:p>
    <w:p w14:paraId="588983BE" w14:textId="77777777" w:rsidR="00B53864" w:rsidRPr="00DD2B1B" w:rsidRDefault="00B53864" w:rsidP="009C31D3">
      <w:pPr>
        <w:pStyle w:val="NormalWeb"/>
        <w:spacing w:before="280" w:after="280" w:afterAutospacing="0" w:line="360" w:lineRule="auto"/>
        <w:jc w:val="both"/>
        <w:rPr>
          <w:rFonts w:eastAsia="Liberation Serif"/>
          <w:lang w:val="fr-CA"/>
        </w:rPr>
      </w:pPr>
      <w:r w:rsidRPr="00DD2B1B">
        <w:rPr>
          <w:lang w:val="fr-CA"/>
        </w:rPr>
        <w:t xml:space="preserve">En bref, la mise </w:t>
      </w:r>
      <w:r w:rsidRPr="00DD2B1B">
        <w:rPr>
          <w:rFonts w:eastAsia="Liberation Serif"/>
          <w:lang w:val="fr-CA"/>
        </w:rPr>
        <w:t xml:space="preserve">à disposition de telles solutions est sans aucun doute indiquée dans la situation actuelle. Il demeure tout de même important de nous s’intéresser </w:t>
      </w:r>
      <w:r w:rsidR="002547B5" w:rsidRPr="00DD2B1B">
        <w:rPr>
          <w:rFonts w:eastAsia="Liberation Serif"/>
          <w:lang w:val="fr-CA"/>
        </w:rPr>
        <w:t>à</w:t>
      </w:r>
      <w:r w:rsidR="00C70B8C" w:rsidRPr="00DD2B1B">
        <w:rPr>
          <w:rFonts w:eastAsia="Liberation Serif"/>
          <w:lang w:val="fr-CA"/>
        </w:rPr>
        <w:t xml:space="preserve"> l’audit sécurité </w:t>
      </w:r>
      <w:r w:rsidR="00EC0ABB" w:rsidRPr="00DD2B1B">
        <w:rPr>
          <w:rFonts w:eastAsia="Liberation Serif"/>
          <w:lang w:val="fr-CA"/>
        </w:rPr>
        <w:t>des applications</w:t>
      </w:r>
      <w:r w:rsidRPr="00DD2B1B">
        <w:rPr>
          <w:rFonts w:eastAsia="Liberation Serif"/>
          <w:lang w:val="fr-CA"/>
        </w:rPr>
        <w:t xml:space="preserve"> qui y sont hébergées.</w:t>
      </w:r>
    </w:p>
    <w:p w14:paraId="2E900716" w14:textId="77777777" w:rsidR="00656481" w:rsidRPr="00DD2B1B" w:rsidRDefault="00CF4535" w:rsidP="009C31D3">
      <w:pPr>
        <w:pStyle w:val="Heading7"/>
        <w:spacing w:before="240" w:line="360" w:lineRule="auto"/>
        <w:ind w:left="0"/>
        <w:jc w:val="center"/>
      </w:pPr>
      <w:r>
        <w:rPr>
          <w:lang w:val="fr-CA"/>
        </w:rPr>
        <w:t>2</w:t>
      </w:r>
      <w:r w:rsidR="00656481">
        <w:rPr>
          <w:lang w:val="fr-CA"/>
        </w:rPr>
        <w:t xml:space="preserve">. Application </w:t>
      </w:r>
      <w:r w:rsidR="009273BB">
        <w:t>à</w:t>
      </w:r>
      <w:r w:rsidR="00656481">
        <w:rPr>
          <w:lang w:val="fr-CA"/>
        </w:rPr>
        <w:t xml:space="preserve"> architecture monolithique / </w:t>
      </w:r>
      <w:proofErr w:type="spellStart"/>
      <w:r w:rsidR="00656481">
        <w:rPr>
          <w:lang w:val="fr-CA"/>
        </w:rPr>
        <w:t>microservice</w:t>
      </w:r>
      <w:proofErr w:type="spellEnd"/>
    </w:p>
    <w:p w14:paraId="666CA285" w14:textId="77777777" w:rsidR="00656481" w:rsidRDefault="00656481" w:rsidP="009C31D3">
      <w:pPr>
        <w:pStyle w:val="NormalWeb"/>
        <w:spacing w:before="280" w:after="280" w:line="360" w:lineRule="auto"/>
        <w:ind w:firstLine="426"/>
        <w:jc w:val="both"/>
        <w:rPr>
          <w:rFonts w:eastAsia="Times New Roman"/>
          <w:lang w:val="fr-CA"/>
        </w:rPr>
      </w:pPr>
      <w:r>
        <w:rPr>
          <w:rFonts w:eastAsia="Times New Roman"/>
          <w:lang w:val="fr-CA"/>
        </w:rPr>
        <w:t xml:space="preserve">Aujourd’hui, les entreprises utilisent une multitude d’applications SaaS, 137 en moyenne, d’après le Rapport 2020 sur les tendances SaaS de </w:t>
      </w:r>
      <w:proofErr w:type="spellStart"/>
      <w:r>
        <w:rPr>
          <w:rFonts w:eastAsia="Times New Roman"/>
          <w:lang w:val="fr-CA"/>
        </w:rPr>
        <w:t>Blissfully</w:t>
      </w:r>
      <w:proofErr w:type="spellEnd"/>
      <w:r>
        <w:rPr>
          <w:rFonts w:eastAsia="Times New Roman"/>
          <w:lang w:val="fr-CA"/>
        </w:rPr>
        <w:t>. Ces applications génèrent des téraoctets de données. Souvent, les données présentes sur plusieurs plateformes peuvent être liées, comme l’adresse associée à une carte de crédit utilisée pour un achat en ligne, adresse également exploitée par une plateforme d’expédition, et le suivi de cette transaction en ligne peut être réalisé via la plateforme analytique d’une entreprise.</w:t>
      </w:r>
    </w:p>
    <w:p w14:paraId="70A3A5C0" w14:textId="77777777" w:rsidR="00656481" w:rsidRDefault="00656481" w:rsidP="009C31D3">
      <w:pPr>
        <w:pStyle w:val="NormalWeb"/>
        <w:spacing w:before="280" w:after="280" w:line="360" w:lineRule="auto"/>
        <w:ind w:firstLine="426"/>
        <w:jc w:val="both"/>
        <w:rPr>
          <w:rFonts w:eastAsia="Times New Roman"/>
          <w:lang w:val="fr-CA"/>
        </w:rPr>
      </w:pPr>
      <w:r>
        <w:rPr>
          <w:rFonts w:eastAsia="Times New Roman"/>
          <w:lang w:val="fr-CA"/>
        </w:rPr>
        <w:t>En matière de déploiement de piles technologiques, les entreprises ont le choix entre deux grands modèles : la mise en œuvre d’une seule plateforme qui combine de nombreuses fonctionnalités ou l’adoption d’une approche « best-of-</w:t>
      </w:r>
      <w:proofErr w:type="spellStart"/>
      <w:r>
        <w:rPr>
          <w:rFonts w:eastAsia="Times New Roman"/>
          <w:lang w:val="fr-CA"/>
        </w:rPr>
        <w:t>breed</w:t>
      </w:r>
      <w:proofErr w:type="spellEnd"/>
      <w:r>
        <w:rPr>
          <w:rFonts w:eastAsia="Times New Roman"/>
          <w:lang w:val="fr-CA"/>
        </w:rPr>
        <w:t xml:space="preserve"> » qui utilise des microsystèmes pour intégrer des services distincts de différents fournisseurs</w:t>
      </w:r>
    </w:p>
    <w:p w14:paraId="511AA3FF" w14:textId="77777777" w:rsidR="00656481" w:rsidRPr="004A3A6A" w:rsidRDefault="00656481" w:rsidP="00A320AC">
      <w:pPr>
        <w:pStyle w:val="NormalWeb"/>
        <w:numPr>
          <w:ilvl w:val="0"/>
          <w:numId w:val="21"/>
        </w:numPr>
        <w:spacing w:line="360" w:lineRule="auto"/>
        <w:jc w:val="center"/>
        <w:rPr>
          <w:b/>
          <w:bCs/>
          <w:lang w:val="fr-CA"/>
        </w:rPr>
      </w:pPr>
      <w:r w:rsidRPr="004A3A6A">
        <w:rPr>
          <w:b/>
          <w:bCs/>
          <w:lang w:val="fr-CA"/>
        </w:rPr>
        <w:t>Architecture monolithique</w:t>
      </w:r>
    </w:p>
    <w:p w14:paraId="06124130" w14:textId="77777777" w:rsidR="00656481" w:rsidRDefault="00656481" w:rsidP="009C31D3">
      <w:pPr>
        <w:pStyle w:val="NormalWeb"/>
        <w:spacing w:before="280" w:after="280" w:line="360" w:lineRule="auto"/>
        <w:ind w:firstLine="426"/>
        <w:jc w:val="both"/>
        <w:rPr>
          <w:rFonts w:eastAsia="Times New Roman"/>
          <w:lang w:val="fr-CA"/>
        </w:rPr>
      </w:pPr>
      <w:r>
        <w:rPr>
          <w:rFonts w:eastAsia="Times New Roman"/>
          <w:lang w:val="fr-CA"/>
        </w:rPr>
        <w:lastRenderedPageBreak/>
        <w:t>Les applications monolithiques ont été conçues pour traiter de multiples tâches connexes. Il s’agit généralement d’applications complexes qui englobent plusieurs fonctions étroitement couplées.</w:t>
      </w:r>
    </w:p>
    <w:p w14:paraId="055B6FDC" w14:textId="77777777" w:rsidR="00656481" w:rsidRDefault="00656481" w:rsidP="009C31D3">
      <w:pPr>
        <w:pStyle w:val="NormalWeb"/>
        <w:spacing w:before="280" w:after="280" w:line="360" w:lineRule="auto"/>
        <w:ind w:firstLine="426"/>
        <w:jc w:val="both"/>
        <w:rPr>
          <w:rFonts w:eastAsia="Times New Roman"/>
          <w:lang w:val="fr-CA"/>
        </w:rPr>
      </w:pPr>
      <w:r>
        <w:rPr>
          <w:rFonts w:eastAsia="Times New Roman"/>
          <w:lang w:val="fr-CA"/>
        </w:rPr>
        <w:t>Un monolithe est conçu comme un grand système déployé comme une seule unité derrière un répartiteur de charge. Il dépend généralement d’une base de données unique. Le monolithe se compose de quatre éléments principaux : une interface utilisateur, des logiques métiers, une interface de données et une base de données. Les systèmes monolithiques offrent plusieurs avantages, en particulier en termes de gestion des frais opérationnels. Voici quelques-uns de leurs atouts basiques :</w:t>
      </w:r>
    </w:p>
    <w:p w14:paraId="1FDEFED9" w14:textId="77777777" w:rsidR="00656481" w:rsidRDefault="00656481" w:rsidP="00A320AC">
      <w:pPr>
        <w:pStyle w:val="NormalWeb"/>
        <w:numPr>
          <w:ilvl w:val="0"/>
          <w:numId w:val="17"/>
        </w:numPr>
        <w:spacing w:before="280" w:line="360" w:lineRule="auto"/>
        <w:jc w:val="both"/>
        <w:rPr>
          <w:rFonts w:eastAsia="Times New Roman"/>
          <w:lang w:val="fr-CA"/>
        </w:rPr>
      </w:pPr>
      <w:r>
        <w:rPr>
          <w:rFonts w:eastAsia="Times New Roman"/>
          <w:lang w:val="fr-CA"/>
        </w:rPr>
        <w:t>Simplicité : Les architectures monolithiques sont simples à construire, à tester et à déployer. Les applications qui en dépendent peuvent être mises à l’échelle horizontalement, en exécutant plusieurs copies d’une application derrière un répartiteur de charge.</w:t>
      </w:r>
    </w:p>
    <w:p w14:paraId="48E39FF3" w14:textId="77777777" w:rsidR="00656481" w:rsidRDefault="00656481" w:rsidP="00A320AC">
      <w:pPr>
        <w:pStyle w:val="NormalWeb"/>
        <w:numPr>
          <w:ilvl w:val="0"/>
          <w:numId w:val="17"/>
        </w:numPr>
        <w:spacing w:line="360" w:lineRule="auto"/>
        <w:jc w:val="both"/>
        <w:rPr>
          <w:rFonts w:eastAsia="Times New Roman"/>
          <w:lang w:val="fr-CA"/>
        </w:rPr>
      </w:pPr>
      <w:r>
        <w:rPr>
          <w:rFonts w:eastAsia="Times New Roman"/>
          <w:lang w:val="fr-CA"/>
        </w:rPr>
        <w:t>Problèmes transversaux : Avec une base de code unique, les applications monolithiques peuvent facilement gérer les problèmes transversaux, tels que l’enregistrement des logs, la configuration et le contrôle des performances.</w:t>
      </w:r>
    </w:p>
    <w:p w14:paraId="5F7C144D" w14:textId="77777777" w:rsidR="00656481" w:rsidRDefault="00656481" w:rsidP="00A320AC">
      <w:pPr>
        <w:pStyle w:val="NormalWeb"/>
        <w:numPr>
          <w:ilvl w:val="0"/>
          <w:numId w:val="17"/>
        </w:numPr>
        <w:spacing w:after="280" w:line="360" w:lineRule="auto"/>
        <w:jc w:val="both"/>
        <w:rPr>
          <w:rFonts w:eastAsia="Times New Roman"/>
          <w:lang w:val="fr-CA"/>
        </w:rPr>
      </w:pPr>
      <w:r>
        <w:rPr>
          <w:rFonts w:eastAsia="Times New Roman"/>
          <w:lang w:val="fr-CA"/>
        </w:rPr>
        <w:t>Performances : Les composants d’une architecture unifiée partagent la mémoire vive, ce qui est plus rapide que la communication de service à service, dépendante de mécanismes comme l’IPC (Communications inter-processus) ou autres.</w:t>
      </w:r>
    </w:p>
    <w:p w14:paraId="3623C4CF" w14:textId="77777777" w:rsidR="00656481" w:rsidRDefault="00656481" w:rsidP="009C31D3">
      <w:pPr>
        <w:pStyle w:val="NormalWeb"/>
        <w:spacing w:before="280" w:after="280" w:line="360" w:lineRule="auto"/>
        <w:ind w:firstLine="426"/>
        <w:jc w:val="both"/>
        <w:rPr>
          <w:rFonts w:eastAsia="Times New Roman"/>
          <w:lang w:val="fr-CA"/>
        </w:rPr>
      </w:pPr>
      <w:r>
        <w:rPr>
          <w:rFonts w:eastAsia="Times New Roman"/>
          <w:lang w:val="fr-CA"/>
        </w:rPr>
        <w:t>Cependant, l’un des principaux inconvénients des architectures monolithes est le couplage étroit. Au fil du temps, les composants deviennent étroitement liés et enchevêtrés. Ce phénomène affecte la gestion, l’évolutivité et le déploiement continu. D’autres désavantages en découlent :</w:t>
      </w:r>
    </w:p>
    <w:p w14:paraId="15421630" w14:textId="77777777" w:rsidR="00656481" w:rsidRDefault="00656481" w:rsidP="00A320AC">
      <w:pPr>
        <w:pStyle w:val="NormalWeb"/>
        <w:numPr>
          <w:ilvl w:val="0"/>
          <w:numId w:val="18"/>
        </w:numPr>
        <w:spacing w:before="280" w:line="360" w:lineRule="auto"/>
        <w:jc w:val="both"/>
        <w:rPr>
          <w:rFonts w:eastAsia="Times New Roman"/>
          <w:lang w:val="fr-CA"/>
        </w:rPr>
      </w:pPr>
      <w:r>
        <w:rPr>
          <w:rFonts w:eastAsia="Times New Roman"/>
          <w:lang w:val="fr-CA"/>
        </w:rPr>
        <w:t>Fiabilité : Une erreur de programmation dans l’un des modules de l’application peut la faire tomber entièrement.</w:t>
      </w:r>
    </w:p>
    <w:p w14:paraId="2359F2E0" w14:textId="77777777" w:rsidR="00656481" w:rsidRDefault="00656481" w:rsidP="00A320AC">
      <w:pPr>
        <w:pStyle w:val="NormalWeb"/>
        <w:numPr>
          <w:ilvl w:val="0"/>
          <w:numId w:val="18"/>
        </w:numPr>
        <w:spacing w:line="360" w:lineRule="auto"/>
        <w:jc w:val="both"/>
        <w:rPr>
          <w:rFonts w:eastAsia="Times New Roman"/>
          <w:lang w:val="fr-CA"/>
        </w:rPr>
      </w:pPr>
      <w:r>
        <w:rPr>
          <w:rFonts w:eastAsia="Times New Roman"/>
          <w:lang w:val="fr-CA"/>
        </w:rPr>
        <w:t>Mises à jour : Parce qu’il y a une seule grosse base de code et une dépendance forte entre les composants, toute l’application doit être redéployée à chaque mise à jour.</w:t>
      </w:r>
    </w:p>
    <w:p w14:paraId="4CC74122" w14:textId="77777777" w:rsidR="00656481" w:rsidRDefault="00656481" w:rsidP="00A320AC">
      <w:pPr>
        <w:pStyle w:val="NormalWeb"/>
        <w:numPr>
          <w:ilvl w:val="0"/>
          <w:numId w:val="18"/>
        </w:numPr>
        <w:spacing w:after="280" w:line="360" w:lineRule="auto"/>
        <w:jc w:val="both"/>
        <w:rPr>
          <w:rFonts w:eastAsia="Times New Roman"/>
          <w:lang w:val="fr-CA"/>
        </w:rPr>
      </w:pPr>
      <w:r>
        <w:rPr>
          <w:rFonts w:eastAsia="Times New Roman"/>
          <w:lang w:val="fr-CA"/>
        </w:rPr>
        <w:lastRenderedPageBreak/>
        <w:t>Pile technologique : Une application monolithique dépend d’un seul stack technologique. Les modifications de cette dernière s’avèrent coûteuses et longues à effectuer.</w:t>
      </w:r>
    </w:p>
    <w:p w14:paraId="131A9351" w14:textId="77777777" w:rsidR="00656481" w:rsidRDefault="00656481" w:rsidP="009C31D3">
      <w:pPr>
        <w:pStyle w:val="NormalWeb"/>
        <w:spacing w:before="280" w:after="280" w:line="360" w:lineRule="auto"/>
        <w:ind w:firstLine="426"/>
        <w:jc w:val="both"/>
        <w:rPr>
          <w:rFonts w:eastAsia="Times New Roman"/>
          <w:lang w:val="fr-CA"/>
        </w:rPr>
      </w:pPr>
      <w:r>
        <w:rPr>
          <w:rFonts w:eastAsia="Times New Roman"/>
          <w:lang w:val="fr-CA"/>
        </w:rPr>
        <w:t>Prenons par exemple une application SaaS e-commerce monolithique. Elle peut contenir un serveur web, un équilibreur de charge, un catalogue qui propose des images de produits, un système de commande, une fonction de paiement et une composante d’expédition. Ce qui implique, qu’étant donné leur large portée, les outils monolithiques ont tendance à avoir d’énormes bases de code. Une petite modification à une seule fonction peut obliger à compiler et tester toute la plateforme, ce qui va à l’encontre de l’approche agile aujourd’hui privilégiée par les développeurs.</w:t>
      </w:r>
    </w:p>
    <w:p w14:paraId="7D92355B" w14:textId="77777777" w:rsidR="00656481" w:rsidRPr="00891FB3" w:rsidRDefault="00656481" w:rsidP="00A320AC">
      <w:pPr>
        <w:pStyle w:val="NormalWeb"/>
        <w:numPr>
          <w:ilvl w:val="0"/>
          <w:numId w:val="21"/>
        </w:numPr>
        <w:spacing w:line="360" w:lineRule="auto"/>
        <w:jc w:val="center"/>
        <w:rPr>
          <w:b/>
          <w:bCs/>
          <w:lang w:val="fr-CA"/>
        </w:rPr>
      </w:pPr>
      <w:r w:rsidRPr="00891FB3">
        <w:rPr>
          <w:b/>
          <w:bCs/>
          <w:lang w:val="fr-CA"/>
        </w:rPr>
        <w:t xml:space="preserve">Architecture </w:t>
      </w:r>
      <w:proofErr w:type="spellStart"/>
      <w:r w:rsidRPr="00891FB3">
        <w:rPr>
          <w:b/>
          <w:bCs/>
          <w:lang w:val="fr-CA"/>
        </w:rPr>
        <w:t>microservice</w:t>
      </w:r>
      <w:proofErr w:type="spellEnd"/>
    </w:p>
    <w:p w14:paraId="6D15E755" w14:textId="77777777" w:rsidR="00656481" w:rsidRDefault="00656481" w:rsidP="009C31D3">
      <w:pPr>
        <w:pStyle w:val="NormalWeb"/>
        <w:spacing w:before="280" w:after="280" w:line="360" w:lineRule="auto"/>
        <w:ind w:firstLine="426"/>
        <w:jc w:val="both"/>
        <w:rPr>
          <w:rFonts w:eastAsia="Times New Roman"/>
          <w:lang w:val="fr-CA"/>
        </w:rPr>
      </w:pPr>
      <w:r>
        <w:rPr>
          <w:rFonts w:eastAsia="Times New Roman"/>
          <w:lang w:val="fr-CA"/>
        </w:rPr>
        <w:t xml:space="preserve">Contrairement à l’approche monolithique, l’architecture </w:t>
      </w:r>
      <w:proofErr w:type="spellStart"/>
      <w:r>
        <w:rPr>
          <w:rFonts w:eastAsia="Times New Roman"/>
          <w:lang w:val="fr-CA"/>
        </w:rPr>
        <w:t>microservice</w:t>
      </w:r>
      <w:proofErr w:type="spellEnd"/>
      <w:r>
        <w:rPr>
          <w:rFonts w:eastAsia="Times New Roman"/>
          <w:lang w:val="fr-CA"/>
        </w:rPr>
        <w:t xml:space="preserve"> permet de déployer de petites applications indépendantes sous forme de services en couplage, reliées entre elles via l’intégration des applications. De plus, les </w:t>
      </w:r>
      <w:proofErr w:type="spellStart"/>
      <w:r>
        <w:rPr>
          <w:rFonts w:eastAsia="Times New Roman"/>
          <w:lang w:val="fr-CA"/>
        </w:rPr>
        <w:t>microservices</w:t>
      </w:r>
      <w:proofErr w:type="spellEnd"/>
      <w:r>
        <w:rPr>
          <w:rFonts w:eastAsia="Times New Roman"/>
          <w:lang w:val="fr-CA"/>
        </w:rPr>
        <w:t xml:space="preserve"> consistent en des services indépendants des uns des autres. Par essence, ce type d’architecture « divise » les composants en de petits services autonomes qui peuvent être déployés et industrialisés séparément. Avec eux, la logique applicative englobe les multiples plateformes, y compris en mode SaaS, les bases de données et les applications développées en interne destinées à répondre aux besoins non traités par les applications SaaS. </w:t>
      </w:r>
    </w:p>
    <w:p w14:paraId="7C588AB5" w14:textId="77777777" w:rsidR="00656481" w:rsidRDefault="00656481" w:rsidP="009C31D3">
      <w:pPr>
        <w:pStyle w:val="NormalWeb"/>
        <w:spacing w:before="280" w:after="280" w:line="360" w:lineRule="auto"/>
        <w:ind w:firstLine="426"/>
        <w:jc w:val="both"/>
        <w:rPr>
          <w:rFonts w:eastAsia="Times New Roman"/>
          <w:lang w:val="fr-CA"/>
        </w:rPr>
      </w:pPr>
      <w:r>
        <w:rPr>
          <w:rFonts w:eastAsia="Times New Roman"/>
          <w:lang w:val="fr-CA"/>
        </w:rPr>
        <w:t xml:space="preserve">Du point de vue de l’ingénierie logicielle, les </w:t>
      </w:r>
      <w:proofErr w:type="spellStart"/>
      <w:r>
        <w:rPr>
          <w:rFonts w:eastAsia="Times New Roman"/>
          <w:lang w:val="fr-CA"/>
        </w:rPr>
        <w:t>microservices</w:t>
      </w:r>
      <w:proofErr w:type="spellEnd"/>
      <w:r>
        <w:rPr>
          <w:rFonts w:eastAsia="Times New Roman"/>
          <w:lang w:val="fr-CA"/>
        </w:rPr>
        <w:t xml:space="preserve"> peuvent être plus simples à développer. Leur portée est moins large et leur taille est donc plus petite, ce qui permet aux développeurs de les améliorer plus facilement via à une intégration et une livraison en continu (approche CI/CD). Ils peuvent être codés dans n’importe quel langage de programmation. Et ils peuvent communiquer avec d’autres </w:t>
      </w:r>
      <w:proofErr w:type="spellStart"/>
      <w:r>
        <w:rPr>
          <w:rFonts w:eastAsia="Times New Roman"/>
          <w:lang w:val="fr-CA"/>
        </w:rPr>
        <w:t>microservices</w:t>
      </w:r>
      <w:proofErr w:type="spellEnd"/>
      <w:r>
        <w:rPr>
          <w:rFonts w:eastAsia="Times New Roman"/>
          <w:lang w:val="fr-CA"/>
        </w:rPr>
        <w:t xml:space="preserve"> via des API.</w:t>
      </w:r>
    </w:p>
    <w:p w14:paraId="6BCE3212" w14:textId="77777777" w:rsidR="00656481" w:rsidRDefault="00656481" w:rsidP="009C31D3">
      <w:pPr>
        <w:pStyle w:val="NormalWeb"/>
        <w:spacing w:before="280" w:after="280" w:line="360" w:lineRule="auto"/>
        <w:ind w:firstLine="426"/>
        <w:jc w:val="both"/>
        <w:rPr>
          <w:rFonts w:eastAsia="Times New Roman"/>
          <w:lang w:val="fr-CA"/>
        </w:rPr>
      </w:pPr>
      <w:r>
        <w:rPr>
          <w:rFonts w:eastAsia="Times New Roman"/>
          <w:lang w:val="fr-CA"/>
        </w:rPr>
        <w:t xml:space="preserve">Une API (ou interface de programmation d’application) est un ensemble d’appels de programmation qui exposent la fonctionnalité d’une application aux développeurs. Les API </w:t>
      </w:r>
      <w:r>
        <w:rPr>
          <w:rFonts w:eastAsia="Times New Roman"/>
          <w:lang w:val="fr-CA"/>
        </w:rPr>
        <w:lastRenderedPageBreak/>
        <w:t>simplifient le développement d’applications intégrées en offrant un moyen simple de transmettre des informations d’identification et des données entre les applications.</w:t>
      </w:r>
    </w:p>
    <w:p w14:paraId="6063C12B" w14:textId="77777777" w:rsidR="00656481" w:rsidRDefault="00656481" w:rsidP="009C31D3">
      <w:pPr>
        <w:pStyle w:val="NormalWeb"/>
        <w:spacing w:before="280" w:after="280" w:line="360" w:lineRule="auto"/>
        <w:ind w:firstLine="426"/>
        <w:jc w:val="both"/>
        <w:rPr>
          <w:rFonts w:eastAsia="Times New Roman"/>
          <w:lang w:val="fr-CA"/>
        </w:rPr>
      </w:pPr>
      <w:r>
        <w:rPr>
          <w:rFonts w:eastAsia="Times New Roman"/>
          <w:lang w:val="fr-CA"/>
        </w:rPr>
        <w:t>Et les bénéfices que nous pouvons en dégager sont :</w:t>
      </w:r>
    </w:p>
    <w:p w14:paraId="6DF6665C" w14:textId="77777777" w:rsidR="00656481" w:rsidRDefault="00656481" w:rsidP="00A320AC">
      <w:pPr>
        <w:pStyle w:val="NormalWeb"/>
        <w:numPr>
          <w:ilvl w:val="0"/>
          <w:numId w:val="19"/>
        </w:numPr>
        <w:spacing w:before="280" w:line="360" w:lineRule="auto"/>
        <w:jc w:val="both"/>
        <w:rPr>
          <w:rFonts w:eastAsia="Times New Roman"/>
          <w:lang w:val="fr-CA"/>
        </w:rPr>
      </w:pPr>
      <w:r>
        <w:rPr>
          <w:rFonts w:eastAsia="Times New Roman"/>
          <w:lang w:val="fr-CA"/>
        </w:rPr>
        <w:t xml:space="preserve">Passage à l’échelle : Pour industrialiser une application basée sur des </w:t>
      </w:r>
      <w:proofErr w:type="spellStart"/>
      <w:r>
        <w:rPr>
          <w:rFonts w:eastAsia="Times New Roman"/>
          <w:lang w:val="fr-CA"/>
        </w:rPr>
        <w:t>microservices</w:t>
      </w:r>
      <w:proofErr w:type="spellEnd"/>
      <w:r>
        <w:rPr>
          <w:rFonts w:eastAsia="Times New Roman"/>
          <w:lang w:val="fr-CA"/>
        </w:rPr>
        <w:t>, il suffit de passer à l’échelle certains composants, ceux qui optimisent la consommation de ressources.</w:t>
      </w:r>
    </w:p>
    <w:p w14:paraId="20C1CC2A" w14:textId="77777777" w:rsidR="00656481" w:rsidRDefault="00656481" w:rsidP="00A320AC">
      <w:pPr>
        <w:pStyle w:val="NormalWeb"/>
        <w:numPr>
          <w:ilvl w:val="0"/>
          <w:numId w:val="19"/>
        </w:numPr>
        <w:spacing w:after="280" w:line="360" w:lineRule="auto"/>
        <w:jc w:val="both"/>
        <w:rPr>
          <w:rFonts w:eastAsia="Times New Roman"/>
          <w:lang w:val="fr-CA"/>
        </w:rPr>
      </w:pPr>
      <w:r>
        <w:rPr>
          <w:rFonts w:eastAsia="Times New Roman"/>
          <w:lang w:val="fr-CA"/>
        </w:rPr>
        <w:t xml:space="preserve">Faible couplage : Les composants de </w:t>
      </w:r>
      <w:proofErr w:type="spellStart"/>
      <w:r>
        <w:rPr>
          <w:rFonts w:eastAsia="Times New Roman"/>
          <w:lang w:val="fr-CA"/>
        </w:rPr>
        <w:t>microservices</w:t>
      </w:r>
      <w:proofErr w:type="spellEnd"/>
      <w:r>
        <w:rPr>
          <w:rFonts w:eastAsia="Times New Roman"/>
          <w:lang w:val="fr-CA"/>
        </w:rPr>
        <w:t xml:space="preserve"> ne sont pas interdépendants et peuvent donc être testés individuellement. Cela facilite également les modifications à travers le temps.</w:t>
      </w:r>
    </w:p>
    <w:p w14:paraId="45C21ABC" w14:textId="77777777" w:rsidR="00656481" w:rsidRDefault="00656481" w:rsidP="009C31D3">
      <w:pPr>
        <w:pStyle w:val="NormalWeb"/>
        <w:spacing w:before="280" w:after="280" w:line="360" w:lineRule="auto"/>
        <w:ind w:firstLine="426"/>
        <w:jc w:val="both"/>
        <w:rPr>
          <w:rFonts w:eastAsia="Times New Roman"/>
          <w:lang w:val="fr-CA"/>
        </w:rPr>
      </w:pPr>
      <w:r>
        <w:rPr>
          <w:rFonts w:eastAsia="Times New Roman"/>
          <w:lang w:val="fr-CA"/>
        </w:rPr>
        <w:t xml:space="preserve">Le passage aux </w:t>
      </w:r>
      <w:proofErr w:type="spellStart"/>
      <w:r>
        <w:rPr>
          <w:rFonts w:eastAsia="Times New Roman"/>
          <w:lang w:val="fr-CA"/>
        </w:rPr>
        <w:t>microservices</w:t>
      </w:r>
      <w:proofErr w:type="spellEnd"/>
      <w:r>
        <w:rPr>
          <w:rFonts w:eastAsia="Times New Roman"/>
          <w:lang w:val="fr-CA"/>
        </w:rPr>
        <w:t xml:space="preserve"> demande un partage équitable des coûts. Cela réclame une attention toute particulière en ce qui concerne la surveillance applicative et le fardeau qu’elle représente pour les développeurs. Les entreprises qui adoptent ce type d’architecture devront prendre en compte les facteurs suivants :</w:t>
      </w:r>
    </w:p>
    <w:p w14:paraId="42886FF8" w14:textId="77777777" w:rsidR="00656481" w:rsidRDefault="00656481" w:rsidP="00A320AC">
      <w:pPr>
        <w:pStyle w:val="NormalWeb"/>
        <w:numPr>
          <w:ilvl w:val="0"/>
          <w:numId w:val="20"/>
        </w:numPr>
        <w:spacing w:before="280" w:line="360" w:lineRule="auto"/>
        <w:jc w:val="both"/>
        <w:rPr>
          <w:rFonts w:eastAsia="Times New Roman"/>
          <w:lang w:val="fr-CA"/>
        </w:rPr>
      </w:pPr>
      <w:r>
        <w:rPr>
          <w:rFonts w:eastAsia="Times New Roman"/>
          <w:lang w:val="fr-CA"/>
        </w:rPr>
        <w:t xml:space="preserve">L’expertise de l’équipe : les bénéfices des </w:t>
      </w:r>
      <w:proofErr w:type="spellStart"/>
      <w:r>
        <w:rPr>
          <w:rFonts w:eastAsia="Times New Roman"/>
          <w:lang w:val="fr-CA"/>
        </w:rPr>
        <w:t>microservices</w:t>
      </w:r>
      <w:proofErr w:type="spellEnd"/>
      <w:r>
        <w:rPr>
          <w:rFonts w:eastAsia="Times New Roman"/>
          <w:lang w:val="fr-CA"/>
        </w:rPr>
        <w:t xml:space="preserve"> s’effacent si le personnel n’est pas préparé. </w:t>
      </w:r>
      <w:r w:rsidR="00EF725A">
        <w:rPr>
          <w:rFonts w:eastAsia="Times New Roman"/>
          <w:lang w:val="fr-CA"/>
        </w:rPr>
        <w:t>Les</w:t>
      </w:r>
      <w:r>
        <w:rPr>
          <w:rFonts w:eastAsia="Times New Roman"/>
          <w:lang w:val="fr-CA"/>
        </w:rPr>
        <w:t xml:space="preserve"> compétences des membres de l’équipe doivent être évaluées avant d’adopter pleinement ce modèle.</w:t>
      </w:r>
    </w:p>
    <w:p w14:paraId="073C567D" w14:textId="77777777" w:rsidR="00656481" w:rsidRDefault="00656481" w:rsidP="00A320AC">
      <w:pPr>
        <w:pStyle w:val="NormalWeb"/>
        <w:numPr>
          <w:ilvl w:val="0"/>
          <w:numId w:val="20"/>
        </w:numPr>
        <w:spacing w:after="280" w:line="360" w:lineRule="auto"/>
        <w:jc w:val="both"/>
        <w:rPr>
          <w:rFonts w:eastAsia="Times New Roman"/>
          <w:lang w:val="fr-CA"/>
        </w:rPr>
      </w:pPr>
      <w:r>
        <w:rPr>
          <w:rFonts w:eastAsia="Times New Roman"/>
          <w:lang w:val="fr-CA"/>
        </w:rPr>
        <w:t>Tests et surveillance : Une fois les applications devenues des composants, il y aura d’avantage d’éléments mobiles à suivre et à réparer. Sans les bons outils, les choses peuvent rapidement déraper.</w:t>
      </w:r>
    </w:p>
    <w:p w14:paraId="30CEA146" w14:textId="77777777" w:rsidR="00656481" w:rsidRDefault="00656481" w:rsidP="009C31D3">
      <w:pPr>
        <w:pStyle w:val="NormalWeb"/>
        <w:spacing w:before="280" w:after="280" w:line="360" w:lineRule="auto"/>
        <w:ind w:firstLine="426"/>
        <w:jc w:val="both"/>
        <w:rPr>
          <w:rFonts w:eastAsia="Times New Roman"/>
          <w:lang w:val="fr-CA"/>
        </w:rPr>
      </w:pPr>
      <w:r>
        <w:rPr>
          <w:rFonts w:eastAsia="Times New Roman"/>
          <w:lang w:val="fr-CA"/>
        </w:rPr>
        <w:t>Il est à noter qu’il n’y a véritablement de meilleur ente ces deux architectures, tout va dépendre des besoins de chaque organisation. Les entreprises doivent prendre en compte différents critères :</w:t>
      </w:r>
    </w:p>
    <w:p w14:paraId="020DC630" w14:textId="77777777" w:rsidR="00656481" w:rsidRDefault="00656481" w:rsidP="00A320AC">
      <w:pPr>
        <w:pStyle w:val="NormalWeb"/>
        <w:numPr>
          <w:ilvl w:val="0"/>
          <w:numId w:val="16"/>
        </w:numPr>
        <w:spacing w:before="280" w:line="360" w:lineRule="auto"/>
        <w:jc w:val="both"/>
        <w:rPr>
          <w:rFonts w:eastAsia="Times New Roman"/>
          <w:lang w:val="fr-CA"/>
        </w:rPr>
      </w:pPr>
      <w:r>
        <w:rPr>
          <w:rFonts w:eastAsia="Times New Roman"/>
          <w:lang w:val="fr-CA"/>
        </w:rPr>
        <w:t xml:space="preserve">La facilité de mise en œuvre : On pourrait croire que les systèmes monolithiques sont plus faciles à mettre en œuvre, puisque le logiciel est fourni par un seul vendeur. Ce n’est pas toujours le cas. Les systèmes monolithiques étant généralement complexes, leur déploiement peut être aussi difficile que celui de multiples plateformes </w:t>
      </w:r>
      <w:r>
        <w:rPr>
          <w:rFonts w:eastAsia="Times New Roman"/>
          <w:lang w:val="fr-CA"/>
        </w:rPr>
        <w:lastRenderedPageBreak/>
        <w:t>individuelles. Le point fort des systèmes monolithiques est leur guichet unique pour l’assistance. Mais c’est un point fort uniquement si le vendeur est réputé pour son assistance de qualité.</w:t>
      </w:r>
    </w:p>
    <w:p w14:paraId="6578C50D" w14:textId="77777777" w:rsidR="00656481" w:rsidRDefault="00656481" w:rsidP="00A320AC">
      <w:pPr>
        <w:pStyle w:val="NormalWeb"/>
        <w:numPr>
          <w:ilvl w:val="0"/>
          <w:numId w:val="16"/>
        </w:numPr>
        <w:spacing w:line="360" w:lineRule="auto"/>
        <w:jc w:val="both"/>
        <w:rPr>
          <w:rFonts w:eastAsia="Times New Roman"/>
          <w:lang w:val="fr-CA"/>
        </w:rPr>
      </w:pPr>
      <w:r>
        <w:rPr>
          <w:rFonts w:eastAsia="Times New Roman"/>
          <w:lang w:val="fr-CA"/>
        </w:rPr>
        <w:t xml:space="preserve"> Verrouillage propriétaire : En règle générale, les systèmes monolithiques essaient de couvrir un large éventail de fonctions connexes. Par exemple, une plateforme d’hébergement web monolithique ne comprend pas seulement un serveur web qui gère les requêtes HTTP côté serveur, mais aussi des </w:t>
      </w:r>
      <w:proofErr w:type="spellStart"/>
      <w:r>
        <w:rPr>
          <w:rFonts w:eastAsia="Times New Roman"/>
          <w:lang w:val="fr-CA"/>
        </w:rPr>
        <w:t>pare-feux</w:t>
      </w:r>
      <w:proofErr w:type="spellEnd"/>
      <w:r>
        <w:rPr>
          <w:rFonts w:eastAsia="Times New Roman"/>
          <w:lang w:val="fr-CA"/>
        </w:rPr>
        <w:t>, un équilibreur de charge et un réseau de distribution de contenus. Mais, ayant été conçus pour « tout faire », les systèmes monolithiques ont habituellement du mal à fonctionner avec d’autres systèmes. Ce qui nous amène au point suivant…</w:t>
      </w:r>
    </w:p>
    <w:p w14:paraId="652C649B" w14:textId="77777777" w:rsidR="00656481" w:rsidRDefault="00656481" w:rsidP="00A320AC">
      <w:pPr>
        <w:pStyle w:val="NormalWeb"/>
        <w:numPr>
          <w:ilvl w:val="0"/>
          <w:numId w:val="16"/>
        </w:numPr>
        <w:spacing w:line="360" w:lineRule="auto"/>
        <w:jc w:val="both"/>
        <w:rPr>
          <w:rFonts w:eastAsia="Times New Roman"/>
          <w:lang w:val="fr-CA"/>
        </w:rPr>
      </w:pPr>
      <w:r>
        <w:rPr>
          <w:rFonts w:eastAsia="Times New Roman"/>
          <w:lang w:val="fr-CA"/>
        </w:rPr>
        <w:t>Le contrôle et la propriété de leurs données : Les systèmes monolithiques ne permettent pas aux organisations d’intégrer facilement les données de leurs systèmes. Habituellement, il n’est possible utiliser les données qu’au sein du monolithe. Par exemple, un système d’analyse monolithique qui comprend l’intégration de données, les pipelines de données ETL, un datawarehouse et un logiciel analytique peut ne pas fournir d’outils permettant aux entreprises d’accéder à leurs propres données pour les intégrer à d’autres systèmes, ni réaliser des analyses avec d’autres logiciels.</w:t>
      </w:r>
    </w:p>
    <w:p w14:paraId="731C79D4" w14:textId="77777777" w:rsidR="00656481" w:rsidRDefault="00656481" w:rsidP="00A320AC">
      <w:pPr>
        <w:pStyle w:val="NormalWeb"/>
        <w:numPr>
          <w:ilvl w:val="0"/>
          <w:numId w:val="16"/>
        </w:numPr>
        <w:spacing w:after="280" w:line="360" w:lineRule="auto"/>
        <w:jc w:val="both"/>
        <w:rPr>
          <w:rFonts w:eastAsia="Times New Roman"/>
          <w:lang w:val="fr-CA"/>
        </w:rPr>
      </w:pPr>
      <w:r>
        <w:rPr>
          <w:rFonts w:eastAsia="Times New Roman"/>
          <w:lang w:val="fr-CA"/>
        </w:rPr>
        <w:t>Retour sur investissement (RSI) : Il est inutile de déployer une application si son RSI n’est pas positif. Pour les entreprises qui développe leurs propres applications ou déploient des solutions SaaS, les ingénieurs logiciels peuvent créer des micro-services relativement rapidement, les déployer dès qu’ils sont prêts et les mettre à disposition des clients (externes ou internes, selon l’application). Au fur et à mesure qu’ils déploient des services, les délais de mise sur le marché diminuent et le ROI devient positif.</w:t>
      </w:r>
    </w:p>
    <w:p w14:paraId="267AACF5" w14:textId="77777777" w:rsidR="00E81F41" w:rsidRPr="00A32F26" w:rsidRDefault="00656481" w:rsidP="009C31D3">
      <w:pPr>
        <w:pStyle w:val="NormalWeb"/>
        <w:spacing w:before="280" w:after="280" w:line="360" w:lineRule="auto"/>
        <w:ind w:firstLine="426"/>
        <w:jc w:val="both"/>
        <w:rPr>
          <w:rFonts w:eastAsia="Times New Roman"/>
          <w:lang w:val="fr-CA"/>
        </w:rPr>
      </w:pPr>
      <w:r>
        <w:rPr>
          <w:rFonts w:eastAsia="Times New Roman"/>
          <w:lang w:val="fr-CA"/>
        </w:rPr>
        <w:t xml:space="preserve">Globalement, le marché semble être en train de passer du monolithique au </w:t>
      </w:r>
      <w:proofErr w:type="spellStart"/>
      <w:r>
        <w:rPr>
          <w:rFonts w:eastAsia="Times New Roman"/>
          <w:lang w:val="fr-CA"/>
        </w:rPr>
        <w:t>microservice</w:t>
      </w:r>
      <w:proofErr w:type="spellEnd"/>
      <w:r>
        <w:rPr>
          <w:rFonts w:eastAsia="Times New Roman"/>
          <w:lang w:val="fr-CA"/>
        </w:rPr>
        <w:t xml:space="preserve"> car il est difficile pour les entreprises de combiner toutes les fonctions nécessaires et souhaitées, complètement en phase avec leurs processus en place, sur une même plateforme. La plupart des entreprises obtiennent une meilleure expérience globale en déployant la solution la plus adaptée à des besoins spécifiques, et en les reliant via l’intégration des applications. Cependant, dans le cadre de l’internet et de son caractère souvent hostile, il apparait judicieux de s’interroger sur la sécurité de SaaS qui ne dépend tout aussi bien de ce que nous venons de voir.</w:t>
      </w:r>
    </w:p>
    <w:p w14:paraId="4B49FF0E" w14:textId="77777777" w:rsidR="00F02805" w:rsidRPr="00DD2B1B" w:rsidRDefault="000D6353" w:rsidP="009C31D3">
      <w:pPr>
        <w:pStyle w:val="Heading7"/>
        <w:spacing w:line="360" w:lineRule="auto"/>
      </w:pPr>
      <w:r>
        <w:rPr>
          <w:lang w:val="fr-CA"/>
        </w:rPr>
        <w:lastRenderedPageBreak/>
        <w:t>3</w:t>
      </w:r>
      <w:r w:rsidR="00F02805">
        <w:rPr>
          <w:lang w:val="fr-CA"/>
        </w:rPr>
        <w:t xml:space="preserve">. </w:t>
      </w:r>
      <w:r w:rsidR="00F02805" w:rsidRPr="00DD2B1B">
        <w:rPr>
          <w:lang w:val="fr-CA"/>
        </w:rPr>
        <w:t>Sécurisation d’une application SaaS</w:t>
      </w:r>
    </w:p>
    <w:p w14:paraId="70CAA3EF" w14:textId="77777777" w:rsidR="00F02805" w:rsidRPr="00DD2B1B" w:rsidRDefault="00F02805" w:rsidP="009C31D3">
      <w:pPr>
        <w:pStyle w:val="NormalWeb"/>
        <w:spacing w:line="360" w:lineRule="auto"/>
        <w:ind w:firstLine="426"/>
        <w:jc w:val="both"/>
      </w:pPr>
      <w:r w:rsidRPr="00DD2B1B">
        <w:rPr>
          <w:rFonts w:eastAsia="Liberation Serif"/>
        </w:rPr>
        <w:t xml:space="preserve">De manière globale, </w:t>
      </w:r>
      <w:r>
        <w:rPr>
          <w:rFonts w:eastAsia="Liberation Serif"/>
        </w:rPr>
        <w:t>la cybernétique renvoie</w:t>
      </w:r>
      <w:r w:rsidRPr="00DD2B1B">
        <w:rPr>
          <w:rFonts w:eastAsia="Liberation Serif"/>
        </w:rPr>
        <w:t xml:space="preserve"> </w:t>
      </w:r>
      <w:r w:rsidRPr="00DD2B1B">
        <w:rPr>
          <w:rFonts w:eastAsia="Liberation Serif"/>
          <w:lang w:val="fr-CA"/>
        </w:rPr>
        <w:t xml:space="preserve">l’étude des systèmes de commande et de communication entre êtres vivants, machines et autres. </w:t>
      </w:r>
      <w:r>
        <w:rPr>
          <w:rFonts w:eastAsia="Liberation Serif"/>
          <w:lang w:val="fr-CA"/>
        </w:rPr>
        <w:t>Et au sein de cet ensemble complexe, apparait la notion de sécurité, que nous pouvons simplement considérer comme</w:t>
      </w:r>
      <w:r w:rsidRPr="00DD2B1B">
        <w:rPr>
          <w:rFonts w:eastAsia="Liberation Serif"/>
          <w:lang w:val="fr-CA"/>
        </w:rPr>
        <w:t xml:space="preserve"> un état d’esprit confiant et tranquille d’une personne qui se croit ou se sent à l’abri du danger ; ce qui signifie qu’elle dépend de la personne qui ressent cela, du contexte dans lequel elle se trouve, du type de menaces qu’il peut avoir, et bien d’autre encore. Autrement</w:t>
      </w:r>
      <w:r w:rsidRPr="00DD2B1B">
        <w:rPr>
          <w:rFonts w:eastAsia="Liberation Serif"/>
        </w:rPr>
        <w:t xml:space="preserve"> </w:t>
      </w:r>
      <w:r w:rsidRPr="00DD2B1B">
        <w:rPr>
          <w:rFonts w:eastAsia="Liberation Serif"/>
          <w:lang w:val="fr-CA"/>
        </w:rPr>
        <w:t>dit, la sécurité dépend de tout un écosystème et donc il n’y a pas véritablement de sécurité, encore moins de cybersécurité, ce qui complique assez le problème.</w:t>
      </w:r>
    </w:p>
    <w:p w14:paraId="28FFFE96" w14:textId="77777777" w:rsidR="00F02805" w:rsidRPr="00DD2B1B" w:rsidRDefault="00F02805" w:rsidP="009C31D3">
      <w:pPr>
        <w:pStyle w:val="NormalWeb"/>
        <w:spacing w:line="360" w:lineRule="auto"/>
        <w:jc w:val="both"/>
      </w:pPr>
      <w:r w:rsidRPr="00DD2B1B">
        <w:rPr>
          <w:rFonts w:eastAsia="Liberation Serif"/>
        </w:rPr>
        <w:t xml:space="preserve">Puis nous avons les produits, que les </w:t>
      </w:r>
      <w:r w:rsidRPr="00DD2B1B">
        <w:rPr>
          <w:rFonts w:eastAsia="Liberation Serif"/>
          <w:lang w:val="fr-CA"/>
        </w:rPr>
        <w:t>entreprise</w:t>
      </w:r>
      <w:r w:rsidRPr="00DD2B1B">
        <w:rPr>
          <w:rFonts w:eastAsia="Liberation Serif"/>
        </w:rPr>
        <w:t>s</w:t>
      </w:r>
      <w:r w:rsidRPr="00DD2B1B">
        <w:rPr>
          <w:rFonts w:eastAsia="Liberation Serif"/>
          <w:lang w:val="fr-CA"/>
        </w:rPr>
        <w:t xml:space="preserve"> réalise</w:t>
      </w:r>
      <w:r w:rsidRPr="00DD2B1B">
        <w:rPr>
          <w:rFonts w:eastAsia="Liberation Serif"/>
        </w:rPr>
        <w:t xml:space="preserve">nt pour </w:t>
      </w:r>
      <w:r w:rsidRPr="00DD2B1B">
        <w:rPr>
          <w:rFonts w:eastAsia="Liberation Serif"/>
          <w:lang w:val="fr-CA"/>
        </w:rPr>
        <w:t>commercialiser, il peut s’agir de :</w:t>
      </w:r>
    </w:p>
    <w:p w14:paraId="7FD69695" w14:textId="77777777" w:rsidR="00F02805" w:rsidRPr="00DD2B1B" w:rsidRDefault="00F02805" w:rsidP="009C31D3">
      <w:pPr>
        <w:pStyle w:val="NormalWeb"/>
        <w:numPr>
          <w:ilvl w:val="0"/>
          <w:numId w:val="7"/>
        </w:numPr>
        <w:spacing w:before="280" w:beforeAutospacing="0" w:afterAutospacing="0" w:line="360" w:lineRule="auto"/>
        <w:jc w:val="both"/>
      </w:pPr>
      <w:r w:rsidRPr="00DD2B1B">
        <w:rPr>
          <w:rFonts w:eastAsia="Liberation Serif"/>
        </w:rPr>
        <w:t>Produit</w:t>
      </w:r>
      <w:r w:rsidRPr="00DD2B1B">
        <w:rPr>
          <w:rFonts w:eastAsia="Liberation Serif"/>
          <w:lang w:val="fr-CA"/>
        </w:rPr>
        <w:t xml:space="preserve"> embarque,</w:t>
      </w:r>
    </w:p>
    <w:p w14:paraId="665BC704" w14:textId="77777777" w:rsidR="00F02805" w:rsidRPr="00DD2B1B" w:rsidRDefault="00F02805" w:rsidP="009C31D3">
      <w:pPr>
        <w:pStyle w:val="NormalWeb"/>
        <w:numPr>
          <w:ilvl w:val="0"/>
          <w:numId w:val="7"/>
        </w:numPr>
        <w:spacing w:before="280" w:beforeAutospacing="0" w:afterAutospacing="0" w:line="360" w:lineRule="auto"/>
        <w:jc w:val="both"/>
      </w:pPr>
      <w:r w:rsidRPr="00DD2B1B">
        <w:rPr>
          <w:rFonts w:eastAsia="Liberation Serif"/>
          <w:lang w:val="fr-CA"/>
        </w:rPr>
        <w:t xml:space="preserve">Sous-système, </w:t>
      </w:r>
    </w:p>
    <w:p w14:paraId="69EECC14" w14:textId="77777777" w:rsidR="00F02805" w:rsidRPr="00DD2B1B" w:rsidRDefault="00F02805" w:rsidP="009C31D3">
      <w:pPr>
        <w:pStyle w:val="NormalWeb"/>
        <w:numPr>
          <w:ilvl w:val="0"/>
          <w:numId w:val="7"/>
        </w:numPr>
        <w:spacing w:before="280" w:beforeAutospacing="0" w:afterAutospacing="0" w:line="360" w:lineRule="auto"/>
        <w:jc w:val="both"/>
      </w:pPr>
      <w:r w:rsidRPr="00DD2B1B">
        <w:rPr>
          <w:rFonts w:eastAsia="Liberation Serif"/>
          <w:lang w:val="fr-CA"/>
        </w:rPr>
        <w:t xml:space="preserve">Solution, </w:t>
      </w:r>
    </w:p>
    <w:p w14:paraId="0917FD20" w14:textId="77777777" w:rsidR="00F02805" w:rsidRPr="00DD2B1B" w:rsidRDefault="00F02805" w:rsidP="009C31D3">
      <w:pPr>
        <w:pStyle w:val="NormalWeb"/>
        <w:numPr>
          <w:ilvl w:val="0"/>
          <w:numId w:val="7"/>
        </w:numPr>
        <w:spacing w:before="280" w:beforeAutospacing="0" w:afterAutospacing="0" w:line="360" w:lineRule="auto"/>
        <w:jc w:val="both"/>
      </w:pPr>
      <w:r w:rsidRPr="00DD2B1B">
        <w:rPr>
          <w:rFonts w:eastAsia="Liberation Serif"/>
          <w:lang w:val="fr-CA"/>
        </w:rPr>
        <w:t xml:space="preserve">Logiciel ou suite de logiciel. </w:t>
      </w:r>
    </w:p>
    <w:p w14:paraId="785670A4" w14:textId="77777777" w:rsidR="00F02805" w:rsidRPr="00DD2B1B" w:rsidRDefault="00F02805" w:rsidP="009C31D3">
      <w:pPr>
        <w:pStyle w:val="NormalWeb"/>
        <w:spacing w:line="360" w:lineRule="auto"/>
        <w:ind w:firstLine="420"/>
        <w:jc w:val="both"/>
      </w:pPr>
      <w:r w:rsidRPr="00DD2B1B">
        <w:rPr>
          <w:rFonts w:eastAsia="Liberation Serif"/>
          <w:lang w:val="fr-CA"/>
        </w:rPr>
        <w:t xml:space="preserve">L’idée étant de les fournir à l’utilisateur, pour une utilisation dans un contexte propre à lui. Donc l’entreprise réalise un </w:t>
      </w:r>
      <w:r w:rsidRPr="00DD2B1B">
        <w:rPr>
          <w:rFonts w:eastAsia="Liberation Serif"/>
        </w:rPr>
        <w:t>produit</w:t>
      </w:r>
      <w:r w:rsidRPr="00DD2B1B">
        <w:rPr>
          <w:rFonts w:eastAsia="Liberation Serif"/>
          <w:lang w:val="fr-CA"/>
        </w:rPr>
        <w:t xml:space="preserve">, pensant comprendre de quelle manière le client va s’en servir, d’autant plus que c’est son domaine. Ce qui est vrai dans un contexte fonctionnel, dans la mesure où le </w:t>
      </w:r>
      <w:r w:rsidRPr="00DD2B1B">
        <w:rPr>
          <w:rFonts w:eastAsia="Liberation Serif"/>
        </w:rPr>
        <w:t xml:space="preserve">produit </w:t>
      </w:r>
      <w:r w:rsidRPr="00DD2B1B">
        <w:rPr>
          <w:rFonts w:eastAsia="Liberation Serif"/>
          <w:lang w:val="fr-CA"/>
        </w:rPr>
        <w:t>répond à un besoin du client.</w:t>
      </w:r>
      <w:r w:rsidRPr="00DD2B1B">
        <w:rPr>
          <w:rFonts w:eastAsia="Liberation Serif"/>
        </w:rPr>
        <w:t xml:space="preserve"> </w:t>
      </w:r>
      <w:r w:rsidRPr="00DD2B1B">
        <w:rPr>
          <w:rFonts w:eastAsia="Liberation Serif"/>
          <w:lang w:val="fr-CA"/>
        </w:rPr>
        <w:t xml:space="preserve">Aussi dans le domaine de la cybersécurité, c’est le contexte d’utilisation qui dimensionne le type de risque et d’exposition dont le client peut être victime. Faisant ainsi de la sécurisation des </w:t>
      </w:r>
      <w:r w:rsidRPr="00DD2B1B">
        <w:rPr>
          <w:rFonts w:eastAsia="Liberation Serif"/>
        </w:rPr>
        <w:t>produit</w:t>
      </w:r>
      <w:r w:rsidRPr="00DD2B1B">
        <w:rPr>
          <w:rFonts w:eastAsia="Liberation Serif"/>
          <w:lang w:val="fr-CA"/>
        </w:rPr>
        <w:t xml:space="preserve"> un domaine à prendre en compte. </w:t>
      </w:r>
    </w:p>
    <w:p w14:paraId="272C3060" w14:textId="77777777" w:rsidR="00F02805" w:rsidRPr="00DD2B1B" w:rsidRDefault="00F02805" w:rsidP="009C31D3">
      <w:pPr>
        <w:pStyle w:val="NormalWeb"/>
        <w:spacing w:line="360" w:lineRule="auto"/>
        <w:ind w:firstLine="420"/>
        <w:jc w:val="both"/>
      </w:pPr>
      <w:r w:rsidRPr="00DD2B1B">
        <w:rPr>
          <w:rFonts w:eastAsia="Liberation Serif"/>
        </w:rPr>
        <w:t xml:space="preserve">Cependant, nous devons définir ce qu’il y a </w:t>
      </w:r>
      <w:r w:rsidRPr="00DD2B1B">
        <w:t>à</w:t>
      </w:r>
      <w:r w:rsidRPr="00DD2B1B">
        <w:rPr>
          <w:rFonts w:eastAsia="Liberation Serif"/>
        </w:rPr>
        <w:t xml:space="preserve"> protéger. Et en </w:t>
      </w:r>
      <w:r w:rsidRPr="00DD2B1B">
        <w:rPr>
          <w:rFonts w:eastAsia="Liberation Serif"/>
          <w:lang w:val="fr-CA"/>
        </w:rPr>
        <w:t>matière de cybersécurité, trois éléments clés sont à retenir :</w:t>
      </w:r>
    </w:p>
    <w:p w14:paraId="6548A2D2" w14:textId="77777777" w:rsidR="00F02805" w:rsidRPr="00DD2B1B" w:rsidRDefault="00F02805" w:rsidP="009C31D3">
      <w:pPr>
        <w:pStyle w:val="NormalWeb"/>
        <w:numPr>
          <w:ilvl w:val="0"/>
          <w:numId w:val="8"/>
        </w:numPr>
        <w:spacing w:before="280" w:beforeAutospacing="0" w:afterAutospacing="0" w:line="360" w:lineRule="auto"/>
        <w:jc w:val="both"/>
      </w:pPr>
      <w:r w:rsidRPr="00DD2B1B">
        <w:rPr>
          <w:rFonts w:eastAsia="Liberation Serif"/>
          <w:lang w:val="fr-CA"/>
        </w:rPr>
        <w:t>La confidentialité : les données ne doivent pas être divulguées ;</w:t>
      </w:r>
    </w:p>
    <w:p w14:paraId="2E9B4B3A" w14:textId="77777777" w:rsidR="00F02805" w:rsidRPr="00DD2B1B" w:rsidRDefault="00F02805" w:rsidP="009C31D3">
      <w:pPr>
        <w:pStyle w:val="NormalWeb"/>
        <w:numPr>
          <w:ilvl w:val="0"/>
          <w:numId w:val="8"/>
        </w:numPr>
        <w:spacing w:before="280" w:beforeAutospacing="0" w:afterAutospacing="0" w:line="360" w:lineRule="auto"/>
        <w:jc w:val="both"/>
      </w:pPr>
      <w:r w:rsidRPr="00DD2B1B">
        <w:rPr>
          <w:rFonts w:eastAsia="Liberation Serif"/>
          <w:lang w:val="fr-CA"/>
        </w:rPr>
        <w:lastRenderedPageBreak/>
        <w:t>L’intégrité : les données ne doivent pas être falsifiables ou fausses ;</w:t>
      </w:r>
    </w:p>
    <w:p w14:paraId="16A1A9FE" w14:textId="77777777" w:rsidR="00F02805" w:rsidRPr="00DD2B1B" w:rsidRDefault="00F02805" w:rsidP="009C31D3">
      <w:pPr>
        <w:pStyle w:val="NormalWeb"/>
        <w:numPr>
          <w:ilvl w:val="0"/>
          <w:numId w:val="8"/>
        </w:numPr>
        <w:spacing w:before="280" w:beforeAutospacing="0" w:afterAutospacing="0" w:line="360" w:lineRule="auto"/>
        <w:jc w:val="both"/>
      </w:pPr>
      <w:r w:rsidRPr="00DD2B1B">
        <w:rPr>
          <w:rFonts w:eastAsia="Liberation Serif"/>
          <w:lang w:val="fr-CA"/>
        </w:rPr>
        <w:t>La disponibilité : l’accès aux données doit être contrôlée.</w:t>
      </w:r>
    </w:p>
    <w:p w14:paraId="53033869" w14:textId="77777777" w:rsidR="00F02805" w:rsidRPr="00DD2B1B" w:rsidRDefault="00F02805" w:rsidP="009C31D3">
      <w:pPr>
        <w:pStyle w:val="NormalWeb"/>
        <w:spacing w:line="360" w:lineRule="auto"/>
        <w:ind w:firstLine="426"/>
        <w:jc w:val="both"/>
      </w:pPr>
      <w:r w:rsidRPr="00DD2B1B">
        <w:rPr>
          <w:rFonts w:eastAsia="Liberation Serif"/>
          <w:lang w:val="fr-CA"/>
        </w:rPr>
        <w:t xml:space="preserve">A ce niveau, la sécurisation se restreint à la fonctionnalité d’un </w:t>
      </w:r>
      <w:r w:rsidRPr="00DD2B1B">
        <w:rPr>
          <w:rFonts w:eastAsia="Liberation Serif"/>
        </w:rPr>
        <w:t>produit</w:t>
      </w:r>
      <w:r w:rsidRPr="00DD2B1B">
        <w:rPr>
          <w:rFonts w:eastAsia="Liberation Serif"/>
          <w:lang w:val="fr-CA"/>
        </w:rPr>
        <w:t>. A ceux-là, nous pouvons ajouter les notions de :</w:t>
      </w:r>
    </w:p>
    <w:p w14:paraId="3D97E465" w14:textId="77777777" w:rsidR="00F02805" w:rsidRPr="00DD2B1B" w:rsidRDefault="00F02805" w:rsidP="009C31D3">
      <w:pPr>
        <w:pStyle w:val="NormalWeb"/>
        <w:numPr>
          <w:ilvl w:val="0"/>
          <w:numId w:val="9"/>
        </w:numPr>
        <w:spacing w:before="280" w:beforeAutospacing="0" w:afterAutospacing="0" w:line="360" w:lineRule="auto"/>
        <w:jc w:val="both"/>
      </w:pPr>
      <w:r w:rsidRPr="00DD2B1B">
        <w:rPr>
          <w:rFonts w:eastAsia="Liberation Serif"/>
        </w:rPr>
        <w:t>Traçabilité</w:t>
      </w:r>
      <w:r w:rsidRPr="00DD2B1B">
        <w:rPr>
          <w:rFonts w:eastAsia="Liberation Serif"/>
          <w:lang w:val="fr-CA"/>
        </w:rPr>
        <w:t> : pour répertorier les transactions d’un système</w:t>
      </w:r>
    </w:p>
    <w:p w14:paraId="0721BEC7" w14:textId="77777777" w:rsidR="00F02805" w:rsidRPr="00DD2B1B" w:rsidRDefault="00F02805" w:rsidP="009C31D3">
      <w:pPr>
        <w:pStyle w:val="NormalWeb"/>
        <w:numPr>
          <w:ilvl w:val="0"/>
          <w:numId w:val="9"/>
        </w:numPr>
        <w:spacing w:before="280" w:beforeAutospacing="0" w:afterAutospacing="0" w:line="360" w:lineRule="auto"/>
        <w:jc w:val="both"/>
      </w:pPr>
      <w:r w:rsidRPr="00DD2B1B">
        <w:rPr>
          <w:rFonts w:eastAsia="Liberation Serif"/>
          <w:lang w:val="fr-CA"/>
        </w:rPr>
        <w:t>Non-répudiation : pour éviter de nier tout participation à une transaction</w:t>
      </w:r>
    </w:p>
    <w:p w14:paraId="34A081BB" w14:textId="77777777" w:rsidR="00F02805" w:rsidRPr="00DD2B1B" w:rsidRDefault="00F02805" w:rsidP="009C31D3">
      <w:pPr>
        <w:pStyle w:val="NormalWeb"/>
        <w:spacing w:line="360" w:lineRule="auto"/>
        <w:ind w:firstLine="420"/>
        <w:jc w:val="both"/>
      </w:pPr>
      <w:r w:rsidRPr="00DD2B1B">
        <w:rPr>
          <w:rFonts w:eastAsia="Liberation Serif"/>
          <w:lang w:val="fr-CA"/>
        </w:rPr>
        <w:t xml:space="preserve">Et même avec ceux-ci, comme dans le contexte actuel, les choses évoluent de manière exponentielle, dans le sens de rendre rapidement des moyens de sécurité mis en place obsolètes, la validité d’un </w:t>
      </w:r>
      <w:r w:rsidRPr="00DD2B1B">
        <w:rPr>
          <w:rFonts w:eastAsia="Liberation Serif"/>
        </w:rPr>
        <w:t>produit</w:t>
      </w:r>
      <w:r w:rsidRPr="00DD2B1B">
        <w:rPr>
          <w:rFonts w:eastAsia="Liberation Serif"/>
          <w:lang w:val="fr-CA"/>
        </w:rPr>
        <w:t xml:space="preserve"> en matière de sécurité, ne tient que le temps de se faire dépasser, ce qui arrive assez rapidement dans bien des cas.</w:t>
      </w:r>
    </w:p>
    <w:p w14:paraId="0C9DA792" w14:textId="77777777" w:rsidR="00F02805" w:rsidRPr="00DD2B1B" w:rsidRDefault="00F02805" w:rsidP="009C31D3">
      <w:pPr>
        <w:pStyle w:val="NormalWeb"/>
        <w:spacing w:line="360" w:lineRule="auto"/>
        <w:ind w:firstLine="426"/>
        <w:jc w:val="both"/>
      </w:pPr>
      <w:r w:rsidRPr="00DD2B1B">
        <w:rPr>
          <w:rFonts w:eastAsia="Liberation Serif"/>
          <w:lang w:val="fr-CA"/>
        </w:rPr>
        <w:t xml:space="preserve">Autrement un </w:t>
      </w:r>
      <w:r w:rsidRPr="00DD2B1B">
        <w:rPr>
          <w:rFonts w:eastAsia="Liberation Serif"/>
        </w:rPr>
        <w:t>produit</w:t>
      </w:r>
      <w:r w:rsidRPr="00DD2B1B">
        <w:rPr>
          <w:rFonts w:eastAsia="Liberation Serif"/>
          <w:lang w:val="fr-CA"/>
        </w:rPr>
        <w:t xml:space="preserve"> quel qu’il soit, finira bien par être compromis, s’il n’est pas amélioré de manière permanente. Et donc un jour tout </w:t>
      </w:r>
      <w:r w:rsidRPr="00DD2B1B">
        <w:rPr>
          <w:rFonts w:eastAsia="Liberation Serif"/>
        </w:rPr>
        <w:t>produit SaaS</w:t>
      </w:r>
      <w:r w:rsidRPr="00DD2B1B">
        <w:rPr>
          <w:rFonts w:eastAsia="Liberation Serif"/>
          <w:lang w:val="fr-CA"/>
        </w:rPr>
        <w:t xml:space="preserve"> finit par être compromis. Cependant il ne faut pas s’arrêter là, mais pouvoir retrouver ce qui s’est passé, de remonter à la cause, de circonscrire les effets et évidemment d’analyser et de remonter toutes les informations nécessaire la compréhension de ce qui s’est passé. Ceci afin d’améliorer les processus afin que la compromission ne se reproduise pas. Mais aussi qu’en cas d’attaque, de compromission et de dégâts occasionnes, que le </w:t>
      </w:r>
      <w:r w:rsidRPr="00DD2B1B">
        <w:rPr>
          <w:rFonts w:eastAsia="Liberation Serif"/>
        </w:rPr>
        <w:t>produit SaaS</w:t>
      </w:r>
      <w:r w:rsidRPr="00DD2B1B">
        <w:rPr>
          <w:rFonts w:eastAsia="Liberation Serif"/>
          <w:lang w:val="fr-CA"/>
        </w:rPr>
        <w:t xml:space="preserve"> permette de remonter les information (accès, nature des dégâts, éléments modifiées) y afférant (grâce aux logs par exemple). Ce qui permettra aux assurances de louer, aux clients de porter plainte au niveau de la justice, et en gros d’avoir tout un écosystème d’éléments permettant de minimiser la portée des effets de la compromission d’un </w:t>
      </w:r>
      <w:r w:rsidRPr="00DD2B1B">
        <w:rPr>
          <w:rFonts w:eastAsia="Liberation Serif"/>
        </w:rPr>
        <w:t>produit SaaS</w:t>
      </w:r>
      <w:r w:rsidRPr="00DD2B1B">
        <w:rPr>
          <w:rFonts w:eastAsia="Liberation Serif"/>
          <w:lang w:val="fr-CA"/>
        </w:rPr>
        <w:t xml:space="preserve">. Aussi, nous avons également le cas des logs, qui dans leur fonctionnement normal, permettent de détecter les comportements qui sont également anormaux ou suspects. Et avec la non-répudiation ci-haut citée, pour se rassurer que pour un élément reçu, son émetteur est bien identifiable et celui-ci ne peut pas nier avoir réalisé cette action. </w:t>
      </w:r>
    </w:p>
    <w:p w14:paraId="17324E34" w14:textId="77777777" w:rsidR="00F02805" w:rsidRPr="00DD2B1B" w:rsidRDefault="00F02805" w:rsidP="009C31D3">
      <w:pPr>
        <w:pStyle w:val="NormalWeb"/>
        <w:spacing w:line="360" w:lineRule="auto"/>
        <w:ind w:firstLine="426"/>
        <w:jc w:val="both"/>
      </w:pPr>
      <w:r w:rsidRPr="00DD2B1B">
        <w:rPr>
          <w:rFonts w:eastAsia="Liberation Serif"/>
          <w:lang w:val="fr-CA"/>
        </w:rPr>
        <w:lastRenderedPageBreak/>
        <w:t xml:space="preserve">Nous avons par exemple les ransomwares, qui dans leurs actions touches à peu près tous les piliers principaux ci-dessus citées, </w:t>
      </w:r>
      <w:r w:rsidRPr="00DD2B1B">
        <w:t>à</w:t>
      </w:r>
      <w:r w:rsidRPr="00DD2B1B">
        <w:rPr>
          <w:rFonts w:eastAsia="Liberation Serif"/>
          <w:lang w:val="fr-CA"/>
        </w:rPr>
        <w:t xml:space="preserve"> l’instar de l’intégrité car ils vont chiffrer toutes les données, la disponibilité car les données sont désormais rendues indisponibles, et la confidentialité car aujourd’hui les organismes attaqués par ceux-ci se retrouvent menacées de divulgations de leurs données si des conditions ne sont pas respectées. Tout ceci faisant paraître le fait qu’une attaque ne ciblera pas toujours qu’un mais la totalité des principaux piliers de la sécurité. </w:t>
      </w:r>
    </w:p>
    <w:p w14:paraId="7FEEE346" w14:textId="77777777" w:rsidR="00F02805" w:rsidRPr="00DD2B1B" w:rsidRDefault="00F02805" w:rsidP="009C31D3">
      <w:pPr>
        <w:pStyle w:val="NormalWeb"/>
        <w:spacing w:line="360" w:lineRule="auto"/>
        <w:ind w:firstLine="420"/>
        <w:jc w:val="both"/>
        <w:rPr>
          <w:rFonts w:eastAsia="Liberation Serif"/>
          <w:lang w:val="fr-CA"/>
        </w:rPr>
      </w:pPr>
      <w:r w:rsidRPr="00DD2B1B">
        <w:rPr>
          <w:rFonts w:eastAsia="Liberation Serif"/>
        </w:rPr>
        <w:t>Pour la sécurisation, l</w:t>
      </w:r>
      <w:r w:rsidRPr="00DD2B1B">
        <w:rPr>
          <w:rFonts w:eastAsia="Liberation Serif"/>
          <w:lang w:val="fr-CA"/>
        </w:rPr>
        <w:t>a plupart des organisations opterait pour la mise en place d’un ensemble de solutions techniques. Ce qui n’est pas une panacée pour nos problèmes de sécurité applicative, aussi nous opterons pour un processus échelonné comme suit :</w:t>
      </w:r>
    </w:p>
    <w:p w14:paraId="0A91F217" w14:textId="77777777" w:rsidR="00F02805" w:rsidRPr="00DD2B1B" w:rsidRDefault="00F02805" w:rsidP="009C31D3">
      <w:pPr>
        <w:pStyle w:val="NormalWeb"/>
        <w:numPr>
          <w:ilvl w:val="0"/>
          <w:numId w:val="10"/>
        </w:numPr>
        <w:spacing w:before="280" w:beforeAutospacing="0" w:afterAutospacing="0" w:line="360" w:lineRule="auto"/>
        <w:jc w:val="both"/>
      </w:pPr>
      <w:r w:rsidRPr="00DD2B1B">
        <w:rPr>
          <w:rFonts w:eastAsia="Liberation Serif"/>
          <w:lang w:val="fr-CA"/>
        </w:rPr>
        <w:t>Identification des actifs: Il n’est pas juste question de ce que l’organisme veut protéger bien qu’important, mais aussi et surtout de ce que le client veut protéger ;</w:t>
      </w:r>
    </w:p>
    <w:p w14:paraId="1C0100FF" w14:textId="77777777" w:rsidR="00F02805" w:rsidRPr="00DD2B1B" w:rsidRDefault="00F02805" w:rsidP="009C31D3">
      <w:pPr>
        <w:pStyle w:val="NormalWeb"/>
        <w:numPr>
          <w:ilvl w:val="0"/>
          <w:numId w:val="10"/>
        </w:numPr>
        <w:spacing w:before="280" w:beforeAutospacing="0" w:afterAutospacing="0" w:line="360" w:lineRule="auto"/>
        <w:jc w:val="both"/>
      </w:pPr>
      <w:r w:rsidRPr="00DD2B1B">
        <w:rPr>
          <w:rFonts w:eastAsia="Liberation Serif"/>
          <w:lang w:val="fr-CA"/>
        </w:rPr>
        <w:t xml:space="preserve">Identifications des cadres réglementaires et normatifs : Il est question de limiter l’impact qui leur est associée, ce qui ajoute des contraintes ou empêche de faire un certain nombre de choses ; </w:t>
      </w:r>
    </w:p>
    <w:p w14:paraId="6D9009A8" w14:textId="77777777" w:rsidR="00F02805" w:rsidRPr="00DD2B1B" w:rsidRDefault="00F02805" w:rsidP="009C31D3">
      <w:pPr>
        <w:pStyle w:val="NormalWeb"/>
        <w:numPr>
          <w:ilvl w:val="0"/>
          <w:numId w:val="10"/>
        </w:numPr>
        <w:spacing w:before="280" w:beforeAutospacing="0" w:afterAutospacing="0" w:line="360" w:lineRule="auto"/>
        <w:jc w:val="both"/>
      </w:pPr>
      <w:r w:rsidRPr="00DD2B1B">
        <w:rPr>
          <w:rFonts w:eastAsia="Liberation Serif"/>
          <w:lang w:val="fr-CA"/>
        </w:rPr>
        <w:t xml:space="preserve">Identifier toutes les parties prenantes : car même si l’organisme est constitué de plusieurs équipes participant à la réalisation d’un </w:t>
      </w:r>
      <w:r w:rsidRPr="00DD2B1B">
        <w:rPr>
          <w:rFonts w:eastAsia="Liberation Serif"/>
        </w:rPr>
        <w:t>produit SaaS</w:t>
      </w:r>
      <w:r w:rsidRPr="00DD2B1B">
        <w:rPr>
          <w:rFonts w:eastAsia="Liberation Serif"/>
          <w:lang w:val="fr-CA"/>
        </w:rPr>
        <w:t>, au même titre que la plateforme d’hébergement, les clients qui ont, eux, probablement des clients, l’état et autres utilisateurs qui sont tous à prendre en compte pour trouver la meilleure approche sécuritaire ;</w:t>
      </w:r>
    </w:p>
    <w:p w14:paraId="49CF55C3" w14:textId="77777777" w:rsidR="00F02805" w:rsidRPr="00DD2B1B" w:rsidRDefault="00F02805" w:rsidP="009C31D3">
      <w:pPr>
        <w:pStyle w:val="NormalWeb"/>
        <w:numPr>
          <w:ilvl w:val="0"/>
          <w:numId w:val="10"/>
        </w:numPr>
        <w:spacing w:before="280" w:beforeAutospacing="0" w:afterAutospacing="0" w:line="360" w:lineRule="auto"/>
        <w:jc w:val="both"/>
      </w:pPr>
      <w:r w:rsidRPr="00DD2B1B">
        <w:rPr>
          <w:rFonts w:eastAsia="Liberation Serif"/>
          <w:lang w:val="fr-CA"/>
        </w:rPr>
        <w:t>L’analyse de risque de cybersécurité (bonne pratique) : elle peut être légère, très lourdes, mais elle permet d’avoir une démarche structurée pour maîtriser le niveau et les actions de sécurisation. Par ailleurs, il n’y en a encore, des sociétés qui investissent énormément dans les risques, les analyses de risque, et les déclinaisons techniques, ceci tant, comme elles sont relativement ignorantes du contexte, elles ne savent pas comment s’arrêter, les exigences ne sont pas forcément suffisantes, le contexte est extrêmement important. Aussi nous avons :</w:t>
      </w:r>
    </w:p>
    <w:p w14:paraId="3219EAB0" w14:textId="77777777" w:rsidR="00F02805" w:rsidRPr="00DD2B1B" w:rsidRDefault="00F02805" w:rsidP="009C31D3">
      <w:pPr>
        <w:pStyle w:val="NormalWeb"/>
        <w:numPr>
          <w:ilvl w:val="1"/>
          <w:numId w:val="10"/>
        </w:numPr>
        <w:spacing w:before="280" w:beforeAutospacing="0" w:afterAutospacing="0" w:line="360" w:lineRule="auto"/>
        <w:jc w:val="both"/>
      </w:pPr>
      <w:r w:rsidRPr="00DD2B1B">
        <w:rPr>
          <w:rFonts w:eastAsia="Liberation Serif"/>
          <w:lang w:val="fr-CA"/>
        </w:rPr>
        <w:lastRenderedPageBreak/>
        <w:t xml:space="preserve">La définition des architectures : pour la définition d’une architecture sécurisée, il faut savoir ce qu’on fait, c’est à dire : qu’est-ce qu’on fait? Comment est que le </w:t>
      </w:r>
      <w:r w:rsidRPr="00DD2B1B">
        <w:rPr>
          <w:rFonts w:eastAsia="Liberation Serif"/>
        </w:rPr>
        <w:t>produit SaaS</w:t>
      </w:r>
      <w:r w:rsidRPr="00DD2B1B">
        <w:rPr>
          <w:rFonts w:eastAsia="Liberation Serif"/>
          <w:lang w:val="fr-CA"/>
        </w:rPr>
        <w:t xml:space="preserve"> est segmenté? Dans quoi il s’inscrit? Comment faire pour qu’</w:t>
      </w:r>
      <w:r w:rsidRPr="00DD2B1B">
        <w:t>à</w:t>
      </w:r>
      <w:r w:rsidRPr="00DD2B1B">
        <w:rPr>
          <w:rFonts w:eastAsia="Liberation Serif"/>
          <w:lang w:val="fr-CA"/>
        </w:rPr>
        <w:t xml:space="preserve"> partir de la manière dont les choses sont organisées, que la sécurité soit plus facile à assurer? Exemple, dans la mesure ou des niveaux d’accès sont définis dans l’utilisation d’un </w:t>
      </w:r>
      <w:r w:rsidRPr="00DD2B1B">
        <w:rPr>
          <w:rFonts w:eastAsia="Liberation Serif"/>
        </w:rPr>
        <w:t>produit SaaS</w:t>
      </w:r>
      <w:r w:rsidRPr="00DD2B1B">
        <w:rPr>
          <w:rFonts w:eastAsia="Liberation Serif"/>
          <w:lang w:val="fr-CA"/>
        </w:rPr>
        <w:t xml:space="preserve"> et que pour chacun d’eux le même mot de passe est utilisé, est-ce que celui-ci sera sauvegardée? </w:t>
      </w:r>
    </w:p>
    <w:p w14:paraId="274D3B67" w14:textId="77777777" w:rsidR="00F02805" w:rsidRPr="00DD2B1B" w:rsidRDefault="00F02805" w:rsidP="009C31D3">
      <w:pPr>
        <w:pStyle w:val="NormalWeb"/>
        <w:numPr>
          <w:ilvl w:val="1"/>
          <w:numId w:val="10"/>
        </w:numPr>
        <w:spacing w:before="280" w:beforeAutospacing="0" w:afterAutospacing="0" w:line="360" w:lineRule="auto"/>
        <w:jc w:val="both"/>
      </w:pPr>
      <w:r w:rsidRPr="00DD2B1B">
        <w:rPr>
          <w:rFonts w:eastAsia="Liberation Serif"/>
          <w:lang w:val="fr-CA"/>
        </w:rPr>
        <w:t xml:space="preserve">Les solutions techniques : Ceux-ci doivent être déterminer sur la base de tout ce qui précède. </w:t>
      </w:r>
    </w:p>
    <w:p w14:paraId="58ECB39C" w14:textId="77777777" w:rsidR="00F02805" w:rsidRPr="00DD2B1B" w:rsidRDefault="00F02805" w:rsidP="009C31D3">
      <w:pPr>
        <w:pStyle w:val="NormalWeb"/>
        <w:spacing w:line="360" w:lineRule="auto"/>
        <w:ind w:left="720"/>
        <w:jc w:val="both"/>
      </w:pPr>
      <w:r w:rsidRPr="00DD2B1B">
        <w:rPr>
          <w:rFonts w:eastAsia="Liberation Serif"/>
          <w:lang w:val="fr-CA"/>
        </w:rPr>
        <w:t>Nous pouvons ainsi en déduire les grands thèmes d’une sécurisation réussie a l’instar de :</w:t>
      </w:r>
    </w:p>
    <w:p w14:paraId="0BB355AC" w14:textId="77777777" w:rsidR="00F02805" w:rsidRPr="00DD2B1B" w:rsidRDefault="00F02805" w:rsidP="009C31D3">
      <w:pPr>
        <w:pStyle w:val="NormalWeb"/>
        <w:numPr>
          <w:ilvl w:val="1"/>
          <w:numId w:val="10"/>
        </w:numPr>
        <w:spacing w:before="280" w:beforeAutospacing="0" w:afterAutospacing="0" w:line="360" w:lineRule="auto"/>
        <w:jc w:val="both"/>
      </w:pPr>
      <w:r w:rsidRPr="00DD2B1B">
        <w:rPr>
          <w:rFonts w:eastAsia="Liberation Serif"/>
          <w:lang w:val="fr-CA"/>
        </w:rPr>
        <w:t>Analyse des risques et définition des exigences de sécurité ;</w:t>
      </w:r>
    </w:p>
    <w:p w14:paraId="79EA4D78" w14:textId="77777777" w:rsidR="00F02805" w:rsidRPr="00DD2B1B" w:rsidRDefault="00F02805" w:rsidP="009C31D3">
      <w:pPr>
        <w:pStyle w:val="NormalWeb"/>
        <w:numPr>
          <w:ilvl w:val="1"/>
          <w:numId w:val="10"/>
        </w:numPr>
        <w:spacing w:before="280" w:beforeAutospacing="0" w:afterAutospacing="0" w:line="360" w:lineRule="auto"/>
        <w:jc w:val="both"/>
      </w:pPr>
      <w:r w:rsidRPr="00DD2B1B">
        <w:rPr>
          <w:rFonts w:eastAsia="Liberation Serif"/>
          <w:lang w:val="fr-CA"/>
        </w:rPr>
        <w:t xml:space="preserve">Définition des conditions d’utilisation du </w:t>
      </w:r>
      <w:r w:rsidRPr="00DD2B1B">
        <w:rPr>
          <w:rFonts w:eastAsia="Liberation Serif"/>
        </w:rPr>
        <w:t>produit SaaS ;</w:t>
      </w:r>
    </w:p>
    <w:p w14:paraId="2CAAF852" w14:textId="77777777" w:rsidR="00F02805" w:rsidRPr="00DD2B1B" w:rsidRDefault="00F02805" w:rsidP="009C31D3">
      <w:pPr>
        <w:pStyle w:val="NormalWeb"/>
        <w:numPr>
          <w:ilvl w:val="1"/>
          <w:numId w:val="10"/>
        </w:numPr>
        <w:spacing w:before="280" w:beforeAutospacing="0" w:afterAutospacing="0" w:line="360" w:lineRule="auto"/>
        <w:jc w:val="both"/>
      </w:pPr>
      <w:r w:rsidRPr="00DD2B1B">
        <w:rPr>
          <w:rFonts w:eastAsia="Liberation Serif"/>
          <w:lang w:val="fr-CA"/>
        </w:rPr>
        <w:t>Définition de l’architecture interne ;</w:t>
      </w:r>
    </w:p>
    <w:p w14:paraId="360521DB" w14:textId="77777777" w:rsidR="00F02805" w:rsidRPr="00DD2B1B" w:rsidRDefault="00F02805" w:rsidP="009C31D3">
      <w:pPr>
        <w:pStyle w:val="NormalWeb"/>
        <w:numPr>
          <w:ilvl w:val="1"/>
          <w:numId w:val="10"/>
        </w:numPr>
        <w:spacing w:before="280" w:beforeAutospacing="0" w:afterAutospacing="0" w:line="360" w:lineRule="auto"/>
        <w:jc w:val="both"/>
      </w:pPr>
      <w:r w:rsidRPr="00DD2B1B">
        <w:rPr>
          <w:rFonts w:eastAsia="Liberation Serif"/>
          <w:lang w:val="fr-CA"/>
        </w:rPr>
        <w:t>Implémentation des solutions techniques / défense en profondeur ;</w:t>
      </w:r>
    </w:p>
    <w:p w14:paraId="7DF08DA5" w14:textId="77777777" w:rsidR="00F02805" w:rsidRPr="00DD2B1B" w:rsidRDefault="00F02805" w:rsidP="009C31D3">
      <w:pPr>
        <w:pStyle w:val="NormalWeb"/>
        <w:numPr>
          <w:ilvl w:val="1"/>
          <w:numId w:val="10"/>
        </w:numPr>
        <w:spacing w:before="280" w:beforeAutospacing="0" w:afterAutospacing="0" w:line="360" w:lineRule="auto"/>
        <w:jc w:val="both"/>
      </w:pPr>
      <w:r w:rsidRPr="00DD2B1B">
        <w:rPr>
          <w:rFonts w:eastAsia="Liberation Serif"/>
          <w:lang w:val="fr-CA"/>
        </w:rPr>
        <w:t>Protection de l’environnement (de développement, de production, de maintenance) ;</w:t>
      </w:r>
    </w:p>
    <w:p w14:paraId="1076F0E6" w14:textId="77777777" w:rsidR="00F02805" w:rsidRPr="00787ABB" w:rsidRDefault="00F02805" w:rsidP="009C31D3">
      <w:pPr>
        <w:pStyle w:val="NormalWeb"/>
        <w:numPr>
          <w:ilvl w:val="1"/>
          <w:numId w:val="10"/>
        </w:numPr>
        <w:spacing w:before="280" w:beforeAutospacing="0" w:afterAutospacing="0" w:line="360" w:lineRule="auto"/>
        <w:jc w:val="both"/>
      </w:pPr>
      <w:r w:rsidRPr="00DD2B1B">
        <w:rPr>
          <w:rFonts w:eastAsia="Liberation Serif"/>
          <w:lang w:val="fr-CA"/>
        </w:rPr>
        <w:t>Gestion de fin de vie.</w:t>
      </w:r>
    </w:p>
    <w:p w14:paraId="3E046812" w14:textId="24031518" w:rsidR="00A77524" w:rsidRDefault="00F02805" w:rsidP="009C31D3">
      <w:pPr>
        <w:pStyle w:val="NormalWeb"/>
        <w:spacing w:before="280" w:beforeAutospacing="0" w:afterAutospacing="0" w:line="360" w:lineRule="auto"/>
        <w:ind w:firstLine="426"/>
        <w:jc w:val="both"/>
        <w:rPr>
          <w:rFonts w:eastAsia="Liberation Serif"/>
          <w:lang w:val="fr-CA"/>
        </w:rPr>
      </w:pPr>
      <w:r>
        <w:rPr>
          <w:rFonts w:eastAsia="Liberation Serif"/>
          <w:lang w:val="fr-CA"/>
        </w:rPr>
        <w:t>Cependant,</w:t>
      </w:r>
      <w:r w:rsidR="00A77524">
        <w:rPr>
          <w:rFonts w:eastAsia="Liberation Serif"/>
          <w:lang w:val="fr-CA"/>
        </w:rPr>
        <w:t xml:space="preserve"> il n’y a pas de sécurité absolue. De ce fait, la sécurité des applications doit être vérifier en permanence, afin de s’assurer de la </w:t>
      </w:r>
      <w:r w:rsidR="001D4B15">
        <w:rPr>
          <w:rFonts w:eastAsia="Liberation Serif"/>
          <w:lang w:val="fr-CA"/>
        </w:rPr>
        <w:t>fiabilité</w:t>
      </w:r>
      <w:r w:rsidR="00A77524">
        <w:rPr>
          <w:rFonts w:eastAsia="Liberation Serif"/>
          <w:lang w:val="fr-CA"/>
        </w:rPr>
        <w:t xml:space="preserve"> de celles-ci. D’où les audits de sécurité que nous </w:t>
      </w:r>
      <w:r w:rsidR="00725713">
        <w:rPr>
          <w:rFonts w:eastAsia="Liberation Serif"/>
          <w:lang w:val="fr-CA"/>
        </w:rPr>
        <w:t>présentons</w:t>
      </w:r>
      <w:r w:rsidR="00A77524">
        <w:rPr>
          <w:rFonts w:eastAsia="Liberation Serif"/>
          <w:lang w:val="fr-CA"/>
        </w:rPr>
        <w:t xml:space="preserve"> dans la suite.</w:t>
      </w:r>
      <w:r>
        <w:rPr>
          <w:rFonts w:eastAsia="Liberation Serif"/>
          <w:lang w:val="fr-CA"/>
        </w:rPr>
        <w:t xml:space="preserve"> </w:t>
      </w:r>
    </w:p>
    <w:p w14:paraId="254CFA62" w14:textId="152E5214" w:rsidR="008A1AFA" w:rsidRDefault="008A1AFA" w:rsidP="009C31D3">
      <w:pPr>
        <w:pStyle w:val="NormalWeb"/>
        <w:spacing w:before="280" w:beforeAutospacing="0" w:afterAutospacing="0" w:line="360" w:lineRule="auto"/>
        <w:ind w:firstLine="426"/>
        <w:jc w:val="both"/>
        <w:rPr>
          <w:rFonts w:eastAsia="Liberation Serif"/>
          <w:lang w:val="fr-CA"/>
        </w:rPr>
      </w:pPr>
    </w:p>
    <w:p w14:paraId="2D0F7FE4" w14:textId="46AA1143" w:rsidR="008A1AFA" w:rsidRDefault="008A1AFA" w:rsidP="009C31D3">
      <w:pPr>
        <w:pStyle w:val="NormalWeb"/>
        <w:spacing w:before="280" w:beforeAutospacing="0" w:afterAutospacing="0" w:line="360" w:lineRule="auto"/>
        <w:ind w:firstLine="426"/>
        <w:jc w:val="both"/>
        <w:rPr>
          <w:rFonts w:eastAsia="Liberation Serif"/>
          <w:lang w:val="fr-CA"/>
        </w:rPr>
      </w:pPr>
    </w:p>
    <w:p w14:paraId="4A193D13" w14:textId="77777777" w:rsidR="001D4B15" w:rsidRPr="00DD2B1B" w:rsidRDefault="00F03D2F" w:rsidP="009C31D3">
      <w:pPr>
        <w:pStyle w:val="Heading4"/>
        <w:spacing w:before="240" w:line="360" w:lineRule="auto"/>
      </w:pPr>
      <w:r>
        <w:rPr>
          <w:lang w:val="fr-CA"/>
        </w:rPr>
        <w:lastRenderedPageBreak/>
        <w:t>Section 2</w:t>
      </w:r>
      <w:r w:rsidR="001D4B15">
        <w:rPr>
          <w:lang w:val="fr-CA"/>
        </w:rPr>
        <w:t>. Audit sécurité d’une application SaaS</w:t>
      </w:r>
    </w:p>
    <w:p w14:paraId="4548E721" w14:textId="77777777" w:rsidR="00C70B8C" w:rsidRPr="00DD2B1B" w:rsidRDefault="00C70B8C" w:rsidP="009C31D3">
      <w:pPr>
        <w:pStyle w:val="NormalWeb"/>
        <w:spacing w:before="280" w:after="280" w:afterAutospacing="0" w:line="360" w:lineRule="auto"/>
        <w:ind w:firstLine="426"/>
        <w:jc w:val="both"/>
      </w:pPr>
      <w:r w:rsidRPr="00DD2B1B">
        <w:t xml:space="preserve">L'audit de sécurité d'un système d'information (SI) est une vue à un instant T de tout ou partie du SI, permettant de comparer l'état du SI à un référentiel. Il répertorie les points forts, et surtout les points faibles (vulnérabilités) de tout ou partie du système. </w:t>
      </w:r>
      <w:r w:rsidR="00190ADA" w:rsidRPr="00DD2B1B">
        <w:t xml:space="preserve">Aussi, un </w:t>
      </w:r>
      <w:r w:rsidRPr="00DD2B1B">
        <w:t xml:space="preserve">auditeur </w:t>
      </w:r>
      <w:r w:rsidR="00190ADA" w:rsidRPr="00DD2B1B">
        <w:t xml:space="preserve">devra </w:t>
      </w:r>
      <w:r w:rsidRPr="00DD2B1B">
        <w:t>dresse</w:t>
      </w:r>
      <w:r w:rsidR="00190ADA" w:rsidRPr="00DD2B1B">
        <w:t>r</w:t>
      </w:r>
      <w:r w:rsidRPr="00DD2B1B">
        <w:t xml:space="preserve"> également une série de recommandations pour supprimer les vulnérabilités découvertes.</w:t>
      </w:r>
    </w:p>
    <w:p w14:paraId="18D7C60A" w14:textId="77777777" w:rsidR="00C70B8C" w:rsidRPr="00DD2B1B" w:rsidRDefault="00C70B8C" w:rsidP="009C31D3">
      <w:pPr>
        <w:pStyle w:val="NormalWeb"/>
        <w:spacing w:before="280" w:after="240" w:afterAutospacing="0" w:line="360" w:lineRule="auto"/>
        <w:ind w:firstLine="426"/>
        <w:jc w:val="both"/>
      </w:pPr>
      <w:r w:rsidRPr="00DD2B1B">
        <w:t>Un</w:t>
      </w:r>
      <w:r w:rsidR="00CE3B0B" w:rsidRPr="00DD2B1B">
        <w:t xml:space="preserve">e application SaaS se veut </w:t>
      </w:r>
      <w:r w:rsidRPr="00DD2B1B">
        <w:t>protégé</w:t>
      </w:r>
      <w:r w:rsidR="00D6506D" w:rsidRPr="00DD2B1B">
        <w:t>e</w:t>
      </w:r>
      <w:r w:rsidRPr="00DD2B1B">
        <w:t xml:space="preserve">. Cependant tous les organismes n'ont pas besoin du même niveau de sécurité. Un contrat doit donc mentionner </w:t>
      </w:r>
      <w:r w:rsidR="00D6506D" w:rsidRPr="00DD2B1B">
        <w:t>l’étendu des tests</w:t>
      </w:r>
      <w:r w:rsidRPr="00DD2B1B">
        <w:t>. Il se peut, par exemple, que l'entreprise ne soit pas intéressée par un audit utilisant le Social engineering. De même, certaines phases comme la collecte d'informations dépendent directement du type d'audit réalisé</w:t>
      </w:r>
      <w:r w:rsidR="00D6506D" w:rsidRPr="00DD2B1B">
        <w:t>, ce qui nous amené à la procédure d’un audit de sécurité</w:t>
      </w:r>
      <w:r w:rsidRPr="00DD2B1B">
        <w:t>.</w:t>
      </w:r>
    </w:p>
    <w:p w14:paraId="28D53A70" w14:textId="77777777" w:rsidR="00C70B8C" w:rsidRPr="00DD2B1B" w:rsidRDefault="005C2333" w:rsidP="009C31D3">
      <w:pPr>
        <w:pStyle w:val="Heading7"/>
        <w:spacing w:line="360" w:lineRule="auto"/>
        <w:rPr>
          <w:i/>
          <w:iCs/>
        </w:rPr>
      </w:pPr>
      <w:r>
        <w:t>1</w:t>
      </w:r>
      <w:r w:rsidR="00C605F5" w:rsidRPr="00DD2B1B">
        <w:t xml:space="preserve">. </w:t>
      </w:r>
      <w:r w:rsidR="00C70B8C" w:rsidRPr="00DD2B1B">
        <w:t>Procédure de l’audit de sécurité</w:t>
      </w:r>
    </w:p>
    <w:p w14:paraId="172F9522" w14:textId="77777777" w:rsidR="00C70B8C" w:rsidRPr="00DD2B1B" w:rsidRDefault="00C70B8C" w:rsidP="009C31D3">
      <w:pPr>
        <w:pStyle w:val="NormalWeb"/>
        <w:spacing w:before="280" w:after="280" w:afterAutospacing="0" w:line="360" w:lineRule="auto"/>
        <w:jc w:val="both"/>
      </w:pPr>
      <w:r w:rsidRPr="00DD2B1B">
        <w:t xml:space="preserve">Cette partie peut se découpe en plusieurs étapes, </w:t>
      </w:r>
      <w:r w:rsidR="00242C0C" w:rsidRPr="00DD2B1B">
        <w:t>à</w:t>
      </w:r>
      <w:r w:rsidRPr="00DD2B1B">
        <w:t xml:space="preserve"> l’instar de :</w:t>
      </w:r>
    </w:p>
    <w:p w14:paraId="177906E8" w14:textId="77777777" w:rsidR="00C70B8C" w:rsidRPr="00DD2B1B" w:rsidRDefault="00C70B8C" w:rsidP="009C31D3">
      <w:pPr>
        <w:pStyle w:val="NormalWeb"/>
        <w:numPr>
          <w:ilvl w:val="0"/>
          <w:numId w:val="3"/>
        </w:numPr>
        <w:spacing w:before="280" w:afterAutospacing="0" w:line="360" w:lineRule="auto"/>
        <w:ind w:left="360"/>
        <w:jc w:val="both"/>
      </w:pPr>
      <w:r w:rsidRPr="00DD2B1B">
        <w:t xml:space="preserve">La prise de connaissance de manière extrêmement fine les attentes du client. Il convient de bien comprendre ses besoins et de les reformuler. Cette première étape est particulièrement importante dans la mesure où elle plante le contexte précis dans lequel l’audit va être mené : autant d’informations qui seront incluses dans le rapport d’audit afin d’en faciliter l’interprétation, même plusieurs années après sa réalisation. </w:t>
      </w:r>
    </w:p>
    <w:p w14:paraId="190AA5AF" w14:textId="77777777" w:rsidR="00C70B8C" w:rsidRPr="00DD2B1B" w:rsidRDefault="00C70B8C" w:rsidP="009C31D3">
      <w:pPr>
        <w:pStyle w:val="NormalWeb"/>
        <w:numPr>
          <w:ilvl w:val="0"/>
          <w:numId w:val="3"/>
        </w:numPr>
        <w:spacing w:before="280" w:after="280" w:afterAutospacing="0" w:line="360" w:lineRule="auto"/>
        <w:ind w:left="360"/>
        <w:jc w:val="both"/>
      </w:pPr>
      <w:r w:rsidRPr="00DD2B1B">
        <w:t>La lettre de mission, pour la procédure à venir avec deux objectifs principaux :</w:t>
      </w:r>
    </w:p>
    <w:p w14:paraId="4882F547" w14:textId="77777777" w:rsidR="00C70B8C" w:rsidRPr="00DD2B1B" w:rsidRDefault="00C70B8C" w:rsidP="009C31D3">
      <w:pPr>
        <w:pStyle w:val="NormalWeb"/>
        <w:numPr>
          <w:ilvl w:val="0"/>
          <w:numId w:val="5"/>
        </w:numPr>
        <w:spacing w:before="280" w:afterAutospacing="0" w:line="360" w:lineRule="auto"/>
        <w:jc w:val="both"/>
      </w:pPr>
      <w:r w:rsidRPr="00DD2B1B">
        <w:t>Elle est le contrat qui lie l’entreprise et l’auditeur ;</w:t>
      </w:r>
    </w:p>
    <w:p w14:paraId="6308824D" w14:textId="77777777" w:rsidR="00C70B8C" w:rsidRPr="00DD2B1B" w:rsidRDefault="00C70B8C" w:rsidP="009C31D3">
      <w:pPr>
        <w:pStyle w:val="NormalWeb"/>
        <w:numPr>
          <w:ilvl w:val="0"/>
          <w:numId w:val="5"/>
        </w:numPr>
        <w:spacing w:before="280" w:after="280" w:afterAutospacing="0" w:line="360" w:lineRule="auto"/>
        <w:jc w:val="both"/>
      </w:pPr>
      <w:r w:rsidRPr="00DD2B1B">
        <w:t>Elle permet d’informer les différentes personnes</w:t>
      </w:r>
      <w:r w:rsidRPr="00DD2B1B">
        <w:tab/>
        <w:t>impliquées de l’arrivée d’un audit dans l’entreprise, et auprès des salariés avec une légitimation de cet audit par la direction.</w:t>
      </w:r>
    </w:p>
    <w:p w14:paraId="587BB82F" w14:textId="77777777" w:rsidR="00C70B8C" w:rsidRPr="00DD2B1B" w:rsidRDefault="00C70B8C" w:rsidP="009C31D3">
      <w:pPr>
        <w:pStyle w:val="NormalWeb"/>
        <w:numPr>
          <w:ilvl w:val="0"/>
          <w:numId w:val="3"/>
        </w:numPr>
        <w:spacing w:before="280" w:afterAutospacing="0" w:line="360" w:lineRule="auto"/>
        <w:ind w:left="360"/>
        <w:jc w:val="both"/>
      </w:pPr>
      <w:r w:rsidRPr="00DD2B1B">
        <w:t xml:space="preserve">Le recueil de toutes les informations nécessaires pour préparer la mission. Il s’agit de récolter les éléments relatifs à la culture de l’entreprise, au contexte général toujours en </w:t>
      </w:r>
      <w:r w:rsidRPr="00DD2B1B">
        <w:lastRenderedPageBreak/>
        <w:t>corrélation avec le système d’information. Des rendez-nous sont donc organisés avec les personnes concernées.</w:t>
      </w:r>
    </w:p>
    <w:p w14:paraId="1D55D8B7" w14:textId="77777777" w:rsidR="00C70B8C" w:rsidRPr="00DD2B1B" w:rsidRDefault="00C70B8C" w:rsidP="009C31D3">
      <w:pPr>
        <w:pStyle w:val="NormalWeb"/>
        <w:numPr>
          <w:ilvl w:val="0"/>
          <w:numId w:val="3"/>
        </w:numPr>
        <w:spacing w:before="280" w:afterAutospacing="0" w:line="360" w:lineRule="auto"/>
        <w:ind w:left="360"/>
        <w:jc w:val="both"/>
      </w:pPr>
      <w:r w:rsidRPr="00DD2B1B">
        <w:t>La réalisation de la mission, l'audition du système d'information de l'entreprise peu commencé.</w:t>
      </w:r>
    </w:p>
    <w:p w14:paraId="01679EB4" w14:textId="77777777" w:rsidR="00C70B8C" w:rsidRPr="00DD2B1B" w:rsidRDefault="00C70B8C" w:rsidP="009C31D3">
      <w:pPr>
        <w:pStyle w:val="NormalWeb"/>
        <w:numPr>
          <w:ilvl w:val="0"/>
          <w:numId w:val="3"/>
        </w:numPr>
        <w:spacing w:before="280" w:after="280" w:afterAutospacing="0" w:line="360" w:lineRule="auto"/>
        <w:ind w:left="360"/>
        <w:jc w:val="both"/>
      </w:pPr>
      <w:r w:rsidRPr="00DD2B1B">
        <w:t>Une réunion de synthèse organisée entre l’auditeur et les personnes intéressées. Il s’agit de s’assurer ensemble que :</w:t>
      </w:r>
    </w:p>
    <w:p w14:paraId="7F401808" w14:textId="77777777" w:rsidR="00C70B8C" w:rsidRPr="00DD2B1B" w:rsidRDefault="00C70B8C" w:rsidP="009C31D3">
      <w:pPr>
        <w:pStyle w:val="NormalWeb"/>
        <w:numPr>
          <w:ilvl w:val="0"/>
          <w:numId w:val="6"/>
        </w:numPr>
        <w:spacing w:before="280" w:afterAutospacing="0" w:line="360" w:lineRule="auto"/>
        <w:jc w:val="both"/>
      </w:pPr>
      <w:r w:rsidRPr="00DD2B1B">
        <w:t>Les questions de l’auditeur ont été bien comprises ;</w:t>
      </w:r>
    </w:p>
    <w:p w14:paraId="58E6F766" w14:textId="77777777" w:rsidR="00C70B8C" w:rsidRPr="00DD2B1B" w:rsidRDefault="00C70B8C" w:rsidP="009C31D3">
      <w:pPr>
        <w:pStyle w:val="NormalWeb"/>
        <w:numPr>
          <w:ilvl w:val="0"/>
          <w:numId w:val="6"/>
        </w:numPr>
        <w:spacing w:before="280" w:after="280" w:afterAutospacing="0" w:line="360" w:lineRule="auto"/>
        <w:jc w:val="both"/>
      </w:pPr>
      <w:r w:rsidRPr="00DD2B1B">
        <w:t>Les réponses ont été bien interprétées.</w:t>
      </w:r>
    </w:p>
    <w:p w14:paraId="2FADD940" w14:textId="77777777" w:rsidR="00C70B8C" w:rsidRPr="00DD2B1B" w:rsidRDefault="00C70B8C" w:rsidP="009C31D3">
      <w:pPr>
        <w:pStyle w:val="NormalWeb"/>
        <w:spacing w:before="280" w:after="240" w:afterAutospacing="0" w:line="360" w:lineRule="auto"/>
        <w:ind w:firstLine="426"/>
        <w:jc w:val="both"/>
      </w:pPr>
      <w:r w:rsidRPr="00DD2B1B">
        <w:t>Le rapport est ensuite rédigé, de plusieurs manières (concis et plus complet), car il s’adresse en général à plusieurs types de publics. Celui-ci détaillé, expliquera les attentes de départ, le contexte, les limites, les faiblesses constatées, leur importance relative et les solutions. Il doit être clair et didactique. En aucun cas il ne doit être technique. Cependant il existe plusieurs techniques d’audit comme nous le verrons dans ce qui suit.</w:t>
      </w:r>
    </w:p>
    <w:p w14:paraId="3B7433E2" w14:textId="77777777" w:rsidR="00C70B8C" w:rsidRPr="00DD2B1B" w:rsidRDefault="00C70B8C" w:rsidP="00A320AC">
      <w:pPr>
        <w:pStyle w:val="Heading7"/>
        <w:numPr>
          <w:ilvl w:val="0"/>
          <w:numId w:val="14"/>
        </w:numPr>
        <w:spacing w:line="360" w:lineRule="auto"/>
        <w:jc w:val="center"/>
      </w:pPr>
      <w:r w:rsidRPr="00DD2B1B">
        <w:t>Les techniques d'audit de sécurité</w:t>
      </w:r>
    </w:p>
    <w:p w14:paraId="73F73173" w14:textId="77777777" w:rsidR="00C43DEA" w:rsidRPr="00DD2B1B" w:rsidRDefault="00CF7C85" w:rsidP="009C31D3">
      <w:pPr>
        <w:pStyle w:val="NormalWeb"/>
        <w:spacing w:line="360" w:lineRule="auto"/>
        <w:ind w:firstLine="426"/>
        <w:jc w:val="both"/>
      </w:pPr>
      <w:r w:rsidRPr="00DD2B1B">
        <w:t xml:space="preserve">Dans l’implémentation d’un audit de </w:t>
      </w:r>
      <w:r w:rsidR="00E1631F" w:rsidRPr="00DD2B1B">
        <w:t>sécurité</w:t>
      </w:r>
      <w:r w:rsidRPr="00DD2B1B">
        <w:t xml:space="preserve">, plusieurs modes se distinguent. Aussi nous avons les audits dit en mode « boite blanche », « boite grise » et « boite noire ». </w:t>
      </w:r>
    </w:p>
    <w:p w14:paraId="6D310C80" w14:textId="77777777" w:rsidR="0060564F" w:rsidRPr="00DD2B1B" w:rsidRDefault="00E52034" w:rsidP="009C31D3">
      <w:pPr>
        <w:pStyle w:val="NormalWeb"/>
        <w:spacing w:line="360" w:lineRule="auto"/>
        <w:ind w:firstLine="426"/>
        <w:jc w:val="center"/>
        <w:rPr>
          <w:b/>
          <w:bCs/>
        </w:rPr>
      </w:pPr>
      <w:r>
        <w:rPr>
          <w:b/>
          <w:bCs/>
        </w:rPr>
        <w:t>a</w:t>
      </w:r>
      <w:r w:rsidR="0060564F" w:rsidRPr="00DD2B1B">
        <w:rPr>
          <w:b/>
          <w:bCs/>
        </w:rPr>
        <w:t>. Audit en « boite blanche »</w:t>
      </w:r>
    </w:p>
    <w:p w14:paraId="0DB970EE" w14:textId="77777777" w:rsidR="0060564F" w:rsidRPr="00DD2B1B" w:rsidRDefault="0060564F" w:rsidP="009C31D3">
      <w:pPr>
        <w:spacing w:line="360" w:lineRule="auto"/>
        <w:ind w:firstLine="416"/>
      </w:pPr>
      <w:r w:rsidRPr="00DD2B1B">
        <w:t>Ce type de test nécessite des connaissances importantes sur la structure interne et l’implantation des systèmes à tester. En plus des spécifications fonctionnelles et d’une description à haut niveau du système, on doit également connaître l’architecture complète, les divers schémas, le code source et toute information nécessaire à la compréhension du système. Le test complet permet de déterminer, avec certitude, si les mécanismes de sécurité en place sont fonctionnels ainsi que de s'assurer qu’aucune erreur évidente n’est présente, que la mesure de sécurité s’exécute comme il se doit, sur une base continue et cohérente, et qu’il existe un soutien pour l’amélioration continue de l’efficacité de la mesure.</w:t>
      </w:r>
    </w:p>
    <w:p w14:paraId="1E2E19A1" w14:textId="77777777" w:rsidR="0060564F" w:rsidRPr="00DD2B1B" w:rsidRDefault="001A11D1" w:rsidP="009C31D3">
      <w:pPr>
        <w:pStyle w:val="NormalWeb"/>
        <w:spacing w:line="360" w:lineRule="auto"/>
        <w:ind w:firstLine="426"/>
        <w:jc w:val="center"/>
        <w:rPr>
          <w:b/>
          <w:bCs/>
        </w:rPr>
      </w:pPr>
      <w:r>
        <w:rPr>
          <w:b/>
          <w:bCs/>
        </w:rPr>
        <w:t>b</w:t>
      </w:r>
      <w:r w:rsidR="0060564F" w:rsidRPr="00DD2B1B">
        <w:rPr>
          <w:b/>
          <w:bCs/>
        </w:rPr>
        <w:t>. Audit en « boite noire »</w:t>
      </w:r>
    </w:p>
    <w:p w14:paraId="6999EDAF" w14:textId="77777777" w:rsidR="005561F9" w:rsidRPr="00DD2B1B" w:rsidRDefault="0060564F" w:rsidP="009C31D3">
      <w:pPr>
        <w:pStyle w:val="NormalWeb"/>
        <w:spacing w:line="360" w:lineRule="auto"/>
        <w:ind w:firstLine="426"/>
        <w:jc w:val="both"/>
      </w:pPr>
      <w:r w:rsidRPr="00DD2B1B">
        <w:lastRenderedPageBreak/>
        <w:t>Ce type d’audit ne nécessite aucune connaissance sur la structure interne et l’implantation des systèmes à tester. Une description du système à haut niveau ainsi qu’une connaissance de base des spécifications fonctionnelles sont suffisantes pour ce type de test. Le test de base permet de déterminer si les mécanismes de sécurité en place sont fonctionnels et de s'assurer qu’aucune erreur évidente n’est présente.</w:t>
      </w:r>
    </w:p>
    <w:p w14:paraId="51403541" w14:textId="77777777" w:rsidR="005561F9" w:rsidRPr="00DD2B1B" w:rsidRDefault="00C4099E" w:rsidP="009C31D3">
      <w:pPr>
        <w:pStyle w:val="NormalWeb"/>
        <w:spacing w:line="360" w:lineRule="auto"/>
        <w:ind w:firstLine="426"/>
        <w:jc w:val="center"/>
        <w:rPr>
          <w:b/>
          <w:bCs/>
        </w:rPr>
      </w:pPr>
      <w:r>
        <w:rPr>
          <w:b/>
          <w:bCs/>
        </w:rPr>
        <w:t>c</w:t>
      </w:r>
      <w:r w:rsidR="005561F9" w:rsidRPr="00DD2B1B">
        <w:rPr>
          <w:b/>
          <w:bCs/>
        </w:rPr>
        <w:t>. Audit en « boite grise »</w:t>
      </w:r>
    </w:p>
    <w:p w14:paraId="2747E0EC" w14:textId="77777777" w:rsidR="005561F9" w:rsidRPr="00DD2B1B" w:rsidRDefault="005561F9" w:rsidP="009C31D3">
      <w:pPr>
        <w:pStyle w:val="NormalWeb"/>
        <w:spacing w:line="360" w:lineRule="auto"/>
        <w:ind w:firstLine="426"/>
        <w:jc w:val="both"/>
        <w:rPr>
          <w:kern w:val="2"/>
        </w:rPr>
      </w:pPr>
      <w:r w:rsidRPr="00DD2B1B">
        <w:rPr>
          <w:kern w:val="2"/>
        </w:rPr>
        <w:t>L’accès de base représente un accès à un système, avec une identité, mais avec peu de privilèges. Exemple, la rigueur des sessions ou la confidentialité de l'information d’un membre connecté pourraient être testées avec ce niveau d’accès.</w:t>
      </w:r>
    </w:p>
    <w:p w14:paraId="0B8C7D34" w14:textId="77777777" w:rsidR="007D514D" w:rsidRDefault="00F756D6" w:rsidP="009C31D3">
      <w:pPr>
        <w:pStyle w:val="NormalWeb"/>
        <w:spacing w:line="360" w:lineRule="auto"/>
        <w:ind w:firstLine="426"/>
        <w:jc w:val="both"/>
        <w:rPr>
          <w:kern w:val="2"/>
        </w:rPr>
      </w:pPr>
      <w:r w:rsidRPr="00DD2B1B">
        <w:rPr>
          <w:kern w:val="2"/>
        </w:rPr>
        <w:t xml:space="preserve">Et sur la base de </w:t>
      </w:r>
      <w:r w:rsidR="00351A55" w:rsidRPr="00DD2B1B">
        <w:rPr>
          <w:kern w:val="2"/>
        </w:rPr>
        <w:t>ces différents modes</w:t>
      </w:r>
      <w:r w:rsidRPr="00DD2B1B">
        <w:rPr>
          <w:kern w:val="2"/>
        </w:rPr>
        <w:t>, nous pouvons présenter de manière comparative les différents types d’audit</w:t>
      </w:r>
      <w:r w:rsidR="007472AF" w:rsidRPr="00DD2B1B">
        <w:rPr>
          <w:kern w:val="2"/>
        </w:rPr>
        <w:t xml:space="preserve"> dans le tableau ci-après</w:t>
      </w:r>
      <w:r w:rsidRPr="00DD2B1B">
        <w:rPr>
          <w:kern w:val="2"/>
        </w:rPr>
        <w:t xml:space="preserve">. </w:t>
      </w:r>
    </w:p>
    <w:p w14:paraId="27ABE199" w14:textId="77777777" w:rsidR="00121EF8" w:rsidRPr="0058021B" w:rsidRDefault="00121EF8" w:rsidP="009C31D3">
      <w:pPr>
        <w:pStyle w:val="Heading8"/>
        <w:spacing w:line="360" w:lineRule="auto"/>
        <w:jc w:val="center"/>
        <w:rPr>
          <w:rFonts w:ascii="Times New Roman" w:hAnsi="Times New Roman" w:cs="Times New Roman"/>
          <w:i/>
          <w:iCs/>
          <w:sz w:val="24"/>
          <w:szCs w:val="24"/>
        </w:rPr>
      </w:pPr>
      <w:r w:rsidRPr="0058021B">
        <w:rPr>
          <w:rFonts w:ascii="Times New Roman" w:hAnsi="Times New Roman" w:cs="Times New Roman"/>
          <w:i/>
          <w:iCs/>
          <w:sz w:val="24"/>
          <w:szCs w:val="24"/>
        </w:rPr>
        <w:t>T</w:t>
      </w:r>
      <w:r w:rsidR="00731E57" w:rsidRPr="0058021B">
        <w:rPr>
          <w:rFonts w:ascii="Times New Roman" w:hAnsi="Times New Roman" w:cs="Times New Roman"/>
          <w:i/>
          <w:iCs/>
          <w:sz w:val="24"/>
          <w:szCs w:val="24"/>
        </w:rPr>
        <w:t>ableau</w:t>
      </w:r>
      <w:r w:rsidR="00CD2016">
        <w:rPr>
          <w:rFonts w:ascii="Times New Roman" w:hAnsi="Times New Roman" w:cs="Times New Roman"/>
          <w:i/>
          <w:iCs/>
          <w:sz w:val="24"/>
          <w:szCs w:val="24"/>
        </w:rPr>
        <w:t xml:space="preserve"> 1 .</w:t>
      </w:r>
      <w:proofErr w:type="gramStart"/>
      <w:r w:rsidR="00CD2016">
        <w:rPr>
          <w:rFonts w:ascii="Times New Roman" w:hAnsi="Times New Roman" w:cs="Times New Roman"/>
          <w:i/>
          <w:iCs/>
          <w:sz w:val="24"/>
          <w:szCs w:val="24"/>
        </w:rPr>
        <w:t>1</w:t>
      </w:r>
      <w:r w:rsidR="00731E57" w:rsidRPr="0058021B">
        <w:rPr>
          <w:rFonts w:ascii="Times New Roman" w:hAnsi="Times New Roman" w:cs="Times New Roman"/>
          <w:i/>
          <w:iCs/>
          <w:sz w:val="24"/>
          <w:szCs w:val="24"/>
        </w:rPr>
        <w:t>:</w:t>
      </w:r>
      <w:proofErr w:type="gramEnd"/>
      <w:r w:rsidR="00731E57" w:rsidRPr="0058021B">
        <w:rPr>
          <w:rFonts w:ascii="Times New Roman" w:hAnsi="Times New Roman" w:cs="Times New Roman"/>
          <w:i/>
          <w:iCs/>
          <w:sz w:val="24"/>
          <w:szCs w:val="24"/>
        </w:rPr>
        <w:t xml:space="preserve"> Tableau comparatif des types d’audit</w:t>
      </w:r>
    </w:p>
    <w:tbl>
      <w:tblPr>
        <w:tblStyle w:val="TableGrid0"/>
        <w:tblW w:w="10910" w:type="dxa"/>
        <w:jc w:val="center"/>
        <w:tblLook w:val="04A0" w:firstRow="1" w:lastRow="0" w:firstColumn="1" w:lastColumn="0" w:noHBand="0" w:noVBand="1"/>
      </w:tblPr>
      <w:tblGrid>
        <w:gridCol w:w="2127"/>
        <w:gridCol w:w="2688"/>
        <w:gridCol w:w="1984"/>
        <w:gridCol w:w="1843"/>
        <w:gridCol w:w="2268"/>
      </w:tblGrid>
      <w:tr w:rsidR="00121EF8" w:rsidRPr="00DD2B1B" w14:paraId="50B9270A" w14:textId="77777777" w:rsidTr="0073771B">
        <w:trPr>
          <w:jc w:val="center"/>
        </w:trPr>
        <w:tc>
          <w:tcPr>
            <w:tcW w:w="2127" w:type="dxa"/>
          </w:tcPr>
          <w:p w14:paraId="07FA7CC8" w14:textId="77777777" w:rsidR="00CC2656" w:rsidRPr="00DD2B1B" w:rsidRDefault="00CC2656" w:rsidP="009C31D3">
            <w:pPr>
              <w:pStyle w:val="NormalWeb"/>
              <w:spacing w:line="360" w:lineRule="auto"/>
              <w:jc w:val="center"/>
              <w:rPr>
                <w:b/>
                <w:bCs/>
              </w:rPr>
            </w:pPr>
          </w:p>
        </w:tc>
        <w:tc>
          <w:tcPr>
            <w:tcW w:w="2688" w:type="dxa"/>
          </w:tcPr>
          <w:p w14:paraId="2F91C219" w14:textId="77777777" w:rsidR="00CC2656" w:rsidRPr="00DD2B1B" w:rsidRDefault="00CC2656" w:rsidP="009C31D3">
            <w:pPr>
              <w:pStyle w:val="NormalWeb"/>
              <w:spacing w:line="360" w:lineRule="auto"/>
              <w:jc w:val="center"/>
              <w:rPr>
                <w:b/>
                <w:bCs/>
              </w:rPr>
            </w:pPr>
            <w:r w:rsidRPr="00DD2B1B">
              <w:rPr>
                <w:b/>
                <w:bCs/>
              </w:rPr>
              <w:t>Audit site Web</w:t>
            </w:r>
          </w:p>
          <w:p w14:paraId="05D010D4" w14:textId="77777777" w:rsidR="00CC2656" w:rsidRPr="00DD2B1B" w:rsidRDefault="00CC2656" w:rsidP="009C31D3">
            <w:pPr>
              <w:pStyle w:val="NormalWeb"/>
              <w:spacing w:line="360" w:lineRule="auto"/>
              <w:jc w:val="center"/>
              <w:rPr>
                <w:b/>
                <w:bCs/>
              </w:rPr>
            </w:pPr>
            <w:r w:rsidRPr="00DD2B1B">
              <w:rPr>
                <w:b/>
                <w:bCs/>
              </w:rPr>
              <w:t>Sécurité site Internet</w:t>
            </w:r>
          </w:p>
        </w:tc>
        <w:tc>
          <w:tcPr>
            <w:tcW w:w="1984" w:type="dxa"/>
          </w:tcPr>
          <w:p w14:paraId="1A223D08" w14:textId="77777777" w:rsidR="00CC2656" w:rsidRPr="00DD2B1B" w:rsidRDefault="00CC2656" w:rsidP="009C31D3">
            <w:pPr>
              <w:pStyle w:val="NormalWeb"/>
              <w:spacing w:line="360" w:lineRule="auto"/>
              <w:jc w:val="center"/>
              <w:rPr>
                <w:b/>
                <w:bCs/>
              </w:rPr>
            </w:pPr>
            <w:r w:rsidRPr="00DD2B1B">
              <w:rPr>
                <w:b/>
                <w:bCs/>
              </w:rPr>
              <w:t>Test d'Intrusion Simulation d'attaque pirate</w:t>
            </w:r>
          </w:p>
        </w:tc>
        <w:tc>
          <w:tcPr>
            <w:tcW w:w="1843" w:type="dxa"/>
          </w:tcPr>
          <w:p w14:paraId="2E8C0F3C" w14:textId="77777777" w:rsidR="00CC2656" w:rsidRPr="00DD2B1B" w:rsidRDefault="00CC2656" w:rsidP="009C31D3">
            <w:pPr>
              <w:pStyle w:val="NormalWeb"/>
              <w:spacing w:line="360" w:lineRule="auto"/>
              <w:jc w:val="center"/>
              <w:rPr>
                <w:b/>
                <w:bCs/>
              </w:rPr>
            </w:pPr>
            <w:r w:rsidRPr="00DD2B1B">
              <w:rPr>
                <w:b/>
                <w:bCs/>
              </w:rPr>
              <w:t>Audit de code applicatif et analyse d'applications</w:t>
            </w:r>
          </w:p>
        </w:tc>
        <w:tc>
          <w:tcPr>
            <w:tcW w:w="2268" w:type="dxa"/>
          </w:tcPr>
          <w:p w14:paraId="4E313488" w14:textId="77777777" w:rsidR="00CC2656" w:rsidRPr="00DD2B1B" w:rsidRDefault="00CC2656" w:rsidP="009C31D3">
            <w:pPr>
              <w:pStyle w:val="NormalWeb"/>
              <w:spacing w:line="360" w:lineRule="auto"/>
              <w:jc w:val="center"/>
              <w:rPr>
                <w:b/>
                <w:bCs/>
              </w:rPr>
            </w:pPr>
            <w:r w:rsidRPr="00DD2B1B">
              <w:rPr>
                <w:b/>
                <w:bCs/>
              </w:rPr>
              <w:t>Audit Sécurité d'Infrastructures et Systèmes</w:t>
            </w:r>
          </w:p>
        </w:tc>
      </w:tr>
      <w:tr w:rsidR="00121EF8" w:rsidRPr="00DD2B1B" w14:paraId="67735576" w14:textId="77777777" w:rsidTr="0073771B">
        <w:trPr>
          <w:jc w:val="center"/>
        </w:trPr>
        <w:tc>
          <w:tcPr>
            <w:tcW w:w="2127" w:type="dxa"/>
          </w:tcPr>
          <w:p w14:paraId="6A1B781B" w14:textId="77777777" w:rsidR="00CC2656" w:rsidRPr="00DD2B1B" w:rsidRDefault="00CC2656" w:rsidP="009C31D3">
            <w:pPr>
              <w:pStyle w:val="NormalWeb"/>
              <w:spacing w:line="360" w:lineRule="auto"/>
              <w:jc w:val="center"/>
              <w:rPr>
                <w:b/>
                <w:bCs/>
              </w:rPr>
            </w:pPr>
            <w:r w:rsidRPr="00DD2B1B">
              <w:rPr>
                <w:b/>
                <w:bCs/>
              </w:rPr>
              <w:t>Objectif principal</w:t>
            </w:r>
          </w:p>
        </w:tc>
        <w:tc>
          <w:tcPr>
            <w:tcW w:w="2688" w:type="dxa"/>
          </w:tcPr>
          <w:p w14:paraId="3ADB9CF8" w14:textId="77777777" w:rsidR="00CC2656" w:rsidRPr="00DD2B1B" w:rsidRDefault="005F3BB0" w:rsidP="009C31D3">
            <w:pPr>
              <w:pStyle w:val="NormalWeb"/>
              <w:spacing w:line="360" w:lineRule="auto"/>
            </w:pPr>
            <w:r w:rsidRPr="00DD2B1B">
              <w:t>Recherche, identification et analyse et correction des failles et vulnérabilités latentes sur les sites Web Internet.</w:t>
            </w:r>
          </w:p>
        </w:tc>
        <w:tc>
          <w:tcPr>
            <w:tcW w:w="1984" w:type="dxa"/>
          </w:tcPr>
          <w:p w14:paraId="1621A4EC" w14:textId="77777777" w:rsidR="00CC2656" w:rsidRPr="00DD2B1B" w:rsidRDefault="00BC454B" w:rsidP="009C31D3">
            <w:pPr>
              <w:pStyle w:val="NormalWeb"/>
              <w:spacing w:line="360" w:lineRule="auto"/>
            </w:pPr>
            <w:r w:rsidRPr="00DD2B1B">
              <w:t>Détection ex exploitation de vulnérabilités. Tentative d'intrusion dans le SI. Déterminer les axes d'attaques existants sur l'organisation.</w:t>
            </w:r>
          </w:p>
        </w:tc>
        <w:tc>
          <w:tcPr>
            <w:tcW w:w="1843" w:type="dxa"/>
          </w:tcPr>
          <w:p w14:paraId="23C0A882" w14:textId="77777777" w:rsidR="00CC2656" w:rsidRPr="00DD2B1B" w:rsidRDefault="009B2128" w:rsidP="009C31D3">
            <w:pPr>
              <w:pStyle w:val="NormalWeb"/>
              <w:spacing w:line="360" w:lineRule="auto"/>
            </w:pPr>
            <w:r w:rsidRPr="00DD2B1B">
              <w:t>T</w:t>
            </w:r>
            <w:r w:rsidR="000D34CA" w:rsidRPr="00DD2B1B">
              <w:t>ester la sécurité d'une application. Recherche de bug</w:t>
            </w:r>
            <w:r w:rsidR="00121EF8" w:rsidRPr="00DD2B1B">
              <w:t xml:space="preserve"> </w:t>
            </w:r>
            <w:r w:rsidR="000D34CA" w:rsidRPr="00DD2B1B">
              <w:t>/</w:t>
            </w:r>
            <w:r w:rsidR="00121EF8" w:rsidRPr="00DD2B1B">
              <w:t xml:space="preserve"> </w:t>
            </w:r>
            <w:r w:rsidR="000D34CA" w:rsidRPr="00DD2B1B">
              <w:t>failles compromettant la sécurité.</w:t>
            </w:r>
          </w:p>
        </w:tc>
        <w:tc>
          <w:tcPr>
            <w:tcW w:w="2268" w:type="dxa"/>
          </w:tcPr>
          <w:p w14:paraId="310D549A" w14:textId="77777777" w:rsidR="00CC2656" w:rsidRPr="00DD2B1B" w:rsidRDefault="009B2128" w:rsidP="009C31D3">
            <w:pPr>
              <w:pStyle w:val="NormalWeb"/>
              <w:spacing w:line="360" w:lineRule="auto"/>
            </w:pPr>
            <w:r w:rsidRPr="00DD2B1B">
              <w:t>Identifier les failles et vulnérabilités dans le SI au sein de l'organisation. Validation technique (paramétrage) des éléments du SI.</w:t>
            </w:r>
          </w:p>
        </w:tc>
      </w:tr>
      <w:tr w:rsidR="00121EF8" w:rsidRPr="00DD2B1B" w14:paraId="1F55BA7E" w14:textId="77777777" w:rsidTr="0073771B">
        <w:trPr>
          <w:jc w:val="center"/>
        </w:trPr>
        <w:tc>
          <w:tcPr>
            <w:tcW w:w="2127" w:type="dxa"/>
          </w:tcPr>
          <w:p w14:paraId="4EA26E93" w14:textId="77777777" w:rsidR="00CC2656" w:rsidRPr="00DD2B1B" w:rsidRDefault="000531EC" w:rsidP="009C31D3">
            <w:pPr>
              <w:pStyle w:val="NormalWeb"/>
              <w:spacing w:line="360" w:lineRule="auto"/>
              <w:jc w:val="center"/>
              <w:rPr>
                <w:b/>
                <w:bCs/>
              </w:rPr>
            </w:pPr>
            <w:r w:rsidRPr="00DD2B1B">
              <w:rPr>
                <w:b/>
                <w:bCs/>
              </w:rPr>
              <w:t>Résultats</w:t>
            </w:r>
            <w:r w:rsidR="006F5018" w:rsidRPr="00DD2B1B">
              <w:rPr>
                <w:b/>
                <w:bCs/>
              </w:rPr>
              <w:t xml:space="preserve"> </w:t>
            </w:r>
            <w:r w:rsidRPr="00DD2B1B">
              <w:rPr>
                <w:b/>
                <w:bCs/>
              </w:rPr>
              <w:t>attendus</w:t>
            </w:r>
          </w:p>
        </w:tc>
        <w:tc>
          <w:tcPr>
            <w:tcW w:w="2688" w:type="dxa"/>
          </w:tcPr>
          <w:p w14:paraId="4878EE05" w14:textId="77777777" w:rsidR="00CC2656" w:rsidRPr="00DD2B1B" w:rsidRDefault="003365B8" w:rsidP="009C31D3">
            <w:pPr>
              <w:pStyle w:val="NormalWeb"/>
              <w:spacing w:line="360" w:lineRule="auto"/>
            </w:pPr>
            <w:r w:rsidRPr="00DD2B1B">
              <w:t xml:space="preserve">Liste priorisée des vulnérabilités identifiées. </w:t>
            </w:r>
            <w:r w:rsidRPr="00DD2B1B">
              <w:lastRenderedPageBreak/>
              <w:t>Application de correctifs et contre-mesures. Augmentation du niveau de sécurité Web.</w:t>
            </w:r>
          </w:p>
        </w:tc>
        <w:tc>
          <w:tcPr>
            <w:tcW w:w="1984" w:type="dxa"/>
          </w:tcPr>
          <w:p w14:paraId="62500FE1" w14:textId="77777777" w:rsidR="00CC2656" w:rsidRPr="00DD2B1B" w:rsidRDefault="00BC454B" w:rsidP="009C31D3">
            <w:pPr>
              <w:pStyle w:val="NormalWeb"/>
              <w:spacing w:line="360" w:lineRule="auto"/>
            </w:pPr>
            <w:r w:rsidRPr="00DD2B1B">
              <w:lastRenderedPageBreak/>
              <w:t xml:space="preserve">Identifier les points de fragilité </w:t>
            </w:r>
            <w:r w:rsidRPr="00DD2B1B">
              <w:lastRenderedPageBreak/>
              <w:t>du SI. Impact réel d'une attaque sur le SI de l'organisation.</w:t>
            </w:r>
          </w:p>
        </w:tc>
        <w:tc>
          <w:tcPr>
            <w:tcW w:w="1843" w:type="dxa"/>
          </w:tcPr>
          <w:p w14:paraId="347E1151" w14:textId="77777777" w:rsidR="00CC2656" w:rsidRPr="00DD2B1B" w:rsidRDefault="0043529C" w:rsidP="009C31D3">
            <w:pPr>
              <w:pStyle w:val="NormalWeb"/>
              <w:spacing w:line="360" w:lineRule="auto"/>
            </w:pPr>
            <w:r w:rsidRPr="00DD2B1B">
              <w:lastRenderedPageBreak/>
              <w:t xml:space="preserve">Validation de l'étanchéité </w:t>
            </w:r>
            <w:r w:rsidRPr="00DD2B1B">
              <w:lastRenderedPageBreak/>
              <w:t>d'une application à des attaques possibles.</w:t>
            </w:r>
          </w:p>
        </w:tc>
        <w:tc>
          <w:tcPr>
            <w:tcW w:w="2268" w:type="dxa"/>
          </w:tcPr>
          <w:p w14:paraId="636B1D73" w14:textId="77777777" w:rsidR="00CC2656" w:rsidRPr="00DD2B1B" w:rsidRDefault="007D23BB" w:rsidP="009C31D3">
            <w:pPr>
              <w:pStyle w:val="NormalWeb"/>
              <w:spacing w:line="360" w:lineRule="auto"/>
            </w:pPr>
            <w:r w:rsidRPr="00DD2B1B">
              <w:lastRenderedPageBreak/>
              <w:t xml:space="preserve">Optimisation du niveau de sécurité </w:t>
            </w:r>
            <w:r w:rsidRPr="00DD2B1B">
              <w:lastRenderedPageBreak/>
              <w:t>interne à l'entreprise (sécurise des postes, serveurs, annuaires d'entreprise, configuration réseaux, PABX, etc.)</w:t>
            </w:r>
          </w:p>
        </w:tc>
      </w:tr>
      <w:tr w:rsidR="00121EF8" w:rsidRPr="00DD2B1B" w14:paraId="61C9B8AD" w14:textId="77777777" w:rsidTr="0073771B">
        <w:trPr>
          <w:trHeight w:val="2547"/>
          <w:jc w:val="center"/>
        </w:trPr>
        <w:tc>
          <w:tcPr>
            <w:tcW w:w="2127" w:type="dxa"/>
          </w:tcPr>
          <w:p w14:paraId="36E034F6" w14:textId="77777777" w:rsidR="00CC2656" w:rsidRPr="00DD2B1B" w:rsidRDefault="000531EC" w:rsidP="009C31D3">
            <w:pPr>
              <w:pStyle w:val="NormalWeb"/>
              <w:spacing w:line="360" w:lineRule="auto"/>
              <w:jc w:val="center"/>
              <w:rPr>
                <w:b/>
                <w:bCs/>
              </w:rPr>
            </w:pPr>
            <w:r w:rsidRPr="00DD2B1B">
              <w:rPr>
                <w:b/>
                <w:bCs/>
              </w:rPr>
              <w:lastRenderedPageBreak/>
              <w:t>Déroulement</w:t>
            </w:r>
            <w:r w:rsidR="00C8396F" w:rsidRPr="00DD2B1B">
              <w:rPr>
                <w:b/>
                <w:bCs/>
              </w:rPr>
              <w:t xml:space="preserve"> de l’intervention</w:t>
            </w:r>
          </w:p>
        </w:tc>
        <w:tc>
          <w:tcPr>
            <w:tcW w:w="2688" w:type="dxa"/>
          </w:tcPr>
          <w:p w14:paraId="525C9C41" w14:textId="77777777" w:rsidR="00CC2656" w:rsidRPr="00DD2B1B" w:rsidRDefault="003365B8" w:rsidP="009C31D3">
            <w:pPr>
              <w:pStyle w:val="NormalWeb"/>
              <w:spacing w:line="360" w:lineRule="auto"/>
            </w:pPr>
            <w:r w:rsidRPr="00DD2B1B">
              <w:t>Expertise effectuée à distance</w:t>
            </w:r>
          </w:p>
        </w:tc>
        <w:tc>
          <w:tcPr>
            <w:tcW w:w="1984" w:type="dxa"/>
          </w:tcPr>
          <w:p w14:paraId="45E3501D" w14:textId="77777777" w:rsidR="00BC454B" w:rsidRPr="00DD2B1B" w:rsidRDefault="00BC454B" w:rsidP="009C31D3">
            <w:pPr>
              <w:pStyle w:val="NormalWeb"/>
              <w:spacing w:line="360" w:lineRule="auto"/>
            </w:pPr>
            <w:r w:rsidRPr="00DD2B1B">
              <w:t xml:space="preserve">A </w:t>
            </w:r>
            <w:r w:rsidR="000531EC" w:rsidRPr="00DD2B1B">
              <w:t>distance :</w:t>
            </w:r>
            <w:r w:rsidRPr="00DD2B1B">
              <w:t xml:space="preserve"> </w:t>
            </w:r>
            <w:proofErr w:type="spellStart"/>
            <w:r w:rsidRPr="00DD2B1B">
              <w:t>BlackBox</w:t>
            </w:r>
            <w:proofErr w:type="spellEnd"/>
            <w:r w:rsidRPr="00DD2B1B">
              <w:t xml:space="preserve"> (test d'intrusion en aveugle)</w:t>
            </w:r>
          </w:p>
          <w:p w14:paraId="3C8554F5" w14:textId="77777777" w:rsidR="00CC2656" w:rsidRPr="00DD2B1B" w:rsidRDefault="00BC454B" w:rsidP="009C31D3">
            <w:pPr>
              <w:pStyle w:val="NormalWeb"/>
              <w:spacing w:line="360" w:lineRule="auto"/>
            </w:pPr>
            <w:r w:rsidRPr="00DD2B1B">
              <w:t xml:space="preserve">Sur </w:t>
            </w:r>
            <w:r w:rsidR="00BB58EC" w:rsidRPr="00DD2B1B">
              <w:t>site :</w:t>
            </w:r>
            <w:r w:rsidRPr="00DD2B1B">
              <w:t xml:space="preserve"> </w:t>
            </w:r>
            <w:proofErr w:type="spellStart"/>
            <w:r w:rsidRPr="00DD2B1B">
              <w:t>Greybox</w:t>
            </w:r>
            <w:proofErr w:type="spellEnd"/>
            <w:r w:rsidRPr="00DD2B1B">
              <w:t xml:space="preserve"> (périmètre), </w:t>
            </w:r>
            <w:proofErr w:type="spellStart"/>
            <w:r w:rsidRPr="00DD2B1B">
              <w:t>Whitebox</w:t>
            </w:r>
            <w:proofErr w:type="spellEnd"/>
            <w:r w:rsidRPr="00DD2B1B">
              <w:t xml:space="preserve"> (cible précise dans le SI)</w:t>
            </w:r>
          </w:p>
        </w:tc>
        <w:tc>
          <w:tcPr>
            <w:tcW w:w="1843" w:type="dxa"/>
          </w:tcPr>
          <w:p w14:paraId="62190E79" w14:textId="77777777" w:rsidR="00CC2656" w:rsidRPr="00DD2B1B" w:rsidRDefault="00FE01B4" w:rsidP="009C31D3">
            <w:pPr>
              <w:pStyle w:val="NormalWeb"/>
              <w:spacing w:line="360" w:lineRule="auto"/>
            </w:pPr>
            <w:r w:rsidRPr="00DD2B1B">
              <w:t xml:space="preserve">A distance (code source, utilisation de </w:t>
            </w:r>
            <w:proofErr w:type="spellStart"/>
            <w:r w:rsidRPr="00DD2B1B">
              <w:t>VMs</w:t>
            </w:r>
            <w:proofErr w:type="spellEnd"/>
            <w:r w:rsidRPr="00DD2B1B">
              <w:t>) ou sur site in vivo.</w:t>
            </w:r>
          </w:p>
          <w:p w14:paraId="764D1F21" w14:textId="77777777" w:rsidR="000243EF" w:rsidRPr="00DD2B1B" w:rsidRDefault="000243EF" w:rsidP="009C31D3">
            <w:pPr>
              <w:pStyle w:val="NormalWeb"/>
              <w:spacing w:line="360" w:lineRule="auto"/>
            </w:pPr>
          </w:p>
          <w:p w14:paraId="07B039C4" w14:textId="77777777" w:rsidR="000243EF" w:rsidRPr="00DD2B1B" w:rsidRDefault="000243EF" w:rsidP="009C31D3">
            <w:pPr>
              <w:pStyle w:val="NormalWeb"/>
              <w:spacing w:line="360" w:lineRule="auto"/>
            </w:pPr>
          </w:p>
        </w:tc>
        <w:tc>
          <w:tcPr>
            <w:tcW w:w="2268" w:type="dxa"/>
          </w:tcPr>
          <w:p w14:paraId="0EA4C296" w14:textId="77777777" w:rsidR="00CC2656" w:rsidRPr="00DD2B1B" w:rsidRDefault="007D23BB" w:rsidP="009C31D3">
            <w:pPr>
              <w:pStyle w:val="NormalWeb"/>
              <w:spacing w:line="360" w:lineRule="auto"/>
            </w:pPr>
            <w:r w:rsidRPr="00DD2B1B">
              <w:t>Audit technique réalisé sur site</w:t>
            </w:r>
          </w:p>
        </w:tc>
      </w:tr>
      <w:tr w:rsidR="00121EF8" w:rsidRPr="00DD2B1B" w14:paraId="2BE951E9" w14:textId="77777777" w:rsidTr="0073771B">
        <w:trPr>
          <w:jc w:val="center"/>
        </w:trPr>
        <w:tc>
          <w:tcPr>
            <w:tcW w:w="2127" w:type="dxa"/>
          </w:tcPr>
          <w:p w14:paraId="12BEA9EE" w14:textId="77777777" w:rsidR="00CC2656" w:rsidRPr="00DD2B1B" w:rsidRDefault="00795F50" w:rsidP="009C31D3">
            <w:pPr>
              <w:pStyle w:val="NormalWeb"/>
              <w:spacing w:line="360" w:lineRule="auto"/>
              <w:jc w:val="center"/>
              <w:rPr>
                <w:b/>
                <w:bCs/>
              </w:rPr>
            </w:pPr>
            <w:r w:rsidRPr="00DD2B1B">
              <w:rPr>
                <w:b/>
                <w:bCs/>
              </w:rPr>
              <w:t xml:space="preserve">Exemple de </w:t>
            </w:r>
            <w:proofErr w:type="spellStart"/>
            <w:r w:rsidRPr="00DD2B1B">
              <w:rPr>
                <w:b/>
                <w:bCs/>
              </w:rPr>
              <w:t>resultat</w:t>
            </w:r>
            <w:proofErr w:type="spellEnd"/>
          </w:p>
        </w:tc>
        <w:tc>
          <w:tcPr>
            <w:tcW w:w="2688" w:type="dxa"/>
          </w:tcPr>
          <w:p w14:paraId="3789C436" w14:textId="77777777" w:rsidR="00CC2656" w:rsidRPr="00DD2B1B" w:rsidRDefault="003365B8" w:rsidP="009C31D3">
            <w:pPr>
              <w:pStyle w:val="NormalWeb"/>
              <w:spacing w:line="360" w:lineRule="auto"/>
            </w:pPr>
            <w:r w:rsidRPr="00DD2B1B">
              <w:t xml:space="preserve">Audit sécurité de Site Web d'entreprise. Sécurisation d'Extranet ou site </w:t>
            </w:r>
            <w:proofErr w:type="spellStart"/>
            <w:r w:rsidRPr="00DD2B1B">
              <w:t>eCommerce</w:t>
            </w:r>
            <w:proofErr w:type="spellEnd"/>
            <w:r w:rsidRPr="00DD2B1B">
              <w:t xml:space="preserve"> marchand. Vérification sécurité avant mise en production d'un nouveau site.</w:t>
            </w:r>
          </w:p>
        </w:tc>
        <w:tc>
          <w:tcPr>
            <w:tcW w:w="1984" w:type="dxa"/>
          </w:tcPr>
          <w:p w14:paraId="3B3920A9" w14:textId="77777777" w:rsidR="00CC2656" w:rsidRPr="00DD2B1B" w:rsidRDefault="009B5779" w:rsidP="009C31D3">
            <w:pPr>
              <w:pStyle w:val="NormalWeb"/>
              <w:spacing w:line="360" w:lineRule="auto"/>
            </w:pPr>
            <w:r w:rsidRPr="00DD2B1B">
              <w:t xml:space="preserve">Identifier les failles du SI de l'organisation. Test d'intrusion sur la sécurité physique des réseaux </w:t>
            </w:r>
            <w:proofErr w:type="spellStart"/>
            <w:r w:rsidRPr="00DD2B1B">
              <w:t>WiFi</w:t>
            </w:r>
            <w:proofErr w:type="spellEnd"/>
            <w:r w:rsidRPr="00DD2B1B">
              <w:t>. Valider les comportements via l'ingénierie sociale.</w:t>
            </w:r>
          </w:p>
        </w:tc>
        <w:tc>
          <w:tcPr>
            <w:tcW w:w="1843" w:type="dxa"/>
          </w:tcPr>
          <w:p w14:paraId="19A6D375" w14:textId="77777777" w:rsidR="00CC2656" w:rsidRPr="00DD2B1B" w:rsidRDefault="000243EF" w:rsidP="009C31D3">
            <w:pPr>
              <w:pStyle w:val="NormalWeb"/>
              <w:spacing w:line="360" w:lineRule="auto"/>
            </w:pPr>
            <w:r w:rsidRPr="00DD2B1B">
              <w:t>Application métier sensible, application tierce en interaction avec le SI, validation application avant mise en production</w:t>
            </w:r>
          </w:p>
        </w:tc>
        <w:tc>
          <w:tcPr>
            <w:tcW w:w="2268" w:type="dxa"/>
          </w:tcPr>
          <w:p w14:paraId="300ADDBC" w14:textId="77777777" w:rsidR="005D5637" w:rsidRPr="00DD2B1B" w:rsidRDefault="005D5637" w:rsidP="009C31D3">
            <w:pPr>
              <w:pStyle w:val="NormalWeb"/>
              <w:spacing w:line="360" w:lineRule="auto"/>
            </w:pPr>
            <w:r w:rsidRPr="00DD2B1B">
              <w:t xml:space="preserve">Audit d'un annuaire d'entreprise. Identifier le vol d'information possible par un identifiant utilisateur. Corriger les failles du </w:t>
            </w:r>
            <w:proofErr w:type="spellStart"/>
            <w:r w:rsidRPr="00DD2B1B">
              <w:t>VoIP</w:t>
            </w:r>
            <w:proofErr w:type="spellEnd"/>
            <w:r w:rsidRPr="00DD2B1B">
              <w:t>. Sécurisation du réseau interne à l'entreprise.</w:t>
            </w:r>
          </w:p>
        </w:tc>
      </w:tr>
    </w:tbl>
    <w:p w14:paraId="30F81E9A" w14:textId="77777777" w:rsidR="008144CF" w:rsidRPr="008144CF" w:rsidRDefault="009F5C1E" w:rsidP="009C31D3">
      <w:pPr>
        <w:pStyle w:val="NormalWeb"/>
        <w:spacing w:line="360" w:lineRule="auto"/>
        <w:ind w:firstLine="426"/>
      </w:pPr>
      <w:r w:rsidRPr="00DD2B1B">
        <w:t>A</w:t>
      </w:r>
      <w:r w:rsidR="00546D0A" w:rsidRPr="00DD2B1B">
        <w:t xml:space="preserve"> </w:t>
      </w:r>
      <w:r w:rsidRPr="00DD2B1B">
        <w:t>ce niveau nous pouvons sans conteste admettre que pour la méthode d’audit qui épouse</w:t>
      </w:r>
      <w:r w:rsidR="00B27DDA" w:rsidRPr="00DD2B1B">
        <w:t xml:space="preserve"> </w:t>
      </w:r>
      <w:r w:rsidRPr="00DD2B1B">
        <w:t xml:space="preserve">le mieux notre projet est le test d’intrusion ou </w:t>
      </w:r>
      <w:proofErr w:type="spellStart"/>
      <w:r w:rsidRPr="00DD2B1B">
        <w:t>pentesting</w:t>
      </w:r>
      <w:proofErr w:type="spellEnd"/>
      <w:r w:rsidRPr="00DD2B1B">
        <w:t>, que nous présenterons en détail dans la prochaine section.</w:t>
      </w:r>
    </w:p>
    <w:p w14:paraId="0D02D0A6" w14:textId="77777777" w:rsidR="00C94703" w:rsidRDefault="00C94703" w:rsidP="009C31D3">
      <w:pPr>
        <w:pStyle w:val="Heading2"/>
        <w:spacing w:line="360" w:lineRule="auto"/>
      </w:pPr>
      <w:bookmarkStart w:id="76" w:name="_Toc76232003"/>
      <w:bookmarkStart w:id="77" w:name="_Toc76232866"/>
      <w:r w:rsidRPr="00F64D70">
        <w:lastRenderedPageBreak/>
        <w:t xml:space="preserve">Chapitre </w:t>
      </w:r>
      <w:r>
        <w:t>2</w:t>
      </w:r>
      <w:r w:rsidRPr="00F64D70">
        <w:t xml:space="preserve"> : </w:t>
      </w:r>
      <w:r w:rsidRPr="00F64D70">
        <w:tab/>
      </w:r>
      <w:proofErr w:type="spellStart"/>
      <w:r>
        <w:t>Pentesting</w:t>
      </w:r>
      <w:proofErr w:type="spellEnd"/>
      <w:r w:rsidRPr="00F64D70">
        <w:t xml:space="preserve"> </w:t>
      </w:r>
    </w:p>
    <w:p w14:paraId="400B2FC5" w14:textId="4175295F" w:rsidR="00C70B8C" w:rsidRDefault="00772DA4" w:rsidP="009C31D3">
      <w:pPr>
        <w:pStyle w:val="Heading4"/>
        <w:spacing w:before="240" w:line="360" w:lineRule="auto"/>
        <w:ind w:left="0"/>
      </w:pPr>
      <w:r w:rsidRPr="00DD2B1B">
        <w:t xml:space="preserve">Section </w:t>
      </w:r>
      <w:r w:rsidR="004B137B">
        <w:t>1</w:t>
      </w:r>
      <w:r w:rsidRPr="00DD2B1B">
        <w:t>.</w:t>
      </w:r>
      <w:r w:rsidR="00A26744">
        <w:rPr>
          <w:rFonts w:eastAsia="Arial"/>
        </w:rPr>
        <w:t xml:space="preserve"> </w:t>
      </w:r>
      <w:bookmarkEnd w:id="76"/>
      <w:bookmarkEnd w:id="77"/>
      <w:r w:rsidR="00020CD2">
        <w:t>Généralités</w:t>
      </w:r>
    </w:p>
    <w:p w14:paraId="46C0EE2A" w14:textId="0F537580" w:rsidR="00020CD2" w:rsidRPr="00020CD2" w:rsidRDefault="00C51AAE" w:rsidP="009C31D3">
      <w:pPr>
        <w:pStyle w:val="Heading7"/>
        <w:numPr>
          <w:ilvl w:val="1"/>
          <w:numId w:val="3"/>
        </w:numPr>
        <w:tabs>
          <w:tab w:val="clear" w:pos="1080"/>
          <w:tab w:val="num" w:pos="720"/>
        </w:tabs>
        <w:spacing w:line="360" w:lineRule="auto"/>
        <w:ind w:left="0" w:firstLine="426"/>
        <w:jc w:val="center"/>
      </w:pPr>
      <w:r w:rsidRPr="00020CD2">
        <w:t>Présentation</w:t>
      </w:r>
    </w:p>
    <w:p w14:paraId="08346CA4" w14:textId="530A496D" w:rsidR="00671FD1" w:rsidRPr="00DD2B1B" w:rsidRDefault="001273D2" w:rsidP="009C31D3">
      <w:pPr>
        <w:spacing w:line="360" w:lineRule="auto"/>
        <w:ind w:firstLine="416"/>
        <w:rPr>
          <w:rFonts w:eastAsia="Algerian"/>
        </w:rPr>
      </w:pPr>
      <w:r w:rsidRPr="00DD2B1B">
        <w:rPr>
          <w:rFonts w:eastAsia="Algerian"/>
        </w:rPr>
        <w:t xml:space="preserve">Le </w:t>
      </w:r>
      <w:proofErr w:type="spellStart"/>
      <w:r w:rsidRPr="00DD2B1B">
        <w:rPr>
          <w:rFonts w:eastAsia="Algerian"/>
        </w:rPr>
        <w:t>pestesting</w:t>
      </w:r>
      <w:proofErr w:type="spellEnd"/>
      <w:r w:rsidRPr="00DD2B1B">
        <w:rPr>
          <w:rFonts w:eastAsia="Algerian"/>
        </w:rPr>
        <w:t xml:space="preserve">, ou </w:t>
      </w:r>
      <w:r w:rsidR="00671FD1" w:rsidRPr="00DD2B1B">
        <w:rPr>
          <w:rFonts w:eastAsia="Algerian"/>
        </w:rPr>
        <w:t>test d'intrusion,</w:t>
      </w:r>
      <w:r w:rsidRPr="00DD2B1B">
        <w:rPr>
          <w:rFonts w:eastAsia="Algerian"/>
        </w:rPr>
        <w:t xml:space="preserve"> ou</w:t>
      </w:r>
      <w:r w:rsidR="00671FD1" w:rsidRPr="00DD2B1B">
        <w:rPr>
          <w:rFonts w:eastAsia="Algerian"/>
        </w:rPr>
        <w:t xml:space="preserve"> test de pénétration, ou </w:t>
      </w:r>
      <w:r w:rsidRPr="00DD2B1B">
        <w:rPr>
          <w:rFonts w:eastAsia="Algerian"/>
        </w:rPr>
        <w:t>simplement</w:t>
      </w:r>
      <w:r w:rsidR="00671FD1" w:rsidRPr="00DD2B1B">
        <w:rPr>
          <w:rFonts w:eastAsia="Algerian"/>
        </w:rPr>
        <w:t xml:space="preserve"> </w:t>
      </w:r>
      <w:proofErr w:type="spellStart"/>
      <w:r w:rsidR="00671FD1" w:rsidRPr="00DD2B1B">
        <w:rPr>
          <w:rFonts w:eastAsia="Algerian"/>
        </w:rPr>
        <w:t>pentest</w:t>
      </w:r>
      <w:proofErr w:type="spellEnd"/>
      <w:r w:rsidR="00671FD1" w:rsidRPr="00DD2B1B">
        <w:rPr>
          <w:rFonts w:eastAsia="Algerian"/>
        </w:rPr>
        <w:t>, est une méthode qui consiste à analyser une cible</w:t>
      </w:r>
      <w:r w:rsidRPr="00DD2B1B">
        <w:rPr>
          <w:rFonts w:eastAsia="Algerian"/>
        </w:rPr>
        <w:t xml:space="preserve"> (une adresse IP, une application, un serveur web, un </w:t>
      </w:r>
      <w:r w:rsidR="0064246C" w:rsidRPr="00DD2B1B">
        <w:rPr>
          <w:rFonts w:eastAsia="Algerian"/>
        </w:rPr>
        <w:t>réseau</w:t>
      </w:r>
      <w:r w:rsidRPr="00DD2B1B">
        <w:rPr>
          <w:rFonts w:eastAsia="Algerian"/>
        </w:rPr>
        <w:t xml:space="preserve"> complet…)</w:t>
      </w:r>
      <w:r w:rsidR="00671FD1" w:rsidRPr="00DD2B1B">
        <w:rPr>
          <w:rFonts w:eastAsia="Algerian"/>
        </w:rPr>
        <w:t xml:space="preserve"> en se mettant dans la peau d'un attaquant (connu aussi sous le nom </w:t>
      </w:r>
      <w:r w:rsidR="00911D06" w:rsidRPr="00DD2B1B">
        <w:rPr>
          <w:rFonts w:eastAsia="Algerian"/>
        </w:rPr>
        <w:t>d’hacker</w:t>
      </w:r>
      <w:r w:rsidR="00671FD1" w:rsidRPr="00DD2B1B">
        <w:rPr>
          <w:rFonts w:eastAsia="Algerian"/>
        </w:rPr>
        <w:t xml:space="preserve"> malveillant ou pirate, mais nous y reviendrons)</w:t>
      </w:r>
      <w:r w:rsidR="00911D06" w:rsidRPr="00DD2B1B">
        <w:rPr>
          <w:rFonts w:eastAsia="Algerian"/>
        </w:rPr>
        <w:t xml:space="preserve"> [2]</w:t>
      </w:r>
      <w:r w:rsidR="00671FD1" w:rsidRPr="00DD2B1B">
        <w:rPr>
          <w:rFonts w:eastAsia="Algerian"/>
        </w:rPr>
        <w:t xml:space="preserve">. </w:t>
      </w:r>
      <w:r w:rsidR="00911D06" w:rsidRPr="00DD2B1B">
        <w:rPr>
          <w:rFonts w:eastAsia="Algerian"/>
        </w:rPr>
        <w:t xml:space="preserve">C’est donc </w:t>
      </w:r>
      <w:r w:rsidR="00671FD1" w:rsidRPr="00DD2B1B">
        <w:rPr>
          <w:rFonts w:eastAsia="Algerian"/>
        </w:rPr>
        <w:t xml:space="preserve">une </w:t>
      </w:r>
      <w:r w:rsidR="00FB7ABB" w:rsidRPr="00DD2B1B">
        <w:rPr>
          <w:rFonts w:eastAsia="Algerian"/>
        </w:rPr>
        <w:t>représentation</w:t>
      </w:r>
      <w:r w:rsidR="00911D06" w:rsidRPr="00DD2B1B">
        <w:rPr>
          <w:rFonts w:eastAsia="Algerian"/>
        </w:rPr>
        <w:t xml:space="preserve"> ponctuelle d’une ci</w:t>
      </w:r>
      <w:r w:rsidR="002551A6" w:rsidRPr="00DD2B1B">
        <w:rPr>
          <w:rFonts w:eastAsia="Algerian"/>
        </w:rPr>
        <w:t>bl</w:t>
      </w:r>
      <w:r w:rsidR="00671FD1" w:rsidRPr="00DD2B1B">
        <w:rPr>
          <w:rFonts w:eastAsia="Algerian"/>
        </w:rPr>
        <w:t>e.</w:t>
      </w:r>
      <w:r w:rsidR="00FB7ABB" w:rsidRPr="00DD2B1B">
        <w:rPr>
          <w:rFonts w:eastAsia="Algerian"/>
        </w:rPr>
        <w:t xml:space="preserve">, et </w:t>
      </w:r>
      <w:r w:rsidR="00671FD1" w:rsidRPr="00DD2B1B">
        <w:rPr>
          <w:rFonts w:eastAsia="Algerian"/>
        </w:rPr>
        <w:t>ne doit donc pas être confondu avec le scan de vulnérabilités.</w:t>
      </w:r>
    </w:p>
    <w:p w14:paraId="5E387B69" w14:textId="3BB1B12E" w:rsidR="003D416C" w:rsidRDefault="00DD3481" w:rsidP="009C31D3">
      <w:pPr>
        <w:spacing w:after="0" w:line="360" w:lineRule="auto"/>
        <w:ind w:firstLine="426"/>
      </w:pPr>
      <w:r>
        <w:t>Car d</w:t>
      </w:r>
      <w:r w:rsidR="003D416C">
        <w:t xml:space="preserve">ans le cadre de la sécurité des systèmes d’information, un </w:t>
      </w:r>
      <w:proofErr w:type="spellStart"/>
      <w:r w:rsidR="003D416C">
        <w:t>pentest</w:t>
      </w:r>
      <w:proofErr w:type="spellEnd"/>
      <w:r w:rsidR="003D416C">
        <w:t xml:space="preserve"> consiste en la soumission d’un ou plusieurs systèmes à différents contextes d’attaque, en afin d’évaluer la réaction du système et découvrir présence effective ou non de vulnérabilités.</w:t>
      </w:r>
      <w:r>
        <w:t xml:space="preserve"> Aussi c</w:t>
      </w:r>
      <w:r w:rsidR="003D416C">
        <w:t xml:space="preserve">eux-ci diffèrent </w:t>
      </w:r>
      <w:r>
        <w:t xml:space="preserve">bien </w:t>
      </w:r>
      <w:r w:rsidR="003D416C">
        <w:t>des tests de vulnérabilités de par leur objectif. En effet, un test de vulnérabilités vise à déceler des vulnérabilités connues sur des systèmes, alors qu’un test d’intrusions a pour but de simuler une attaque, par la découverte et l’exploitation de vulnérabilités. Autrement dit, un test d’intrusions, en plus d’identifier des vulnérabilités, exploite celles-ci dans le but de vérifier les impacts réels des intrusions, permettant ainsi éliminer des faux positifs.</w:t>
      </w:r>
    </w:p>
    <w:p w14:paraId="37E34EF3" w14:textId="77777777" w:rsidR="003D416C" w:rsidRDefault="003D416C" w:rsidP="009C31D3">
      <w:pPr>
        <w:spacing w:line="360" w:lineRule="auto"/>
        <w:ind w:firstLine="426"/>
      </w:pPr>
      <w:r>
        <w:t>Notons qu’un organisme est d’autant plus sécurise que son système le plus faible l’est. En effet, les hackers (pirates informatiques) utilisent bien souvent les vecteurs d’attaques les plus vulnérables pour réaliser leurs objectifs. Il apparaît donc important de prendre en considération cette règle pour tout ce qui suivra afin de garantir aux tests d’intrusions une réelle valeur ajoutée à l’organisme une nette amélioration de son niveau de sécurité.</w:t>
      </w:r>
    </w:p>
    <w:p w14:paraId="26589805" w14:textId="754B11ED" w:rsidR="003D416C" w:rsidRPr="003A7236" w:rsidRDefault="003A7236" w:rsidP="009C31D3">
      <w:pPr>
        <w:pStyle w:val="NormalWeb"/>
        <w:spacing w:line="360" w:lineRule="auto"/>
        <w:jc w:val="center"/>
        <w:rPr>
          <w:b/>
          <w:bCs/>
          <w:i/>
          <w:iCs/>
        </w:rPr>
      </w:pPr>
      <w:r w:rsidRPr="003A7236">
        <w:rPr>
          <w:b/>
          <w:bCs/>
        </w:rPr>
        <w:t>a</w:t>
      </w:r>
      <w:r w:rsidR="003D416C" w:rsidRPr="003A7236">
        <w:rPr>
          <w:b/>
          <w:bCs/>
        </w:rPr>
        <w:t xml:space="preserve">. </w:t>
      </w:r>
      <w:bookmarkStart w:id="78" w:name="_Toc49703075"/>
      <w:r w:rsidR="003D416C" w:rsidRPr="003A7236">
        <w:rPr>
          <w:b/>
          <w:bCs/>
        </w:rPr>
        <w:t>Historique</w:t>
      </w:r>
      <w:bookmarkEnd w:id="78"/>
    </w:p>
    <w:p w14:paraId="2FCCC631" w14:textId="398522E6" w:rsidR="003D416C" w:rsidRDefault="003D416C" w:rsidP="009C31D3">
      <w:pPr>
        <w:spacing w:before="114" w:after="114" w:line="360" w:lineRule="auto"/>
        <w:ind w:firstLine="426"/>
      </w:pPr>
      <w:r>
        <w:t>Le besoin en matière de protection l’information, a toujours été une préoccupation importante pour les organismes, et ce qu’importe leur nature (</w:t>
      </w:r>
      <w:proofErr w:type="spellStart"/>
      <w:r w:rsidR="003A7236">
        <w:t>s</w:t>
      </w:r>
      <w:r>
        <w:t>publique</w:t>
      </w:r>
      <w:proofErr w:type="spellEnd"/>
      <w:r>
        <w:t xml:space="preserve"> ou privés). Cependant, l’année 2000 a particulièrement marqué le domaine des tests d’intrusions. En effet, en décembre de l’année 2000, une première méthodologie de tests d’intrusions a été publiée par l’Open Source Security </w:t>
      </w:r>
      <w:proofErr w:type="spellStart"/>
      <w:r>
        <w:t>Testing</w:t>
      </w:r>
      <w:proofErr w:type="spellEnd"/>
      <w:r>
        <w:t xml:space="preserve"> </w:t>
      </w:r>
      <w:proofErr w:type="spellStart"/>
      <w:r>
        <w:t>Methodology</w:t>
      </w:r>
      <w:proofErr w:type="spellEnd"/>
      <w:r>
        <w:t xml:space="preserve"> Manual (OSSTMM). Les techniques utilisées pour </w:t>
      </w:r>
      <w:r>
        <w:lastRenderedPageBreak/>
        <w:t>effectuer les tests de cette nature devenaient ainsi mieux encadrées et plus structurées. C’est à partir de l’année 2004 que le crime informatique s’est orienté davantage vers le développement de code malicieux. Les hackers se sont mis à s'attaquer massivement les postes de travail et aux appareils mobiles. Le monde de la sécurité de l’information est alors entré dans l’ère des réseaux de zombies (botnets).</w:t>
      </w:r>
    </w:p>
    <w:p w14:paraId="5DDC1F7D" w14:textId="77777777" w:rsidR="003D416C" w:rsidRDefault="003D416C" w:rsidP="009C31D3">
      <w:pPr>
        <w:spacing w:line="360" w:lineRule="auto"/>
        <w:ind w:firstLine="426"/>
      </w:pPr>
      <w:r>
        <w:t>Aujourd’hui encore, les attaques sont de plus en plus ciblées, c’est-à-dire que le code malicieux développé est personnalisé en fonction de la cible. Les tendances et les techniques utilisées par des attaquants ont grandement évolué et ont influencé, par le fait même, les divers types de tests d’intrusions.</w:t>
      </w:r>
    </w:p>
    <w:p w14:paraId="60B0E882" w14:textId="65F11649" w:rsidR="003D416C" w:rsidRPr="001268AE" w:rsidRDefault="001268AE" w:rsidP="009C31D3">
      <w:pPr>
        <w:pStyle w:val="NormalWeb"/>
        <w:spacing w:line="360" w:lineRule="auto"/>
        <w:jc w:val="center"/>
        <w:rPr>
          <w:rStyle w:val="Heading4Char"/>
          <w:rFonts w:ascii="Times New Roman" w:eastAsia="SimSun" w:hAnsi="Times New Roman" w:cs="Times New Roman"/>
          <w:b/>
          <w:bCs/>
          <w:color w:val="auto"/>
        </w:rPr>
      </w:pPr>
      <w:bookmarkStart w:id="79" w:name="_Toc75359813"/>
      <w:r w:rsidRPr="001268AE">
        <w:rPr>
          <w:b/>
          <w:bCs/>
        </w:rPr>
        <w:t>b</w:t>
      </w:r>
      <w:r w:rsidR="003D416C" w:rsidRPr="001268AE">
        <w:rPr>
          <w:b/>
          <w:bCs/>
        </w:rPr>
        <w:t xml:space="preserve">. </w:t>
      </w:r>
      <w:bookmarkStart w:id="80" w:name="_Toc49703076"/>
      <w:r w:rsidR="003D416C" w:rsidRPr="001268AE">
        <w:rPr>
          <w:rStyle w:val="Heading4Char"/>
          <w:rFonts w:ascii="Times New Roman" w:eastAsia="SimSun" w:hAnsi="Times New Roman" w:cs="Times New Roman"/>
          <w:b/>
          <w:bCs/>
          <w:color w:val="auto"/>
        </w:rPr>
        <w:t>Les sources de motivations</w:t>
      </w:r>
      <w:bookmarkEnd w:id="79"/>
      <w:bookmarkEnd w:id="80"/>
    </w:p>
    <w:p w14:paraId="7DD4A4DB" w14:textId="77777777" w:rsidR="003D416C" w:rsidRDefault="003D416C" w:rsidP="009C31D3">
      <w:pPr>
        <w:spacing w:after="0" w:line="360" w:lineRule="auto"/>
        <w:ind w:firstLine="420"/>
      </w:pPr>
      <w:r>
        <w:t>Une bonne protection les systèmes d’'information constitue une source de motivation pertinente des organismes publics pour effectuer des tests d’intrusions. De manière précise, ces tests visent à :</w:t>
      </w:r>
    </w:p>
    <w:p w14:paraId="61C55965" w14:textId="717340F4" w:rsidR="003D416C" w:rsidRDefault="003D416C" w:rsidP="00A320AC">
      <w:pPr>
        <w:pStyle w:val="ListParagraph"/>
        <w:widowControl w:val="0"/>
        <w:numPr>
          <w:ilvl w:val="0"/>
          <w:numId w:val="32"/>
        </w:numPr>
        <w:spacing w:after="0" w:line="360" w:lineRule="auto"/>
        <w:jc w:val="both"/>
        <w:rPr>
          <w:rFonts w:ascii="Times New Roman" w:hAnsi="Times New Roman" w:cs="Times New Roman"/>
          <w:sz w:val="24"/>
        </w:rPr>
      </w:pPr>
      <w:r w:rsidRPr="006C3A2C">
        <w:rPr>
          <w:rFonts w:ascii="Times New Roman" w:hAnsi="Times New Roman" w:cs="Times New Roman"/>
          <w:sz w:val="24"/>
        </w:rPr>
        <w:t xml:space="preserve">Répondre à </w:t>
      </w:r>
      <w:r w:rsidR="0022251F" w:rsidRPr="006C3A2C">
        <w:rPr>
          <w:rFonts w:ascii="Times New Roman" w:hAnsi="Times New Roman" w:cs="Times New Roman"/>
          <w:sz w:val="24"/>
        </w:rPr>
        <w:t>une obligation organisationnelle</w:t>
      </w:r>
      <w:r w:rsidRPr="006C3A2C">
        <w:rPr>
          <w:rFonts w:ascii="Times New Roman" w:hAnsi="Times New Roman" w:cs="Times New Roman"/>
          <w:sz w:val="24"/>
        </w:rPr>
        <w:t xml:space="preserve">, comme c’est le cas lorsque le dirigeant d’un organisme doit s’assurer du maintien du niveau de sécurité annuellement ou à la suite d’un changement majeur susceptible d’avoir des conséquences sur la sécurité du système d’information, et en dégager les priorités d’actions et les échéanciers </w:t>
      </w:r>
      <w:r w:rsidR="00643386" w:rsidRPr="006C3A2C">
        <w:rPr>
          <w:rFonts w:ascii="Times New Roman" w:hAnsi="Times New Roman" w:cs="Times New Roman"/>
          <w:sz w:val="24"/>
        </w:rPr>
        <w:t>afférents ;</w:t>
      </w:r>
    </w:p>
    <w:p w14:paraId="6B0370FF" w14:textId="41B111A8" w:rsidR="003D416C" w:rsidRDefault="003D416C" w:rsidP="00A320AC">
      <w:pPr>
        <w:pStyle w:val="ListParagraph"/>
        <w:widowControl w:val="0"/>
        <w:numPr>
          <w:ilvl w:val="0"/>
          <w:numId w:val="32"/>
        </w:numPr>
        <w:spacing w:after="0" w:line="360" w:lineRule="auto"/>
        <w:jc w:val="both"/>
        <w:rPr>
          <w:rFonts w:ascii="Times New Roman" w:hAnsi="Times New Roman" w:cs="Times New Roman"/>
          <w:sz w:val="24"/>
        </w:rPr>
      </w:pPr>
      <w:r w:rsidRPr="006C3A2C">
        <w:rPr>
          <w:rFonts w:ascii="Times New Roman" w:hAnsi="Times New Roman" w:cs="Times New Roman"/>
          <w:sz w:val="24"/>
        </w:rPr>
        <w:t>Evaluer la sécurité de l’infrastructure technologique (postes, serveurs, réseaux, etc.</w:t>
      </w:r>
      <w:r w:rsidR="0022251F" w:rsidRPr="006C3A2C">
        <w:rPr>
          <w:rFonts w:ascii="Times New Roman" w:hAnsi="Times New Roman" w:cs="Times New Roman"/>
          <w:sz w:val="24"/>
        </w:rPr>
        <w:t>) ;</w:t>
      </w:r>
    </w:p>
    <w:p w14:paraId="7E12E9C2" w14:textId="77777777" w:rsidR="003D416C" w:rsidRPr="006C3A2C" w:rsidRDefault="003D416C" w:rsidP="00A320AC">
      <w:pPr>
        <w:pStyle w:val="ListParagraph"/>
        <w:widowControl w:val="0"/>
        <w:numPr>
          <w:ilvl w:val="0"/>
          <w:numId w:val="32"/>
        </w:numPr>
        <w:spacing w:line="360" w:lineRule="auto"/>
        <w:jc w:val="both"/>
        <w:rPr>
          <w:rFonts w:ascii="Times New Roman" w:hAnsi="Times New Roman" w:cs="Times New Roman"/>
          <w:sz w:val="24"/>
        </w:rPr>
      </w:pPr>
      <w:r w:rsidRPr="006C3A2C">
        <w:rPr>
          <w:rFonts w:ascii="Times New Roman" w:hAnsi="Times New Roman" w:cs="Times New Roman"/>
          <w:sz w:val="24"/>
        </w:rPr>
        <w:t>Valider la sécurité d’un système avant sa mise en production ou pendant son développement (codification, paramétrage, etc</w:t>
      </w:r>
      <w:r>
        <w:rPr>
          <w:rFonts w:ascii="Times New Roman" w:hAnsi="Times New Roman" w:cs="Times New Roman"/>
          <w:sz w:val="24"/>
        </w:rPr>
        <w:t>…</w:t>
      </w:r>
      <w:r w:rsidRPr="006C3A2C">
        <w:rPr>
          <w:rFonts w:ascii="Times New Roman" w:hAnsi="Times New Roman" w:cs="Times New Roman"/>
          <w:sz w:val="24"/>
        </w:rPr>
        <w:t>).</w:t>
      </w:r>
    </w:p>
    <w:p w14:paraId="4548A15C" w14:textId="7F38D0F3" w:rsidR="00830BB8" w:rsidRPr="00DD2B1B" w:rsidRDefault="00374078" w:rsidP="009C31D3">
      <w:pPr>
        <w:pStyle w:val="Heading7"/>
        <w:spacing w:before="240" w:line="360" w:lineRule="auto"/>
        <w:ind w:left="0"/>
        <w:jc w:val="center"/>
      </w:pPr>
      <w:r>
        <w:t>2</w:t>
      </w:r>
      <w:r w:rsidR="00830BB8" w:rsidRPr="00DD2B1B">
        <w:t>.</w:t>
      </w:r>
      <w:r w:rsidR="00830BB8" w:rsidRPr="00DD2B1B">
        <w:rPr>
          <w:rFonts w:eastAsia="Arial"/>
        </w:rPr>
        <w:t xml:space="preserve"> </w:t>
      </w:r>
      <w:r w:rsidR="00553BF6" w:rsidRPr="00DD2B1B">
        <w:t>Utilité</w:t>
      </w:r>
      <w:r w:rsidR="00830BB8" w:rsidRPr="00DD2B1B">
        <w:t xml:space="preserve"> </w:t>
      </w:r>
      <w:r w:rsidR="00553BF6">
        <w:t>du</w:t>
      </w:r>
      <w:r w:rsidR="00830BB8" w:rsidRPr="00DD2B1B">
        <w:t xml:space="preserve"> </w:t>
      </w:r>
      <w:proofErr w:type="spellStart"/>
      <w:r w:rsidR="00553BF6" w:rsidRPr="00DD2B1B">
        <w:t>pentest</w:t>
      </w:r>
      <w:r w:rsidR="00553BF6">
        <w:t>ing</w:t>
      </w:r>
      <w:proofErr w:type="spellEnd"/>
    </w:p>
    <w:p w14:paraId="0E631EEB" w14:textId="77777777" w:rsidR="00671FD1" w:rsidRPr="00DD2B1B" w:rsidRDefault="00D04A4A" w:rsidP="009C31D3">
      <w:pPr>
        <w:spacing w:line="360" w:lineRule="auto"/>
        <w:ind w:firstLine="416"/>
        <w:rPr>
          <w:rFonts w:eastAsia="Algerian"/>
        </w:rPr>
      </w:pPr>
      <w:r w:rsidRPr="00DD2B1B">
        <w:rPr>
          <w:rFonts w:eastAsia="Algerian"/>
        </w:rPr>
        <w:t>L’</w:t>
      </w:r>
      <w:r w:rsidR="00E86359" w:rsidRPr="00DD2B1B">
        <w:rPr>
          <w:rFonts w:eastAsia="Algerian"/>
        </w:rPr>
        <w:t>étendu</w:t>
      </w:r>
      <w:r w:rsidRPr="00DD2B1B">
        <w:rPr>
          <w:rFonts w:eastAsia="Algerian"/>
        </w:rPr>
        <w:t xml:space="preserve"> des cyberattaques ne cesse de croitre depuis p</w:t>
      </w:r>
      <w:r w:rsidR="00671FD1" w:rsidRPr="00DD2B1B">
        <w:rPr>
          <w:rFonts w:eastAsia="Algerian"/>
        </w:rPr>
        <w:t>lusieurs années</w:t>
      </w:r>
      <w:r w:rsidRPr="00DD2B1B">
        <w:rPr>
          <w:rFonts w:eastAsia="Algerian"/>
        </w:rPr>
        <w:t>, et les motivations sont d’ordres diverses (</w:t>
      </w:r>
      <w:r w:rsidR="00E86359" w:rsidRPr="00DD2B1B">
        <w:rPr>
          <w:rFonts w:eastAsia="Algerian"/>
        </w:rPr>
        <w:t>économique</w:t>
      </w:r>
      <w:r w:rsidRPr="00DD2B1B">
        <w:rPr>
          <w:rFonts w:eastAsia="Algerian"/>
        </w:rPr>
        <w:t>, politique, ou le challenge)</w:t>
      </w:r>
      <w:r w:rsidR="00671FD1" w:rsidRPr="00DD2B1B">
        <w:rPr>
          <w:rFonts w:eastAsia="Algerian"/>
        </w:rPr>
        <w:t xml:space="preserve">. </w:t>
      </w:r>
      <w:r w:rsidRPr="00DD2B1B">
        <w:rPr>
          <w:rFonts w:eastAsia="Algerian"/>
        </w:rPr>
        <w:t xml:space="preserve">Même si </w:t>
      </w:r>
      <w:r w:rsidR="00671FD1" w:rsidRPr="00DD2B1B">
        <w:rPr>
          <w:rFonts w:eastAsia="Algerian"/>
        </w:rPr>
        <w:t xml:space="preserve">la grande majorité du temps, elle est économique. </w:t>
      </w:r>
      <w:r w:rsidRPr="00DD2B1B">
        <w:rPr>
          <w:rFonts w:eastAsia="Algerian"/>
        </w:rPr>
        <w:t xml:space="preserve">Plusieurs groupes de </w:t>
      </w:r>
      <w:r w:rsidR="00671FD1" w:rsidRPr="00DD2B1B">
        <w:rPr>
          <w:rFonts w:eastAsia="Algerian"/>
        </w:rPr>
        <w:t xml:space="preserve">hackers </w:t>
      </w:r>
      <w:r w:rsidR="004A5EBF" w:rsidRPr="00DD2B1B">
        <w:rPr>
          <w:rFonts w:eastAsia="Algerian"/>
        </w:rPr>
        <w:t xml:space="preserve">existent, et </w:t>
      </w:r>
      <w:r w:rsidR="003D553D" w:rsidRPr="00DD2B1B">
        <w:rPr>
          <w:rFonts w:eastAsia="Algerian"/>
        </w:rPr>
        <w:t>parmi</w:t>
      </w:r>
      <w:r w:rsidR="004A5EBF" w:rsidRPr="00DD2B1B">
        <w:rPr>
          <w:rFonts w:eastAsia="Algerian"/>
        </w:rPr>
        <w:t xml:space="preserve"> eux des </w:t>
      </w:r>
      <w:r w:rsidR="00671FD1" w:rsidRPr="00DD2B1B">
        <w:rPr>
          <w:rFonts w:eastAsia="Algerian"/>
        </w:rPr>
        <w:t xml:space="preserve">plus ou moins malveillants </w:t>
      </w:r>
      <w:r w:rsidR="004A5EBF" w:rsidRPr="00DD2B1B">
        <w:rPr>
          <w:rFonts w:eastAsia="Algerian"/>
        </w:rPr>
        <w:t>de par</w:t>
      </w:r>
      <w:r w:rsidR="00671FD1" w:rsidRPr="00DD2B1B">
        <w:rPr>
          <w:rFonts w:eastAsia="Algerian"/>
        </w:rPr>
        <w:t xml:space="preserve"> le monde.</w:t>
      </w:r>
    </w:p>
    <w:p w14:paraId="0BA5C9CF" w14:textId="77777777" w:rsidR="00671FD1" w:rsidRPr="00DD2B1B" w:rsidRDefault="0092524E" w:rsidP="009C31D3">
      <w:pPr>
        <w:spacing w:line="360" w:lineRule="auto"/>
        <w:ind w:left="0" w:firstLine="426"/>
        <w:rPr>
          <w:rFonts w:eastAsia="Algerian"/>
        </w:rPr>
      </w:pPr>
      <w:r w:rsidRPr="00DD2B1B">
        <w:rPr>
          <w:rFonts w:eastAsia="Algerian"/>
        </w:rPr>
        <w:lastRenderedPageBreak/>
        <w:t xml:space="preserve">La </w:t>
      </w:r>
      <w:r w:rsidR="00671FD1" w:rsidRPr="00DD2B1B">
        <w:rPr>
          <w:rFonts w:eastAsia="Algerian"/>
        </w:rPr>
        <w:t xml:space="preserve">sécurisation des systèmes </w:t>
      </w:r>
      <w:r w:rsidRPr="00DD2B1B">
        <w:rPr>
          <w:rFonts w:eastAsia="Algerian"/>
        </w:rPr>
        <w:t xml:space="preserve">a souvent été </w:t>
      </w:r>
      <w:r w:rsidR="00671FD1" w:rsidRPr="00DD2B1B">
        <w:rPr>
          <w:rFonts w:eastAsia="Algerian"/>
        </w:rPr>
        <w:t>cher et les chances de se faire pirater étaient minces.</w:t>
      </w:r>
      <w:r w:rsidRPr="00DD2B1B">
        <w:rPr>
          <w:rFonts w:eastAsia="Algerian"/>
        </w:rPr>
        <w:t xml:space="preserve"> Cependant</w:t>
      </w:r>
      <w:r w:rsidR="00671FD1" w:rsidRPr="00DD2B1B">
        <w:rPr>
          <w:rFonts w:eastAsia="Algerian"/>
        </w:rPr>
        <w:t xml:space="preserve"> la donne a changé </w:t>
      </w:r>
      <w:r w:rsidRPr="00DD2B1B">
        <w:rPr>
          <w:rFonts w:eastAsia="Algerian"/>
        </w:rPr>
        <w:t xml:space="preserve">depuis </w:t>
      </w:r>
      <w:r w:rsidR="00671FD1" w:rsidRPr="00DD2B1B">
        <w:rPr>
          <w:rFonts w:eastAsia="Algerian"/>
        </w:rPr>
        <w:t>car le</w:t>
      </w:r>
      <w:r w:rsidRPr="00DD2B1B">
        <w:rPr>
          <w:rFonts w:eastAsia="Algerian"/>
        </w:rPr>
        <w:t xml:space="preserve">s </w:t>
      </w:r>
      <w:r w:rsidR="000D016D" w:rsidRPr="00DD2B1B">
        <w:rPr>
          <w:rFonts w:eastAsia="Algerian"/>
        </w:rPr>
        <w:t>possibilités</w:t>
      </w:r>
      <w:r w:rsidR="00671FD1" w:rsidRPr="00DD2B1B">
        <w:rPr>
          <w:rFonts w:eastAsia="Algerian"/>
        </w:rPr>
        <w:t xml:space="preserve"> pirat</w:t>
      </w:r>
      <w:r w:rsidRPr="00DD2B1B">
        <w:rPr>
          <w:rFonts w:eastAsia="Algerian"/>
        </w:rPr>
        <w:t xml:space="preserve">age sont </w:t>
      </w:r>
      <w:r w:rsidR="000D016D" w:rsidRPr="00DD2B1B">
        <w:rPr>
          <w:rFonts w:eastAsia="Algerian"/>
        </w:rPr>
        <w:t>élevées</w:t>
      </w:r>
      <w:r w:rsidRPr="00DD2B1B">
        <w:rPr>
          <w:rFonts w:eastAsia="Algerian"/>
        </w:rPr>
        <w:t xml:space="preserve">, surtout dans un contexte ou la maitrise de la </w:t>
      </w:r>
      <w:r w:rsidR="000D016D" w:rsidRPr="00DD2B1B">
        <w:rPr>
          <w:rFonts w:eastAsia="Algerian"/>
        </w:rPr>
        <w:t>sécurité</w:t>
      </w:r>
      <w:r w:rsidRPr="00DD2B1B">
        <w:rPr>
          <w:rFonts w:eastAsia="Algerian"/>
        </w:rPr>
        <w:t xml:space="preserve"> peine à décoller</w:t>
      </w:r>
      <w:r w:rsidR="00671FD1" w:rsidRPr="00DD2B1B">
        <w:rPr>
          <w:rFonts w:eastAsia="Algerian"/>
        </w:rPr>
        <w:t>. Il faut</w:t>
      </w:r>
      <w:r w:rsidR="00755A39" w:rsidRPr="00DD2B1B">
        <w:rPr>
          <w:rFonts w:eastAsia="Algerian"/>
        </w:rPr>
        <w:t xml:space="preserve"> donc</w:t>
      </w:r>
      <w:r w:rsidR="00671FD1" w:rsidRPr="00DD2B1B">
        <w:rPr>
          <w:rFonts w:eastAsia="Algerian"/>
        </w:rPr>
        <w:t xml:space="preserve"> absolument que chaque entreprise mette en place une</w:t>
      </w:r>
      <w:r w:rsidR="00755A39" w:rsidRPr="00DD2B1B">
        <w:rPr>
          <w:rFonts w:eastAsia="Algerian"/>
        </w:rPr>
        <w:t xml:space="preserve"> politique de </w:t>
      </w:r>
      <w:r w:rsidR="00671FD1" w:rsidRPr="00DD2B1B">
        <w:rPr>
          <w:rFonts w:eastAsia="Algerian"/>
        </w:rPr>
        <w:t>sécuri</w:t>
      </w:r>
      <w:r w:rsidR="00755A39" w:rsidRPr="00DD2B1B">
        <w:rPr>
          <w:rFonts w:eastAsia="Algerian"/>
        </w:rPr>
        <w:t xml:space="preserve">sation </w:t>
      </w:r>
      <w:r w:rsidR="00671FD1" w:rsidRPr="00DD2B1B">
        <w:rPr>
          <w:rFonts w:eastAsia="Algerian"/>
        </w:rPr>
        <w:t>adaptée</w:t>
      </w:r>
      <w:r w:rsidR="00755A39" w:rsidRPr="00DD2B1B">
        <w:rPr>
          <w:rFonts w:eastAsia="Algerian"/>
        </w:rPr>
        <w:t>, surtout dans le cas de la production d’applications comme les SaaS</w:t>
      </w:r>
      <w:r w:rsidR="00671FD1" w:rsidRPr="00DD2B1B">
        <w:rPr>
          <w:rFonts w:eastAsia="Algerian"/>
        </w:rPr>
        <w:t>.</w:t>
      </w:r>
    </w:p>
    <w:p w14:paraId="723BB2A8" w14:textId="41A09076" w:rsidR="00671FD1" w:rsidRPr="00DD2B1B" w:rsidRDefault="003928B0" w:rsidP="009C31D3">
      <w:pPr>
        <w:pStyle w:val="Heading7"/>
        <w:spacing w:line="360" w:lineRule="auto"/>
        <w:ind w:left="0"/>
        <w:jc w:val="center"/>
      </w:pPr>
      <w:r>
        <w:t>3</w:t>
      </w:r>
      <w:r w:rsidR="00957BEF" w:rsidRPr="00DD2B1B">
        <w:t>.</w:t>
      </w:r>
      <w:r w:rsidR="00957BEF" w:rsidRPr="00DD2B1B">
        <w:rPr>
          <w:rFonts w:eastAsia="Arial"/>
        </w:rPr>
        <w:t xml:space="preserve"> </w:t>
      </w:r>
      <w:r w:rsidR="00687671">
        <w:t xml:space="preserve">Objectifs du </w:t>
      </w:r>
      <w:proofErr w:type="spellStart"/>
      <w:r w:rsidR="00687671">
        <w:t>pentesting</w:t>
      </w:r>
      <w:proofErr w:type="spellEnd"/>
    </w:p>
    <w:p w14:paraId="7741DA87" w14:textId="77777777" w:rsidR="00671FD1" w:rsidRPr="00DD2B1B" w:rsidRDefault="00957BEF" w:rsidP="009C31D3">
      <w:pPr>
        <w:spacing w:line="360" w:lineRule="auto"/>
        <w:ind w:firstLine="416"/>
        <w:rPr>
          <w:rFonts w:eastAsia="Algerian"/>
        </w:rPr>
      </w:pPr>
      <w:r w:rsidRPr="00DD2B1B">
        <w:rPr>
          <w:rFonts w:eastAsia="Algerian"/>
        </w:rPr>
        <w:t xml:space="preserve">A ce stade, nous pouvons aisément présenter </w:t>
      </w:r>
      <w:r w:rsidR="00282DD1" w:rsidRPr="00DD2B1B">
        <w:rPr>
          <w:rFonts w:eastAsia="Algerian"/>
        </w:rPr>
        <w:t>les objectifs</w:t>
      </w:r>
      <w:r w:rsidRPr="00DD2B1B">
        <w:rPr>
          <w:rFonts w:eastAsia="Algerian"/>
        </w:rPr>
        <w:t xml:space="preserve"> </w:t>
      </w:r>
      <w:r w:rsidR="00282DD1" w:rsidRPr="00DD2B1B">
        <w:rPr>
          <w:rFonts w:eastAsia="Algerian"/>
        </w:rPr>
        <w:t>d’un test d’intrusion. Aussi nous avons :</w:t>
      </w:r>
    </w:p>
    <w:p w14:paraId="346964DB" w14:textId="77777777" w:rsidR="003538D6" w:rsidRPr="00DD2B1B" w:rsidRDefault="003538D6" w:rsidP="009C31D3">
      <w:pPr>
        <w:pStyle w:val="ListParagraph"/>
        <w:numPr>
          <w:ilvl w:val="0"/>
          <w:numId w:val="12"/>
        </w:numPr>
        <w:spacing w:line="360" w:lineRule="auto"/>
        <w:jc w:val="both"/>
        <w:rPr>
          <w:rFonts w:ascii="Times New Roman" w:eastAsia="Algerian" w:hAnsi="Times New Roman" w:cs="Times New Roman"/>
          <w:sz w:val="24"/>
          <w:szCs w:val="24"/>
        </w:rPr>
      </w:pPr>
      <w:r w:rsidRPr="00DD2B1B">
        <w:rPr>
          <w:rFonts w:ascii="Times New Roman" w:eastAsia="Algerian" w:hAnsi="Times New Roman" w:cs="Times New Roman"/>
          <w:sz w:val="24"/>
          <w:szCs w:val="24"/>
        </w:rPr>
        <w:t>Identifier</w:t>
      </w:r>
      <w:r w:rsidR="00671FD1" w:rsidRPr="00DD2B1B">
        <w:rPr>
          <w:rFonts w:ascii="Times New Roman" w:eastAsia="Algerian" w:hAnsi="Times New Roman" w:cs="Times New Roman"/>
          <w:sz w:val="24"/>
          <w:szCs w:val="24"/>
        </w:rPr>
        <w:t xml:space="preserve"> les vulnérabilités de son SI ou de son application</w:t>
      </w:r>
      <w:r w:rsidRPr="00DD2B1B">
        <w:rPr>
          <w:rFonts w:ascii="Times New Roman" w:eastAsia="Algerian" w:hAnsi="Times New Roman" w:cs="Times New Roman"/>
          <w:sz w:val="24"/>
          <w:szCs w:val="24"/>
        </w:rPr>
        <w:t> ;</w:t>
      </w:r>
    </w:p>
    <w:p w14:paraId="4A4EEA1E" w14:textId="77777777" w:rsidR="00C61A16" w:rsidRPr="00DD2B1B" w:rsidRDefault="003538D6" w:rsidP="009C31D3">
      <w:pPr>
        <w:pStyle w:val="ListParagraph"/>
        <w:numPr>
          <w:ilvl w:val="0"/>
          <w:numId w:val="12"/>
        </w:numPr>
        <w:spacing w:line="360" w:lineRule="auto"/>
        <w:jc w:val="both"/>
        <w:rPr>
          <w:rFonts w:ascii="Times New Roman" w:eastAsia="Algerian" w:hAnsi="Times New Roman" w:cs="Times New Roman"/>
          <w:sz w:val="24"/>
          <w:szCs w:val="24"/>
        </w:rPr>
      </w:pPr>
      <w:r w:rsidRPr="00DD2B1B">
        <w:rPr>
          <w:rFonts w:ascii="Times New Roman" w:eastAsia="Algerian" w:hAnsi="Times New Roman" w:cs="Times New Roman"/>
          <w:sz w:val="24"/>
          <w:szCs w:val="24"/>
        </w:rPr>
        <w:t>Évaluer</w:t>
      </w:r>
      <w:r w:rsidR="00671FD1" w:rsidRPr="00DD2B1B">
        <w:rPr>
          <w:rFonts w:ascii="Times New Roman" w:eastAsia="Algerian" w:hAnsi="Times New Roman" w:cs="Times New Roman"/>
          <w:sz w:val="24"/>
          <w:szCs w:val="24"/>
        </w:rPr>
        <w:t xml:space="preserve"> le degré de risque de chaque faille identifiée</w:t>
      </w:r>
      <w:r w:rsidRPr="00DD2B1B">
        <w:rPr>
          <w:rFonts w:ascii="Times New Roman" w:eastAsia="Algerian" w:hAnsi="Times New Roman" w:cs="Times New Roman"/>
          <w:sz w:val="24"/>
          <w:szCs w:val="24"/>
        </w:rPr>
        <w:t> ;</w:t>
      </w:r>
    </w:p>
    <w:p w14:paraId="50786274" w14:textId="77777777" w:rsidR="00671FD1" w:rsidRPr="00DD2B1B" w:rsidRDefault="00C61A16" w:rsidP="009C31D3">
      <w:pPr>
        <w:pStyle w:val="ListParagraph"/>
        <w:numPr>
          <w:ilvl w:val="0"/>
          <w:numId w:val="12"/>
        </w:numPr>
        <w:spacing w:line="360" w:lineRule="auto"/>
        <w:jc w:val="both"/>
        <w:rPr>
          <w:rFonts w:ascii="Times New Roman" w:eastAsia="Algerian" w:hAnsi="Times New Roman" w:cs="Times New Roman"/>
          <w:sz w:val="24"/>
          <w:szCs w:val="24"/>
        </w:rPr>
      </w:pPr>
      <w:r w:rsidRPr="00DD2B1B">
        <w:rPr>
          <w:rFonts w:ascii="Times New Roman" w:eastAsia="Algerian" w:hAnsi="Times New Roman" w:cs="Times New Roman"/>
          <w:sz w:val="24"/>
          <w:szCs w:val="24"/>
        </w:rPr>
        <w:t>Proposer</w:t>
      </w:r>
      <w:r w:rsidR="00671FD1" w:rsidRPr="00DD2B1B">
        <w:rPr>
          <w:rFonts w:ascii="Times New Roman" w:eastAsia="Algerian" w:hAnsi="Times New Roman" w:cs="Times New Roman"/>
          <w:sz w:val="24"/>
          <w:szCs w:val="24"/>
        </w:rPr>
        <w:t xml:space="preserve"> des correctifs de manière priorisée</w:t>
      </w:r>
      <w:r w:rsidRPr="00DD2B1B">
        <w:rPr>
          <w:rFonts w:ascii="Times New Roman" w:eastAsia="Algerian" w:hAnsi="Times New Roman" w:cs="Times New Roman"/>
          <w:sz w:val="24"/>
          <w:szCs w:val="24"/>
        </w:rPr>
        <w:t> ;</w:t>
      </w:r>
    </w:p>
    <w:p w14:paraId="3565E903" w14:textId="77777777" w:rsidR="00671FD1" w:rsidRPr="00DD2B1B" w:rsidRDefault="00F15C9C" w:rsidP="009C31D3">
      <w:pPr>
        <w:spacing w:line="360" w:lineRule="auto"/>
        <w:ind w:firstLine="416"/>
        <w:rPr>
          <w:rFonts w:eastAsia="Algerian"/>
        </w:rPr>
      </w:pPr>
      <w:r w:rsidRPr="00DD2B1B">
        <w:rPr>
          <w:rFonts w:eastAsia="Algerian"/>
        </w:rPr>
        <w:t xml:space="preserve">Ainsi </w:t>
      </w:r>
      <w:r w:rsidR="00F90162" w:rsidRPr="00DD2B1B">
        <w:rPr>
          <w:rFonts w:eastAsia="Algerian"/>
        </w:rPr>
        <w:t>grâce</w:t>
      </w:r>
      <w:r w:rsidR="00671FD1" w:rsidRPr="00DD2B1B">
        <w:rPr>
          <w:rFonts w:eastAsia="Algerian"/>
        </w:rPr>
        <w:t xml:space="preserve"> au test d'intrusion, nous pouvons qualifier</w:t>
      </w:r>
      <w:r w:rsidRPr="00DD2B1B">
        <w:rPr>
          <w:rFonts w:eastAsia="Algerian"/>
        </w:rPr>
        <w:t xml:space="preserve"> la</w:t>
      </w:r>
      <w:r w:rsidR="00671FD1" w:rsidRPr="00DD2B1B">
        <w:rPr>
          <w:rFonts w:eastAsia="Algerian"/>
        </w:rPr>
        <w:t xml:space="preserve"> sévérité de la vulnérabilité</w:t>
      </w:r>
      <w:r w:rsidRPr="00DD2B1B">
        <w:rPr>
          <w:rFonts w:eastAsia="Algerian"/>
        </w:rPr>
        <w:t>, l</w:t>
      </w:r>
      <w:r w:rsidR="00671FD1" w:rsidRPr="00DD2B1B">
        <w:rPr>
          <w:rFonts w:eastAsia="Algerian"/>
        </w:rPr>
        <w:t>a complexité de la correction,</w:t>
      </w:r>
      <w:r w:rsidRPr="00DD2B1B">
        <w:rPr>
          <w:rFonts w:eastAsia="Algerian"/>
        </w:rPr>
        <w:t xml:space="preserve"> et </w:t>
      </w:r>
      <w:r w:rsidR="00671FD1" w:rsidRPr="00DD2B1B">
        <w:rPr>
          <w:rFonts w:eastAsia="Algerian"/>
        </w:rPr>
        <w:t>l'ordre de priorité qu’il faut donner aux corrections.</w:t>
      </w:r>
      <w:r w:rsidR="00403CE9" w:rsidRPr="00DD2B1B">
        <w:rPr>
          <w:rFonts w:eastAsia="Algerian"/>
        </w:rPr>
        <w:t xml:space="preserve"> Aussi, l</w:t>
      </w:r>
      <w:r w:rsidR="00671FD1" w:rsidRPr="00DD2B1B">
        <w:rPr>
          <w:rFonts w:eastAsia="Algerian"/>
        </w:rPr>
        <w:t>e but</w:t>
      </w:r>
      <w:r w:rsidR="00703A6D" w:rsidRPr="00DD2B1B">
        <w:rPr>
          <w:rFonts w:eastAsia="Algerian"/>
        </w:rPr>
        <w:t xml:space="preserve"> n</w:t>
      </w:r>
      <w:r w:rsidR="00671FD1" w:rsidRPr="00DD2B1B">
        <w:rPr>
          <w:rFonts w:eastAsia="Algerian"/>
        </w:rPr>
        <w:t xml:space="preserve"> 'est pas mal</w:t>
      </w:r>
      <w:r w:rsidR="00703A6D" w:rsidRPr="00DD2B1B">
        <w:rPr>
          <w:rFonts w:eastAsia="Algerian"/>
        </w:rPr>
        <w:t>sain</w:t>
      </w:r>
      <w:r w:rsidR="00671FD1" w:rsidRPr="00DD2B1B">
        <w:rPr>
          <w:rFonts w:eastAsia="Algerian"/>
        </w:rPr>
        <w:t xml:space="preserve">, mais il </w:t>
      </w:r>
      <w:r w:rsidR="000E28E4" w:rsidRPr="00DD2B1B">
        <w:rPr>
          <w:rFonts w:eastAsia="Algerian"/>
        </w:rPr>
        <w:t xml:space="preserve">question </w:t>
      </w:r>
      <w:r w:rsidR="00671FD1" w:rsidRPr="00DD2B1B">
        <w:rPr>
          <w:rFonts w:eastAsia="Algerian"/>
        </w:rPr>
        <w:t>est de s'assurer que ces vulnérabilités sont bien réelles</w:t>
      </w:r>
      <w:r w:rsidR="000E28E4" w:rsidRPr="00DD2B1B">
        <w:rPr>
          <w:rFonts w:eastAsia="Algerian"/>
        </w:rPr>
        <w:t xml:space="preserve"> (éviter de faux positifs)</w:t>
      </w:r>
      <w:r w:rsidR="00671FD1" w:rsidRPr="00DD2B1B">
        <w:rPr>
          <w:rFonts w:eastAsia="Algerian"/>
        </w:rPr>
        <w:t>.</w:t>
      </w:r>
      <w:r w:rsidR="00F90162" w:rsidRPr="00DD2B1B">
        <w:rPr>
          <w:rFonts w:eastAsia="Algerian"/>
        </w:rPr>
        <w:t xml:space="preserve"> Un</w:t>
      </w:r>
      <w:r w:rsidR="00671FD1" w:rsidRPr="00DD2B1B">
        <w:rPr>
          <w:rFonts w:eastAsia="Algerian"/>
        </w:rPr>
        <w:t xml:space="preserve"> exemple</w:t>
      </w:r>
      <w:r w:rsidR="00F90162" w:rsidRPr="00DD2B1B">
        <w:rPr>
          <w:rFonts w:eastAsia="Algerian"/>
        </w:rPr>
        <w:t xml:space="preserve"> probant</w:t>
      </w:r>
      <w:r w:rsidR="00671FD1" w:rsidRPr="00DD2B1B">
        <w:rPr>
          <w:rFonts w:eastAsia="Algerian"/>
        </w:rPr>
        <w:t xml:space="preserve">, </w:t>
      </w:r>
      <w:r w:rsidR="00F90162" w:rsidRPr="00DD2B1B">
        <w:rPr>
          <w:rFonts w:eastAsia="Algerian"/>
        </w:rPr>
        <w:t>est le cas de ces</w:t>
      </w:r>
      <w:r w:rsidR="00671FD1" w:rsidRPr="00DD2B1B">
        <w:rPr>
          <w:rFonts w:eastAsia="Algerian"/>
        </w:rPr>
        <w:t xml:space="preserve"> entreprises </w:t>
      </w:r>
      <w:r w:rsidR="00F90162" w:rsidRPr="00DD2B1B">
        <w:rPr>
          <w:rFonts w:eastAsia="Algerian"/>
        </w:rPr>
        <w:t xml:space="preserve">ou nous se trouvent </w:t>
      </w:r>
      <w:r w:rsidR="00671FD1" w:rsidRPr="00DD2B1B">
        <w:rPr>
          <w:rFonts w:eastAsia="Algerian"/>
        </w:rPr>
        <w:t xml:space="preserve">encore des vulnérabilités dans leurs </w:t>
      </w:r>
      <w:r w:rsidR="00F90162" w:rsidRPr="00DD2B1B">
        <w:rPr>
          <w:rFonts w:eastAsia="Algerian"/>
        </w:rPr>
        <w:t>serveurs, qui</w:t>
      </w:r>
      <w:r w:rsidR="00671FD1" w:rsidRPr="00DD2B1B">
        <w:rPr>
          <w:rFonts w:eastAsia="Algerian"/>
        </w:rPr>
        <w:t xml:space="preserve"> permett</w:t>
      </w:r>
      <w:r w:rsidR="00F90162" w:rsidRPr="00DD2B1B">
        <w:rPr>
          <w:rFonts w:eastAsia="Algerian"/>
        </w:rPr>
        <w:t>raien</w:t>
      </w:r>
      <w:r w:rsidR="00671FD1" w:rsidRPr="00DD2B1B">
        <w:rPr>
          <w:rFonts w:eastAsia="Algerian"/>
        </w:rPr>
        <w:t>t aux rançongiciels</w:t>
      </w:r>
      <w:r w:rsidR="00F90162" w:rsidRPr="00DD2B1B">
        <w:rPr>
          <w:rFonts w:eastAsia="Algerian"/>
        </w:rPr>
        <w:t xml:space="preserve"> (un rançongiciel (</w:t>
      </w:r>
      <w:proofErr w:type="spellStart"/>
      <w:r w:rsidR="00F90162" w:rsidRPr="00DD2B1B">
        <w:rPr>
          <w:rFonts w:eastAsia="Algerian"/>
        </w:rPr>
        <w:t>ransonmware</w:t>
      </w:r>
      <w:proofErr w:type="spellEnd"/>
      <w:r w:rsidR="00F90162" w:rsidRPr="00DD2B1B">
        <w:rPr>
          <w:rFonts w:eastAsia="Algerian"/>
        </w:rPr>
        <w:t xml:space="preserve"> en anglais), est un logiciel malveillant qui prend en « otage » vos données personnelles et qui les restitue uniquement contre le versement d'une « rançon »)</w:t>
      </w:r>
      <w:r w:rsidR="00671FD1" w:rsidRPr="00DD2B1B">
        <w:rPr>
          <w:rFonts w:eastAsia="Algerian"/>
        </w:rPr>
        <w:t xml:space="preserve"> de se propager</w:t>
      </w:r>
      <w:r w:rsidR="00F90162" w:rsidRPr="00DD2B1B">
        <w:rPr>
          <w:rFonts w:eastAsia="Algerian"/>
        </w:rPr>
        <w:t xml:space="preserve"> [2]</w:t>
      </w:r>
      <w:r w:rsidR="00671FD1" w:rsidRPr="00DD2B1B">
        <w:rPr>
          <w:rFonts w:eastAsia="Algerian"/>
        </w:rPr>
        <w:t>.</w:t>
      </w:r>
    </w:p>
    <w:p w14:paraId="21A8EF02" w14:textId="77777777" w:rsidR="00671FD1" w:rsidRPr="00DD2B1B" w:rsidRDefault="00671FD1" w:rsidP="009C31D3">
      <w:pPr>
        <w:spacing w:line="360" w:lineRule="auto"/>
        <w:ind w:firstLine="416"/>
        <w:rPr>
          <w:rFonts w:eastAsia="Algerian"/>
        </w:rPr>
      </w:pPr>
      <w:r w:rsidRPr="00DD2B1B">
        <w:rPr>
          <w:rFonts w:eastAsia="Algerian"/>
        </w:rPr>
        <w:t>Un test d’intrusion permet d’en prendre conscience et de prioriser les corrections. Sinon la vulnérabilité risque de rester dans le système jusqu'à son exploitation malveillante. Une récente étude a établi que dans le monde, une entreprise se fait attaquer, en moyenne, toutes les 40 secondes par un rançongiciel</w:t>
      </w:r>
      <w:r w:rsidR="00F009B3" w:rsidRPr="00DD2B1B">
        <w:rPr>
          <w:rFonts w:eastAsia="Algerian"/>
        </w:rPr>
        <w:t xml:space="preserve"> [2]</w:t>
      </w:r>
      <w:r w:rsidRPr="00DD2B1B">
        <w:rPr>
          <w:rFonts w:eastAsia="Algerian"/>
        </w:rPr>
        <w:t>.</w:t>
      </w:r>
    </w:p>
    <w:p w14:paraId="68E5EE2D" w14:textId="77777777" w:rsidR="009B066A" w:rsidRPr="00DD2B1B" w:rsidRDefault="00F009B3" w:rsidP="009C31D3">
      <w:pPr>
        <w:spacing w:line="360" w:lineRule="auto"/>
        <w:ind w:firstLine="416"/>
        <w:rPr>
          <w:rFonts w:eastAsia="Algerian"/>
        </w:rPr>
      </w:pPr>
      <w:r w:rsidRPr="00DD2B1B">
        <w:rPr>
          <w:rFonts w:eastAsia="Algerian"/>
        </w:rPr>
        <w:t xml:space="preserve">En outre, </w:t>
      </w:r>
      <w:r w:rsidR="009B066A" w:rsidRPr="00DD2B1B">
        <w:rPr>
          <w:rFonts w:eastAsia="Algerian"/>
        </w:rPr>
        <w:t>Il est à noter qu’a</w:t>
      </w:r>
      <w:r w:rsidR="00671FD1" w:rsidRPr="00DD2B1B">
        <w:rPr>
          <w:rFonts w:eastAsia="Algerian"/>
        </w:rPr>
        <w:t xml:space="preserve">fin de sécuriser </w:t>
      </w:r>
      <w:r w:rsidR="009B066A" w:rsidRPr="00DD2B1B">
        <w:rPr>
          <w:rFonts w:eastAsia="Algerian"/>
        </w:rPr>
        <w:t xml:space="preserve">une </w:t>
      </w:r>
      <w:r w:rsidR="00671FD1" w:rsidRPr="00DD2B1B">
        <w:rPr>
          <w:rFonts w:eastAsia="Algerian"/>
        </w:rPr>
        <w:t>application, les tests d’intrusion peuvent être faits à différents moments :</w:t>
      </w:r>
    </w:p>
    <w:p w14:paraId="57EF1501" w14:textId="77777777" w:rsidR="009B066A" w:rsidRPr="00DD2B1B" w:rsidRDefault="009B066A" w:rsidP="009C31D3">
      <w:pPr>
        <w:pStyle w:val="ListParagraph"/>
        <w:numPr>
          <w:ilvl w:val="0"/>
          <w:numId w:val="13"/>
        </w:numPr>
        <w:spacing w:line="360" w:lineRule="auto"/>
        <w:jc w:val="both"/>
        <w:rPr>
          <w:rFonts w:ascii="Times New Roman" w:eastAsia="Algerian" w:hAnsi="Times New Roman" w:cs="Times New Roman"/>
          <w:sz w:val="24"/>
          <w:szCs w:val="24"/>
        </w:rPr>
      </w:pPr>
      <w:r w:rsidRPr="00DD2B1B">
        <w:rPr>
          <w:rFonts w:ascii="Times New Roman" w:eastAsia="Algerian" w:hAnsi="Times New Roman" w:cs="Times New Roman"/>
          <w:sz w:val="24"/>
          <w:szCs w:val="24"/>
        </w:rPr>
        <w:t>L</w:t>
      </w:r>
      <w:r w:rsidR="00671FD1" w:rsidRPr="00DD2B1B">
        <w:rPr>
          <w:rFonts w:ascii="Times New Roman" w:eastAsia="Algerian" w:hAnsi="Times New Roman" w:cs="Times New Roman"/>
          <w:sz w:val="24"/>
          <w:szCs w:val="24"/>
        </w:rPr>
        <w:t>ors de la conception du projet, afin d’anticiper les éventuelles attaques</w:t>
      </w:r>
      <w:r w:rsidRPr="00DD2B1B">
        <w:rPr>
          <w:rFonts w:ascii="Times New Roman" w:eastAsia="Algerian" w:hAnsi="Times New Roman" w:cs="Times New Roman"/>
          <w:sz w:val="24"/>
          <w:szCs w:val="24"/>
        </w:rPr>
        <w:t> ;</w:t>
      </w:r>
    </w:p>
    <w:p w14:paraId="0A05AD58" w14:textId="77777777" w:rsidR="009B066A" w:rsidRPr="00DD2B1B" w:rsidRDefault="007B6226" w:rsidP="009C31D3">
      <w:pPr>
        <w:pStyle w:val="ListParagraph"/>
        <w:numPr>
          <w:ilvl w:val="0"/>
          <w:numId w:val="13"/>
        </w:numPr>
        <w:spacing w:line="360" w:lineRule="auto"/>
        <w:jc w:val="both"/>
        <w:rPr>
          <w:rFonts w:ascii="Times New Roman" w:eastAsia="Algerian" w:hAnsi="Times New Roman" w:cs="Times New Roman"/>
          <w:sz w:val="24"/>
          <w:szCs w:val="24"/>
        </w:rPr>
      </w:pPr>
      <w:r w:rsidRPr="00DD2B1B">
        <w:rPr>
          <w:rFonts w:ascii="Times New Roman" w:eastAsia="Algerian" w:hAnsi="Times New Roman" w:cs="Times New Roman"/>
          <w:sz w:val="24"/>
          <w:szCs w:val="24"/>
        </w:rPr>
        <w:t>Pendant</w:t>
      </w:r>
      <w:r w:rsidR="00671FD1" w:rsidRPr="00DD2B1B">
        <w:rPr>
          <w:rFonts w:ascii="Times New Roman" w:eastAsia="Algerian" w:hAnsi="Times New Roman" w:cs="Times New Roman"/>
          <w:sz w:val="24"/>
          <w:szCs w:val="24"/>
        </w:rPr>
        <w:t xml:space="preserve"> la phase d’utilisation, à intervalle régulier</w:t>
      </w:r>
    </w:p>
    <w:p w14:paraId="16D7C49D" w14:textId="77777777" w:rsidR="00671FD1" w:rsidRPr="00DD2B1B" w:rsidRDefault="007B6226" w:rsidP="009C31D3">
      <w:pPr>
        <w:pStyle w:val="ListParagraph"/>
        <w:numPr>
          <w:ilvl w:val="0"/>
          <w:numId w:val="13"/>
        </w:numPr>
        <w:spacing w:line="360" w:lineRule="auto"/>
        <w:jc w:val="both"/>
        <w:rPr>
          <w:rFonts w:ascii="Times New Roman" w:eastAsia="Algerian" w:hAnsi="Times New Roman" w:cs="Times New Roman"/>
          <w:sz w:val="24"/>
          <w:szCs w:val="24"/>
        </w:rPr>
      </w:pPr>
      <w:r w:rsidRPr="00DD2B1B">
        <w:rPr>
          <w:rFonts w:ascii="Times New Roman" w:eastAsia="Algerian" w:hAnsi="Times New Roman" w:cs="Times New Roman"/>
          <w:sz w:val="24"/>
          <w:szCs w:val="24"/>
        </w:rPr>
        <w:t>Suite</w:t>
      </w:r>
      <w:r w:rsidR="00671FD1" w:rsidRPr="00DD2B1B">
        <w:rPr>
          <w:rFonts w:ascii="Times New Roman" w:eastAsia="Algerian" w:hAnsi="Times New Roman" w:cs="Times New Roman"/>
          <w:sz w:val="24"/>
          <w:szCs w:val="24"/>
        </w:rPr>
        <w:t xml:space="preserve"> à une cyberattaque pour ne pas que ça se reproduise</w:t>
      </w:r>
    </w:p>
    <w:p w14:paraId="6E9E84FD" w14:textId="77777777" w:rsidR="00671FD1" w:rsidRPr="00DD2B1B" w:rsidRDefault="007B6226" w:rsidP="009C31D3">
      <w:pPr>
        <w:spacing w:line="360" w:lineRule="auto"/>
        <w:ind w:left="0" w:firstLine="426"/>
        <w:rPr>
          <w:rFonts w:eastAsia="Algerian"/>
        </w:rPr>
      </w:pPr>
      <w:r w:rsidRPr="00DD2B1B">
        <w:rPr>
          <w:rFonts w:eastAsia="Algerian"/>
        </w:rPr>
        <w:lastRenderedPageBreak/>
        <w:t>Néanmoins, s</w:t>
      </w:r>
      <w:r w:rsidR="00671FD1" w:rsidRPr="00DD2B1B">
        <w:rPr>
          <w:rFonts w:eastAsia="Algerian"/>
        </w:rPr>
        <w:t xml:space="preserve">a conduite </w:t>
      </w:r>
      <w:r w:rsidRPr="00DD2B1B">
        <w:rPr>
          <w:rFonts w:eastAsia="Algerian"/>
        </w:rPr>
        <w:t>demeure</w:t>
      </w:r>
      <w:r w:rsidR="00671FD1" w:rsidRPr="00DD2B1B">
        <w:rPr>
          <w:rFonts w:eastAsia="Algerian"/>
        </w:rPr>
        <w:t xml:space="preserve"> est à l’initiative de l’entreprise qui veut se tester.</w:t>
      </w:r>
      <w:r w:rsidRPr="00DD2B1B">
        <w:rPr>
          <w:rFonts w:eastAsia="Algerian"/>
        </w:rPr>
        <w:t xml:space="preserve"> Et bien entendu comme nous l’avons </w:t>
      </w:r>
      <w:r w:rsidR="00D5096E" w:rsidRPr="00DD2B1B">
        <w:rPr>
          <w:rFonts w:eastAsia="Algerian"/>
        </w:rPr>
        <w:t>précisé plut-haut</w:t>
      </w:r>
      <w:r w:rsidR="0037300B" w:rsidRPr="00DD2B1B">
        <w:rPr>
          <w:rFonts w:eastAsia="Algerian"/>
        </w:rPr>
        <w:t xml:space="preserve"> (</w:t>
      </w:r>
      <w:proofErr w:type="spellStart"/>
      <w:r w:rsidR="0037300B" w:rsidRPr="00DD2B1B">
        <w:rPr>
          <w:rFonts w:eastAsia="Algerian"/>
          <w:i/>
          <w:iCs/>
        </w:rPr>
        <w:t>cf</w:t>
      </w:r>
      <w:proofErr w:type="spellEnd"/>
      <w:r w:rsidR="0037300B" w:rsidRPr="00DD2B1B">
        <w:rPr>
          <w:rFonts w:eastAsia="Algerian"/>
          <w:i/>
          <w:iCs/>
        </w:rPr>
        <w:t xml:space="preserve"> Section 2- : 2- : c-</w:t>
      </w:r>
      <w:r w:rsidR="00D32FAA" w:rsidRPr="00DD2B1B">
        <w:rPr>
          <w:rFonts w:eastAsia="Algerian"/>
          <w:i/>
          <w:iCs/>
        </w:rPr>
        <w:t xml:space="preserve"> Tableau</w:t>
      </w:r>
      <w:r w:rsidR="0037300B" w:rsidRPr="00DD2B1B">
        <w:rPr>
          <w:rFonts w:eastAsia="Algerian"/>
        </w:rPr>
        <w:t>)</w:t>
      </w:r>
      <w:r w:rsidR="00D32FAA" w:rsidRPr="00DD2B1B">
        <w:rPr>
          <w:rFonts w:eastAsia="Algerian"/>
        </w:rPr>
        <w:t>, il</w:t>
      </w:r>
      <w:r w:rsidR="00671FD1" w:rsidRPr="00DD2B1B">
        <w:rPr>
          <w:rFonts w:eastAsia="Algerian"/>
        </w:rPr>
        <w:t xml:space="preserve"> peut se faire </w:t>
      </w:r>
      <w:r w:rsidR="00D32FAA" w:rsidRPr="00DD2B1B">
        <w:rPr>
          <w:rFonts w:eastAsia="Algerian"/>
        </w:rPr>
        <w:t xml:space="preserve">aussi bien </w:t>
      </w:r>
      <w:r w:rsidR="00671FD1" w:rsidRPr="00DD2B1B">
        <w:rPr>
          <w:rFonts w:eastAsia="Algerian"/>
        </w:rPr>
        <w:t>de l'extérieur (</w:t>
      </w:r>
      <w:r w:rsidR="00D32FAA" w:rsidRPr="00DD2B1B">
        <w:rPr>
          <w:rFonts w:eastAsia="Algerian"/>
        </w:rPr>
        <w:t>boite noire</w:t>
      </w:r>
      <w:r w:rsidR="00671FD1" w:rsidRPr="00DD2B1B">
        <w:rPr>
          <w:rFonts w:eastAsia="Algerian"/>
        </w:rPr>
        <w:t>)</w:t>
      </w:r>
      <w:r w:rsidR="00D32FAA" w:rsidRPr="00DD2B1B">
        <w:rPr>
          <w:rFonts w:eastAsia="Algerian"/>
        </w:rPr>
        <w:t xml:space="preserve"> avec </w:t>
      </w:r>
      <w:r w:rsidR="00671FD1" w:rsidRPr="00DD2B1B">
        <w:rPr>
          <w:rFonts w:eastAsia="Algerian"/>
        </w:rPr>
        <w:t>n'importe quelle connexion Internet</w:t>
      </w:r>
      <w:r w:rsidR="00D32FAA" w:rsidRPr="00DD2B1B">
        <w:rPr>
          <w:rFonts w:eastAsia="Algerian"/>
        </w:rPr>
        <w:t>,</w:t>
      </w:r>
      <w:r w:rsidR="00671FD1" w:rsidRPr="00DD2B1B">
        <w:rPr>
          <w:rFonts w:eastAsia="Algerian"/>
        </w:rPr>
        <w:t xml:space="preserve"> de l'intérieur de l’infrastructure (</w:t>
      </w:r>
      <w:r w:rsidR="00D32FAA" w:rsidRPr="00DD2B1B">
        <w:rPr>
          <w:rFonts w:eastAsia="Algerian"/>
        </w:rPr>
        <w:t>boite blanche</w:t>
      </w:r>
      <w:r w:rsidR="00671FD1" w:rsidRPr="00DD2B1B">
        <w:rPr>
          <w:rFonts w:eastAsia="Algerian"/>
        </w:rPr>
        <w:t>)</w:t>
      </w:r>
      <w:r w:rsidR="00D32FAA" w:rsidRPr="00DD2B1B">
        <w:rPr>
          <w:rFonts w:eastAsia="Algerian"/>
        </w:rPr>
        <w:t xml:space="preserve">, </w:t>
      </w:r>
      <w:r w:rsidR="00671FD1" w:rsidRPr="00DD2B1B">
        <w:rPr>
          <w:rFonts w:eastAsia="Algerian"/>
        </w:rPr>
        <w:t>sur le LAN (réseau interne de l'entreprise)</w:t>
      </w:r>
      <w:r w:rsidR="009C13DA" w:rsidRPr="00DD2B1B">
        <w:rPr>
          <w:rFonts w:eastAsia="Algerian"/>
        </w:rPr>
        <w:t xml:space="preserve">, qu’avec un peu des deux premiers </w:t>
      </w:r>
      <w:r w:rsidR="0050685C" w:rsidRPr="00DD2B1B">
        <w:rPr>
          <w:rFonts w:eastAsia="Algerian"/>
        </w:rPr>
        <w:t>(boite</w:t>
      </w:r>
      <w:r w:rsidR="009C13DA" w:rsidRPr="00DD2B1B">
        <w:rPr>
          <w:rFonts w:eastAsia="Algerian"/>
        </w:rPr>
        <w:t xml:space="preserve"> grise)</w:t>
      </w:r>
      <w:r w:rsidR="00671FD1" w:rsidRPr="00DD2B1B">
        <w:rPr>
          <w:rFonts w:eastAsia="Algerian"/>
        </w:rPr>
        <w:t>.</w:t>
      </w:r>
      <w:r w:rsidR="004B410D" w:rsidRPr="00DD2B1B">
        <w:rPr>
          <w:rFonts w:eastAsia="Algerian"/>
        </w:rPr>
        <w:t xml:space="preserve"> Ceci par un </w:t>
      </w:r>
      <w:proofErr w:type="spellStart"/>
      <w:r w:rsidR="004B410D" w:rsidRPr="00DD2B1B">
        <w:rPr>
          <w:rFonts w:eastAsia="Algerian"/>
        </w:rPr>
        <w:t>pentesteur</w:t>
      </w:r>
      <w:proofErr w:type="spellEnd"/>
      <w:r w:rsidR="004B410D" w:rsidRPr="00DD2B1B">
        <w:rPr>
          <w:rFonts w:eastAsia="Algerian"/>
        </w:rPr>
        <w:t xml:space="preserve">, qui est en </w:t>
      </w:r>
      <w:r w:rsidR="00671FD1" w:rsidRPr="00DD2B1B">
        <w:rPr>
          <w:rFonts w:eastAsia="Algerian"/>
        </w:rPr>
        <w:t xml:space="preserve">charge de réaliser </w:t>
      </w:r>
      <w:r w:rsidR="004B410D" w:rsidRPr="00DD2B1B">
        <w:rPr>
          <w:rFonts w:eastAsia="Algerian"/>
        </w:rPr>
        <w:t>le</w:t>
      </w:r>
      <w:r w:rsidR="00671FD1" w:rsidRPr="00DD2B1B">
        <w:rPr>
          <w:rFonts w:eastAsia="Algerian"/>
        </w:rPr>
        <w:t xml:space="preserve"> test d’intrusion</w:t>
      </w:r>
      <w:r w:rsidR="004B410D" w:rsidRPr="00DD2B1B">
        <w:rPr>
          <w:rFonts w:eastAsia="Algerian"/>
        </w:rPr>
        <w:t>.</w:t>
      </w:r>
    </w:p>
    <w:p w14:paraId="5260C277" w14:textId="77777777" w:rsidR="00671FD1" w:rsidRPr="00DD2B1B" w:rsidRDefault="004B410D" w:rsidP="009C31D3">
      <w:pPr>
        <w:spacing w:line="360" w:lineRule="auto"/>
        <w:ind w:left="0" w:firstLine="0"/>
        <w:rPr>
          <w:rFonts w:eastAsia="Algerian"/>
        </w:rPr>
      </w:pPr>
      <w:r w:rsidRPr="00DD2B1B">
        <w:rPr>
          <w:rFonts w:eastAsia="Algerian"/>
        </w:rPr>
        <w:t xml:space="preserve">En bref, maintenant que </w:t>
      </w:r>
      <w:r w:rsidR="00671FD1" w:rsidRPr="00DD2B1B">
        <w:rPr>
          <w:rFonts w:eastAsia="Algerian"/>
        </w:rPr>
        <w:t xml:space="preserve">nous </w:t>
      </w:r>
      <w:r w:rsidRPr="00DD2B1B">
        <w:rPr>
          <w:rFonts w:eastAsia="Algerian"/>
        </w:rPr>
        <w:t>avons défini</w:t>
      </w:r>
      <w:r w:rsidR="00671FD1" w:rsidRPr="00DD2B1B">
        <w:rPr>
          <w:rFonts w:eastAsia="Algerian"/>
        </w:rPr>
        <w:t xml:space="preserve"> un test d’intrusion et </w:t>
      </w:r>
      <w:r w:rsidRPr="00DD2B1B">
        <w:rPr>
          <w:rFonts w:eastAsia="Algerian"/>
        </w:rPr>
        <w:t xml:space="preserve">son utilité, nous verrons dans la prochaine </w:t>
      </w:r>
      <w:r w:rsidR="00CC59BB" w:rsidRPr="00DD2B1B">
        <w:rPr>
          <w:rFonts w:eastAsia="Algerian"/>
        </w:rPr>
        <w:t>section les</w:t>
      </w:r>
      <w:r w:rsidR="00671FD1" w:rsidRPr="00DD2B1B">
        <w:rPr>
          <w:rFonts w:eastAsia="Algerian"/>
        </w:rPr>
        <w:t xml:space="preserve"> différents types d</w:t>
      </w:r>
      <w:r w:rsidR="00CC59BB" w:rsidRPr="00DD2B1B">
        <w:rPr>
          <w:rFonts w:eastAsia="Algerian"/>
        </w:rPr>
        <w:t xml:space="preserve">e vulnérabilité d’un SaaS. Nous pouvons cependant, admettre qu’un </w:t>
      </w:r>
      <w:r w:rsidR="00671FD1" w:rsidRPr="00DD2B1B">
        <w:rPr>
          <w:rFonts w:eastAsia="Algerian"/>
        </w:rPr>
        <w:t xml:space="preserve">test d'intrusion </w:t>
      </w:r>
      <w:r w:rsidR="00CC59BB" w:rsidRPr="00DD2B1B">
        <w:rPr>
          <w:rFonts w:eastAsia="Algerian"/>
        </w:rPr>
        <w:t>qui intervient dans la v</w:t>
      </w:r>
      <w:r w:rsidR="00671FD1" w:rsidRPr="00DD2B1B">
        <w:rPr>
          <w:rFonts w:eastAsia="Algerian"/>
        </w:rPr>
        <w:t>érifi</w:t>
      </w:r>
      <w:r w:rsidR="00CC59BB" w:rsidRPr="00DD2B1B">
        <w:rPr>
          <w:rFonts w:eastAsia="Algerian"/>
        </w:rPr>
        <w:t>cation</w:t>
      </w:r>
      <w:r w:rsidR="00671FD1" w:rsidRPr="00DD2B1B">
        <w:rPr>
          <w:rFonts w:eastAsia="Algerian"/>
        </w:rPr>
        <w:t xml:space="preserve"> et </w:t>
      </w:r>
      <w:r w:rsidR="00CC59BB" w:rsidRPr="00DD2B1B">
        <w:rPr>
          <w:rFonts w:eastAsia="Algerian"/>
        </w:rPr>
        <w:t>l’</w:t>
      </w:r>
      <w:r w:rsidR="00B25373" w:rsidRPr="00DD2B1B">
        <w:rPr>
          <w:rFonts w:eastAsia="Algerian"/>
        </w:rPr>
        <w:t>identification d</w:t>
      </w:r>
      <w:r w:rsidR="00671FD1" w:rsidRPr="00DD2B1B">
        <w:rPr>
          <w:rFonts w:eastAsia="Algerian"/>
        </w:rPr>
        <w:t xml:space="preserve">es types de vulnérabilités ou d’attaques d'un SI </w:t>
      </w:r>
      <w:r w:rsidR="00F01038" w:rsidRPr="00DD2B1B">
        <w:rPr>
          <w:rFonts w:eastAsia="Algerian"/>
        </w:rPr>
        <w:t>et le cas échéant d’un SaaS</w:t>
      </w:r>
      <w:r w:rsidR="00E45E51" w:rsidRPr="00DD2B1B">
        <w:rPr>
          <w:rFonts w:eastAsia="Algerian"/>
        </w:rPr>
        <w:t xml:space="preserve"> </w:t>
      </w:r>
      <w:r w:rsidR="00671FD1" w:rsidRPr="00DD2B1B">
        <w:rPr>
          <w:rFonts w:eastAsia="Algerian"/>
        </w:rPr>
        <w:t>(infrastructure, application…).</w:t>
      </w:r>
      <w:r w:rsidR="00E45E51" w:rsidRPr="00DD2B1B">
        <w:rPr>
          <w:rFonts w:eastAsia="Algerian"/>
        </w:rPr>
        <w:t xml:space="preserve"> Comme audit de sécurité, i</w:t>
      </w:r>
      <w:r w:rsidR="00671FD1" w:rsidRPr="00DD2B1B">
        <w:rPr>
          <w:rFonts w:eastAsia="Algerian"/>
        </w:rPr>
        <w:t>l est rapide et efficace. Il donne également des résultats plus pertinents.</w:t>
      </w:r>
    </w:p>
    <w:p w14:paraId="65112013" w14:textId="7064944F" w:rsidR="00541ECB" w:rsidRPr="00DD2B1B" w:rsidRDefault="008F7733" w:rsidP="009C31D3">
      <w:pPr>
        <w:pStyle w:val="Heading7"/>
        <w:spacing w:line="360" w:lineRule="auto"/>
        <w:ind w:left="0"/>
        <w:jc w:val="center"/>
      </w:pPr>
      <w:r>
        <w:t>4</w:t>
      </w:r>
      <w:r w:rsidR="00541ECB" w:rsidRPr="00DD2B1B">
        <w:t>.</w:t>
      </w:r>
      <w:r w:rsidR="00541ECB" w:rsidRPr="00DD2B1B">
        <w:rPr>
          <w:rFonts w:eastAsia="Arial"/>
        </w:rPr>
        <w:t xml:space="preserve"> </w:t>
      </w:r>
      <w:r w:rsidR="008F0FC5">
        <w:t xml:space="preserve">Choix du type </w:t>
      </w:r>
      <w:proofErr w:type="spellStart"/>
      <w:r w:rsidR="008F0FC5">
        <w:t>pentesting</w:t>
      </w:r>
      <w:proofErr w:type="spellEnd"/>
    </w:p>
    <w:p w14:paraId="5D0878BB" w14:textId="77777777" w:rsidR="004A45EB" w:rsidRPr="00DD2B1B" w:rsidRDefault="00981367" w:rsidP="009C31D3">
      <w:pPr>
        <w:spacing w:line="360" w:lineRule="auto"/>
        <w:ind w:firstLine="416"/>
        <w:rPr>
          <w:rFonts w:eastAsia="Algerian"/>
        </w:rPr>
      </w:pPr>
      <w:r w:rsidRPr="00DD2B1B">
        <w:rPr>
          <w:rFonts w:eastAsia="Algerian"/>
        </w:rPr>
        <w:t xml:space="preserve">Pour déterminer le test à effectuer, le choix sera fonction de ce que l’entreprise </w:t>
      </w:r>
      <w:r w:rsidR="002A3E45" w:rsidRPr="00DD2B1B">
        <w:rPr>
          <w:rFonts w:eastAsia="Algerian"/>
        </w:rPr>
        <w:t>veut tester</w:t>
      </w:r>
      <w:r w:rsidRPr="00DD2B1B">
        <w:rPr>
          <w:rFonts w:eastAsia="Algerian"/>
        </w:rPr>
        <w:t>. Ce dernier permet de définir la stratégie dont dépendent les résultats</w:t>
      </w:r>
      <w:r w:rsidR="004A45EB" w:rsidRPr="00DD2B1B">
        <w:rPr>
          <w:rFonts w:eastAsia="Algerian"/>
        </w:rPr>
        <w:t>.</w:t>
      </w:r>
      <w:r w:rsidR="002A3E45" w:rsidRPr="00DD2B1B">
        <w:rPr>
          <w:rFonts w:eastAsia="Algerian"/>
        </w:rPr>
        <w:t xml:space="preserve"> La cible devra dont être minutieusement </w:t>
      </w:r>
      <w:r w:rsidR="00647A8F" w:rsidRPr="00DD2B1B">
        <w:rPr>
          <w:rFonts w:eastAsia="Algerian"/>
        </w:rPr>
        <w:t>circonscrite et le type d’attaques dont l’entreprise souhaite se prémunir</w:t>
      </w:r>
      <w:r w:rsidR="004A45EB" w:rsidRPr="00DD2B1B">
        <w:rPr>
          <w:rFonts w:eastAsia="Algerian"/>
        </w:rPr>
        <w:t xml:space="preserve">. </w:t>
      </w:r>
      <w:r w:rsidR="0090507F" w:rsidRPr="00DD2B1B">
        <w:rPr>
          <w:rFonts w:eastAsia="Algerian"/>
        </w:rPr>
        <w:t xml:space="preserve">Aussi, </w:t>
      </w:r>
      <w:r w:rsidR="004A45EB" w:rsidRPr="00DD2B1B">
        <w:rPr>
          <w:rFonts w:eastAsia="Algerian"/>
        </w:rPr>
        <w:t>il faut déterminer le meilleur type de scan et les meilleures conditions de connaissance du</w:t>
      </w:r>
      <w:r w:rsidR="0090507F" w:rsidRPr="00DD2B1B">
        <w:rPr>
          <w:rFonts w:eastAsia="Algerian"/>
        </w:rPr>
        <w:t xml:space="preserve"> </w:t>
      </w:r>
      <w:proofErr w:type="spellStart"/>
      <w:r w:rsidR="004A45EB" w:rsidRPr="00DD2B1B">
        <w:rPr>
          <w:rFonts w:eastAsia="Algerian"/>
        </w:rPr>
        <w:t>pentesteur</w:t>
      </w:r>
      <w:proofErr w:type="spellEnd"/>
      <w:r w:rsidR="004A45EB" w:rsidRPr="00DD2B1B">
        <w:rPr>
          <w:rFonts w:eastAsia="Algerian"/>
        </w:rPr>
        <w:t xml:space="preserve"> avant </w:t>
      </w:r>
      <w:r w:rsidR="0090507F" w:rsidRPr="00DD2B1B">
        <w:rPr>
          <w:rFonts w:eastAsia="Algerian"/>
        </w:rPr>
        <w:t>de</w:t>
      </w:r>
      <w:r w:rsidR="004A45EB" w:rsidRPr="00DD2B1B">
        <w:rPr>
          <w:rFonts w:eastAsia="Algerian"/>
        </w:rPr>
        <w:t xml:space="preserve"> début</w:t>
      </w:r>
      <w:r w:rsidR="0090507F" w:rsidRPr="00DD2B1B">
        <w:rPr>
          <w:rFonts w:eastAsia="Algerian"/>
        </w:rPr>
        <w:t>er le un</w:t>
      </w:r>
      <w:r w:rsidR="004A45EB" w:rsidRPr="00DD2B1B">
        <w:rPr>
          <w:rFonts w:eastAsia="Algerian"/>
        </w:rPr>
        <w:t xml:space="preserve"> test.</w:t>
      </w:r>
    </w:p>
    <w:p w14:paraId="290C7321" w14:textId="77777777" w:rsidR="00FB112F" w:rsidRPr="00786204" w:rsidRDefault="0090507F" w:rsidP="009C31D3">
      <w:pPr>
        <w:spacing w:line="360" w:lineRule="auto"/>
        <w:ind w:firstLine="416"/>
        <w:rPr>
          <w:rFonts w:eastAsia="Algerian"/>
        </w:rPr>
      </w:pPr>
      <w:r w:rsidRPr="00DD2B1B">
        <w:rPr>
          <w:rFonts w:eastAsia="Algerian"/>
        </w:rPr>
        <w:t>En somme, nous avons dénombré trois</w:t>
      </w:r>
      <w:r w:rsidR="004A45EB" w:rsidRPr="00DD2B1B">
        <w:rPr>
          <w:rFonts w:eastAsia="Algerian"/>
        </w:rPr>
        <w:t xml:space="preserve"> types de tests d'intrusion </w:t>
      </w:r>
      <w:r w:rsidRPr="00DD2B1B">
        <w:rPr>
          <w:rFonts w:eastAsia="Algerian"/>
        </w:rPr>
        <w:t>(</w:t>
      </w:r>
      <w:r w:rsidR="004A45EB" w:rsidRPr="00DD2B1B">
        <w:rPr>
          <w:rFonts w:eastAsia="Algerian"/>
        </w:rPr>
        <w:t>interne</w:t>
      </w:r>
      <w:r w:rsidRPr="00DD2B1B">
        <w:rPr>
          <w:rFonts w:eastAsia="Algerian"/>
        </w:rPr>
        <w:t xml:space="preserve">, </w:t>
      </w:r>
      <w:r w:rsidR="004A45EB" w:rsidRPr="00DD2B1B">
        <w:rPr>
          <w:rFonts w:eastAsia="Algerian"/>
        </w:rPr>
        <w:t>externe</w:t>
      </w:r>
      <w:r w:rsidRPr="00DD2B1B">
        <w:rPr>
          <w:rFonts w:eastAsia="Algerian"/>
        </w:rPr>
        <w:t xml:space="preserve"> et un peu des deux), D’où se déduisent trois contextes plus </w:t>
      </w:r>
      <w:r w:rsidR="004A45EB" w:rsidRPr="00DD2B1B">
        <w:rPr>
          <w:rFonts w:eastAsia="Algerian"/>
        </w:rPr>
        <w:t xml:space="preserve">Il y </w:t>
      </w:r>
      <w:r w:rsidR="008E2210" w:rsidRPr="00DD2B1B">
        <w:rPr>
          <w:rFonts w:eastAsia="Algerian"/>
        </w:rPr>
        <w:t>a</w:t>
      </w:r>
      <w:r w:rsidR="004A45EB" w:rsidRPr="00DD2B1B">
        <w:rPr>
          <w:rFonts w:eastAsia="Algerian"/>
        </w:rPr>
        <w:t xml:space="preserve"> trois conditions de test d'intrusion : boîte blanche, boîte grise, et boîte noire.</w:t>
      </w:r>
      <w:r w:rsidR="00FC58EA" w:rsidRPr="00DD2B1B">
        <w:rPr>
          <w:rFonts w:eastAsia="Algerian"/>
        </w:rPr>
        <w:t xml:space="preserve"> Ainsi, e</w:t>
      </w:r>
      <w:r w:rsidR="004A45EB" w:rsidRPr="00DD2B1B">
        <w:rPr>
          <w:rFonts w:eastAsia="Algerian"/>
        </w:rPr>
        <w:t xml:space="preserve">n fonction </w:t>
      </w:r>
      <w:r w:rsidR="00FC58EA" w:rsidRPr="00DD2B1B">
        <w:rPr>
          <w:rFonts w:eastAsia="Algerian"/>
        </w:rPr>
        <w:t xml:space="preserve">de la situation </w:t>
      </w:r>
      <w:r w:rsidR="004A45EB" w:rsidRPr="00DD2B1B">
        <w:rPr>
          <w:rFonts w:eastAsia="Algerian"/>
        </w:rPr>
        <w:t xml:space="preserve">de départ, </w:t>
      </w:r>
      <w:r w:rsidR="00FC58EA" w:rsidRPr="00DD2B1B">
        <w:rPr>
          <w:rFonts w:eastAsia="Algerian"/>
        </w:rPr>
        <w:t>un</w:t>
      </w:r>
      <w:r w:rsidR="004A45EB" w:rsidRPr="00DD2B1B">
        <w:rPr>
          <w:rFonts w:eastAsia="Algerian"/>
        </w:rPr>
        <w:t xml:space="preserve"> </w:t>
      </w:r>
      <w:proofErr w:type="spellStart"/>
      <w:r w:rsidR="004A45EB" w:rsidRPr="00DD2B1B">
        <w:rPr>
          <w:rFonts w:eastAsia="Algerian"/>
        </w:rPr>
        <w:t>pentesteur</w:t>
      </w:r>
      <w:proofErr w:type="spellEnd"/>
      <w:r w:rsidR="004A45EB" w:rsidRPr="00DD2B1B">
        <w:rPr>
          <w:rFonts w:eastAsia="Algerian"/>
        </w:rPr>
        <w:t xml:space="preserve"> </w:t>
      </w:r>
      <w:r w:rsidR="00FC58EA" w:rsidRPr="00DD2B1B">
        <w:rPr>
          <w:rFonts w:eastAsia="Algerian"/>
        </w:rPr>
        <w:t>peut avoir</w:t>
      </w:r>
      <w:r w:rsidR="004A45EB" w:rsidRPr="00DD2B1B">
        <w:rPr>
          <w:rFonts w:eastAsia="Algerian"/>
        </w:rPr>
        <w:t xml:space="preserve"> un niveau d'information qui lui permet d</w:t>
      </w:r>
      <w:r w:rsidR="00FC58EA" w:rsidRPr="00DD2B1B">
        <w:rPr>
          <w:rFonts w:eastAsia="Algerian"/>
        </w:rPr>
        <w:t>’</w:t>
      </w:r>
      <w:r w:rsidR="004A45EB" w:rsidRPr="00DD2B1B">
        <w:rPr>
          <w:rFonts w:eastAsia="Algerian"/>
        </w:rPr>
        <w:t xml:space="preserve">approfondir </w:t>
      </w:r>
      <w:r w:rsidR="00FC58EA" w:rsidRPr="00DD2B1B">
        <w:rPr>
          <w:rFonts w:eastAsia="Algerian"/>
        </w:rPr>
        <w:t>ou non un</w:t>
      </w:r>
      <w:r w:rsidR="004A45EB" w:rsidRPr="00DD2B1B">
        <w:rPr>
          <w:rFonts w:eastAsia="Algerian"/>
        </w:rPr>
        <w:t xml:space="preserve"> test.</w:t>
      </w:r>
      <w:r w:rsidR="00BC6D0C" w:rsidRPr="00DD2B1B">
        <w:rPr>
          <w:rFonts w:eastAsia="Algerian"/>
        </w:rPr>
        <w:t xml:space="preserve"> Il ne nous reste plus </w:t>
      </w:r>
      <w:r w:rsidR="00D7667C" w:rsidRPr="00DD2B1B">
        <w:rPr>
          <w:rFonts w:eastAsia="Algerian"/>
        </w:rPr>
        <w:t>qu’à</w:t>
      </w:r>
      <w:r w:rsidR="00BC6D0C" w:rsidRPr="00DD2B1B">
        <w:rPr>
          <w:rFonts w:eastAsia="Algerian"/>
        </w:rPr>
        <w:t xml:space="preserve"> effectuer un tour d’horizon sur les outils de </w:t>
      </w:r>
      <w:proofErr w:type="spellStart"/>
      <w:r w:rsidR="00BC6D0C" w:rsidRPr="00DD2B1B">
        <w:rPr>
          <w:rFonts w:eastAsia="Algerian"/>
        </w:rPr>
        <w:t>pentest</w:t>
      </w:r>
      <w:proofErr w:type="spellEnd"/>
      <w:r w:rsidR="00BC6D0C" w:rsidRPr="00DD2B1B">
        <w:rPr>
          <w:rFonts w:eastAsia="Algerian"/>
        </w:rPr>
        <w:t>.</w:t>
      </w:r>
      <w:bookmarkStart w:id="81" w:name="_Toc76232004"/>
      <w:bookmarkStart w:id="82" w:name="_Toc76232867"/>
    </w:p>
    <w:p w14:paraId="2EC699D5" w14:textId="14085CEB" w:rsidR="00343D48" w:rsidRDefault="00343D48" w:rsidP="009C31D3">
      <w:pPr>
        <w:pStyle w:val="Heading4"/>
        <w:spacing w:before="240" w:line="360" w:lineRule="auto"/>
        <w:ind w:left="0" w:firstLine="0"/>
        <w:jc w:val="both"/>
      </w:pPr>
    </w:p>
    <w:p w14:paraId="1FE1635D" w14:textId="77777777" w:rsidR="00343D48" w:rsidRPr="00343D48" w:rsidRDefault="00343D48" w:rsidP="009C31D3">
      <w:pPr>
        <w:spacing w:line="360" w:lineRule="auto"/>
      </w:pPr>
    </w:p>
    <w:p w14:paraId="5DA9809E" w14:textId="3E827B72" w:rsidR="008A22E0" w:rsidRPr="00DD2B1B" w:rsidRDefault="008A22E0" w:rsidP="009C31D3">
      <w:pPr>
        <w:pStyle w:val="Heading4"/>
        <w:spacing w:before="240" w:line="360" w:lineRule="auto"/>
        <w:ind w:left="0"/>
      </w:pPr>
      <w:r w:rsidRPr="00DD2B1B">
        <w:lastRenderedPageBreak/>
        <w:t xml:space="preserve">Section </w:t>
      </w:r>
      <w:r w:rsidR="00786204">
        <w:t>2</w:t>
      </w:r>
      <w:r w:rsidRPr="00DD2B1B">
        <w:t>.</w:t>
      </w:r>
      <w:r w:rsidRPr="00DD2B1B">
        <w:rPr>
          <w:rFonts w:eastAsia="Arial"/>
        </w:rPr>
        <w:t xml:space="preserve"> </w:t>
      </w:r>
      <w:r w:rsidR="00FF5F89">
        <w:t xml:space="preserve">Attaques </w:t>
      </w:r>
      <w:proofErr w:type="spellStart"/>
      <w:r w:rsidR="00FF5F89">
        <w:t>utilisees</w:t>
      </w:r>
      <w:proofErr w:type="spellEnd"/>
      <w:r w:rsidR="00FF5F89">
        <w:t xml:space="preserve"> pour le </w:t>
      </w:r>
      <w:proofErr w:type="spellStart"/>
      <w:r w:rsidR="00FF5F89">
        <w:t>pentesting</w:t>
      </w:r>
      <w:bookmarkEnd w:id="81"/>
      <w:bookmarkEnd w:id="82"/>
      <w:proofErr w:type="spellEnd"/>
    </w:p>
    <w:p w14:paraId="4AB8201D" w14:textId="77777777" w:rsidR="004668A0" w:rsidRDefault="00F62D7F" w:rsidP="009C31D3">
      <w:pPr>
        <w:pStyle w:val="NormalWeb"/>
        <w:spacing w:line="360" w:lineRule="auto"/>
        <w:ind w:firstLine="426"/>
        <w:jc w:val="both"/>
      </w:pPr>
      <w:r>
        <w:t xml:space="preserve">Après un tour panoramique des outils du </w:t>
      </w:r>
      <w:proofErr w:type="spellStart"/>
      <w:r>
        <w:t>pentesting</w:t>
      </w:r>
      <w:proofErr w:type="spellEnd"/>
      <w:r>
        <w:t>, place au</w:t>
      </w:r>
      <w:r w:rsidR="00930910">
        <w:t>x</w:t>
      </w:r>
      <w:r>
        <w:t xml:space="preserve"> attaques le </w:t>
      </w:r>
      <w:r w:rsidR="00930910">
        <w:t>plu</w:t>
      </w:r>
      <w:r w:rsidR="00D012B4">
        <w:t>s</w:t>
      </w:r>
      <w:r w:rsidR="00930910">
        <w:t xml:space="preserve"> souvent</w:t>
      </w:r>
      <w:r>
        <w:t xml:space="preserve"> </w:t>
      </w:r>
      <w:r w:rsidR="00930910">
        <w:t>utilisées</w:t>
      </w:r>
      <w:r>
        <w:t xml:space="preserve"> lors d</w:t>
      </w:r>
      <w:r w:rsidR="000165C5">
        <w:t>’un</w:t>
      </w:r>
      <w:r>
        <w:t xml:space="preserve"> </w:t>
      </w:r>
      <w:proofErr w:type="spellStart"/>
      <w:r>
        <w:t>pentesting</w:t>
      </w:r>
      <w:proofErr w:type="spellEnd"/>
      <w:r w:rsidR="004668A0">
        <w:t>.</w:t>
      </w:r>
      <w:r w:rsidR="00930910">
        <w:t xml:space="preserve"> </w:t>
      </w:r>
    </w:p>
    <w:p w14:paraId="14B4D5E6" w14:textId="77777777" w:rsidR="00930910" w:rsidRPr="00930910" w:rsidRDefault="00930910" w:rsidP="009C31D3">
      <w:pPr>
        <w:pStyle w:val="NormalWeb"/>
        <w:spacing w:line="360" w:lineRule="auto"/>
        <w:ind w:firstLine="426"/>
        <w:jc w:val="both"/>
      </w:pPr>
      <w:r>
        <w:t xml:space="preserve">Dans le cadre de la </w:t>
      </w:r>
      <w:r w:rsidR="0056347C">
        <w:t>cybersécurité</w:t>
      </w:r>
      <w:r>
        <w:t xml:space="preserve">, une attaque est un acte prémédite, visant une entité (personne, organisme, logiciel…) </w:t>
      </w:r>
      <w:r w:rsidR="0056347C">
        <w:t>précise</w:t>
      </w:r>
      <w:r>
        <w:t xml:space="preserve">, avec pour objectif la mise à mal de celle-ci. Aussi en </w:t>
      </w:r>
      <w:r w:rsidR="001F2C72">
        <w:t>présentons-nous</w:t>
      </w:r>
      <w:r>
        <w:t xml:space="preserve"> quelques-un</w:t>
      </w:r>
      <w:r w:rsidR="001F2C72">
        <w:t>e</w:t>
      </w:r>
      <w:r>
        <w:t>s.</w:t>
      </w:r>
    </w:p>
    <w:p w14:paraId="787E9877" w14:textId="77777777" w:rsidR="004668A0" w:rsidRPr="00930910" w:rsidRDefault="00930910" w:rsidP="009C31D3">
      <w:pPr>
        <w:pStyle w:val="Heading7"/>
        <w:spacing w:line="360" w:lineRule="auto"/>
        <w:ind w:left="0"/>
        <w:jc w:val="center"/>
      </w:pPr>
      <w:r>
        <w:t xml:space="preserve">1. </w:t>
      </w:r>
      <w:r w:rsidR="004668A0" w:rsidRPr="00930910">
        <w:t>déni de services</w:t>
      </w:r>
    </w:p>
    <w:p w14:paraId="2BAC0B1D" w14:textId="793544F5" w:rsidR="006F372E" w:rsidRDefault="004668A0" w:rsidP="009C31D3">
      <w:pPr>
        <w:pStyle w:val="NormalWeb"/>
        <w:spacing w:line="360" w:lineRule="auto"/>
        <w:ind w:firstLine="426"/>
        <w:jc w:val="both"/>
      </w:pPr>
      <w:r>
        <w:t xml:space="preserve">Le déni de service </w:t>
      </w:r>
      <w:r w:rsidR="00B037E3">
        <w:t>(</w:t>
      </w:r>
      <w:proofErr w:type="spellStart"/>
      <w:r>
        <w:t>DoS</w:t>
      </w:r>
      <w:proofErr w:type="spellEnd"/>
      <w:r w:rsidR="00B037E3">
        <w:t xml:space="preserve"> : </w:t>
      </w:r>
      <w:r>
        <w:t>Denial of Service</w:t>
      </w:r>
      <w:r w:rsidR="00B037E3">
        <w:t>,</w:t>
      </w:r>
      <w:r>
        <w:t xml:space="preserve"> en anglais</w:t>
      </w:r>
      <w:r w:rsidR="00B037E3">
        <w:t>)</w:t>
      </w:r>
      <w:r>
        <w:t xml:space="preserve">, est une attaque qui a pour but de rendre indisponible un service. </w:t>
      </w:r>
      <w:r w:rsidR="00B037E3">
        <w:t xml:space="preserve">Ici, </w:t>
      </w:r>
      <w:r>
        <w:t xml:space="preserve">les utilisateurs légitimes </w:t>
      </w:r>
      <w:r w:rsidR="00AA3D95">
        <w:t xml:space="preserve">ne peuvent plus </w:t>
      </w:r>
      <w:r>
        <w:t>accéder à une ressource en ligne</w:t>
      </w:r>
      <w:r w:rsidR="00AA3D95">
        <w:t>, et elle concerne :</w:t>
      </w:r>
      <w:r w:rsidR="00C865D6">
        <w:t xml:space="preserve"> </w:t>
      </w:r>
      <w:r w:rsidR="00AA3D95">
        <w:t xml:space="preserve">les </w:t>
      </w:r>
      <w:r>
        <w:t>serveur Web,</w:t>
      </w:r>
      <w:r w:rsidR="00AA3D95">
        <w:t xml:space="preserve"> de </w:t>
      </w:r>
      <w:r>
        <w:t>messagerie, base de données,</w:t>
      </w:r>
      <w:r w:rsidR="006F372E">
        <w:t xml:space="preserve"> ou toutes</w:t>
      </w:r>
      <w:r>
        <w:t xml:space="preserve"> ressources accessibles en ligne.</w:t>
      </w:r>
      <w:r w:rsidR="006F372E">
        <w:t xml:space="preserve"> De plus, son </w:t>
      </w:r>
      <w:r w:rsidR="00D117A9">
        <w:t>exécution</w:t>
      </w:r>
      <w:r w:rsidR="006F372E">
        <w:t xml:space="preserve"> est d’une grande simplicité</w:t>
      </w:r>
      <w:r>
        <w:t xml:space="preserve">. </w:t>
      </w:r>
    </w:p>
    <w:p w14:paraId="02331102" w14:textId="77777777" w:rsidR="006F372E" w:rsidRDefault="004668A0" w:rsidP="009C31D3">
      <w:pPr>
        <w:pStyle w:val="NormalWeb"/>
        <w:spacing w:line="360" w:lineRule="auto"/>
        <w:ind w:firstLine="426"/>
        <w:jc w:val="both"/>
      </w:pPr>
      <w:r>
        <w:t>Le principe est uniquement de saturer la connexion cible pour qu'elle ne puisse plus répondre aux requêtes des utilisateurs. Cette attaque peut se présenter sous plusieurs formes :</w:t>
      </w:r>
    </w:p>
    <w:p w14:paraId="7C20396A" w14:textId="77777777" w:rsidR="006F372E" w:rsidRDefault="006F372E" w:rsidP="00A320AC">
      <w:pPr>
        <w:pStyle w:val="NormalWeb"/>
        <w:numPr>
          <w:ilvl w:val="0"/>
          <w:numId w:val="15"/>
        </w:numPr>
        <w:spacing w:line="360" w:lineRule="auto"/>
        <w:jc w:val="both"/>
      </w:pPr>
      <w:r>
        <w:t>La</w:t>
      </w:r>
      <w:r w:rsidR="004668A0">
        <w:t xml:space="preserve"> perturbation des connexions entre deux </w:t>
      </w:r>
      <w:r w:rsidR="003C3F89">
        <w:t>postes</w:t>
      </w:r>
      <w:r w:rsidR="004668A0">
        <w:t xml:space="preserve">, </w:t>
      </w:r>
      <w:r w:rsidR="003C3F89">
        <w:t>pour empêcher</w:t>
      </w:r>
      <w:r w:rsidR="004668A0">
        <w:t xml:space="preserve"> l'accès à un service</w:t>
      </w:r>
      <w:r w:rsidR="00E96821">
        <w:t> ;</w:t>
      </w:r>
    </w:p>
    <w:p w14:paraId="7B47807B" w14:textId="77777777" w:rsidR="003C3F89" w:rsidRDefault="003C3F89" w:rsidP="00A320AC">
      <w:pPr>
        <w:pStyle w:val="NormalWeb"/>
        <w:numPr>
          <w:ilvl w:val="0"/>
          <w:numId w:val="15"/>
        </w:numPr>
        <w:spacing w:line="360" w:lineRule="auto"/>
        <w:jc w:val="both"/>
      </w:pPr>
      <w:r>
        <w:t>L</w:t>
      </w:r>
      <w:r w:rsidR="00E96821">
        <w:t>a saturation</w:t>
      </w:r>
      <w:r>
        <w:t xml:space="preserve"> d</w:t>
      </w:r>
      <w:r w:rsidR="00E96821">
        <w:t>u</w:t>
      </w:r>
      <w:r>
        <w:t xml:space="preserve"> réseau </w:t>
      </w:r>
      <w:r w:rsidR="0028526A">
        <w:t>bloquer</w:t>
      </w:r>
      <w:r>
        <w:t xml:space="preserve"> son fonctionnement</w:t>
      </w:r>
      <w:r w:rsidR="00F6208B">
        <w:t> ;</w:t>
      </w:r>
    </w:p>
    <w:p w14:paraId="0118F1E3" w14:textId="77777777" w:rsidR="004668A0" w:rsidRDefault="003C3F89" w:rsidP="00A320AC">
      <w:pPr>
        <w:pStyle w:val="NormalWeb"/>
        <w:numPr>
          <w:ilvl w:val="0"/>
          <w:numId w:val="15"/>
        </w:numPr>
        <w:spacing w:line="360" w:lineRule="auto"/>
        <w:jc w:val="both"/>
      </w:pPr>
      <w:r>
        <w:t>L</w:t>
      </w:r>
      <w:r w:rsidR="004668A0">
        <w:t>'envoyer de</w:t>
      </w:r>
      <w:r w:rsidR="0028526A">
        <w:t xml:space="preserve"> plusieurs milliers </w:t>
      </w:r>
      <w:r w:rsidR="004668A0">
        <w:t>d'octets à une box internet</w:t>
      </w:r>
      <w:r w:rsidR="00F6208B">
        <w:t> ;</w:t>
      </w:r>
    </w:p>
    <w:p w14:paraId="3504470A" w14:textId="77777777" w:rsidR="003C3F89" w:rsidRDefault="003C3F89" w:rsidP="00A320AC">
      <w:pPr>
        <w:pStyle w:val="NormalWeb"/>
        <w:numPr>
          <w:ilvl w:val="0"/>
          <w:numId w:val="15"/>
        </w:numPr>
        <w:spacing w:line="360" w:lineRule="auto"/>
        <w:jc w:val="both"/>
      </w:pPr>
      <w:r>
        <w:t>L'obstruction d'accès à un service pour une personne en particulier</w:t>
      </w:r>
      <w:r w:rsidR="00F6208B">
        <w:t>.</w:t>
      </w:r>
      <w:r>
        <w:t xml:space="preserve"> </w:t>
      </w:r>
    </w:p>
    <w:p w14:paraId="00261F9B" w14:textId="77777777" w:rsidR="00F6208B" w:rsidRPr="00930910" w:rsidRDefault="00F6208B" w:rsidP="009C31D3">
      <w:pPr>
        <w:pStyle w:val="Heading7"/>
        <w:spacing w:line="360" w:lineRule="auto"/>
        <w:ind w:left="0"/>
        <w:jc w:val="center"/>
      </w:pPr>
      <w:r>
        <w:t xml:space="preserve">2. </w:t>
      </w:r>
      <w:r w:rsidR="00057A9D">
        <w:t>Attaques web</w:t>
      </w:r>
    </w:p>
    <w:p w14:paraId="51973B89" w14:textId="2C04850D" w:rsidR="00135442" w:rsidRDefault="001D396D" w:rsidP="009C31D3">
      <w:pPr>
        <w:pStyle w:val="NormalWeb"/>
        <w:spacing w:line="360" w:lineRule="auto"/>
        <w:ind w:firstLine="426"/>
      </w:pPr>
      <w:r>
        <w:t xml:space="preserve">Elles </w:t>
      </w:r>
      <w:r w:rsidR="004668A0">
        <w:t>vis</w:t>
      </w:r>
      <w:r>
        <w:t>e</w:t>
      </w:r>
      <w:r w:rsidR="004668A0">
        <w:t>nt les serveurs Web</w:t>
      </w:r>
      <w:r>
        <w:t xml:space="preserve"> en générale</w:t>
      </w:r>
      <w:r w:rsidR="00B47E4C">
        <w:t>, avec plusieurs</w:t>
      </w:r>
      <w:r w:rsidR="004668A0">
        <w:t xml:space="preserve"> techniques </w:t>
      </w:r>
      <w:r w:rsidR="00B47E4C">
        <w:t xml:space="preserve">pour outrepasser </w:t>
      </w:r>
      <w:r w:rsidR="004668A0">
        <w:t>les protections d</w:t>
      </w:r>
      <w:r w:rsidR="00B47E4C">
        <w:t>e ceux-ci à l’instar de</w:t>
      </w:r>
      <w:r w:rsidR="005F4185">
        <w:t xml:space="preserve"> ceux dans </w:t>
      </w:r>
      <w:r w:rsidR="004F7066">
        <w:t>le tableau</w:t>
      </w:r>
      <w:r w:rsidR="005F4185">
        <w:t xml:space="preserve"> qui suit.</w:t>
      </w:r>
    </w:p>
    <w:p w14:paraId="447112C6" w14:textId="40EA019C" w:rsidR="004E398E" w:rsidRDefault="004E398E" w:rsidP="009C31D3">
      <w:pPr>
        <w:pStyle w:val="NormalWeb"/>
        <w:spacing w:line="360" w:lineRule="auto"/>
        <w:ind w:firstLine="426"/>
      </w:pPr>
    </w:p>
    <w:p w14:paraId="6C4C82AE" w14:textId="77777777" w:rsidR="004E398E" w:rsidRDefault="004E398E" w:rsidP="009C31D3">
      <w:pPr>
        <w:pStyle w:val="NormalWeb"/>
        <w:spacing w:line="360" w:lineRule="auto"/>
        <w:ind w:firstLine="426"/>
      </w:pPr>
    </w:p>
    <w:p w14:paraId="31D3DE23" w14:textId="77777777" w:rsidR="001D359D" w:rsidRPr="001D359D" w:rsidRDefault="001D359D" w:rsidP="009C31D3">
      <w:pPr>
        <w:pStyle w:val="Heading8"/>
        <w:spacing w:line="360" w:lineRule="auto"/>
        <w:jc w:val="center"/>
        <w:rPr>
          <w:rFonts w:ascii="Times New Roman" w:hAnsi="Times New Roman" w:cs="Times New Roman"/>
          <w:i/>
          <w:iCs/>
          <w:sz w:val="24"/>
          <w:szCs w:val="24"/>
        </w:rPr>
      </w:pPr>
      <w:r w:rsidRPr="001D359D">
        <w:rPr>
          <w:rFonts w:ascii="Times New Roman" w:hAnsi="Times New Roman" w:cs="Times New Roman"/>
          <w:i/>
          <w:iCs/>
          <w:sz w:val="24"/>
          <w:szCs w:val="24"/>
        </w:rPr>
        <w:lastRenderedPageBreak/>
        <w:t>Tableau : Attaques web</w:t>
      </w:r>
    </w:p>
    <w:tbl>
      <w:tblPr>
        <w:tblStyle w:val="TableGrid0"/>
        <w:tblW w:w="0" w:type="auto"/>
        <w:tblLook w:val="04A0" w:firstRow="1" w:lastRow="0" w:firstColumn="1" w:lastColumn="0" w:noHBand="0" w:noVBand="1"/>
      </w:tblPr>
      <w:tblGrid>
        <w:gridCol w:w="2972"/>
        <w:gridCol w:w="6100"/>
      </w:tblGrid>
      <w:tr w:rsidR="004F7066" w14:paraId="1BD8F150" w14:textId="77777777" w:rsidTr="00090344">
        <w:tc>
          <w:tcPr>
            <w:tcW w:w="2972" w:type="dxa"/>
          </w:tcPr>
          <w:p w14:paraId="27FDA95A" w14:textId="77777777" w:rsidR="004F7066" w:rsidRPr="00090344" w:rsidRDefault="00E9749C" w:rsidP="009C31D3">
            <w:pPr>
              <w:pStyle w:val="NormalWeb"/>
              <w:spacing w:line="360" w:lineRule="auto"/>
              <w:jc w:val="center"/>
              <w:rPr>
                <w:b/>
                <w:bCs/>
              </w:rPr>
            </w:pPr>
            <w:r w:rsidRPr="00090344">
              <w:rPr>
                <w:b/>
                <w:bCs/>
              </w:rPr>
              <w:t>Attaques connues</w:t>
            </w:r>
          </w:p>
        </w:tc>
        <w:tc>
          <w:tcPr>
            <w:tcW w:w="6100" w:type="dxa"/>
          </w:tcPr>
          <w:p w14:paraId="4956A3DB" w14:textId="77777777" w:rsidR="004F7066" w:rsidRPr="00090344" w:rsidRDefault="00E9749C" w:rsidP="009C31D3">
            <w:pPr>
              <w:pStyle w:val="NormalWeb"/>
              <w:spacing w:line="360" w:lineRule="auto"/>
              <w:jc w:val="center"/>
              <w:rPr>
                <w:b/>
                <w:bCs/>
              </w:rPr>
            </w:pPr>
            <w:r w:rsidRPr="00090344">
              <w:rPr>
                <w:b/>
                <w:bCs/>
              </w:rPr>
              <w:t>Description</w:t>
            </w:r>
          </w:p>
        </w:tc>
      </w:tr>
      <w:tr w:rsidR="004F7066" w14:paraId="5643987A" w14:textId="77777777" w:rsidTr="00C158BE">
        <w:trPr>
          <w:trHeight w:val="903"/>
        </w:trPr>
        <w:tc>
          <w:tcPr>
            <w:tcW w:w="2972" w:type="dxa"/>
          </w:tcPr>
          <w:p w14:paraId="6CAE3AFD" w14:textId="77777777" w:rsidR="00E9749C" w:rsidRDefault="00E9749C" w:rsidP="009C31D3">
            <w:pPr>
              <w:pStyle w:val="NormalWeb"/>
              <w:spacing w:line="360" w:lineRule="auto"/>
            </w:pPr>
            <w:r>
              <w:t>Faille connue</w:t>
            </w:r>
          </w:p>
          <w:p w14:paraId="7319ED33" w14:textId="77777777" w:rsidR="004F7066" w:rsidRDefault="004F7066" w:rsidP="009C31D3">
            <w:pPr>
              <w:pStyle w:val="NormalWeb"/>
              <w:spacing w:line="360" w:lineRule="auto"/>
            </w:pPr>
          </w:p>
        </w:tc>
        <w:tc>
          <w:tcPr>
            <w:tcW w:w="6100" w:type="dxa"/>
          </w:tcPr>
          <w:p w14:paraId="44ADAFF1" w14:textId="77777777" w:rsidR="004F7066" w:rsidRDefault="00090344" w:rsidP="009C31D3">
            <w:pPr>
              <w:pStyle w:val="NormalWeb"/>
              <w:spacing w:line="360" w:lineRule="auto"/>
            </w:pPr>
            <w:r>
              <w:t>L’outils Nessus (scanner de vulnérabilités) peut trouver des f</w:t>
            </w:r>
            <w:r w:rsidR="00E9749C">
              <w:t xml:space="preserve">ailles </w:t>
            </w:r>
            <w:r>
              <w:t xml:space="preserve">qui seront </w:t>
            </w:r>
            <w:r w:rsidR="00E9749C">
              <w:t xml:space="preserve">exploitées avec un logiciel comme </w:t>
            </w:r>
            <w:proofErr w:type="spellStart"/>
            <w:r w:rsidR="00E9749C">
              <w:t>Metasploit</w:t>
            </w:r>
            <w:proofErr w:type="spellEnd"/>
            <w:r w:rsidR="00E9749C">
              <w:t>.</w:t>
            </w:r>
          </w:p>
        </w:tc>
      </w:tr>
      <w:tr w:rsidR="004F7066" w14:paraId="7613F5BF" w14:textId="77777777" w:rsidTr="00090344">
        <w:tc>
          <w:tcPr>
            <w:tcW w:w="2972" w:type="dxa"/>
          </w:tcPr>
          <w:p w14:paraId="7A3D57AF" w14:textId="77777777" w:rsidR="004F7066" w:rsidRDefault="00E9749C" w:rsidP="009C31D3">
            <w:pPr>
              <w:pStyle w:val="NormalWeb"/>
              <w:spacing w:line="360" w:lineRule="auto"/>
            </w:pPr>
            <w:r>
              <w:t>MITM</w:t>
            </w:r>
          </w:p>
        </w:tc>
        <w:tc>
          <w:tcPr>
            <w:tcW w:w="6100" w:type="dxa"/>
          </w:tcPr>
          <w:p w14:paraId="1E59CCD6" w14:textId="77777777" w:rsidR="004F7066" w:rsidRDefault="00C158BE" w:rsidP="009C31D3">
            <w:pPr>
              <w:pStyle w:val="NormalWeb"/>
              <w:spacing w:line="360" w:lineRule="auto"/>
            </w:pPr>
            <w:r>
              <w:t>M</w:t>
            </w:r>
            <w:r w:rsidR="00E9749C">
              <w:t xml:space="preserve">an-in-the-middle </w:t>
            </w:r>
            <w:proofErr w:type="spellStart"/>
            <w:r w:rsidR="00E9749C">
              <w:t>attack</w:t>
            </w:r>
            <w:proofErr w:type="spellEnd"/>
            <w:r>
              <w:t xml:space="preserve"> ou technique de l'homme du milieu, </w:t>
            </w:r>
            <w:r w:rsidR="00E9749C">
              <w:t xml:space="preserve">consiste à se </w:t>
            </w:r>
            <w:r>
              <w:t>mettre entre</w:t>
            </w:r>
            <w:r w:rsidR="00E9749C">
              <w:t xml:space="preserve"> un client et un serveur pour intercepter et modifier les paquets échangés entre eux</w:t>
            </w:r>
            <w:r>
              <w:t>.</w:t>
            </w:r>
            <w:r w:rsidR="00E9749C">
              <w:t xml:space="preserve"> </w:t>
            </w:r>
            <w:r>
              <w:t xml:space="preserve">Ce qui se fait de </w:t>
            </w:r>
            <w:r w:rsidR="00E9749C">
              <w:t xml:space="preserve">« </w:t>
            </w:r>
            <w:proofErr w:type="spellStart"/>
            <w:r w:rsidR="00E9749C">
              <w:t>Burp</w:t>
            </w:r>
            <w:proofErr w:type="spellEnd"/>
            <w:r w:rsidR="00E9749C">
              <w:t xml:space="preserve"> suite »</w:t>
            </w:r>
            <w:r>
              <w:t>.</w:t>
            </w:r>
          </w:p>
        </w:tc>
      </w:tr>
      <w:tr w:rsidR="004F7066" w14:paraId="21561865" w14:textId="77777777" w:rsidTr="00090344">
        <w:tc>
          <w:tcPr>
            <w:tcW w:w="2972" w:type="dxa"/>
          </w:tcPr>
          <w:p w14:paraId="76C78F94" w14:textId="77777777" w:rsidR="00E9749C" w:rsidRDefault="00E9749C" w:rsidP="009C31D3">
            <w:pPr>
              <w:pStyle w:val="NormalWeb"/>
              <w:spacing w:line="360" w:lineRule="auto"/>
            </w:pPr>
            <w:r>
              <w:t>Forger des paquets HTTP</w:t>
            </w:r>
          </w:p>
          <w:p w14:paraId="60DC0FE2" w14:textId="77777777" w:rsidR="004F7066" w:rsidRDefault="004F7066" w:rsidP="009C31D3">
            <w:pPr>
              <w:pStyle w:val="NormalWeb"/>
              <w:spacing w:line="360" w:lineRule="auto"/>
            </w:pPr>
          </w:p>
        </w:tc>
        <w:tc>
          <w:tcPr>
            <w:tcW w:w="6100" w:type="dxa"/>
          </w:tcPr>
          <w:p w14:paraId="755A3953" w14:textId="77777777" w:rsidR="004F7066" w:rsidRDefault="00C158BE" w:rsidP="009C31D3">
            <w:pPr>
              <w:pStyle w:val="NormalWeb"/>
              <w:spacing w:line="360" w:lineRule="auto"/>
            </w:pPr>
            <w:r>
              <w:t>Avec l’</w:t>
            </w:r>
            <w:r w:rsidR="00E9749C">
              <w:t>écri</w:t>
            </w:r>
            <w:r>
              <w:t>ture</w:t>
            </w:r>
            <w:r w:rsidR="00E9749C">
              <w:t xml:space="preserve"> manuelle </w:t>
            </w:r>
            <w:r w:rsidR="00F8768B">
              <w:t xml:space="preserve">et l’envoi </w:t>
            </w:r>
            <w:r w:rsidR="00E9749C">
              <w:t>de</w:t>
            </w:r>
            <w:r>
              <w:t xml:space="preserve"> </w:t>
            </w:r>
            <w:r w:rsidR="00E9749C">
              <w:t xml:space="preserve">requêtes HTTP </w:t>
            </w:r>
            <w:r w:rsidR="00851AD1">
              <w:t xml:space="preserve">malveillantes </w:t>
            </w:r>
            <w:r w:rsidR="00E9749C">
              <w:t>au</w:t>
            </w:r>
            <w:r w:rsidR="00851AD1">
              <w:t xml:space="preserve"> </w:t>
            </w:r>
            <w:r w:rsidR="00E9749C">
              <w:t xml:space="preserve">serveur. Le logiciel </w:t>
            </w:r>
            <w:proofErr w:type="spellStart"/>
            <w:r w:rsidR="00E9749C">
              <w:t>Wfetch</w:t>
            </w:r>
            <w:proofErr w:type="spellEnd"/>
            <w:r w:rsidR="00E9749C">
              <w:t xml:space="preserve"> intégré à Microsoft IIS permet de le faire.</w:t>
            </w:r>
          </w:p>
        </w:tc>
      </w:tr>
      <w:tr w:rsidR="004F7066" w14:paraId="6D7D404D" w14:textId="77777777" w:rsidTr="00090344">
        <w:tc>
          <w:tcPr>
            <w:tcW w:w="2972" w:type="dxa"/>
          </w:tcPr>
          <w:p w14:paraId="7EF29C40" w14:textId="77777777" w:rsidR="00E9749C" w:rsidRDefault="00E9749C" w:rsidP="009C31D3">
            <w:pPr>
              <w:pStyle w:val="NormalWeb"/>
              <w:spacing w:line="360" w:lineRule="auto"/>
            </w:pPr>
            <w:r>
              <w:t>L'intégration de paramètres</w:t>
            </w:r>
          </w:p>
          <w:p w14:paraId="3C6140FB" w14:textId="77777777" w:rsidR="004F7066" w:rsidRDefault="004F7066" w:rsidP="009C31D3">
            <w:pPr>
              <w:pStyle w:val="NormalWeb"/>
              <w:spacing w:line="360" w:lineRule="auto"/>
            </w:pPr>
          </w:p>
        </w:tc>
        <w:tc>
          <w:tcPr>
            <w:tcW w:w="6100" w:type="dxa"/>
          </w:tcPr>
          <w:p w14:paraId="7A06AF3A" w14:textId="77777777" w:rsidR="004F7066" w:rsidRDefault="00851AD1" w:rsidP="009C31D3">
            <w:pPr>
              <w:pStyle w:val="NormalWeb"/>
              <w:spacing w:line="360" w:lineRule="auto"/>
            </w:pPr>
            <w:r>
              <w:t>Avec l’</w:t>
            </w:r>
            <w:r w:rsidR="00E9749C">
              <w:t>ajout ou</w:t>
            </w:r>
            <w:r>
              <w:t xml:space="preserve"> la modification de</w:t>
            </w:r>
            <w:r w:rsidR="00E9749C">
              <w:t xml:space="preserve"> paramètres dans les chemins </w:t>
            </w:r>
            <w:r>
              <w:t>http, pour une fausse in</w:t>
            </w:r>
            <w:r w:rsidR="00E9749C">
              <w:t>terprét</w:t>
            </w:r>
            <w:r>
              <w:t>ation du</w:t>
            </w:r>
            <w:r w:rsidR="00E9749C">
              <w:t xml:space="preserve"> serveur et</w:t>
            </w:r>
            <w:r>
              <w:t xml:space="preserve"> par la même</w:t>
            </w:r>
            <w:r w:rsidR="00E9749C">
              <w:t xml:space="preserve"> </w:t>
            </w:r>
            <w:r>
              <w:t>son exploitation (pas besoin d’outils)</w:t>
            </w:r>
            <w:r w:rsidR="00E9749C">
              <w:t>.</w:t>
            </w:r>
          </w:p>
        </w:tc>
      </w:tr>
    </w:tbl>
    <w:p w14:paraId="7918AA1A" w14:textId="77777777" w:rsidR="004668A0" w:rsidRDefault="00966AEB" w:rsidP="009C31D3">
      <w:pPr>
        <w:pStyle w:val="NormalWeb"/>
        <w:spacing w:line="360" w:lineRule="auto"/>
        <w:ind w:firstLine="426"/>
        <w:jc w:val="both"/>
      </w:pPr>
      <w:r>
        <w:t>Cependant</w:t>
      </w:r>
      <w:r w:rsidR="00567BF6">
        <w:t>, i</w:t>
      </w:r>
      <w:r w:rsidR="004668A0">
        <w:t>l en existe bien d'autres attaques Web, mais celles-ci sont les 5 techniques principales.</w:t>
      </w:r>
    </w:p>
    <w:p w14:paraId="4242A972" w14:textId="77777777" w:rsidR="00571FDF" w:rsidRPr="00930910" w:rsidRDefault="002051AE" w:rsidP="009C31D3">
      <w:pPr>
        <w:pStyle w:val="Heading7"/>
        <w:spacing w:line="360" w:lineRule="auto"/>
        <w:ind w:left="0"/>
        <w:jc w:val="center"/>
      </w:pPr>
      <w:r>
        <w:t>3</w:t>
      </w:r>
      <w:r w:rsidR="00571FDF">
        <w:t xml:space="preserve">. </w:t>
      </w:r>
      <w:r w:rsidR="001C775D">
        <w:t>Injection SQL</w:t>
      </w:r>
    </w:p>
    <w:p w14:paraId="126B59F3" w14:textId="77777777" w:rsidR="00A73B8B" w:rsidRDefault="00970073" w:rsidP="009C31D3">
      <w:pPr>
        <w:pStyle w:val="NormalWeb"/>
        <w:spacing w:line="360" w:lineRule="auto"/>
        <w:ind w:firstLine="426"/>
        <w:jc w:val="both"/>
      </w:pPr>
      <w:r>
        <w:t xml:space="preserve">Selon Wikipédia, une </w:t>
      </w:r>
      <w:r w:rsidR="00A73B8B">
        <w:t>injection SQL est</w:t>
      </w:r>
      <w:r w:rsidR="00A73B8B" w:rsidRPr="00A73B8B">
        <w:t xml:space="preserve"> un groupe de méthodes d'exploitation de faille de sécurité d'une application interagissant avec une base de données. Elle permet d'injecter dans la requête SQL en cours un morceau de requête non prévu par le système et pouvant en compromettre la sécurité.</w:t>
      </w:r>
    </w:p>
    <w:p w14:paraId="3B668975" w14:textId="77777777" w:rsidR="00970073" w:rsidRDefault="000A3734" w:rsidP="009C31D3">
      <w:pPr>
        <w:pStyle w:val="NormalWeb"/>
        <w:spacing w:line="360" w:lineRule="auto"/>
        <w:ind w:firstLine="426"/>
        <w:jc w:val="both"/>
      </w:pPr>
      <w:r>
        <w:t xml:space="preserve">Elle épouse le contexte que la </w:t>
      </w:r>
      <w:r w:rsidR="008637A9">
        <w:t>précédente</w:t>
      </w:r>
      <w:r>
        <w:t xml:space="preserve"> et est </w:t>
      </w:r>
      <w:r w:rsidR="008637A9">
        <w:t>basée</w:t>
      </w:r>
      <w:r>
        <w:t xml:space="preserve"> sur les </w:t>
      </w:r>
      <w:r w:rsidR="00B31010">
        <w:t>vulnérabilités</w:t>
      </w:r>
      <w:r>
        <w:t xml:space="preserve"> </w:t>
      </w:r>
      <w:r w:rsidR="00B31010">
        <w:t>des serveurs</w:t>
      </w:r>
      <w:r w:rsidR="004668A0">
        <w:t xml:space="preserve"> SQL.</w:t>
      </w:r>
      <w:r w:rsidR="00B31010">
        <w:t xml:space="preserve"> En outre, elles s’exécutent par injection de caractères afin de les exploiter, </w:t>
      </w:r>
      <w:r w:rsidR="004668A0">
        <w:t>soit en direct</w:t>
      </w:r>
      <w:r w:rsidR="00B31010">
        <w:t>ement</w:t>
      </w:r>
      <w:r w:rsidR="004668A0">
        <w:t xml:space="preserve">, soit </w:t>
      </w:r>
      <w:r w:rsidR="00B31010">
        <w:t>via</w:t>
      </w:r>
      <w:r w:rsidR="004668A0">
        <w:t xml:space="preserve"> le site</w:t>
      </w:r>
      <w:r w:rsidR="00B31010">
        <w:t xml:space="preserve"> ou </w:t>
      </w:r>
      <w:r w:rsidR="00A2184A">
        <w:t>l’application Web</w:t>
      </w:r>
      <w:r w:rsidR="00B31010">
        <w:t>.</w:t>
      </w:r>
      <w:r w:rsidR="004668A0">
        <w:t xml:space="preserve"> </w:t>
      </w:r>
      <w:r w:rsidR="00A2184A">
        <w:t>Sous</w:t>
      </w:r>
      <w:r w:rsidR="004668A0">
        <w:t xml:space="preserve"> Kali Linux, </w:t>
      </w:r>
      <w:r w:rsidR="00A2184A">
        <w:t xml:space="preserve">plusieurs </w:t>
      </w:r>
      <w:r w:rsidR="004668A0">
        <w:t xml:space="preserve">applications </w:t>
      </w:r>
      <w:r w:rsidR="00A2184A">
        <w:t xml:space="preserve">en </w:t>
      </w:r>
      <w:r w:rsidR="00953E6E">
        <w:t>permettent</w:t>
      </w:r>
      <w:r w:rsidR="00A2184A">
        <w:t xml:space="preserve"> la réalisation comme </w:t>
      </w:r>
      <w:r w:rsidR="004668A0">
        <w:t xml:space="preserve">BSQL. </w:t>
      </w:r>
      <w:r w:rsidR="00953E6E">
        <w:t xml:space="preserve">Quoiqu’elle puisse se faire </w:t>
      </w:r>
      <w:r w:rsidR="00933D35">
        <w:t>également</w:t>
      </w:r>
      <w:r w:rsidR="00953E6E">
        <w:t xml:space="preserve"> manuellement, c’est </w:t>
      </w:r>
      <w:r w:rsidR="004668A0">
        <w:t xml:space="preserve">une activité qui peut devenir </w:t>
      </w:r>
      <w:r w:rsidR="00953E6E">
        <w:t>vite devenir</w:t>
      </w:r>
      <w:r w:rsidR="004668A0">
        <w:t xml:space="preserve"> complexe.</w:t>
      </w:r>
      <w:r w:rsidR="00970073">
        <w:t xml:space="preserve"> Aussi, il en existe plusieurs :</w:t>
      </w:r>
    </w:p>
    <w:p w14:paraId="67B42099" w14:textId="77777777" w:rsidR="00970073" w:rsidRDefault="00970073" w:rsidP="00A320AC">
      <w:pPr>
        <w:pStyle w:val="NormalWeb"/>
        <w:numPr>
          <w:ilvl w:val="0"/>
          <w:numId w:val="22"/>
        </w:numPr>
        <w:spacing w:line="360" w:lineRule="auto"/>
        <w:ind w:firstLine="426"/>
      </w:pPr>
      <w:r>
        <w:lastRenderedPageBreak/>
        <w:t xml:space="preserve">La méthode blind </w:t>
      </w:r>
      <w:proofErr w:type="spellStart"/>
      <w:r>
        <w:t>based</w:t>
      </w:r>
      <w:proofErr w:type="spellEnd"/>
      <w:r>
        <w:t>, qui permet de détourner une requête SQL en cours sur le système et d'injecter des morceaux qui vont retourner caractère par caractère ce que l'attaquant cherche à extraire de la base de données</w:t>
      </w:r>
      <w:r w:rsidR="00B83A6C">
        <w:t> ;</w:t>
      </w:r>
      <w:r>
        <w:t xml:space="preserve"> </w:t>
      </w:r>
    </w:p>
    <w:p w14:paraId="04537849" w14:textId="77777777" w:rsidR="000A74F4" w:rsidRDefault="00970073" w:rsidP="00A320AC">
      <w:pPr>
        <w:pStyle w:val="NormalWeb"/>
        <w:numPr>
          <w:ilvl w:val="0"/>
          <w:numId w:val="22"/>
        </w:numPr>
        <w:spacing w:line="360" w:lineRule="auto"/>
        <w:ind w:firstLine="426"/>
      </w:pPr>
      <w:r>
        <w:t xml:space="preserve">La méthode </w:t>
      </w:r>
      <w:proofErr w:type="spellStart"/>
      <w:r>
        <w:t>error</w:t>
      </w:r>
      <w:proofErr w:type="spellEnd"/>
      <w:r>
        <w:t xml:space="preserve"> </w:t>
      </w:r>
      <w:proofErr w:type="spellStart"/>
      <w:r>
        <w:t>based</w:t>
      </w:r>
      <w:proofErr w:type="spellEnd"/>
      <w:r>
        <w:t>, qui permet de détourner une requête SQL en cours sur le système et d'injecter des morceaux qui vont retourner champ par champ ce que l'on cherche à extraire de la base de données ;</w:t>
      </w:r>
    </w:p>
    <w:p w14:paraId="113A2ED0" w14:textId="77777777" w:rsidR="000A74F4" w:rsidRDefault="000A74F4" w:rsidP="00A320AC">
      <w:pPr>
        <w:pStyle w:val="NormalWeb"/>
        <w:numPr>
          <w:ilvl w:val="0"/>
          <w:numId w:val="22"/>
        </w:numPr>
        <w:spacing w:line="360" w:lineRule="auto"/>
        <w:ind w:firstLine="426"/>
      </w:pPr>
      <w:r>
        <w:t>L</w:t>
      </w:r>
      <w:r w:rsidR="00970073">
        <w:t xml:space="preserve">a méthode union </w:t>
      </w:r>
      <w:proofErr w:type="spellStart"/>
      <w:r w:rsidR="00970073">
        <w:t>based</w:t>
      </w:r>
      <w:proofErr w:type="spellEnd"/>
      <w:r w:rsidR="00970073">
        <w:t>, qui permet de détourner la requête SQL en cours sur le système et d'injecter des morceaux qui vont retourner un ensemble de données directement extraites de la base de données</w:t>
      </w:r>
      <w:r>
        <w:t> ;</w:t>
      </w:r>
    </w:p>
    <w:p w14:paraId="00228E13" w14:textId="1477A2E8" w:rsidR="003D416C" w:rsidRDefault="000A74F4" w:rsidP="00A320AC">
      <w:pPr>
        <w:pStyle w:val="NormalWeb"/>
        <w:numPr>
          <w:ilvl w:val="0"/>
          <w:numId w:val="22"/>
        </w:numPr>
        <w:spacing w:line="360" w:lineRule="auto"/>
        <w:ind w:firstLine="426"/>
        <w:jc w:val="both"/>
      </w:pPr>
      <w:r>
        <w:t>La</w:t>
      </w:r>
      <w:r w:rsidR="00970073">
        <w:t xml:space="preserve"> méthode </w:t>
      </w:r>
      <w:proofErr w:type="spellStart"/>
      <w:r w:rsidR="00970073">
        <w:t>Stacked</w:t>
      </w:r>
      <w:proofErr w:type="spellEnd"/>
      <w:r w:rsidR="00970073">
        <w:t xml:space="preserve"> </w:t>
      </w:r>
      <w:proofErr w:type="spellStart"/>
      <w:r w:rsidR="00970073">
        <w:t>queries</w:t>
      </w:r>
      <w:proofErr w:type="spellEnd"/>
      <w:r w:rsidR="00970073">
        <w:t xml:space="preserve">, </w:t>
      </w:r>
      <w:r>
        <w:t xml:space="preserve">certainement une des plus </w:t>
      </w:r>
      <w:r w:rsidR="00970073">
        <w:t>dangereuse</w:t>
      </w:r>
      <w:r>
        <w:t>s</w:t>
      </w:r>
      <w:r w:rsidR="00970073">
        <w:t xml:space="preserve">. </w:t>
      </w:r>
      <w:r>
        <w:t>Elle p</w:t>
      </w:r>
      <w:r w:rsidR="00970073">
        <w:t>rofit</w:t>
      </w:r>
      <w:r>
        <w:t>e</w:t>
      </w:r>
      <w:r w:rsidR="00970073">
        <w:t xml:space="preserve"> d'une erreur de configuration du serveur de base de données, cette méthode permet d'exécuter n'importe quelle requête SQL sur le système ciblé, ce qui ne se limite pas seulement à récupérer des données comme les 3 précédentes.</w:t>
      </w:r>
      <w:r w:rsidR="00C865D6">
        <w:t xml:space="preserve"> </w:t>
      </w:r>
    </w:p>
    <w:p w14:paraId="17131488" w14:textId="24422DF2" w:rsidR="006835D7" w:rsidRDefault="00D64EE9" w:rsidP="009C31D3">
      <w:pPr>
        <w:pStyle w:val="Heading7"/>
        <w:spacing w:line="360" w:lineRule="auto"/>
      </w:pPr>
      <w:r>
        <w:t>4</w:t>
      </w:r>
      <w:r w:rsidR="00AA5024" w:rsidRPr="00DD2B1B">
        <w:t>.</w:t>
      </w:r>
      <w:r w:rsidR="00AA5024" w:rsidRPr="00DD2B1B">
        <w:rPr>
          <w:rFonts w:eastAsia="Arial"/>
        </w:rPr>
        <w:t xml:space="preserve"> </w:t>
      </w:r>
      <w:r w:rsidR="00AA5024">
        <w:t xml:space="preserve">Les vecteurs d’attaques dans le </w:t>
      </w:r>
      <w:proofErr w:type="spellStart"/>
      <w:r w:rsidR="00AA5024">
        <w:t>pentesting</w:t>
      </w:r>
      <w:proofErr w:type="spellEnd"/>
    </w:p>
    <w:p w14:paraId="48B11E55" w14:textId="77777777" w:rsidR="003D416C" w:rsidRDefault="003D416C" w:rsidP="009C31D3">
      <w:pPr>
        <w:spacing w:line="360" w:lineRule="auto"/>
        <w:ind w:firstLine="426"/>
      </w:pPr>
      <w:r>
        <w:t>Les vecteurs d’attaques constituent les points d’entrée qu’un attaquant (hacker) pourrait utiliser pour s’introduire dans les systèmes d’une organisation. Les systèmes informatiques, les bâtiments et même les humains sont des vecteurs d’attaques qui peuvent être utilisés afin de compromettre un système.</w:t>
      </w:r>
    </w:p>
    <w:p w14:paraId="4DE57BE5" w14:textId="0F4E0DEF" w:rsidR="003D416C" w:rsidRDefault="003D416C" w:rsidP="009C31D3">
      <w:pPr>
        <w:spacing w:line="360" w:lineRule="auto"/>
        <w:ind w:firstLine="426"/>
      </w:pPr>
      <w:r>
        <w:t>Nous en dénombrons plusieurs, ce qui justifie pour les systèmes à tester, de les sélectionner en fonction de la criticité et du niveau de confort, ainsi que des mesures de sécurité qui les protègent. La multiplicité des vecteurs d’attaques offre la possibilité de rehausser la sécurité d’un grand nombre de systèmes, en couvrant par la même la sécurité de l’information qu’un organisme détient dans l’exercice de ses fonctions. Le tableau 1 dresse une liste de vecteurs d’attaques communément rencontrés.</w:t>
      </w:r>
    </w:p>
    <w:p w14:paraId="407952E1" w14:textId="28C0D081" w:rsidR="0017519F" w:rsidRDefault="0017519F" w:rsidP="009C31D3">
      <w:pPr>
        <w:spacing w:line="360" w:lineRule="auto"/>
        <w:ind w:firstLine="426"/>
      </w:pPr>
    </w:p>
    <w:p w14:paraId="080B9FD6" w14:textId="77777777" w:rsidR="0017519F" w:rsidRDefault="0017519F" w:rsidP="009C31D3">
      <w:pPr>
        <w:spacing w:line="360" w:lineRule="auto"/>
        <w:ind w:firstLine="426"/>
      </w:pPr>
    </w:p>
    <w:p w14:paraId="77CEE052" w14:textId="77C0637B" w:rsidR="003D416C" w:rsidRPr="00CF4D3A" w:rsidRDefault="003D416C" w:rsidP="009C31D3">
      <w:pPr>
        <w:pStyle w:val="Heading8"/>
        <w:spacing w:line="360" w:lineRule="auto"/>
        <w:jc w:val="center"/>
        <w:rPr>
          <w:rFonts w:ascii="Times New Roman" w:hAnsi="Times New Roman" w:cs="Times New Roman"/>
          <w:i/>
          <w:iCs/>
          <w:sz w:val="24"/>
          <w:szCs w:val="24"/>
        </w:rPr>
      </w:pPr>
      <w:r w:rsidRPr="00CF4D3A">
        <w:rPr>
          <w:rFonts w:ascii="Times New Roman" w:hAnsi="Times New Roman" w:cs="Times New Roman"/>
          <w:i/>
          <w:iCs/>
          <w:sz w:val="24"/>
          <w:szCs w:val="24"/>
        </w:rPr>
        <w:lastRenderedPageBreak/>
        <w:t>Tableau</w:t>
      </w:r>
      <w:r w:rsidR="00CF4D3A">
        <w:rPr>
          <w:rFonts w:ascii="Times New Roman" w:hAnsi="Times New Roman" w:cs="Times New Roman"/>
          <w:i/>
          <w:iCs/>
          <w:sz w:val="24"/>
          <w:szCs w:val="24"/>
        </w:rPr>
        <w:t> :</w:t>
      </w:r>
      <w:r w:rsidRPr="00CF4D3A">
        <w:rPr>
          <w:rFonts w:ascii="Times New Roman" w:hAnsi="Times New Roman" w:cs="Times New Roman"/>
          <w:i/>
          <w:iCs/>
          <w:sz w:val="24"/>
          <w:szCs w:val="24"/>
        </w:rPr>
        <w:t xml:space="preserve"> Vecteurs d’attaques</w:t>
      </w:r>
    </w:p>
    <w:tbl>
      <w:tblPr>
        <w:tblStyle w:val="TableGrid0"/>
        <w:tblW w:w="9037" w:type="dxa"/>
        <w:tblLayout w:type="fixed"/>
        <w:tblLook w:val="04A0" w:firstRow="1" w:lastRow="0" w:firstColumn="1" w:lastColumn="0" w:noHBand="0" w:noVBand="1"/>
      </w:tblPr>
      <w:tblGrid>
        <w:gridCol w:w="3628"/>
        <w:gridCol w:w="5409"/>
      </w:tblGrid>
      <w:tr w:rsidR="003D416C" w14:paraId="7135CE87" w14:textId="77777777" w:rsidTr="006E457C">
        <w:tc>
          <w:tcPr>
            <w:tcW w:w="3628" w:type="dxa"/>
          </w:tcPr>
          <w:p w14:paraId="5680ABB7" w14:textId="77777777" w:rsidR="003D416C" w:rsidRPr="005B4F55" w:rsidRDefault="003D416C" w:rsidP="009C31D3">
            <w:pPr>
              <w:spacing w:after="0" w:line="360" w:lineRule="auto"/>
              <w:jc w:val="center"/>
              <w:rPr>
                <w:b/>
                <w:bCs/>
                <w:color w:val="auto"/>
              </w:rPr>
            </w:pPr>
            <w:r w:rsidRPr="005B4F55">
              <w:rPr>
                <w:b/>
                <w:bCs/>
                <w:color w:val="auto"/>
              </w:rPr>
              <w:t>VECTEUR</w:t>
            </w:r>
          </w:p>
        </w:tc>
        <w:tc>
          <w:tcPr>
            <w:tcW w:w="5409" w:type="dxa"/>
          </w:tcPr>
          <w:p w14:paraId="2148641F" w14:textId="77777777" w:rsidR="003D416C" w:rsidRPr="005B4F55" w:rsidRDefault="003D416C" w:rsidP="009C31D3">
            <w:pPr>
              <w:spacing w:after="0" w:line="360" w:lineRule="auto"/>
              <w:jc w:val="center"/>
              <w:rPr>
                <w:b/>
                <w:bCs/>
                <w:color w:val="auto"/>
              </w:rPr>
            </w:pPr>
            <w:r w:rsidRPr="005B4F55">
              <w:rPr>
                <w:b/>
                <w:bCs/>
                <w:color w:val="auto"/>
              </w:rPr>
              <w:t>EXEMPLE</w:t>
            </w:r>
          </w:p>
        </w:tc>
      </w:tr>
      <w:tr w:rsidR="003D416C" w14:paraId="06686E9D" w14:textId="77777777" w:rsidTr="006E457C">
        <w:tc>
          <w:tcPr>
            <w:tcW w:w="3628" w:type="dxa"/>
          </w:tcPr>
          <w:p w14:paraId="38410602" w14:textId="77777777" w:rsidR="003D416C" w:rsidRDefault="003D416C" w:rsidP="009C31D3">
            <w:pPr>
              <w:spacing w:after="0" w:line="360" w:lineRule="auto"/>
              <w:jc w:val="left"/>
              <w:rPr>
                <w:b/>
                <w:bCs/>
              </w:rPr>
            </w:pPr>
            <w:r>
              <w:t>Infrastructure interne / externe l’organisme</w:t>
            </w:r>
          </w:p>
        </w:tc>
        <w:tc>
          <w:tcPr>
            <w:tcW w:w="5409" w:type="dxa"/>
          </w:tcPr>
          <w:p w14:paraId="31904309" w14:textId="77777777" w:rsidR="003D416C" w:rsidRPr="00DB4CBE" w:rsidRDefault="003D416C" w:rsidP="009C31D3">
            <w:pPr>
              <w:spacing w:after="0" w:line="360" w:lineRule="auto"/>
              <w:jc w:val="left"/>
            </w:pPr>
            <w:r w:rsidRPr="00DB4CBE">
              <w:t xml:space="preserve">Systèmes soutenant les applications, notamment les pares-feux, les routeurs, pour les services accessibles de l’extérieur du périmètre de sécurité </w:t>
            </w:r>
          </w:p>
        </w:tc>
      </w:tr>
      <w:tr w:rsidR="003D416C" w14:paraId="0CCAD3E3" w14:textId="77777777" w:rsidTr="006E457C">
        <w:tc>
          <w:tcPr>
            <w:tcW w:w="3628" w:type="dxa"/>
          </w:tcPr>
          <w:p w14:paraId="6F68354E" w14:textId="77777777" w:rsidR="003D416C" w:rsidRDefault="003D416C" w:rsidP="009C31D3">
            <w:pPr>
              <w:spacing w:after="0" w:line="360" w:lineRule="auto"/>
              <w:jc w:val="left"/>
              <w:rPr>
                <w:b/>
                <w:bCs/>
              </w:rPr>
            </w:pPr>
            <w:r>
              <w:t>Application</w:t>
            </w:r>
          </w:p>
        </w:tc>
        <w:tc>
          <w:tcPr>
            <w:tcW w:w="5409" w:type="dxa"/>
          </w:tcPr>
          <w:p w14:paraId="0BD1DAFD" w14:textId="77777777" w:rsidR="003D416C" w:rsidRPr="00DB4CBE" w:rsidRDefault="003D416C" w:rsidP="009C31D3">
            <w:pPr>
              <w:spacing w:after="0" w:line="360" w:lineRule="auto"/>
              <w:jc w:val="left"/>
            </w:pPr>
            <w:r w:rsidRPr="00DB4CBE">
              <w:t>Produits applicatifs de type client lourd, Web, mobiles, services Web, qu’ils soient conçus maison ou achetés (logiciels et progiciels).</w:t>
            </w:r>
          </w:p>
        </w:tc>
      </w:tr>
      <w:tr w:rsidR="003D416C" w14:paraId="60A46CB3" w14:textId="77777777" w:rsidTr="006E457C">
        <w:tc>
          <w:tcPr>
            <w:tcW w:w="3628" w:type="dxa"/>
          </w:tcPr>
          <w:p w14:paraId="5C2F52E0" w14:textId="77777777" w:rsidR="003D416C" w:rsidRDefault="003D416C" w:rsidP="009C31D3">
            <w:pPr>
              <w:spacing w:after="0" w:line="360" w:lineRule="auto"/>
              <w:jc w:val="left"/>
              <w:rPr>
                <w:b/>
                <w:bCs/>
              </w:rPr>
            </w:pPr>
            <w:r>
              <w:t>Solution de sécurité</w:t>
            </w:r>
          </w:p>
        </w:tc>
        <w:tc>
          <w:tcPr>
            <w:tcW w:w="5409" w:type="dxa"/>
          </w:tcPr>
          <w:p w14:paraId="1E8B4A0C" w14:textId="77777777" w:rsidR="003D416C" w:rsidRPr="00DB4CBE" w:rsidRDefault="003D416C" w:rsidP="009C31D3">
            <w:pPr>
              <w:spacing w:after="0" w:line="360" w:lineRule="auto"/>
              <w:jc w:val="left"/>
            </w:pPr>
            <w:r w:rsidRPr="00DB4CBE">
              <w:t>Systèmes ayant pour objectif de protéger les infrastructures ou les applications.</w:t>
            </w:r>
          </w:p>
        </w:tc>
      </w:tr>
      <w:tr w:rsidR="003D416C" w14:paraId="20BF44EA" w14:textId="77777777" w:rsidTr="006E457C">
        <w:tc>
          <w:tcPr>
            <w:tcW w:w="3628" w:type="dxa"/>
          </w:tcPr>
          <w:p w14:paraId="1EEAEDAA" w14:textId="77777777" w:rsidR="003D416C" w:rsidRDefault="003D416C" w:rsidP="009C31D3">
            <w:pPr>
              <w:spacing w:after="0" w:line="360" w:lineRule="auto"/>
              <w:jc w:val="left"/>
              <w:rPr>
                <w:b/>
                <w:bCs/>
              </w:rPr>
            </w:pPr>
            <w:r>
              <w:t>Bâtiment</w:t>
            </w:r>
          </w:p>
          <w:p w14:paraId="35AC560B" w14:textId="77777777" w:rsidR="003D416C" w:rsidRDefault="003D416C" w:rsidP="009C31D3">
            <w:pPr>
              <w:spacing w:after="0" w:line="360" w:lineRule="auto"/>
              <w:jc w:val="left"/>
              <w:rPr>
                <w:b/>
                <w:bCs/>
              </w:rPr>
            </w:pPr>
            <w:r>
              <w:t>(sécurité physique)</w:t>
            </w:r>
          </w:p>
        </w:tc>
        <w:tc>
          <w:tcPr>
            <w:tcW w:w="5409" w:type="dxa"/>
          </w:tcPr>
          <w:p w14:paraId="2F6DC22F" w14:textId="77777777" w:rsidR="003D416C" w:rsidRPr="00DB4CBE" w:rsidRDefault="003D416C" w:rsidP="009C31D3">
            <w:pPr>
              <w:spacing w:after="0" w:line="360" w:lineRule="auto"/>
              <w:jc w:val="left"/>
            </w:pPr>
            <w:r w:rsidRPr="00DB4CBE">
              <w:t>Cartes d’accès, jetons, processus d’accès au bâtiment, processus de demande d’accès, absence de gardiens de sécurité pour surveiller l’accès au bâtiment, etc.</w:t>
            </w:r>
          </w:p>
        </w:tc>
      </w:tr>
      <w:tr w:rsidR="003D416C" w14:paraId="367E2FD0" w14:textId="77777777" w:rsidTr="006E457C">
        <w:tc>
          <w:tcPr>
            <w:tcW w:w="3628" w:type="dxa"/>
          </w:tcPr>
          <w:p w14:paraId="64C3958E" w14:textId="77777777" w:rsidR="003D416C" w:rsidRDefault="003D416C" w:rsidP="009C31D3">
            <w:pPr>
              <w:spacing w:after="0" w:line="360" w:lineRule="auto"/>
              <w:jc w:val="left"/>
              <w:rPr>
                <w:b/>
                <w:bCs/>
              </w:rPr>
            </w:pPr>
            <w:r>
              <w:t>Humain</w:t>
            </w:r>
          </w:p>
        </w:tc>
        <w:tc>
          <w:tcPr>
            <w:tcW w:w="5409" w:type="dxa"/>
          </w:tcPr>
          <w:p w14:paraId="3E4D4C8A" w14:textId="77777777" w:rsidR="003D416C" w:rsidRPr="00DB4CBE" w:rsidRDefault="003D416C" w:rsidP="009C31D3">
            <w:pPr>
              <w:spacing w:after="0" w:line="360" w:lineRule="auto"/>
              <w:jc w:val="left"/>
            </w:pPr>
            <w:r w:rsidRPr="00DB4CBE">
              <w:t>Comprend particulièrement l’ingénierie sociale. Par exemple, une personne malveillante pourrait abuser de la confiance d’un employé ou d’un dirigeant.</w:t>
            </w:r>
          </w:p>
        </w:tc>
      </w:tr>
    </w:tbl>
    <w:p w14:paraId="11FCEC44" w14:textId="0795F3EB" w:rsidR="003D416C" w:rsidRDefault="003D416C" w:rsidP="009C31D3">
      <w:pPr>
        <w:widowControl w:val="0"/>
        <w:suppressAutoHyphens/>
        <w:spacing w:after="160" w:line="360" w:lineRule="auto"/>
        <w:ind w:left="300" w:right="0" w:firstLine="0"/>
      </w:pPr>
    </w:p>
    <w:p w14:paraId="1EBB428F" w14:textId="10F526AB" w:rsidR="005C5F33" w:rsidRDefault="005C5F33" w:rsidP="009C31D3">
      <w:pPr>
        <w:widowControl w:val="0"/>
        <w:suppressAutoHyphens/>
        <w:spacing w:after="160" w:line="360" w:lineRule="auto"/>
        <w:ind w:left="300" w:right="0" w:firstLine="0"/>
      </w:pPr>
    </w:p>
    <w:p w14:paraId="27D922DF" w14:textId="54D6BF09" w:rsidR="005C5F33" w:rsidRDefault="005C5F33" w:rsidP="009C31D3">
      <w:pPr>
        <w:widowControl w:val="0"/>
        <w:suppressAutoHyphens/>
        <w:spacing w:after="160" w:line="360" w:lineRule="auto"/>
        <w:ind w:left="300" w:right="0" w:firstLine="0"/>
      </w:pPr>
    </w:p>
    <w:p w14:paraId="4D6B98E1" w14:textId="69A8A1A6" w:rsidR="005C5F33" w:rsidRDefault="005C5F33" w:rsidP="009C31D3">
      <w:pPr>
        <w:widowControl w:val="0"/>
        <w:suppressAutoHyphens/>
        <w:spacing w:after="160" w:line="360" w:lineRule="auto"/>
        <w:ind w:left="300" w:right="0" w:firstLine="0"/>
      </w:pPr>
    </w:p>
    <w:p w14:paraId="054E4037" w14:textId="4A5A1FDB" w:rsidR="005C5F33" w:rsidRDefault="005C5F33" w:rsidP="009C31D3">
      <w:pPr>
        <w:widowControl w:val="0"/>
        <w:suppressAutoHyphens/>
        <w:spacing w:after="160" w:line="360" w:lineRule="auto"/>
        <w:ind w:left="300" w:right="0" w:firstLine="0"/>
      </w:pPr>
    </w:p>
    <w:p w14:paraId="7E85028D" w14:textId="664ABA01" w:rsidR="005C5F33" w:rsidRDefault="005C5F33" w:rsidP="009C31D3">
      <w:pPr>
        <w:widowControl w:val="0"/>
        <w:suppressAutoHyphens/>
        <w:spacing w:after="160" w:line="360" w:lineRule="auto"/>
        <w:ind w:left="300" w:right="0" w:firstLine="0"/>
      </w:pPr>
    </w:p>
    <w:p w14:paraId="5BCEB21F" w14:textId="71482CFE" w:rsidR="005C5F33" w:rsidRDefault="005C5F33" w:rsidP="009C31D3">
      <w:pPr>
        <w:widowControl w:val="0"/>
        <w:suppressAutoHyphens/>
        <w:spacing w:after="160" w:line="360" w:lineRule="auto"/>
        <w:ind w:left="300" w:right="0" w:firstLine="0"/>
      </w:pPr>
    </w:p>
    <w:p w14:paraId="78F2FA57" w14:textId="77777777" w:rsidR="005C5F33" w:rsidRDefault="005C5F33" w:rsidP="009C31D3">
      <w:pPr>
        <w:widowControl w:val="0"/>
        <w:suppressAutoHyphens/>
        <w:spacing w:after="160" w:line="360" w:lineRule="auto"/>
        <w:ind w:left="300" w:right="0" w:firstLine="0"/>
      </w:pPr>
    </w:p>
    <w:p w14:paraId="5A0404E4" w14:textId="2E632AC4" w:rsidR="00F35CC9" w:rsidRPr="00DD2B1B" w:rsidRDefault="00F35CC9" w:rsidP="009C31D3">
      <w:pPr>
        <w:pStyle w:val="Heading4"/>
        <w:spacing w:before="240" w:line="360" w:lineRule="auto"/>
        <w:ind w:left="0"/>
      </w:pPr>
      <w:bookmarkStart w:id="83" w:name="_Toc75359814"/>
      <w:r w:rsidRPr="00DD2B1B">
        <w:lastRenderedPageBreak/>
        <w:t xml:space="preserve">Section </w:t>
      </w:r>
      <w:r>
        <w:t>3</w:t>
      </w:r>
      <w:r w:rsidRPr="00DD2B1B">
        <w:t>.</w:t>
      </w:r>
      <w:r>
        <w:t xml:space="preserve"> Les </w:t>
      </w:r>
      <w:proofErr w:type="spellStart"/>
      <w:r>
        <w:t>strategies</w:t>
      </w:r>
      <w:proofErr w:type="spellEnd"/>
      <w:r>
        <w:t xml:space="preserve"> de </w:t>
      </w:r>
      <w:proofErr w:type="spellStart"/>
      <w:r>
        <w:t>pentesting</w:t>
      </w:r>
      <w:proofErr w:type="spellEnd"/>
      <w:r w:rsidRPr="00DD2B1B">
        <w:rPr>
          <w:rFonts w:eastAsia="Arial"/>
        </w:rPr>
        <w:t xml:space="preserve"> </w:t>
      </w:r>
    </w:p>
    <w:bookmarkEnd w:id="83"/>
    <w:p w14:paraId="48247E54" w14:textId="77777777" w:rsidR="003D416C" w:rsidRDefault="003D416C" w:rsidP="009C31D3">
      <w:pPr>
        <w:spacing w:line="360" w:lineRule="auto"/>
        <w:ind w:firstLine="360"/>
      </w:pPr>
      <w:r>
        <w:t>De ce qui précède, pour chacun des vecteurs identifiés, il existe plusieurs stratégies et méthodologies pour effectuer un test d’intrusions. Aussi, les différentes caractéristiques qui peuvent influencer la nature d’un test sont :</w:t>
      </w:r>
    </w:p>
    <w:p w14:paraId="3B0F36A8" w14:textId="77777777" w:rsidR="003D416C" w:rsidRDefault="003D416C" w:rsidP="00A320AC">
      <w:pPr>
        <w:widowControl w:val="0"/>
        <w:numPr>
          <w:ilvl w:val="0"/>
          <w:numId w:val="29"/>
        </w:numPr>
        <w:tabs>
          <w:tab w:val="clear" w:pos="720"/>
        </w:tabs>
        <w:suppressAutoHyphens/>
        <w:spacing w:after="0" w:line="360" w:lineRule="auto"/>
        <w:ind w:right="0"/>
      </w:pPr>
      <w:r>
        <w:t>L’information disponible ;</w:t>
      </w:r>
    </w:p>
    <w:p w14:paraId="51B09236" w14:textId="77777777" w:rsidR="003D416C" w:rsidRDefault="003D416C" w:rsidP="00A320AC">
      <w:pPr>
        <w:widowControl w:val="0"/>
        <w:numPr>
          <w:ilvl w:val="0"/>
          <w:numId w:val="29"/>
        </w:numPr>
        <w:tabs>
          <w:tab w:val="clear" w:pos="720"/>
        </w:tabs>
        <w:suppressAutoHyphens/>
        <w:spacing w:after="0" w:line="360" w:lineRule="auto"/>
        <w:ind w:right="0"/>
      </w:pPr>
      <w:r>
        <w:t>L’accès utilisateur ;</w:t>
      </w:r>
    </w:p>
    <w:p w14:paraId="7DE610E2" w14:textId="77777777" w:rsidR="003D416C" w:rsidRDefault="003D416C" w:rsidP="00A320AC">
      <w:pPr>
        <w:widowControl w:val="0"/>
        <w:numPr>
          <w:ilvl w:val="0"/>
          <w:numId w:val="29"/>
        </w:numPr>
        <w:tabs>
          <w:tab w:val="clear" w:pos="720"/>
        </w:tabs>
        <w:suppressAutoHyphens/>
        <w:spacing w:after="0" w:line="360" w:lineRule="auto"/>
        <w:ind w:right="0"/>
      </w:pPr>
      <w:r>
        <w:t>L’accès réseau.</w:t>
      </w:r>
    </w:p>
    <w:p w14:paraId="28EA6B24" w14:textId="6B794A8E" w:rsidR="002D6612" w:rsidRDefault="002D6612" w:rsidP="009C31D3">
      <w:pPr>
        <w:pStyle w:val="Heading7"/>
        <w:spacing w:line="360" w:lineRule="auto"/>
        <w:ind w:left="0"/>
        <w:jc w:val="center"/>
      </w:pPr>
      <w:bookmarkStart w:id="84" w:name="_Toc75359815"/>
      <w:r>
        <w:t>1</w:t>
      </w:r>
      <w:r w:rsidRPr="00DD2B1B">
        <w:t>.</w:t>
      </w:r>
      <w:r w:rsidRPr="00DD2B1B">
        <w:rPr>
          <w:rFonts w:eastAsia="Arial"/>
        </w:rPr>
        <w:t xml:space="preserve"> </w:t>
      </w:r>
      <w:r>
        <w:t>L</w:t>
      </w:r>
      <w:r w:rsidR="001373D7">
        <w:t>’information disponible</w:t>
      </w:r>
    </w:p>
    <w:bookmarkEnd w:id="84"/>
    <w:p w14:paraId="1201A978" w14:textId="77777777" w:rsidR="003D416C" w:rsidRDefault="003D416C" w:rsidP="009C31D3">
      <w:pPr>
        <w:spacing w:after="0" w:line="360" w:lineRule="auto"/>
        <w:ind w:firstLine="426"/>
      </w:pPr>
      <w:r>
        <w:t>Il est possible pour une organisation de réaliser différents types de tests fonction de l’information qu’elle souhaite rendre disponible afin d’en de couvrir les vulnérabilités. Dans le tableau 2, nous décrivons les principaux types de tests proposes par des prestataires de tests d’intrusion, ainsi que le niveau d’information disponible associé.</w:t>
      </w:r>
    </w:p>
    <w:p w14:paraId="64CF26F3" w14:textId="68CFD11B" w:rsidR="003D416C" w:rsidRDefault="003D416C" w:rsidP="009C31D3">
      <w:pPr>
        <w:spacing w:line="360" w:lineRule="auto"/>
        <w:ind w:firstLine="426"/>
      </w:pPr>
      <w:r>
        <w:t xml:space="preserve">Ici, la stratégie de test </w:t>
      </w:r>
      <w:r w:rsidR="005C5F33">
        <w:t>peut être</w:t>
      </w:r>
      <w:r>
        <w:t xml:space="preserve"> déterminée, tout d’abord, en fonction des motivations de l’organisation et de l’étendu des tests à réaliser. Ainsi, pour une vue globale de la sécurité d’un système d’information, un test de base suffira, alors que pour un extranet ou un changement majeur apporté à une architecture, un test concentre ou complet sera mieux indique.</w:t>
      </w:r>
    </w:p>
    <w:p w14:paraId="7A16279E" w14:textId="0E7693B5" w:rsidR="003D416C" w:rsidRPr="00815DA0" w:rsidRDefault="003D416C" w:rsidP="009C31D3">
      <w:pPr>
        <w:pStyle w:val="Heading8"/>
        <w:spacing w:line="360" w:lineRule="auto"/>
        <w:jc w:val="center"/>
        <w:rPr>
          <w:rFonts w:ascii="Times New Roman" w:hAnsi="Times New Roman" w:cs="Times New Roman"/>
          <w:i/>
          <w:iCs/>
          <w:sz w:val="24"/>
          <w:szCs w:val="24"/>
        </w:rPr>
      </w:pPr>
      <w:r w:rsidRPr="00815DA0">
        <w:rPr>
          <w:rFonts w:ascii="Times New Roman" w:hAnsi="Times New Roman" w:cs="Times New Roman"/>
          <w:i/>
          <w:iCs/>
          <w:sz w:val="24"/>
          <w:szCs w:val="24"/>
        </w:rPr>
        <w:t>Tableau</w:t>
      </w:r>
      <w:r w:rsidR="00CD4D32">
        <w:rPr>
          <w:rFonts w:ascii="Times New Roman" w:hAnsi="Times New Roman" w:cs="Times New Roman"/>
          <w:i/>
          <w:iCs/>
          <w:sz w:val="24"/>
          <w:szCs w:val="24"/>
        </w:rPr>
        <w:t xml:space="preserve"> : </w:t>
      </w:r>
      <w:r w:rsidRPr="00815DA0">
        <w:rPr>
          <w:rFonts w:ascii="Times New Roman" w:hAnsi="Times New Roman" w:cs="Times New Roman"/>
          <w:i/>
          <w:iCs/>
          <w:sz w:val="24"/>
          <w:szCs w:val="24"/>
        </w:rPr>
        <w:t>Type de tests en fonction du niveau d’information (inspiré du NIST)</w:t>
      </w:r>
    </w:p>
    <w:tbl>
      <w:tblPr>
        <w:tblStyle w:val="TableGrid0"/>
        <w:tblW w:w="9038" w:type="dxa"/>
        <w:tblLayout w:type="fixed"/>
        <w:tblLook w:val="04A0" w:firstRow="1" w:lastRow="0" w:firstColumn="1" w:lastColumn="0" w:noHBand="0" w:noVBand="1"/>
      </w:tblPr>
      <w:tblGrid>
        <w:gridCol w:w="1931"/>
        <w:gridCol w:w="7107"/>
      </w:tblGrid>
      <w:tr w:rsidR="003D416C" w14:paraId="000DD041" w14:textId="77777777" w:rsidTr="00EA36C6">
        <w:tc>
          <w:tcPr>
            <w:tcW w:w="1931" w:type="dxa"/>
          </w:tcPr>
          <w:p w14:paraId="3EFAD574" w14:textId="77777777" w:rsidR="003D416C" w:rsidRPr="00EA36C6" w:rsidRDefault="003D416C" w:rsidP="009C31D3">
            <w:pPr>
              <w:spacing w:after="0" w:line="360" w:lineRule="auto"/>
              <w:jc w:val="center"/>
              <w:rPr>
                <w:color w:val="auto"/>
              </w:rPr>
            </w:pPr>
            <w:r w:rsidRPr="00EA36C6">
              <w:rPr>
                <w:color w:val="auto"/>
              </w:rPr>
              <w:t>TYPE</w:t>
            </w:r>
          </w:p>
        </w:tc>
        <w:tc>
          <w:tcPr>
            <w:tcW w:w="7107" w:type="dxa"/>
          </w:tcPr>
          <w:p w14:paraId="37DBA320" w14:textId="77777777" w:rsidR="003D416C" w:rsidRPr="00EA36C6" w:rsidRDefault="003D416C" w:rsidP="009C31D3">
            <w:pPr>
              <w:spacing w:after="0" w:line="360" w:lineRule="auto"/>
              <w:jc w:val="center"/>
              <w:rPr>
                <w:color w:val="auto"/>
              </w:rPr>
            </w:pPr>
            <w:r w:rsidRPr="00EA36C6">
              <w:rPr>
                <w:color w:val="auto"/>
              </w:rPr>
              <w:t>DESCRIPTION</w:t>
            </w:r>
          </w:p>
        </w:tc>
      </w:tr>
      <w:tr w:rsidR="003D416C" w14:paraId="7B5B342A" w14:textId="77777777" w:rsidTr="00EA36C6">
        <w:tc>
          <w:tcPr>
            <w:tcW w:w="1931" w:type="dxa"/>
          </w:tcPr>
          <w:p w14:paraId="2CFB07FC" w14:textId="77777777" w:rsidR="003D416C" w:rsidRPr="00DB4CBE" w:rsidRDefault="003D416C" w:rsidP="009C31D3">
            <w:pPr>
              <w:spacing w:after="0" w:line="360" w:lineRule="auto"/>
              <w:jc w:val="left"/>
              <w:rPr>
                <w:b/>
                <w:bCs/>
              </w:rPr>
            </w:pPr>
            <w:r w:rsidRPr="00DB4CBE">
              <w:t>Test de base</w:t>
            </w:r>
          </w:p>
          <w:p w14:paraId="356E1522" w14:textId="77777777" w:rsidR="003D416C" w:rsidRPr="00DB4CBE" w:rsidRDefault="003D416C" w:rsidP="009C31D3">
            <w:pPr>
              <w:spacing w:after="0" w:line="360" w:lineRule="auto"/>
              <w:jc w:val="left"/>
              <w:rPr>
                <w:b/>
                <w:bCs/>
              </w:rPr>
            </w:pPr>
            <w:r w:rsidRPr="00DB4CBE">
              <w:t>(Boîte noire)</w:t>
            </w:r>
          </w:p>
        </w:tc>
        <w:tc>
          <w:tcPr>
            <w:tcW w:w="7107" w:type="dxa"/>
          </w:tcPr>
          <w:p w14:paraId="5B2D7E82" w14:textId="77777777" w:rsidR="003D416C" w:rsidRPr="00DB4CBE" w:rsidRDefault="003D416C" w:rsidP="009C31D3">
            <w:pPr>
              <w:spacing w:after="0" w:line="360" w:lineRule="auto"/>
              <w:jc w:val="left"/>
            </w:pPr>
            <w:r w:rsidRPr="00DB4CBE">
              <w:t xml:space="preserve">Ce type de test ne nécessite aucune connaissance sur la structure interne et l’implantation des systèmes à tester. </w:t>
            </w:r>
          </w:p>
        </w:tc>
      </w:tr>
      <w:tr w:rsidR="003D416C" w14:paraId="1AFC5CF4" w14:textId="77777777" w:rsidTr="00EA36C6">
        <w:tc>
          <w:tcPr>
            <w:tcW w:w="1931" w:type="dxa"/>
          </w:tcPr>
          <w:p w14:paraId="74ED2185" w14:textId="77777777" w:rsidR="003D416C" w:rsidRDefault="003D416C" w:rsidP="009C31D3">
            <w:pPr>
              <w:spacing w:after="0" w:line="360" w:lineRule="auto"/>
              <w:jc w:val="left"/>
              <w:rPr>
                <w:b/>
                <w:bCs/>
              </w:rPr>
            </w:pPr>
            <w:r>
              <w:t>Test concentré</w:t>
            </w:r>
          </w:p>
          <w:p w14:paraId="482BEBAB" w14:textId="77777777" w:rsidR="003D416C" w:rsidRDefault="003D416C" w:rsidP="009C31D3">
            <w:pPr>
              <w:spacing w:after="0" w:line="360" w:lineRule="auto"/>
              <w:jc w:val="left"/>
              <w:rPr>
                <w:b/>
                <w:bCs/>
              </w:rPr>
            </w:pPr>
            <w:r>
              <w:t>(Boîte grise)</w:t>
            </w:r>
          </w:p>
        </w:tc>
        <w:tc>
          <w:tcPr>
            <w:tcW w:w="7107" w:type="dxa"/>
          </w:tcPr>
          <w:p w14:paraId="57FCDECE" w14:textId="77777777" w:rsidR="003D416C" w:rsidRPr="00DB4CBE" w:rsidRDefault="003D416C" w:rsidP="009C31D3">
            <w:pPr>
              <w:spacing w:after="0" w:line="360" w:lineRule="auto"/>
              <w:jc w:val="left"/>
            </w:pPr>
            <w:r w:rsidRPr="00DB4CBE">
              <w:t>L’accès de base représente un accès à un système, avec une identité, mais avec peu de privilèges.</w:t>
            </w:r>
          </w:p>
        </w:tc>
      </w:tr>
      <w:tr w:rsidR="003D416C" w14:paraId="7E21DB85" w14:textId="77777777" w:rsidTr="00EA36C6">
        <w:tc>
          <w:tcPr>
            <w:tcW w:w="1931" w:type="dxa"/>
          </w:tcPr>
          <w:p w14:paraId="5E86C77E" w14:textId="77777777" w:rsidR="003D416C" w:rsidRDefault="003D416C" w:rsidP="009C31D3">
            <w:pPr>
              <w:spacing w:after="0" w:line="360" w:lineRule="auto"/>
              <w:jc w:val="left"/>
              <w:rPr>
                <w:b/>
                <w:bCs/>
              </w:rPr>
            </w:pPr>
            <w:r>
              <w:t>Test complet</w:t>
            </w:r>
          </w:p>
          <w:p w14:paraId="73A01838" w14:textId="77777777" w:rsidR="003D416C" w:rsidRDefault="003D416C" w:rsidP="009C31D3">
            <w:pPr>
              <w:spacing w:after="0" w:line="360" w:lineRule="auto"/>
              <w:jc w:val="left"/>
              <w:rPr>
                <w:b/>
                <w:bCs/>
              </w:rPr>
            </w:pPr>
            <w:r>
              <w:t>(Boîte blanche)</w:t>
            </w:r>
          </w:p>
        </w:tc>
        <w:tc>
          <w:tcPr>
            <w:tcW w:w="7107" w:type="dxa"/>
          </w:tcPr>
          <w:p w14:paraId="5FCE0850" w14:textId="77777777" w:rsidR="003D416C" w:rsidRPr="00DB4CBE" w:rsidRDefault="003D416C" w:rsidP="009C31D3">
            <w:pPr>
              <w:spacing w:after="0" w:line="360" w:lineRule="auto"/>
              <w:jc w:val="left"/>
            </w:pPr>
            <w:r w:rsidRPr="00DB4CBE">
              <w:t>Ce type de test nécessite des connaissances importantes sur la structure interne et l’implantation des systèmes à tester.</w:t>
            </w:r>
          </w:p>
        </w:tc>
      </w:tr>
    </w:tbl>
    <w:p w14:paraId="108CF24A" w14:textId="4BC943E7" w:rsidR="009F3161" w:rsidRPr="00F36E62" w:rsidRDefault="00F36E62" w:rsidP="009C31D3">
      <w:pPr>
        <w:pStyle w:val="NormalWeb"/>
        <w:spacing w:line="360" w:lineRule="auto"/>
        <w:jc w:val="center"/>
        <w:rPr>
          <w:b/>
          <w:bCs/>
        </w:rPr>
      </w:pPr>
      <w:r w:rsidRPr="00F36E62">
        <w:rPr>
          <w:b/>
          <w:bCs/>
        </w:rPr>
        <w:t>a</w:t>
      </w:r>
      <w:r w:rsidR="009F3161" w:rsidRPr="00F36E62">
        <w:rPr>
          <w:b/>
          <w:bCs/>
        </w:rPr>
        <w:t>.</w:t>
      </w:r>
      <w:r w:rsidR="009F3161" w:rsidRPr="00F36E62">
        <w:rPr>
          <w:rFonts w:eastAsia="Arial"/>
          <w:b/>
          <w:bCs/>
        </w:rPr>
        <w:t xml:space="preserve"> </w:t>
      </w:r>
      <w:r w:rsidR="009F3161" w:rsidRPr="00F36E62">
        <w:rPr>
          <w:b/>
          <w:bCs/>
        </w:rPr>
        <w:t>L’accès utilisateur</w:t>
      </w:r>
    </w:p>
    <w:p w14:paraId="423F1BA5" w14:textId="77777777" w:rsidR="003D416C" w:rsidRDefault="003D416C" w:rsidP="009C31D3">
      <w:pPr>
        <w:spacing w:after="0" w:line="360" w:lineRule="auto"/>
        <w:ind w:firstLine="426"/>
      </w:pPr>
      <w:r>
        <w:t xml:space="preserve">Pour cette caractéristique, nous pouvons avoir un organisme voulant simuler différents niveaux d’accès utilisateur dans sa stratégie de tests. Pour cela, nous pouvons personnifier un </w:t>
      </w:r>
      <w:r>
        <w:lastRenderedPageBreak/>
        <w:t>utilisateur anonyme, un client accédant à son information ou encore un administrateur du système pour le test du système exposé sur Internet. Nous décrivons dans le tableau (3) trois exemples de niveaux d’accès utilisateur pouvant être retenus dans le cadre d’un test d’intrusion.</w:t>
      </w:r>
    </w:p>
    <w:p w14:paraId="1722FF5A" w14:textId="589D8BE8" w:rsidR="003D416C" w:rsidRDefault="003D416C" w:rsidP="009C31D3">
      <w:pPr>
        <w:spacing w:line="360" w:lineRule="auto"/>
      </w:pPr>
      <w:r>
        <w:t xml:space="preserve">Pour définir la stratégie d’un test, la sélection du niveau d’accès utilisateur peut également s’effectue en fonction de la motivation de l’organisation, et tout particulièrement en fonction de la criticité du système à tester. Nous avons par exemple le cas des situations où </w:t>
      </w:r>
      <w:proofErr w:type="gramStart"/>
      <w:r>
        <w:t>un organisme</w:t>
      </w:r>
      <w:r w:rsidR="00862C6A">
        <w:t xml:space="preserve"> </w:t>
      </w:r>
      <w:r>
        <w:t>suspecte</w:t>
      </w:r>
      <w:proofErr w:type="gramEnd"/>
      <w:r>
        <w:t xml:space="preserve"> des comportements inhabituels de la part des employés ou des clients, au moyen d'un test, il pourrait, il peut alors vérifier si les mécanismes de contrôle d’accès en place sont suffisamment restrictifs.</w:t>
      </w:r>
    </w:p>
    <w:p w14:paraId="34AAE561" w14:textId="4BCAD7EE" w:rsidR="003D416C" w:rsidRPr="004A2F24" w:rsidRDefault="003D416C" w:rsidP="009C31D3">
      <w:pPr>
        <w:pStyle w:val="Heading8"/>
        <w:spacing w:line="360" w:lineRule="auto"/>
        <w:jc w:val="center"/>
        <w:rPr>
          <w:rFonts w:ascii="Times New Roman" w:hAnsi="Times New Roman" w:cs="Times New Roman"/>
          <w:i/>
          <w:iCs/>
          <w:sz w:val="24"/>
          <w:szCs w:val="24"/>
        </w:rPr>
      </w:pPr>
      <w:r w:rsidRPr="004A2F24">
        <w:rPr>
          <w:rFonts w:ascii="Times New Roman" w:hAnsi="Times New Roman" w:cs="Times New Roman"/>
          <w:i/>
          <w:iCs/>
          <w:sz w:val="24"/>
          <w:szCs w:val="24"/>
        </w:rPr>
        <w:t>Tableau</w:t>
      </w:r>
      <w:r w:rsidR="00686856">
        <w:rPr>
          <w:rFonts w:ascii="Times New Roman" w:hAnsi="Times New Roman" w:cs="Times New Roman"/>
          <w:i/>
          <w:iCs/>
          <w:sz w:val="24"/>
          <w:szCs w:val="24"/>
        </w:rPr>
        <w:t> :</w:t>
      </w:r>
      <w:r w:rsidR="00C865D6">
        <w:rPr>
          <w:rFonts w:ascii="Times New Roman" w:hAnsi="Times New Roman" w:cs="Times New Roman"/>
          <w:i/>
          <w:iCs/>
          <w:sz w:val="24"/>
          <w:szCs w:val="24"/>
        </w:rPr>
        <w:t xml:space="preserve"> </w:t>
      </w:r>
      <w:r w:rsidRPr="004A2F24">
        <w:rPr>
          <w:rFonts w:ascii="Times New Roman" w:hAnsi="Times New Roman" w:cs="Times New Roman"/>
          <w:i/>
          <w:iCs/>
          <w:sz w:val="24"/>
          <w:szCs w:val="24"/>
        </w:rPr>
        <w:t>Niveau d’accès utilisateur</w:t>
      </w:r>
    </w:p>
    <w:tbl>
      <w:tblPr>
        <w:tblStyle w:val="TableGrid0"/>
        <w:tblW w:w="9019" w:type="dxa"/>
        <w:tblLayout w:type="fixed"/>
        <w:tblLook w:val="04A0" w:firstRow="1" w:lastRow="0" w:firstColumn="1" w:lastColumn="0" w:noHBand="0" w:noVBand="1"/>
      </w:tblPr>
      <w:tblGrid>
        <w:gridCol w:w="1247"/>
        <w:gridCol w:w="7772"/>
      </w:tblGrid>
      <w:tr w:rsidR="003D416C" w14:paraId="1131DCBC" w14:textId="77777777" w:rsidTr="00D72E61">
        <w:tc>
          <w:tcPr>
            <w:tcW w:w="1247" w:type="dxa"/>
          </w:tcPr>
          <w:p w14:paraId="1B2E913C" w14:textId="77777777" w:rsidR="003D416C" w:rsidRPr="00D72E61" w:rsidRDefault="003D416C" w:rsidP="009C31D3">
            <w:pPr>
              <w:spacing w:after="0" w:line="360" w:lineRule="auto"/>
              <w:jc w:val="center"/>
              <w:rPr>
                <w:b/>
                <w:bCs/>
                <w:color w:val="auto"/>
              </w:rPr>
            </w:pPr>
            <w:r w:rsidRPr="00D72E61">
              <w:rPr>
                <w:b/>
                <w:bCs/>
                <w:color w:val="auto"/>
              </w:rPr>
              <w:t>ACCES</w:t>
            </w:r>
          </w:p>
        </w:tc>
        <w:tc>
          <w:tcPr>
            <w:tcW w:w="7772" w:type="dxa"/>
          </w:tcPr>
          <w:p w14:paraId="648659DA" w14:textId="77777777" w:rsidR="003D416C" w:rsidRPr="00D72E61" w:rsidRDefault="003D416C" w:rsidP="009C31D3">
            <w:pPr>
              <w:spacing w:after="0" w:line="360" w:lineRule="auto"/>
              <w:jc w:val="center"/>
              <w:rPr>
                <w:b/>
                <w:bCs/>
                <w:color w:val="auto"/>
              </w:rPr>
            </w:pPr>
            <w:r w:rsidRPr="00D72E61">
              <w:rPr>
                <w:b/>
                <w:bCs/>
                <w:color w:val="auto"/>
              </w:rPr>
              <w:t>DESCRIPTION</w:t>
            </w:r>
          </w:p>
        </w:tc>
      </w:tr>
      <w:tr w:rsidR="003D416C" w14:paraId="36A3CD14" w14:textId="77777777" w:rsidTr="00D72E61">
        <w:tc>
          <w:tcPr>
            <w:tcW w:w="1247" w:type="dxa"/>
          </w:tcPr>
          <w:p w14:paraId="40EDD849" w14:textId="77777777" w:rsidR="003D416C" w:rsidRDefault="003D416C" w:rsidP="009C31D3">
            <w:pPr>
              <w:spacing w:after="0" w:line="360" w:lineRule="auto"/>
              <w:rPr>
                <w:b/>
                <w:bCs/>
              </w:rPr>
            </w:pPr>
            <w:r>
              <w:t>Anonyme</w:t>
            </w:r>
          </w:p>
        </w:tc>
        <w:tc>
          <w:tcPr>
            <w:tcW w:w="7772" w:type="dxa"/>
          </w:tcPr>
          <w:p w14:paraId="7F8F4700" w14:textId="77777777" w:rsidR="003D416C" w:rsidRPr="00DB4CBE" w:rsidRDefault="003D416C" w:rsidP="009C31D3">
            <w:pPr>
              <w:spacing w:after="0" w:line="360" w:lineRule="auto"/>
            </w:pPr>
            <w:r w:rsidRPr="00DB4CBE">
              <w:t xml:space="preserve">L’accès anonyme représente un accès à un système, sans identité ou privilèges. </w:t>
            </w:r>
          </w:p>
        </w:tc>
      </w:tr>
      <w:tr w:rsidR="003D416C" w14:paraId="29042861" w14:textId="77777777" w:rsidTr="00D72E61">
        <w:tc>
          <w:tcPr>
            <w:tcW w:w="1247" w:type="dxa"/>
          </w:tcPr>
          <w:p w14:paraId="44FF3854" w14:textId="77777777" w:rsidR="003D416C" w:rsidRDefault="003D416C" w:rsidP="009C31D3">
            <w:pPr>
              <w:spacing w:after="0" w:line="360" w:lineRule="auto"/>
              <w:rPr>
                <w:b/>
                <w:bCs/>
              </w:rPr>
            </w:pPr>
            <w:r>
              <w:t xml:space="preserve">Accès </w:t>
            </w:r>
          </w:p>
          <w:p w14:paraId="0E20D3F9" w14:textId="77777777" w:rsidR="003D416C" w:rsidRDefault="003D416C" w:rsidP="009C31D3">
            <w:pPr>
              <w:spacing w:after="0" w:line="360" w:lineRule="auto"/>
              <w:rPr>
                <w:b/>
                <w:bCs/>
              </w:rPr>
            </w:pPr>
            <w:r>
              <w:t>de base</w:t>
            </w:r>
          </w:p>
        </w:tc>
        <w:tc>
          <w:tcPr>
            <w:tcW w:w="7772" w:type="dxa"/>
          </w:tcPr>
          <w:p w14:paraId="1C70A8B0" w14:textId="77777777" w:rsidR="003D416C" w:rsidRPr="00DB4CBE" w:rsidRDefault="003D416C" w:rsidP="009C31D3">
            <w:pPr>
              <w:spacing w:after="0" w:line="360" w:lineRule="auto"/>
            </w:pPr>
            <w:r w:rsidRPr="00DB4CBE">
              <w:t xml:space="preserve">L’accès de base représente un accès à un système, avec une identité, mais avec peu de privilèges. </w:t>
            </w:r>
          </w:p>
        </w:tc>
      </w:tr>
      <w:tr w:rsidR="003D416C" w14:paraId="239CC7C0" w14:textId="77777777" w:rsidTr="00D72E61">
        <w:tc>
          <w:tcPr>
            <w:tcW w:w="1247" w:type="dxa"/>
          </w:tcPr>
          <w:p w14:paraId="1F8DCCCF" w14:textId="77777777" w:rsidR="003D416C" w:rsidRDefault="003D416C" w:rsidP="009C31D3">
            <w:pPr>
              <w:spacing w:after="0" w:line="360" w:lineRule="auto"/>
              <w:rPr>
                <w:b/>
                <w:bCs/>
              </w:rPr>
            </w:pPr>
            <w:r>
              <w:t>Accès privilégié</w:t>
            </w:r>
          </w:p>
        </w:tc>
        <w:tc>
          <w:tcPr>
            <w:tcW w:w="7772" w:type="dxa"/>
          </w:tcPr>
          <w:p w14:paraId="1DF6E430" w14:textId="77777777" w:rsidR="003D416C" w:rsidRPr="00DB4CBE" w:rsidRDefault="003D416C" w:rsidP="009C31D3">
            <w:pPr>
              <w:spacing w:after="0" w:line="360" w:lineRule="auto"/>
            </w:pPr>
            <w:r w:rsidRPr="00DB4CBE">
              <w:t xml:space="preserve">L’accès privilégié représente un accès à un système, avec une identité et des privilèges élevés. </w:t>
            </w:r>
          </w:p>
        </w:tc>
      </w:tr>
    </w:tbl>
    <w:p w14:paraId="50A7E113" w14:textId="77777777" w:rsidR="003D416C" w:rsidRDefault="003D416C" w:rsidP="009C31D3">
      <w:pPr>
        <w:pStyle w:val="Heading4"/>
        <w:spacing w:after="240" w:line="360" w:lineRule="auto"/>
        <w:rPr>
          <w:rFonts w:ascii="Times New Roman" w:hAnsi="Times New Roman" w:cs="Times New Roman"/>
          <w:i/>
          <w:iCs/>
          <w:color w:val="2A6099"/>
          <w:szCs w:val="24"/>
        </w:rPr>
      </w:pPr>
      <w:bookmarkStart w:id="85" w:name="_Toc75359817"/>
    </w:p>
    <w:p w14:paraId="537264F3" w14:textId="6BF9946C" w:rsidR="003D416C" w:rsidRPr="00F36E62" w:rsidRDefault="00F36E62" w:rsidP="009C31D3">
      <w:pPr>
        <w:pStyle w:val="NormalWeb"/>
        <w:spacing w:line="360" w:lineRule="auto"/>
        <w:jc w:val="center"/>
        <w:rPr>
          <w:b/>
          <w:bCs/>
          <w:i/>
          <w:iCs/>
        </w:rPr>
      </w:pPr>
      <w:bookmarkStart w:id="86" w:name="_Toc49703081"/>
      <w:r w:rsidRPr="00F36E62">
        <w:rPr>
          <w:b/>
          <w:bCs/>
        </w:rPr>
        <w:t>b.</w:t>
      </w:r>
      <w:r w:rsidR="003D416C" w:rsidRPr="00F36E62">
        <w:rPr>
          <w:b/>
          <w:bCs/>
        </w:rPr>
        <w:t xml:space="preserve"> niveau d’accès réseau</w:t>
      </w:r>
      <w:bookmarkEnd w:id="85"/>
      <w:bookmarkEnd w:id="86"/>
    </w:p>
    <w:p w14:paraId="6697B051" w14:textId="77777777" w:rsidR="003D416C" w:rsidRDefault="003D416C" w:rsidP="009C31D3">
      <w:pPr>
        <w:spacing w:after="0" w:line="360" w:lineRule="auto"/>
        <w:ind w:firstLine="426"/>
      </w:pPr>
      <w:r>
        <w:t>Selon le niveau d’accès réseau, un organisme peut également vouloir simuler différentes attaques de sa clientèle. Nous récapitulons dans le tableau (4) les niveaux d’accès réseau que peut retenir un organisme dans le cadre d’un test d’intrusion.</w:t>
      </w:r>
    </w:p>
    <w:p w14:paraId="6453FECC" w14:textId="77777777" w:rsidR="003D416C" w:rsidRDefault="003D416C" w:rsidP="009C31D3">
      <w:pPr>
        <w:spacing w:line="360" w:lineRule="auto"/>
        <w:ind w:firstLine="426"/>
      </w:pPr>
      <w:r>
        <w:t>Pour le choix du niveau d’accès réseau, il faudra tenir compte des motivations de l’organisation et surtout de l’accessibilité des systèmes à tester. Aussi lors d’un test réaliste simulant une attaque depuis d’internet, un accès à partir de l’extérieur du périmètre de sécurité est sollicité. Aujourd’hui par-contre, les attaques sont le plus souvent initialisées de l’intérieur. Ce qui justifiera, lors d’un changement organisationnel majeur ou fonction de l’exposition aux risques, qu’un test effectué à partir de l’intérieur d’un organisme soit également nécessaire.</w:t>
      </w:r>
    </w:p>
    <w:p w14:paraId="0562BD1E" w14:textId="5B8A7BED" w:rsidR="003D416C" w:rsidRPr="00E3785C" w:rsidRDefault="003D416C" w:rsidP="009C31D3">
      <w:pPr>
        <w:pStyle w:val="Heading8"/>
        <w:spacing w:line="360" w:lineRule="auto"/>
        <w:jc w:val="center"/>
        <w:rPr>
          <w:rFonts w:ascii="Times New Roman" w:hAnsi="Times New Roman" w:cs="Times New Roman"/>
          <w:i/>
          <w:iCs/>
          <w:sz w:val="24"/>
          <w:szCs w:val="24"/>
        </w:rPr>
      </w:pPr>
      <w:r w:rsidRPr="00E3785C">
        <w:rPr>
          <w:rFonts w:ascii="Times New Roman" w:hAnsi="Times New Roman" w:cs="Times New Roman"/>
          <w:i/>
          <w:iCs/>
          <w:sz w:val="24"/>
          <w:szCs w:val="24"/>
        </w:rPr>
        <w:lastRenderedPageBreak/>
        <w:t>Tableau</w:t>
      </w:r>
      <w:r w:rsidR="00140D73" w:rsidRPr="00E3785C">
        <w:rPr>
          <w:rFonts w:ascii="Times New Roman" w:hAnsi="Times New Roman" w:cs="Times New Roman"/>
          <w:i/>
          <w:iCs/>
          <w:sz w:val="24"/>
          <w:szCs w:val="24"/>
        </w:rPr>
        <w:t> :</w:t>
      </w:r>
      <w:r w:rsidR="00C865D6">
        <w:rPr>
          <w:rFonts w:ascii="Times New Roman" w:hAnsi="Times New Roman" w:cs="Times New Roman"/>
          <w:i/>
          <w:iCs/>
          <w:sz w:val="24"/>
          <w:szCs w:val="24"/>
        </w:rPr>
        <w:t xml:space="preserve"> </w:t>
      </w:r>
      <w:r w:rsidRPr="00E3785C">
        <w:rPr>
          <w:rFonts w:ascii="Times New Roman" w:hAnsi="Times New Roman" w:cs="Times New Roman"/>
          <w:i/>
          <w:iCs/>
          <w:sz w:val="24"/>
          <w:szCs w:val="24"/>
        </w:rPr>
        <w:t>Niveau d’accès réseau</w:t>
      </w:r>
    </w:p>
    <w:tbl>
      <w:tblPr>
        <w:tblStyle w:val="TableGrid0"/>
        <w:tblW w:w="8926" w:type="dxa"/>
        <w:tblLayout w:type="fixed"/>
        <w:tblLook w:val="04A0" w:firstRow="1" w:lastRow="0" w:firstColumn="1" w:lastColumn="0" w:noHBand="0" w:noVBand="1"/>
      </w:tblPr>
      <w:tblGrid>
        <w:gridCol w:w="1212"/>
        <w:gridCol w:w="7714"/>
      </w:tblGrid>
      <w:tr w:rsidR="003D416C" w:rsidRPr="00E3785C" w14:paraId="06D43B90" w14:textId="77777777" w:rsidTr="00110C9B">
        <w:tc>
          <w:tcPr>
            <w:tcW w:w="1212" w:type="dxa"/>
          </w:tcPr>
          <w:p w14:paraId="37FDD5AE" w14:textId="77777777" w:rsidR="003D416C" w:rsidRPr="00E3785C" w:rsidRDefault="003D416C" w:rsidP="009C31D3">
            <w:pPr>
              <w:spacing w:after="0" w:line="360" w:lineRule="auto"/>
              <w:jc w:val="center"/>
              <w:rPr>
                <w:b/>
                <w:bCs/>
                <w:color w:val="auto"/>
              </w:rPr>
            </w:pPr>
            <w:r w:rsidRPr="00E3785C">
              <w:rPr>
                <w:b/>
                <w:bCs/>
                <w:color w:val="auto"/>
              </w:rPr>
              <w:t>ACCES</w:t>
            </w:r>
          </w:p>
        </w:tc>
        <w:tc>
          <w:tcPr>
            <w:tcW w:w="7714" w:type="dxa"/>
          </w:tcPr>
          <w:p w14:paraId="1FFB4D61" w14:textId="77777777" w:rsidR="003D416C" w:rsidRPr="00E3785C" w:rsidRDefault="003D416C" w:rsidP="009C31D3">
            <w:pPr>
              <w:spacing w:after="0" w:line="360" w:lineRule="auto"/>
              <w:jc w:val="center"/>
              <w:rPr>
                <w:b/>
                <w:bCs/>
                <w:color w:val="auto"/>
              </w:rPr>
            </w:pPr>
            <w:r w:rsidRPr="00E3785C">
              <w:rPr>
                <w:b/>
                <w:bCs/>
                <w:color w:val="auto"/>
              </w:rPr>
              <w:t>DESCRIPTION</w:t>
            </w:r>
          </w:p>
        </w:tc>
      </w:tr>
      <w:tr w:rsidR="003D416C" w:rsidRPr="00E3785C" w14:paraId="1D5EAFFE" w14:textId="77777777" w:rsidTr="00110C9B">
        <w:tc>
          <w:tcPr>
            <w:tcW w:w="1212" w:type="dxa"/>
          </w:tcPr>
          <w:p w14:paraId="16FDB511" w14:textId="77777777" w:rsidR="003D416C" w:rsidRPr="00E3785C" w:rsidRDefault="003D416C" w:rsidP="009C31D3">
            <w:pPr>
              <w:spacing w:after="0" w:line="360" w:lineRule="auto"/>
              <w:rPr>
                <w:b/>
                <w:bCs/>
              </w:rPr>
            </w:pPr>
            <w:r w:rsidRPr="00E3785C">
              <w:t>Externe</w:t>
            </w:r>
          </w:p>
        </w:tc>
        <w:tc>
          <w:tcPr>
            <w:tcW w:w="7714" w:type="dxa"/>
          </w:tcPr>
          <w:p w14:paraId="1E181808" w14:textId="77777777" w:rsidR="003D416C" w:rsidRPr="00E3785C" w:rsidRDefault="003D416C" w:rsidP="009C31D3">
            <w:pPr>
              <w:spacing w:after="0" w:line="360" w:lineRule="auto"/>
            </w:pPr>
            <w:r w:rsidRPr="00E3785C">
              <w:t xml:space="preserve">Pour effectuer les tests à l’extérieur du périmètre de sécurité, une ou plusieurs adresses IP (Internet Protocol) publiques sont prédéterminées. </w:t>
            </w:r>
          </w:p>
        </w:tc>
      </w:tr>
      <w:tr w:rsidR="003D416C" w:rsidRPr="00E3785C" w14:paraId="7E968329" w14:textId="77777777" w:rsidTr="00110C9B">
        <w:tc>
          <w:tcPr>
            <w:tcW w:w="1212" w:type="dxa"/>
          </w:tcPr>
          <w:p w14:paraId="549268E2" w14:textId="77777777" w:rsidR="003D416C" w:rsidRPr="00E3785C" w:rsidRDefault="003D416C" w:rsidP="009C31D3">
            <w:pPr>
              <w:spacing w:after="0" w:line="360" w:lineRule="auto"/>
              <w:rPr>
                <w:b/>
                <w:bCs/>
              </w:rPr>
            </w:pPr>
            <w:r w:rsidRPr="00E3785C">
              <w:t>Interne</w:t>
            </w:r>
          </w:p>
        </w:tc>
        <w:tc>
          <w:tcPr>
            <w:tcW w:w="7714" w:type="dxa"/>
          </w:tcPr>
          <w:p w14:paraId="0FCE7621" w14:textId="77777777" w:rsidR="003D416C" w:rsidRPr="00E3785C" w:rsidRDefault="003D416C" w:rsidP="009C31D3">
            <w:pPr>
              <w:spacing w:after="0" w:line="360" w:lineRule="auto"/>
            </w:pPr>
            <w:r w:rsidRPr="00E3785C">
              <w:t xml:space="preserve">Pour effectuer les tests à l’intérieur du périmètre de sécurité, un organisme public teste les différents systèmes à partir de son réseau interne. </w:t>
            </w:r>
          </w:p>
        </w:tc>
      </w:tr>
    </w:tbl>
    <w:p w14:paraId="6F32BE6B" w14:textId="6D38A3EF" w:rsidR="003D416C" w:rsidRPr="00F06254" w:rsidRDefault="00BD19B2" w:rsidP="009C31D3">
      <w:pPr>
        <w:pStyle w:val="Heading7"/>
        <w:spacing w:line="360" w:lineRule="auto"/>
        <w:ind w:left="0"/>
        <w:jc w:val="center"/>
      </w:pPr>
      <w:proofErr w:type="gramStart"/>
      <w:r>
        <w:t>s</w:t>
      </w:r>
      <w:proofErr w:type="gramEnd"/>
    </w:p>
    <w:p w14:paraId="08BFF8E6" w14:textId="77777777" w:rsidR="003D416C" w:rsidRPr="00E3785C" w:rsidRDefault="003D416C" w:rsidP="009C31D3">
      <w:pPr>
        <w:spacing w:after="0" w:line="360" w:lineRule="auto"/>
        <w:ind w:firstLine="426"/>
      </w:pPr>
      <w:r w:rsidRPr="00E3785C">
        <w:t>Plusieurs méthodologies nourrissent la réalisation des tests d’intrusions. Les plus utilisées d’entre elles sont sommairement présentées en annexe. De manière globale, nous pouvons regrouper les étapes d’un test en en trois grandes sections, comme illustré dans la figure (1). On y retrouve les étapes de planification, de découverte, d'exploitation et de rapport qui couvrent l’ensemble des éléments à considérer lors de tests d’intrusions</w:t>
      </w:r>
    </w:p>
    <w:p w14:paraId="47BC43EE" w14:textId="77777777" w:rsidR="003D416C" w:rsidRPr="00E3785C" w:rsidRDefault="003D416C" w:rsidP="009C31D3">
      <w:pPr>
        <w:spacing w:line="360" w:lineRule="auto"/>
        <w:jc w:val="center"/>
      </w:pPr>
      <w:r w:rsidRPr="00E3785C">
        <w:rPr>
          <w:noProof/>
        </w:rPr>
        <w:drawing>
          <wp:inline distT="0" distB="0" distL="0" distR="0" wp14:anchorId="2C4E2BA5" wp14:editId="4DED3541">
            <wp:extent cx="3152775" cy="1876030"/>
            <wp:effectExtent l="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pic:cNvPicPr>
                      <a:picLocks noChangeAspect="1" noChangeArrowheads="1"/>
                    </pic:cNvPicPr>
                  </pic:nvPicPr>
                  <pic:blipFill>
                    <a:blip r:embed="rId56"/>
                    <a:stretch>
                      <a:fillRect/>
                    </a:stretch>
                  </pic:blipFill>
                  <pic:spPr bwMode="auto">
                    <a:xfrm>
                      <a:off x="0" y="0"/>
                      <a:ext cx="3209558" cy="1909818"/>
                    </a:xfrm>
                    <a:prstGeom prst="rect">
                      <a:avLst/>
                    </a:prstGeom>
                  </pic:spPr>
                </pic:pic>
              </a:graphicData>
            </a:graphic>
          </wp:inline>
        </w:drawing>
      </w:r>
    </w:p>
    <w:p w14:paraId="1C86DA07" w14:textId="77777777" w:rsidR="003D416C" w:rsidRPr="00E3785C" w:rsidRDefault="003D416C" w:rsidP="009C31D3">
      <w:pPr>
        <w:pStyle w:val="Heading9"/>
        <w:spacing w:line="360" w:lineRule="auto"/>
        <w:jc w:val="center"/>
        <w:rPr>
          <w:rFonts w:ascii="Times New Roman" w:hAnsi="Times New Roman" w:cs="Times New Roman"/>
          <w:sz w:val="24"/>
          <w:szCs w:val="24"/>
        </w:rPr>
      </w:pPr>
      <w:r w:rsidRPr="00E3785C">
        <w:rPr>
          <w:rFonts w:ascii="Times New Roman" w:hAnsi="Times New Roman" w:cs="Times New Roman"/>
          <w:sz w:val="24"/>
          <w:szCs w:val="24"/>
        </w:rPr>
        <w:t>Figure 1 – Étapes de mise en œuvre d’un test d’intrusions</w:t>
      </w:r>
    </w:p>
    <w:p w14:paraId="7C670CD7" w14:textId="0148FE15" w:rsidR="003D416C" w:rsidRPr="00E3785C" w:rsidRDefault="00777B72" w:rsidP="009C31D3">
      <w:pPr>
        <w:pStyle w:val="NormalWeb"/>
        <w:spacing w:line="360" w:lineRule="auto"/>
        <w:jc w:val="center"/>
        <w:rPr>
          <w:b/>
          <w:bCs/>
          <w:i/>
          <w:iCs/>
        </w:rPr>
      </w:pPr>
      <w:r w:rsidRPr="00E3785C">
        <w:rPr>
          <w:b/>
          <w:bCs/>
        </w:rPr>
        <w:t>a</w:t>
      </w:r>
      <w:r w:rsidR="003D416C" w:rsidRPr="00E3785C">
        <w:rPr>
          <w:b/>
          <w:bCs/>
        </w:rPr>
        <w:t xml:space="preserve">. </w:t>
      </w:r>
      <w:bookmarkStart w:id="87" w:name="_Toc49703082"/>
      <w:r w:rsidR="003D416C" w:rsidRPr="00E3785C">
        <w:rPr>
          <w:b/>
          <w:bCs/>
        </w:rPr>
        <w:t>Planification</w:t>
      </w:r>
      <w:bookmarkEnd w:id="87"/>
    </w:p>
    <w:p w14:paraId="18648D31" w14:textId="77777777" w:rsidR="003D416C" w:rsidRPr="00E3785C" w:rsidRDefault="003D416C" w:rsidP="009C31D3">
      <w:pPr>
        <w:spacing w:line="360" w:lineRule="auto"/>
        <w:ind w:firstLine="426"/>
      </w:pPr>
      <w:r w:rsidRPr="00E3785C">
        <w:t xml:space="preserve">L’importance de cette étape n’est pas de moindre importance et les éléments qu’elle doit couvrir le sont encore moins. Aussi, avec une bonne planification la détermination des objectifs est garantie et aisance de la réalisation des étapes conséquente. Ainsi pour qu’un organisme qui définisse clairement les objectifs des tests à réaliser, il peut s’inspirer de ses motivations et des vecteurs d’attaques présentés au point 2.3 du chapitre 2. En outre, c’est à cette étape qu’est établie la stratégie du test. Elle intègre également les caractéristiques des tests d’intrusions au point 2.4 du chapitre 2. Par exemple, pour une vue générale de la situation de la sécurité d’un </w:t>
      </w:r>
      <w:r w:rsidRPr="00E3785C">
        <w:lastRenderedPageBreak/>
        <w:t>segment de réseau, un test de base pourrait être suffisant. Cependant, pour valider la robustesse des mécanismes de sécurité d’un système critique pour la mission d’une organisation, un test complet reste le meilleur choix.</w:t>
      </w:r>
    </w:p>
    <w:p w14:paraId="648958A8" w14:textId="77777777" w:rsidR="003D416C" w:rsidRPr="00E3785C" w:rsidRDefault="003D416C" w:rsidP="009C31D3">
      <w:pPr>
        <w:spacing w:line="360" w:lineRule="auto"/>
        <w:ind w:firstLine="426"/>
      </w:pPr>
      <w:r w:rsidRPr="00E3785C">
        <w:t>Par ailleurs, les efforts à consentir sont également influences par les objectifs et les coûts à engager. Pour reprendre ce qui précède, un mécanisme de sécurité peut être testé en 2 jours-personnes ou en 8 jours- personnes, selon le niveau de profondeur recherché et la complexité du système.</w:t>
      </w:r>
    </w:p>
    <w:p w14:paraId="4E227207" w14:textId="04A5744D" w:rsidR="003D416C" w:rsidRPr="00E3785C" w:rsidRDefault="005E0BAB" w:rsidP="009C31D3">
      <w:pPr>
        <w:pStyle w:val="NormalWeb"/>
        <w:spacing w:line="360" w:lineRule="auto"/>
        <w:jc w:val="center"/>
        <w:rPr>
          <w:b/>
          <w:bCs/>
        </w:rPr>
      </w:pPr>
      <w:r w:rsidRPr="00E3785C">
        <w:rPr>
          <w:b/>
          <w:bCs/>
        </w:rPr>
        <w:t>a.1</w:t>
      </w:r>
      <w:r w:rsidR="003D416C" w:rsidRPr="00E3785C">
        <w:rPr>
          <w:b/>
          <w:bCs/>
        </w:rPr>
        <w:t xml:space="preserve">. </w:t>
      </w:r>
      <w:bookmarkStart w:id="88" w:name="_Toc49703084"/>
      <w:r w:rsidR="003D416C" w:rsidRPr="00E3785C">
        <w:rPr>
          <w:b/>
          <w:bCs/>
        </w:rPr>
        <w:t>Identification des intervenants</w:t>
      </w:r>
      <w:bookmarkEnd w:id="88"/>
    </w:p>
    <w:p w14:paraId="567642A1" w14:textId="7D41E469" w:rsidR="003D416C" w:rsidRPr="00E3785C" w:rsidRDefault="003D416C" w:rsidP="009C31D3">
      <w:pPr>
        <w:spacing w:line="360" w:lineRule="auto"/>
        <w:ind w:firstLine="426"/>
      </w:pPr>
      <w:r w:rsidRPr="00E3785C">
        <w:t xml:space="preserve">Lorsque l’entreprise fait appel à un prestataire de services, nous avons un chargé de projet, qui effectue la gestion de l’intervention, mais également une équipe technique de réalisation, spécialisée dans le domaine. </w:t>
      </w:r>
    </w:p>
    <w:p w14:paraId="11E6ECEA" w14:textId="0F50145E" w:rsidR="003D416C" w:rsidRPr="00E3785C" w:rsidRDefault="003D416C" w:rsidP="009C31D3">
      <w:pPr>
        <w:pStyle w:val="Heading8"/>
        <w:spacing w:line="360" w:lineRule="auto"/>
        <w:jc w:val="center"/>
        <w:rPr>
          <w:rFonts w:ascii="Times New Roman" w:hAnsi="Times New Roman" w:cs="Times New Roman"/>
          <w:i/>
          <w:iCs/>
          <w:sz w:val="24"/>
          <w:szCs w:val="24"/>
        </w:rPr>
      </w:pPr>
      <w:r w:rsidRPr="00E3785C">
        <w:rPr>
          <w:rFonts w:ascii="Times New Roman" w:hAnsi="Times New Roman" w:cs="Times New Roman"/>
          <w:i/>
          <w:iCs/>
          <w:sz w:val="24"/>
          <w:szCs w:val="24"/>
        </w:rPr>
        <w:t>Tableau</w:t>
      </w:r>
      <w:r w:rsidR="00E3785C">
        <w:rPr>
          <w:rFonts w:ascii="Times New Roman" w:hAnsi="Times New Roman" w:cs="Times New Roman"/>
          <w:i/>
          <w:iCs/>
          <w:sz w:val="24"/>
          <w:szCs w:val="24"/>
        </w:rPr>
        <w:t> :</w:t>
      </w:r>
      <w:r w:rsidR="00C865D6">
        <w:rPr>
          <w:rFonts w:ascii="Times New Roman" w:hAnsi="Times New Roman" w:cs="Times New Roman"/>
          <w:i/>
          <w:iCs/>
          <w:sz w:val="24"/>
          <w:szCs w:val="24"/>
        </w:rPr>
        <w:t xml:space="preserve"> </w:t>
      </w:r>
      <w:r w:rsidRPr="00E3785C">
        <w:rPr>
          <w:rFonts w:ascii="Times New Roman" w:hAnsi="Times New Roman" w:cs="Times New Roman"/>
          <w:i/>
          <w:iCs/>
          <w:sz w:val="24"/>
          <w:szCs w:val="24"/>
        </w:rPr>
        <w:t>Exemple de rôle des intervenants d’un organisme</w:t>
      </w:r>
    </w:p>
    <w:tbl>
      <w:tblPr>
        <w:tblStyle w:val="TableGrid0"/>
        <w:tblW w:w="9075" w:type="dxa"/>
        <w:tblLayout w:type="fixed"/>
        <w:tblLook w:val="04A0" w:firstRow="1" w:lastRow="0" w:firstColumn="1" w:lastColumn="0" w:noHBand="0" w:noVBand="1"/>
      </w:tblPr>
      <w:tblGrid>
        <w:gridCol w:w="5156"/>
        <w:gridCol w:w="3919"/>
      </w:tblGrid>
      <w:tr w:rsidR="003D416C" w:rsidRPr="00E3785C" w14:paraId="294A9D2B" w14:textId="77777777" w:rsidTr="00326F0F">
        <w:tc>
          <w:tcPr>
            <w:tcW w:w="5156" w:type="dxa"/>
          </w:tcPr>
          <w:p w14:paraId="631B78FD" w14:textId="77777777" w:rsidR="003D416C" w:rsidRPr="00E3785C" w:rsidRDefault="003D416C" w:rsidP="009C31D3">
            <w:pPr>
              <w:spacing w:after="0" w:line="360" w:lineRule="auto"/>
              <w:jc w:val="center"/>
              <w:rPr>
                <w:b/>
                <w:bCs/>
                <w:color w:val="auto"/>
              </w:rPr>
            </w:pPr>
            <w:r w:rsidRPr="00E3785C">
              <w:rPr>
                <w:b/>
                <w:bCs/>
                <w:color w:val="auto"/>
              </w:rPr>
              <w:t>ROLES</w:t>
            </w:r>
          </w:p>
        </w:tc>
        <w:tc>
          <w:tcPr>
            <w:tcW w:w="3919" w:type="dxa"/>
          </w:tcPr>
          <w:p w14:paraId="2FFD73A7" w14:textId="77777777" w:rsidR="003D416C" w:rsidRPr="00E3785C" w:rsidRDefault="003D416C" w:rsidP="009C31D3">
            <w:pPr>
              <w:spacing w:after="0" w:line="360" w:lineRule="auto"/>
              <w:jc w:val="center"/>
              <w:rPr>
                <w:b/>
                <w:bCs/>
                <w:color w:val="auto"/>
              </w:rPr>
            </w:pPr>
            <w:r w:rsidRPr="00E3785C">
              <w:rPr>
                <w:b/>
                <w:bCs/>
                <w:color w:val="auto"/>
              </w:rPr>
              <w:t>IMPLICATION</w:t>
            </w:r>
          </w:p>
        </w:tc>
      </w:tr>
      <w:tr w:rsidR="003D416C" w:rsidRPr="00E3785C" w14:paraId="59F6DF5D" w14:textId="77777777" w:rsidTr="00326F0F">
        <w:trPr>
          <w:trHeight w:val="2060"/>
        </w:trPr>
        <w:tc>
          <w:tcPr>
            <w:tcW w:w="5156" w:type="dxa"/>
          </w:tcPr>
          <w:p w14:paraId="2E7C49BF" w14:textId="77777777" w:rsidR="003D416C" w:rsidRPr="00E3785C" w:rsidRDefault="003D416C" w:rsidP="00A320AC">
            <w:pPr>
              <w:widowControl w:val="0"/>
              <w:numPr>
                <w:ilvl w:val="0"/>
                <w:numId w:val="30"/>
              </w:numPr>
              <w:suppressAutoHyphens/>
              <w:spacing w:after="0" w:line="360" w:lineRule="auto"/>
              <w:ind w:right="0"/>
              <w:rPr>
                <w:b/>
                <w:bCs/>
              </w:rPr>
            </w:pPr>
            <w:r w:rsidRPr="00E3785C">
              <w:t>Dirigeant d’un organisme public</w:t>
            </w:r>
          </w:p>
          <w:p w14:paraId="7125F708" w14:textId="77777777" w:rsidR="003D416C" w:rsidRPr="00E3785C" w:rsidRDefault="003D416C" w:rsidP="00A320AC">
            <w:pPr>
              <w:widowControl w:val="0"/>
              <w:numPr>
                <w:ilvl w:val="0"/>
                <w:numId w:val="30"/>
              </w:numPr>
              <w:suppressAutoHyphens/>
              <w:spacing w:after="0" w:line="360" w:lineRule="auto"/>
              <w:ind w:right="0"/>
              <w:rPr>
                <w:b/>
                <w:bCs/>
              </w:rPr>
            </w:pPr>
            <w:r w:rsidRPr="00E3785C">
              <w:t>Dirigeant réseau de l’information</w:t>
            </w:r>
          </w:p>
          <w:p w14:paraId="5882D528" w14:textId="77777777" w:rsidR="003D416C" w:rsidRPr="00E3785C" w:rsidRDefault="003D416C" w:rsidP="00A320AC">
            <w:pPr>
              <w:widowControl w:val="0"/>
              <w:numPr>
                <w:ilvl w:val="0"/>
                <w:numId w:val="30"/>
              </w:numPr>
              <w:suppressAutoHyphens/>
              <w:spacing w:after="0" w:line="360" w:lineRule="auto"/>
              <w:ind w:right="0"/>
              <w:rPr>
                <w:b/>
                <w:bCs/>
              </w:rPr>
            </w:pPr>
            <w:r w:rsidRPr="00E3785C">
              <w:t>Dirigeant sectoriel de l’information</w:t>
            </w:r>
          </w:p>
          <w:p w14:paraId="2E38450F" w14:textId="77777777" w:rsidR="003D416C" w:rsidRPr="00E3785C" w:rsidRDefault="003D416C" w:rsidP="00A320AC">
            <w:pPr>
              <w:widowControl w:val="0"/>
              <w:numPr>
                <w:ilvl w:val="0"/>
                <w:numId w:val="30"/>
              </w:numPr>
              <w:suppressAutoHyphens/>
              <w:spacing w:after="0" w:line="360" w:lineRule="auto"/>
              <w:ind w:right="0"/>
              <w:rPr>
                <w:b/>
                <w:bCs/>
              </w:rPr>
            </w:pPr>
            <w:r w:rsidRPr="00E3785C">
              <w:t>Responsable organisationnel de la sécurité de l’information</w:t>
            </w:r>
          </w:p>
          <w:p w14:paraId="3FBE2F02" w14:textId="77777777" w:rsidR="003D416C" w:rsidRPr="00E3785C" w:rsidRDefault="003D416C" w:rsidP="00A320AC">
            <w:pPr>
              <w:widowControl w:val="0"/>
              <w:numPr>
                <w:ilvl w:val="0"/>
                <w:numId w:val="30"/>
              </w:numPr>
              <w:suppressAutoHyphens/>
              <w:spacing w:after="0" w:line="360" w:lineRule="auto"/>
              <w:ind w:right="0"/>
              <w:rPr>
                <w:b/>
                <w:bCs/>
              </w:rPr>
            </w:pPr>
            <w:r w:rsidRPr="00E3785C">
              <w:t>Conseillé organisationnel en sécurité de l’information</w:t>
            </w:r>
          </w:p>
          <w:p w14:paraId="7E1E4267" w14:textId="77777777" w:rsidR="003D416C" w:rsidRPr="00E3785C" w:rsidRDefault="003D416C" w:rsidP="00A320AC">
            <w:pPr>
              <w:widowControl w:val="0"/>
              <w:numPr>
                <w:ilvl w:val="0"/>
                <w:numId w:val="30"/>
              </w:numPr>
              <w:suppressAutoHyphens/>
              <w:spacing w:after="0" w:line="360" w:lineRule="auto"/>
              <w:ind w:right="0"/>
              <w:rPr>
                <w:b/>
                <w:bCs/>
              </w:rPr>
            </w:pPr>
            <w:r w:rsidRPr="00E3785C">
              <w:t>Coordonnateur organisationnel de gestion des incidents</w:t>
            </w:r>
          </w:p>
          <w:p w14:paraId="69E67216" w14:textId="77777777" w:rsidR="003D416C" w:rsidRPr="00E3785C" w:rsidRDefault="003D416C" w:rsidP="00A320AC">
            <w:pPr>
              <w:widowControl w:val="0"/>
              <w:numPr>
                <w:ilvl w:val="0"/>
                <w:numId w:val="30"/>
              </w:numPr>
              <w:suppressAutoHyphens/>
              <w:spacing w:after="0" w:line="360" w:lineRule="auto"/>
              <w:ind w:right="0"/>
              <w:rPr>
                <w:b/>
                <w:bCs/>
              </w:rPr>
            </w:pPr>
            <w:r w:rsidRPr="00E3785C">
              <w:t>Détenteur de l’information</w:t>
            </w:r>
          </w:p>
          <w:p w14:paraId="48B39BD2" w14:textId="77777777" w:rsidR="003D416C" w:rsidRPr="00E3785C" w:rsidRDefault="003D416C" w:rsidP="00A320AC">
            <w:pPr>
              <w:widowControl w:val="0"/>
              <w:numPr>
                <w:ilvl w:val="0"/>
                <w:numId w:val="23"/>
              </w:numPr>
              <w:suppressAutoHyphens/>
              <w:spacing w:after="0" w:line="360" w:lineRule="auto"/>
              <w:ind w:right="0"/>
              <w:rPr>
                <w:b/>
                <w:bCs/>
              </w:rPr>
            </w:pPr>
            <w:r w:rsidRPr="00E3785C">
              <w:t>Responsable de la vérification interne</w:t>
            </w:r>
          </w:p>
          <w:p w14:paraId="2D6D9B5C" w14:textId="77777777" w:rsidR="003D416C" w:rsidRPr="00E3785C" w:rsidRDefault="003D416C" w:rsidP="00A320AC">
            <w:pPr>
              <w:widowControl w:val="0"/>
              <w:numPr>
                <w:ilvl w:val="0"/>
                <w:numId w:val="23"/>
              </w:numPr>
              <w:suppressAutoHyphens/>
              <w:spacing w:after="0" w:line="360" w:lineRule="auto"/>
              <w:ind w:right="0"/>
              <w:rPr>
                <w:b/>
                <w:bCs/>
              </w:rPr>
            </w:pPr>
            <w:r w:rsidRPr="00E3785C">
              <w:t>Responsable de l’accès à l’information et de la protection des renseignements personnels</w:t>
            </w:r>
          </w:p>
          <w:p w14:paraId="60EDEA9E" w14:textId="77777777" w:rsidR="003D416C" w:rsidRPr="00E3785C" w:rsidRDefault="003D416C" w:rsidP="00A320AC">
            <w:pPr>
              <w:widowControl w:val="0"/>
              <w:numPr>
                <w:ilvl w:val="0"/>
                <w:numId w:val="23"/>
              </w:numPr>
              <w:suppressAutoHyphens/>
              <w:spacing w:after="0" w:line="360" w:lineRule="auto"/>
              <w:ind w:right="0"/>
              <w:rPr>
                <w:b/>
                <w:bCs/>
              </w:rPr>
            </w:pPr>
            <w:r w:rsidRPr="00E3785C">
              <w:t xml:space="preserve">Responsable de l’architecture de sécurité de </w:t>
            </w:r>
            <w:r w:rsidRPr="00E3785C">
              <w:lastRenderedPageBreak/>
              <w:t>l’information</w:t>
            </w:r>
          </w:p>
          <w:p w14:paraId="224E9334" w14:textId="77777777" w:rsidR="003D416C" w:rsidRPr="00E3785C" w:rsidRDefault="003D416C" w:rsidP="00A320AC">
            <w:pPr>
              <w:widowControl w:val="0"/>
              <w:numPr>
                <w:ilvl w:val="0"/>
                <w:numId w:val="23"/>
              </w:numPr>
              <w:suppressAutoHyphens/>
              <w:spacing w:after="0" w:line="360" w:lineRule="auto"/>
              <w:ind w:right="0"/>
              <w:rPr>
                <w:b/>
                <w:bCs/>
              </w:rPr>
            </w:pPr>
            <w:r w:rsidRPr="00E3785C">
              <w:t>Comités de sécurité</w:t>
            </w:r>
          </w:p>
          <w:p w14:paraId="3B7209A2" w14:textId="77777777" w:rsidR="003D416C" w:rsidRPr="00E3785C" w:rsidRDefault="003D416C" w:rsidP="00A320AC">
            <w:pPr>
              <w:widowControl w:val="0"/>
              <w:numPr>
                <w:ilvl w:val="0"/>
                <w:numId w:val="23"/>
              </w:numPr>
              <w:suppressAutoHyphens/>
              <w:spacing w:after="0" w:line="360" w:lineRule="auto"/>
              <w:ind w:right="0"/>
              <w:rPr>
                <w:b/>
                <w:bCs/>
              </w:rPr>
            </w:pPr>
            <w:r w:rsidRPr="00E3785C">
              <w:t>Responsable de la continuité des services</w:t>
            </w:r>
          </w:p>
          <w:p w14:paraId="20E85A3B" w14:textId="77777777" w:rsidR="003D416C" w:rsidRPr="00E3785C" w:rsidRDefault="003D416C" w:rsidP="00A320AC">
            <w:pPr>
              <w:widowControl w:val="0"/>
              <w:numPr>
                <w:ilvl w:val="0"/>
                <w:numId w:val="23"/>
              </w:numPr>
              <w:suppressAutoHyphens/>
              <w:spacing w:after="0" w:line="360" w:lineRule="auto"/>
              <w:ind w:right="0"/>
              <w:rPr>
                <w:b/>
                <w:bCs/>
              </w:rPr>
            </w:pPr>
            <w:r w:rsidRPr="00E3785C">
              <w:t>Responsable de la sécurité physique</w:t>
            </w:r>
          </w:p>
          <w:p w14:paraId="0CDA3CC3" w14:textId="77777777" w:rsidR="003D416C" w:rsidRPr="00E3785C" w:rsidRDefault="003D416C" w:rsidP="00A320AC">
            <w:pPr>
              <w:widowControl w:val="0"/>
              <w:numPr>
                <w:ilvl w:val="0"/>
                <w:numId w:val="23"/>
              </w:numPr>
              <w:suppressAutoHyphens/>
              <w:spacing w:after="0" w:line="360" w:lineRule="auto"/>
              <w:ind w:right="0"/>
              <w:rPr>
                <w:b/>
                <w:bCs/>
              </w:rPr>
            </w:pPr>
            <w:r w:rsidRPr="00E3785C">
              <w:t>Responsable de la gestion des technologies de l’information</w:t>
            </w:r>
          </w:p>
          <w:p w14:paraId="2B59C894" w14:textId="77777777" w:rsidR="003D416C" w:rsidRPr="00E3785C" w:rsidRDefault="003D416C" w:rsidP="00A320AC">
            <w:pPr>
              <w:widowControl w:val="0"/>
              <w:numPr>
                <w:ilvl w:val="0"/>
                <w:numId w:val="23"/>
              </w:numPr>
              <w:suppressAutoHyphens/>
              <w:spacing w:after="0" w:line="360" w:lineRule="auto"/>
              <w:ind w:right="0"/>
              <w:rPr>
                <w:b/>
                <w:bCs/>
              </w:rPr>
            </w:pPr>
            <w:r w:rsidRPr="00E3785C">
              <w:t>Responsable de la gestion documentaire</w:t>
            </w:r>
          </w:p>
          <w:p w14:paraId="2E709109" w14:textId="77777777" w:rsidR="003D416C" w:rsidRPr="00E3785C" w:rsidRDefault="003D416C" w:rsidP="00A320AC">
            <w:pPr>
              <w:widowControl w:val="0"/>
              <w:numPr>
                <w:ilvl w:val="0"/>
                <w:numId w:val="23"/>
              </w:numPr>
              <w:suppressAutoHyphens/>
              <w:spacing w:after="0" w:line="360" w:lineRule="auto"/>
              <w:ind w:right="0"/>
              <w:rPr>
                <w:b/>
                <w:bCs/>
              </w:rPr>
            </w:pPr>
            <w:r w:rsidRPr="00E3785C">
              <w:t>Responsable de l’éthique</w:t>
            </w:r>
          </w:p>
          <w:p w14:paraId="2F78D3BF" w14:textId="77777777" w:rsidR="003D416C" w:rsidRPr="00E3785C" w:rsidRDefault="003D416C" w:rsidP="00A320AC">
            <w:pPr>
              <w:widowControl w:val="0"/>
              <w:numPr>
                <w:ilvl w:val="0"/>
                <w:numId w:val="23"/>
              </w:numPr>
              <w:suppressAutoHyphens/>
              <w:spacing w:after="0" w:line="360" w:lineRule="auto"/>
              <w:ind w:right="0"/>
              <w:rPr>
                <w:b/>
                <w:bCs/>
              </w:rPr>
            </w:pPr>
            <w:r w:rsidRPr="00E3785C">
              <w:t>Responsable du développement ou de l’acquisition de systèmes d’information</w:t>
            </w:r>
          </w:p>
        </w:tc>
        <w:tc>
          <w:tcPr>
            <w:tcW w:w="3919" w:type="dxa"/>
          </w:tcPr>
          <w:p w14:paraId="4960192F" w14:textId="77777777" w:rsidR="003D416C" w:rsidRPr="00E3785C" w:rsidRDefault="003D416C" w:rsidP="00A320AC">
            <w:pPr>
              <w:widowControl w:val="0"/>
              <w:numPr>
                <w:ilvl w:val="0"/>
                <w:numId w:val="24"/>
              </w:numPr>
              <w:suppressAutoHyphens/>
              <w:spacing w:after="0" w:line="360" w:lineRule="auto"/>
              <w:ind w:right="0"/>
            </w:pPr>
            <w:r w:rsidRPr="00E3785C">
              <w:lastRenderedPageBreak/>
              <w:t xml:space="preserve">L’implication de ces intervenants à l’étape de planification permet de couvrir l’ensemble des besoins de l’organisation en matière de sécurité. </w:t>
            </w:r>
          </w:p>
          <w:p w14:paraId="06B2EEE7" w14:textId="77777777" w:rsidR="003D416C" w:rsidRPr="00E3785C" w:rsidRDefault="003D416C" w:rsidP="00A320AC">
            <w:pPr>
              <w:widowControl w:val="0"/>
              <w:numPr>
                <w:ilvl w:val="0"/>
                <w:numId w:val="24"/>
              </w:numPr>
              <w:suppressAutoHyphens/>
              <w:spacing w:after="0" w:line="360" w:lineRule="auto"/>
              <w:ind w:right="0"/>
            </w:pPr>
            <w:r w:rsidRPr="00E3785C">
              <w:t>De par leurs connaissances, ces intervenants ont un rôle important à jouer lors des étapes de planification et de découverte.</w:t>
            </w:r>
          </w:p>
          <w:p w14:paraId="1983CAB1" w14:textId="77777777" w:rsidR="003D416C" w:rsidRPr="00E3785C" w:rsidRDefault="003D416C" w:rsidP="00A320AC">
            <w:pPr>
              <w:widowControl w:val="0"/>
              <w:numPr>
                <w:ilvl w:val="0"/>
                <w:numId w:val="24"/>
              </w:numPr>
              <w:suppressAutoHyphens/>
              <w:spacing w:after="0" w:line="360" w:lineRule="auto"/>
              <w:ind w:right="0"/>
            </w:pPr>
            <w:r w:rsidRPr="00E3785C">
              <w:t xml:space="preserve">Le responsable de la gestion documentaire ou le responsable de l’accès à l’information et de la protection des renseignements personnels, peut être appelés à communiquer avec le prestataire </w:t>
            </w:r>
            <w:r w:rsidRPr="00E3785C">
              <w:lastRenderedPageBreak/>
              <w:t>lors de la phase de découverte.</w:t>
            </w:r>
          </w:p>
          <w:p w14:paraId="7003B9AC" w14:textId="77777777" w:rsidR="003D416C" w:rsidRPr="00E3785C" w:rsidRDefault="003D416C" w:rsidP="00A320AC">
            <w:pPr>
              <w:widowControl w:val="0"/>
              <w:numPr>
                <w:ilvl w:val="0"/>
                <w:numId w:val="24"/>
              </w:numPr>
              <w:suppressAutoHyphens/>
              <w:spacing w:after="0" w:line="360" w:lineRule="auto"/>
              <w:ind w:right="0"/>
            </w:pPr>
            <w:r w:rsidRPr="00E3785C">
              <w:t xml:space="preserve">Enfin, le responsable de la gestion des technologies de l’information doit être impliqué dans la phase de découverte, afin de transmettre aux prestataires ses connaissances sur les systèmes. </w:t>
            </w:r>
          </w:p>
        </w:tc>
      </w:tr>
    </w:tbl>
    <w:p w14:paraId="34EB9F43" w14:textId="3D43847D" w:rsidR="003D416C" w:rsidRPr="00E3785C" w:rsidRDefault="005734B5" w:rsidP="009C31D3">
      <w:pPr>
        <w:pStyle w:val="NormalWeb"/>
        <w:spacing w:before="240" w:beforeAutospacing="0" w:line="360" w:lineRule="auto"/>
        <w:jc w:val="center"/>
        <w:rPr>
          <w:b/>
          <w:bCs/>
        </w:rPr>
      </w:pPr>
      <w:r w:rsidRPr="00E3785C">
        <w:rPr>
          <w:b/>
          <w:bCs/>
        </w:rPr>
        <w:lastRenderedPageBreak/>
        <w:t>a</w:t>
      </w:r>
      <w:r w:rsidR="003D416C" w:rsidRPr="00E3785C">
        <w:rPr>
          <w:b/>
          <w:bCs/>
        </w:rPr>
        <w:t>.</w:t>
      </w:r>
      <w:r w:rsidR="00FF70EF">
        <w:rPr>
          <w:b/>
          <w:bCs/>
        </w:rPr>
        <w:t>2</w:t>
      </w:r>
      <w:r w:rsidR="003D416C" w:rsidRPr="00E3785C">
        <w:rPr>
          <w:b/>
          <w:bCs/>
        </w:rPr>
        <w:t xml:space="preserve">. </w:t>
      </w:r>
      <w:bookmarkStart w:id="89" w:name="_Toc49703085"/>
      <w:r w:rsidR="003D416C" w:rsidRPr="00E3785C">
        <w:rPr>
          <w:b/>
          <w:bCs/>
        </w:rPr>
        <w:t>Règles d’engagement</w:t>
      </w:r>
      <w:bookmarkEnd w:id="89"/>
    </w:p>
    <w:p w14:paraId="4E49A348" w14:textId="77777777" w:rsidR="003D416C" w:rsidRPr="00E3785C" w:rsidRDefault="003D416C" w:rsidP="009C31D3">
      <w:pPr>
        <w:spacing w:after="0" w:line="360" w:lineRule="auto"/>
        <w:ind w:firstLine="360"/>
      </w:pPr>
      <w:r w:rsidRPr="00E3785C">
        <w:t>Des recommandations sont faites aux organismes quant à l’évaluation de la précision les règles d’engagement des parties lors de l’élaboration du document d’appel d’offres, du contrat ou de l’entente. Aussi les indications utiles en fonction de la nature des tests à réaliser sont :</w:t>
      </w:r>
    </w:p>
    <w:p w14:paraId="7A09E81B" w14:textId="77777777" w:rsidR="003D416C" w:rsidRPr="00E3785C" w:rsidRDefault="003D416C" w:rsidP="00A320AC">
      <w:pPr>
        <w:pStyle w:val="ListParagraph"/>
        <w:widowControl w:val="0"/>
        <w:numPr>
          <w:ilvl w:val="0"/>
          <w:numId w:val="33"/>
        </w:numPr>
        <w:spacing w:after="0" w:line="360" w:lineRule="auto"/>
        <w:jc w:val="both"/>
        <w:rPr>
          <w:rFonts w:ascii="Times New Roman" w:hAnsi="Times New Roman" w:cs="Times New Roman"/>
          <w:sz w:val="24"/>
        </w:rPr>
      </w:pPr>
      <w:r w:rsidRPr="00E3785C">
        <w:rPr>
          <w:rFonts w:ascii="Times New Roman" w:hAnsi="Times New Roman" w:cs="Times New Roman"/>
          <w:b/>
          <w:bCs/>
          <w:sz w:val="24"/>
        </w:rPr>
        <w:t xml:space="preserve">Le système : </w:t>
      </w:r>
      <w:r w:rsidRPr="00E3785C">
        <w:rPr>
          <w:rFonts w:ascii="Times New Roman" w:hAnsi="Times New Roman" w:cs="Times New Roman"/>
          <w:sz w:val="24"/>
        </w:rPr>
        <w:t xml:space="preserve">Les systèmes d’information à tester doivent bien circonscrits. Par exemple, pour lister des segments réseaux, des adresses IP, de noms d’hôte, des adresses URL (Uniform Resource Locator), des personnes et même des bâtiments à tester. Comme nous l'avons énoncé au point 2.3, les systèmes à tester sont les systèmes les plus susceptibles d’être attaqués, particulièrement ceux qui gèrent de l’information sensible. Ainsi, une attention particulière doit être accordée aux systèmes de missions et aux systèmes qui leur sont </w:t>
      </w:r>
      <w:proofErr w:type="spellStart"/>
      <w:r w:rsidRPr="00E3785C">
        <w:rPr>
          <w:rFonts w:ascii="Times New Roman" w:hAnsi="Times New Roman" w:cs="Times New Roman"/>
          <w:sz w:val="24"/>
        </w:rPr>
        <w:t>inter-reliés</w:t>
      </w:r>
      <w:proofErr w:type="spellEnd"/>
      <w:r w:rsidRPr="00E3785C">
        <w:rPr>
          <w:rFonts w:ascii="Times New Roman" w:hAnsi="Times New Roman" w:cs="Times New Roman"/>
          <w:sz w:val="24"/>
        </w:rPr>
        <w:t>.</w:t>
      </w:r>
    </w:p>
    <w:p w14:paraId="691A43AD" w14:textId="77777777" w:rsidR="003D416C" w:rsidRPr="00E3785C" w:rsidRDefault="003D416C" w:rsidP="00A320AC">
      <w:pPr>
        <w:pStyle w:val="ListParagraph"/>
        <w:widowControl w:val="0"/>
        <w:numPr>
          <w:ilvl w:val="0"/>
          <w:numId w:val="33"/>
        </w:numPr>
        <w:spacing w:after="0" w:line="360" w:lineRule="auto"/>
        <w:jc w:val="both"/>
        <w:rPr>
          <w:rFonts w:ascii="Times New Roman" w:hAnsi="Times New Roman" w:cs="Times New Roman"/>
          <w:sz w:val="24"/>
        </w:rPr>
      </w:pPr>
      <w:r w:rsidRPr="00E3785C">
        <w:rPr>
          <w:rFonts w:ascii="Times New Roman" w:hAnsi="Times New Roman" w:cs="Times New Roman"/>
          <w:b/>
          <w:bCs/>
          <w:sz w:val="24"/>
        </w:rPr>
        <w:t xml:space="preserve">La stratégie de tests : </w:t>
      </w:r>
      <w:r w:rsidRPr="00E3785C">
        <w:rPr>
          <w:rFonts w:ascii="Times New Roman" w:hAnsi="Times New Roman" w:cs="Times New Roman"/>
          <w:sz w:val="24"/>
        </w:rPr>
        <w:t xml:space="preserve">Les caractéristiques décrites au point 2.4 doivent être </w:t>
      </w:r>
      <w:r w:rsidRPr="00E3785C">
        <w:rPr>
          <w:rFonts w:ascii="Times New Roman" w:hAnsi="Times New Roman" w:cs="Times New Roman"/>
          <w:sz w:val="24"/>
        </w:rPr>
        <w:tab/>
        <w:t>précisées :</w:t>
      </w:r>
    </w:p>
    <w:p w14:paraId="2FA32508" w14:textId="77777777" w:rsidR="003D416C" w:rsidRPr="00E3785C" w:rsidRDefault="003D416C" w:rsidP="00A320AC">
      <w:pPr>
        <w:pStyle w:val="ListParagraph"/>
        <w:widowControl w:val="0"/>
        <w:numPr>
          <w:ilvl w:val="1"/>
          <w:numId w:val="33"/>
        </w:numPr>
        <w:spacing w:after="0" w:line="360" w:lineRule="auto"/>
        <w:jc w:val="both"/>
        <w:rPr>
          <w:rFonts w:ascii="Times New Roman" w:hAnsi="Times New Roman" w:cs="Times New Roman"/>
          <w:sz w:val="24"/>
        </w:rPr>
      </w:pPr>
      <w:r w:rsidRPr="00E3785C">
        <w:rPr>
          <w:rFonts w:ascii="Times New Roman" w:hAnsi="Times New Roman" w:cs="Times New Roman"/>
          <w:sz w:val="24"/>
        </w:rPr>
        <w:t>Le niveau d’information disponible ;</w:t>
      </w:r>
    </w:p>
    <w:p w14:paraId="20D06DF0" w14:textId="77777777" w:rsidR="003D416C" w:rsidRPr="00E3785C" w:rsidRDefault="003D416C" w:rsidP="00A320AC">
      <w:pPr>
        <w:pStyle w:val="ListParagraph"/>
        <w:widowControl w:val="0"/>
        <w:numPr>
          <w:ilvl w:val="1"/>
          <w:numId w:val="33"/>
        </w:numPr>
        <w:spacing w:after="0" w:line="360" w:lineRule="auto"/>
        <w:jc w:val="both"/>
        <w:rPr>
          <w:rFonts w:ascii="Times New Roman" w:hAnsi="Times New Roman" w:cs="Times New Roman"/>
          <w:sz w:val="24"/>
        </w:rPr>
      </w:pPr>
      <w:r w:rsidRPr="00E3785C">
        <w:rPr>
          <w:rFonts w:ascii="Times New Roman" w:hAnsi="Times New Roman" w:cs="Times New Roman"/>
          <w:sz w:val="24"/>
        </w:rPr>
        <w:t>Le niveau d’accès utilisateur ;</w:t>
      </w:r>
    </w:p>
    <w:p w14:paraId="77165558" w14:textId="77777777" w:rsidR="003D416C" w:rsidRPr="00E3785C" w:rsidRDefault="003D416C" w:rsidP="00A320AC">
      <w:pPr>
        <w:pStyle w:val="ListParagraph"/>
        <w:widowControl w:val="0"/>
        <w:numPr>
          <w:ilvl w:val="1"/>
          <w:numId w:val="33"/>
        </w:numPr>
        <w:spacing w:after="0" w:line="360" w:lineRule="auto"/>
        <w:jc w:val="both"/>
        <w:rPr>
          <w:rFonts w:ascii="Times New Roman" w:hAnsi="Times New Roman" w:cs="Times New Roman"/>
          <w:sz w:val="24"/>
        </w:rPr>
      </w:pPr>
      <w:r w:rsidRPr="00E3785C">
        <w:rPr>
          <w:rFonts w:ascii="Times New Roman" w:hAnsi="Times New Roman" w:cs="Times New Roman"/>
          <w:sz w:val="24"/>
        </w:rPr>
        <w:t>Le niveau d’accès réseau.</w:t>
      </w:r>
    </w:p>
    <w:p w14:paraId="2ED503E9" w14:textId="77777777" w:rsidR="003D416C" w:rsidRPr="00E3785C" w:rsidRDefault="003D416C" w:rsidP="009C31D3">
      <w:pPr>
        <w:widowControl w:val="0"/>
        <w:spacing w:line="360" w:lineRule="auto"/>
      </w:pPr>
      <w:r w:rsidRPr="00E3785C">
        <w:t>De plus, dans un même projet, différentes stratégies peuvent être appliquées à différents systèmes. Ce qui implique :</w:t>
      </w:r>
    </w:p>
    <w:p w14:paraId="3D03CDB2" w14:textId="77777777" w:rsidR="003D416C" w:rsidRPr="00E3785C" w:rsidRDefault="003D416C" w:rsidP="00A320AC">
      <w:pPr>
        <w:pStyle w:val="ListParagraph"/>
        <w:widowControl w:val="0"/>
        <w:numPr>
          <w:ilvl w:val="0"/>
          <w:numId w:val="34"/>
        </w:numPr>
        <w:spacing w:after="0" w:line="360" w:lineRule="auto"/>
        <w:jc w:val="both"/>
        <w:rPr>
          <w:rFonts w:ascii="Times New Roman" w:hAnsi="Times New Roman" w:cs="Times New Roman"/>
          <w:sz w:val="24"/>
        </w:rPr>
      </w:pPr>
      <w:r w:rsidRPr="00E3785C">
        <w:rPr>
          <w:rFonts w:ascii="Times New Roman" w:hAnsi="Times New Roman" w:cs="Times New Roman"/>
          <w:b/>
          <w:bCs/>
          <w:sz w:val="24"/>
        </w:rPr>
        <w:t xml:space="preserve">L’effort : </w:t>
      </w:r>
      <w:r w:rsidRPr="00E3785C">
        <w:rPr>
          <w:rFonts w:ascii="Times New Roman" w:hAnsi="Times New Roman" w:cs="Times New Roman"/>
          <w:sz w:val="24"/>
        </w:rPr>
        <w:t xml:space="preserve">Les objectifs, des systèmes et des stratégies de tests choisis permettent une </w:t>
      </w:r>
      <w:r w:rsidRPr="00E3785C">
        <w:rPr>
          <w:rFonts w:ascii="Times New Roman" w:hAnsi="Times New Roman" w:cs="Times New Roman"/>
          <w:sz w:val="24"/>
        </w:rPr>
        <w:lastRenderedPageBreak/>
        <w:t xml:space="preserve">estimation du nombre de jours à allouer par système. Exemple, une infrastructure technologique peut être testée aussi </w:t>
      </w:r>
      <w:r w:rsidRPr="00E3785C">
        <w:rPr>
          <w:rFonts w:ascii="Times New Roman" w:hAnsi="Times New Roman" w:cs="Times New Roman"/>
          <w:sz w:val="24"/>
        </w:rPr>
        <w:tab/>
        <w:t>bien en 10 jours-personnes qu’en 100 jours-personnes.</w:t>
      </w:r>
    </w:p>
    <w:p w14:paraId="55F70D83" w14:textId="77777777" w:rsidR="003D416C" w:rsidRPr="00E3785C" w:rsidRDefault="003D416C" w:rsidP="00A320AC">
      <w:pPr>
        <w:widowControl w:val="0"/>
        <w:numPr>
          <w:ilvl w:val="0"/>
          <w:numId w:val="25"/>
        </w:numPr>
        <w:suppressAutoHyphens/>
        <w:spacing w:after="0" w:line="360" w:lineRule="auto"/>
        <w:ind w:left="360" w:right="0" w:hanging="360"/>
        <w:rPr>
          <w:b/>
          <w:bCs/>
        </w:rPr>
      </w:pPr>
      <w:r w:rsidRPr="00E3785C">
        <w:rPr>
          <w:b/>
          <w:bCs/>
        </w:rPr>
        <w:t xml:space="preserve">L’environnement : </w:t>
      </w:r>
      <w:r w:rsidRPr="00E3785C">
        <w:t xml:space="preserve">Le choix de l’environnement a un impact directement lié à l'intégrité des résultats. Les tests doivent s’effectuer dans l’environnement de production (ou l'équivalent). Cependant, le </w:t>
      </w:r>
      <w:proofErr w:type="spellStart"/>
      <w:r w:rsidRPr="00E3785C">
        <w:t>pentest</w:t>
      </w:r>
      <w:proofErr w:type="spellEnd"/>
      <w:r w:rsidRPr="00E3785C">
        <w:t xml:space="preserve"> peut compromettre l’environnement. L’utilisation d’un environnement de test ou de développement est donc nécessaire.</w:t>
      </w:r>
    </w:p>
    <w:p w14:paraId="01CE515B" w14:textId="77777777" w:rsidR="003D416C" w:rsidRPr="00E3785C" w:rsidRDefault="003D416C" w:rsidP="00A320AC">
      <w:pPr>
        <w:widowControl w:val="0"/>
        <w:numPr>
          <w:ilvl w:val="0"/>
          <w:numId w:val="25"/>
        </w:numPr>
        <w:suppressAutoHyphens/>
        <w:spacing w:after="0" w:line="360" w:lineRule="auto"/>
        <w:ind w:right="0"/>
        <w:rPr>
          <w:b/>
          <w:bCs/>
        </w:rPr>
      </w:pPr>
      <w:r w:rsidRPr="00E3785C">
        <w:rPr>
          <w:b/>
          <w:bCs/>
        </w:rPr>
        <w:t xml:space="preserve">La plage horaire : </w:t>
      </w:r>
      <w:r w:rsidRPr="00E3785C">
        <w:t>En cas de nuisances du au test, une restriction des heures est conseillée, quoique ceci limite le réalisme du test.</w:t>
      </w:r>
    </w:p>
    <w:p w14:paraId="6313BFB6" w14:textId="77777777" w:rsidR="003D416C" w:rsidRPr="00E3785C" w:rsidRDefault="003D416C" w:rsidP="00A320AC">
      <w:pPr>
        <w:widowControl w:val="0"/>
        <w:numPr>
          <w:ilvl w:val="0"/>
          <w:numId w:val="25"/>
        </w:numPr>
        <w:suppressAutoHyphens/>
        <w:spacing w:after="0" w:line="360" w:lineRule="auto"/>
        <w:ind w:right="0"/>
        <w:rPr>
          <w:b/>
          <w:bCs/>
        </w:rPr>
      </w:pPr>
      <w:r w:rsidRPr="00E3785C">
        <w:rPr>
          <w:b/>
          <w:bCs/>
        </w:rPr>
        <w:t xml:space="preserve">Le changement de prestataire : </w:t>
      </w:r>
      <w:r w:rsidRPr="00E3785C">
        <w:t>Un changement périodique de prestataire permet d’assurer la qualité et l’intégrité des tests. Et donc pour une expertise plus élaborée, l’utilisation de plusieurs prestataires peut s’avérer intéressante.</w:t>
      </w:r>
    </w:p>
    <w:p w14:paraId="07AE970B" w14:textId="77777777" w:rsidR="003D416C" w:rsidRPr="00E3785C" w:rsidRDefault="003D416C" w:rsidP="00A320AC">
      <w:pPr>
        <w:widowControl w:val="0"/>
        <w:numPr>
          <w:ilvl w:val="0"/>
          <w:numId w:val="25"/>
        </w:numPr>
        <w:suppressAutoHyphens/>
        <w:spacing w:after="0" w:line="360" w:lineRule="auto"/>
        <w:ind w:right="0"/>
        <w:rPr>
          <w:b/>
          <w:bCs/>
        </w:rPr>
      </w:pPr>
      <w:r w:rsidRPr="00E3785C">
        <w:rPr>
          <w:b/>
          <w:bCs/>
        </w:rPr>
        <w:t xml:space="preserve">Le mode de facturation : </w:t>
      </w:r>
      <w:r w:rsidRPr="00E3785C">
        <w:t>Les modalités de facturation doivent être judicieusement sélectionnées en fonction des stratégies retenues et précisées.</w:t>
      </w:r>
    </w:p>
    <w:p w14:paraId="4FE53705" w14:textId="77777777" w:rsidR="003D416C" w:rsidRPr="00E3785C" w:rsidRDefault="003D416C" w:rsidP="00A320AC">
      <w:pPr>
        <w:widowControl w:val="0"/>
        <w:numPr>
          <w:ilvl w:val="0"/>
          <w:numId w:val="25"/>
        </w:numPr>
        <w:suppressAutoHyphens/>
        <w:spacing w:after="0" w:line="360" w:lineRule="auto"/>
        <w:ind w:right="0"/>
        <w:rPr>
          <w:b/>
          <w:bCs/>
        </w:rPr>
      </w:pPr>
      <w:r w:rsidRPr="00E3785C">
        <w:rPr>
          <w:b/>
          <w:bCs/>
        </w:rPr>
        <w:t xml:space="preserve">L’exploitation de vulnérabilité : </w:t>
      </w:r>
      <w:r w:rsidRPr="00E3785C">
        <w:t>Pour parfaire le réalisme du test et sans nuire à celui-ci, il est recommandé de ne pas exiger de contraintes à l’exploitation de vulnérabilités. Aussi plutôt que d’interdire l’exploitation de vulnérabilités des systèmes jugés critiques, la réalisation des tests doit être prévue pour une plage horaire moins critique, avec informations des intervenants concernés. Ce qui permet une prise en charge rapide d’éventuels incidents et une restriction des impacts.</w:t>
      </w:r>
    </w:p>
    <w:p w14:paraId="277C933C" w14:textId="77777777" w:rsidR="003D416C" w:rsidRPr="00E3785C" w:rsidRDefault="003D416C" w:rsidP="00A320AC">
      <w:pPr>
        <w:widowControl w:val="0"/>
        <w:numPr>
          <w:ilvl w:val="0"/>
          <w:numId w:val="25"/>
        </w:numPr>
        <w:suppressAutoHyphens/>
        <w:spacing w:after="0" w:line="360" w:lineRule="auto"/>
        <w:ind w:right="0"/>
        <w:rPr>
          <w:b/>
          <w:bCs/>
        </w:rPr>
      </w:pPr>
      <w:r w:rsidRPr="00E3785C">
        <w:rPr>
          <w:b/>
          <w:bCs/>
        </w:rPr>
        <w:t xml:space="preserve">La relève : </w:t>
      </w:r>
      <w:r w:rsidRPr="00E3785C">
        <w:t>Une capacité de relève du personnel peut être demandée aux prestataires de service. En plus d'assurer une expertise en quantité suffisante, la relève permet le remplacement rapide des intervenants au besoin.</w:t>
      </w:r>
    </w:p>
    <w:p w14:paraId="71292528" w14:textId="77777777" w:rsidR="003D416C" w:rsidRPr="00E3785C" w:rsidRDefault="003D416C" w:rsidP="00A320AC">
      <w:pPr>
        <w:widowControl w:val="0"/>
        <w:numPr>
          <w:ilvl w:val="0"/>
          <w:numId w:val="25"/>
        </w:numPr>
        <w:suppressAutoHyphens/>
        <w:spacing w:after="0" w:line="360" w:lineRule="auto"/>
        <w:ind w:right="0"/>
      </w:pPr>
      <w:r w:rsidRPr="00E3785C">
        <w:rPr>
          <w:b/>
          <w:bCs/>
        </w:rPr>
        <w:t xml:space="preserve">L’échéancier : </w:t>
      </w:r>
      <w:r w:rsidRPr="00E3785C">
        <w:t>Pour une vue d’ensemble du test et une bonne organisation de celui-ci, il est nécessaire de réaliser un échéancier qui au besoin, prend en compte périodes critiques pendant lesquelles le système est fonctionnel.</w:t>
      </w:r>
    </w:p>
    <w:p w14:paraId="528370DB" w14:textId="77777777" w:rsidR="003D416C" w:rsidRPr="00E3785C" w:rsidRDefault="003D416C" w:rsidP="00A320AC">
      <w:pPr>
        <w:widowControl w:val="0"/>
        <w:numPr>
          <w:ilvl w:val="0"/>
          <w:numId w:val="25"/>
        </w:numPr>
        <w:suppressAutoHyphens/>
        <w:spacing w:after="0" w:line="360" w:lineRule="auto"/>
        <w:ind w:right="0"/>
      </w:pPr>
      <w:r w:rsidRPr="00E3785C">
        <w:rPr>
          <w:b/>
          <w:bCs/>
        </w:rPr>
        <w:t xml:space="preserve">Le bien livrable : </w:t>
      </w:r>
      <w:r w:rsidRPr="00E3785C">
        <w:t>Le point 3.3.5 contient plusieurs éléments d'information nécessairement au rapport ou aux documents connexes.</w:t>
      </w:r>
      <w:r w:rsidRPr="00E3785C">
        <w:rPr>
          <w:b/>
          <w:bCs/>
        </w:rPr>
        <w:t xml:space="preserve"> </w:t>
      </w:r>
      <w:r w:rsidRPr="00E3785C">
        <w:t xml:space="preserve">Les biens livrables doivent y être bien définis. </w:t>
      </w:r>
    </w:p>
    <w:p w14:paraId="178D6F2E" w14:textId="77777777" w:rsidR="003D416C" w:rsidRPr="00E3785C" w:rsidRDefault="003D416C" w:rsidP="00A320AC">
      <w:pPr>
        <w:widowControl w:val="0"/>
        <w:numPr>
          <w:ilvl w:val="0"/>
          <w:numId w:val="25"/>
        </w:numPr>
        <w:suppressAutoHyphens/>
        <w:spacing w:after="0" w:line="360" w:lineRule="auto"/>
        <w:ind w:right="0"/>
      </w:pPr>
      <w:r w:rsidRPr="00E3785C">
        <w:rPr>
          <w:b/>
          <w:bCs/>
        </w:rPr>
        <w:t>La stratégie de transfert d’expertise :</w:t>
      </w:r>
      <w:r w:rsidRPr="00E3785C">
        <w:t xml:space="preserve"> Pour garantir une prise en charge adéquate par l’organisme, des solutions proposées.</w:t>
      </w:r>
    </w:p>
    <w:p w14:paraId="27EF0796" w14:textId="77777777" w:rsidR="003D416C" w:rsidRPr="00E3785C" w:rsidRDefault="003D416C" w:rsidP="00A320AC">
      <w:pPr>
        <w:widowControl w:val="0"/>
        <w:numPr>
          <w:ilvl w:val="0"/>
          <w:numId w:val="25"/>
        </w:numPr>
        <w:suppressAutoHyphens/>
        <w:spacing w:after="0" w:line="360" w:lineRule="auto"/>
        <w:ind w:right="0"/>
      </w:pPr>
      <w:r w:rsidRPr="00E3785C">
        <w:rPr>
          <w:b/>
          <w:bCs/>
        </w:rPr>
        <w:lastRenderedPageBreak/>
        <w:t xml:space="preserve">La documentation pour la réalisation : </w:t>
      </w:r>
      <w:r w:rsidRPr="00E3785C">
        <w:t>En fonction de la nature des tests, Le prestataire a besoin d’une documentation qui s’adapte au travail à effectuer, a l’instar d’une liste des adresses IP pour des tests de base ou des documents d’architecture pour des tests concentrés ou complets.</w:t>
      </w:r>
    </w:p>
    <w:p w14:paraId="1802D119" w14:textId="77777777" w:rsidR="003D416C" w:rsidRPr="00E3785C" w:rsidRDefault="003D416C" w:rsidP="00A320AC">
      <w:pPr>
        <w:widowControl w:val="0"/>
        <w:numPr>
          <w:ilvl w:val="0"/>
          <w:numId w:val="25"/>
        </w:numPr>
        <w:suppressAutoHyphens/>
        <w:spacing w:after="0" w:line="360" w:lineRule="auto"/>
        <w:ind w:right="0"/>
      </w:pPr>
      <w:r w:rsidRPr="00E3785C">
        <w:rPr>
          <w:b/>
          <w:bCs/>
        </w:rPr>
        <w:t xml:space="preserve">Le processus d’escalade : </w:t>
      </w:r>
      <w:r w:rsidRPr="00E3785C">
        <w:t>Un processus doit être mis sur pieds afin que les intervenants concernés par une vulnérabilité critique identifiée ou par un incident rapidement informe.</w:t>
      </w:r>
    </w:p>
    <w:p w14:paraId="3F1C6A1F" w14:textId="77777777" w:rsidR="003D416C" w:rsidRPr="00E3785C" w:rsidRDefault="003D416C" w:rsidP="00A320AC">
      <w:pPr>
        <w:widowControl w:val="0"/>
        <w:numPr>
          <w:ilvl w:val="0"/>
          <w:numId w:val="25"/>
        </w:numPr>
        <w:suppressAutoHyphens/>
        <w:spacing w:after="0" w:line="360" w:lineRule="auto"/>
        <w:ind w:right="0"/>
      </w:pPr>
      <w:r w:rsidRPr="00E3785C">
        <w:rPr>
          <w:b/>
          <w:bCs/>
        </w:rPr>
        <w:t xml:space="preserve">Un moyen de communication : </w:t>
      </w:r>
      <w:r w:rsidRPr="00E3785C">
        <w:t>La</w:t>
      </w:r>
      <w:r w:rsidRPr="00E3785C">
        <w:rPr>
          <w:b/>
          <w:bCs/>
        </w:rPr>
        <w:t xml:space="preserve"> </w:t>
      </w:r>
      <w:r w:rsidRPr="00E3785C">
        <w:t>réduction des risques d’ambiguïtés ou d’incompréhension sur les vulnérabilités identifiées, est établie sur des moyens de communication bien définis, a l’instar de la transmission sécurisée par courriel, de l'information sensible ou du suivi par téléphone, ainsi que le chiffrement pour ’assurer l’intégrité et la confidentialité des documents échangés.</w:t>
      </w:r>
    </w:p>
    <w:p w14:paraId="40201063" w14:textId="77777777" w:rsidR="003D416C" w:rsidRPr="00E3785C" w:rsidRDefault="003D416C" w:rsidP="00A320AC">
      <w:pPr>
        <w:widowControl w:val="0"/>
        <w:numPr>
          <w:ilvl w:val="0"/>
          <w:numId w:val="25"/>
        </w:numPr>
        <w:suppressAutoHyphens/>
        <w:spacing w:after="160" w:line="360" w:lineRule="auto"/>
        <w:ind w:right="0"/>
      </w:pPr>
      <w:r w:rsidRPr="00E3785C">
        <w:rPr>
          <w:b/>
          <w:bCs/>
        </w:rPr>
        <w:t xml:space="preserve">L’infonuagique (Cloud </w:t>
      </w:r>
      <w:proofErr w:type="spellStart"/>
      <w:r w:rsidRPr="00E3785C">
        <w:rPr>
          <w:b/>
          <w:bCs/>
        </w:rPr>
        <w:t>Computing</w:t>
      </w:r>
      <w:proofErr w:type="spellEnd"/>
      <w:r w:rsidRPr="00E3785C">
        <w:rPr>
          <w:b/>
          <w:bCs/>
        </w:rPr>
        <w:t xml:space="preserve">) : </w:t>
      </w:r>
      <w:r w:rsidRPr="00E3785C">
        <w:t>Pour une infrastructure hébergée chez des tiers, il importe de prendre attache avec les hébergeurs avant de procéder aux tests, pour d’éviter éventuelles interprétations, comme dans le cas où un hébergeur pourrait rendre indisponible un service par souci d’attaque sur son infrastructure au cours du test, s’il n’en a pas été informé.</w:t>
      </w:r>
    </w:p>
    <w:p w14:paraId="292179BD" w14:textId="77777777" w:rsidR="003D416C" w:rsidRPr="00E3785C" w:rsidRDefault="003D416C" w:rsidP="009C31D3">
      <w:pPr>
        <w:spacing w:line="360" w:lineRule="auto"/>
        <w:ind w:firstLine="420"/>
      </w:pPr>
      <w:r w:rsidRPr="00E3785C">
        <w:t xml:space="preserve">En somme, des règles d’engagement définies, doivent être prises en compte dans la planification des travaux de test. Cette planification doit être assez flexible et ouverte à des ajustements fonction des résultats obtenus pendant la réalisation du </w:t>
      </w:r>
      <w:proofErr w:type="spellStart"/>
      <w:r w:rsidRPr="00E3785C">
        <w:t>pentest</w:t>
      </w:r>
      <w:proofErr w:type="spellEnd"/>
      <w:r w:rsidRPr="00E3785C">
        <w:t>. En effet, tenant compte de l’absence d’information sur le nombre et le type de vulnérabilités en début d’activité, des mesures d’ajustement seront nécessaire pour répondre aux échéances et au budget, dans optimisation de la qualité et la documentation détaillée et complète du test.</w:t>
      </w:r>
    </w:p>
    <w:p w14:paraId="0447FDFD" w14:textId="072A9FAF" w:rsidR="003D416C" w:rsidRPr="00C564C2" w:rsidRDefault="00E3785C" w:rsidP="009C31D3">
      <w:pPr>
        <w:pStyle w:val="NormalWeb"/>
        <w:spacing w:line="360" w:lineRule="auto"/>
        <w:jc w:val="center"/>
        <w:rPr>
          <w:b/>
          <w:bCs/>
          <w:i/>
          <w:iCs/>
        </w:rPr>
      </w:pPr>
      <w:r w:rsidRPr="00C564C2">
        <w:rPr>
          <w:b/>
          <w:bCs/>
        </w:rPr>
        <w:t>b</w:t>
      </w:r>
      <w:r w:rsidR="003D416C" w:rsidRPr="00C564C2">
        <w:rPr>
          <w:b/>
          <w:bCs/>
        </w:rPr>
        <w:t xml:space="preserve">. </w:t>
      </w:r>
      <w:bookmarkStart w:id="90" w:name="_Toc49703086"/>
      <w:r w:rsidR="003D416C" w:rsidRPr="00C564C2">
        <w:rPr>
          <w:b/>
          <w:bCs/>
        </w:rPr>
        <w:t>Découverte</w:t>
      </w:r>
      <w:bookmarkEnd w:id="90"/>
    </w:p>
    <w:p w14:paraId="58E77A79" w14:textId="0944706F" w:rsidR="003D416C" w:rsidRDefault="003D416C" w:rsidP="009C31D3">
      <w:pPr>
        <w:spacing w:line="360" w:lineRule="auto"/>
        <w:ind w:firstLine="426"/>
      </w:pPr>
      <w:r>
        <w:t>A ce niveau, nous mettons l’accent sur le fonctionnement du système mis à l’épreuve ainsi que sur la découverte de vulnérabilités.</w:t>
      </w:r>
    </w:p>
    <w:p w14:paraId="2199F89D" w14:textId="2AE371E8" w:rsidR="008670C5" w:rsidRDefault="008670C5" w:rsidP="009C31D3">
      <w:pPr>
        <w:spacing w:line="360" w:lineRule="auto"/>
        <w:ind w:firstLine="426"/>
      </w:pPr>
    </w:p>
    <w:p w14:paraId="7295A712" w14:textId="77777777" w:rsidR="008670C5" w:rsidRDefault="008670C5" w:rsidP="009C31D3">
      <w:pPr>
        <w:spacing w:line="360" w:lineRule="auto"/>
        <w:ind w:firstLine="426"/>
      </w:pPr>
    </w:p>
    <w:p w14:paraId="43524A33" w14:textId="296A98CE" w:rsidR="003D416C" w:rsidRPr="00916BDB" w:rsidRDefault="00916BDB" w:rsidP="009C31D3">
      <w:pPr>
        <w:pStyle w:val="NormalWeb"/>
        <w:spacing w:line="360" w:lineRule="auto"/>
        <w:jc w:val="center"/>
        <w:rPr>
          <w:b/>
          <w:bCs/>
        </w:rPr>
      </w:pPr>
      <w:bookmarkStart w:id="91" w:name="_Toc75359818"/>
      <w:r w:rsidRPr="00916BDB">
        <w:rPr>
          <w:b/>
          <w:bCs/>
        </w:rPr>
        <w:lastRenderedPageBreak/>
        <w:t>b</w:t>
      </w:r>
      <w:r w:rsidR="003D416C" w:rsidRPr="00916BDB">
        <w:rPr>
          <w:b/>
          <w:bCs/>
        </w:rPr>
        <w:t xml:space="preserve">.1. </w:t>
      </w:r>
      <w:bookmarkStart w:id="92" w:name="_Toc49703087"/>
      <w:r w:rsidR="003D416C" w:rsidRPr="00916BDB">
        <w:rPr>
          <w:b/>
          <w:bCs/>
        </w:rPr>
        <w:t>Types de vulnérabilités</w:t>
      </w:r>
      <w:bookmarkEnd w:id="91"/>
      <w:bookmarkEnd w:id="92"/>
    </w:p>
    <w:p w14:paraId="46F562FD" w14:textId="382CB7B0" w:rsidR="003D416C" w:rsidRDefault="003D416C" w:rsidP="009C31D3">
      <w:pPr>
        <w:spacing w:line="360" w:lineRule="auto"/>
        <w:ind w:firstLine="426"/>
      </w:pPr>
      <w:r>
        <w:t xml:space="preserve">Nous avons pu catégoriser les vulnérabilités par type. De cette manière, nous avons pu </w:t>
      </w:r>
      <w:r w:rsidR="00916BDB">
        <w:t>entrer</w:t>
      </w:r>
      <w:r>
        <w:t xml:space="preserve"> autres, visualiser rapidement les conséquences d’une vulnérabilité identifiée (cf. tableau 7, inspiré du National </w:t>
      </w:r>
      <w:proofErr w:type="spellStart"/>
      <w:r>
        <w:t>Vulnerability</w:t>
      </w:r>
      <w:proofErr w:type="spellEnd"/>
      <w:r>
        <w:t xml:space="preserve"> </w:t>
      </w:r>
      <w:proofErr w:type="spellStart"/>
      <w:r>
        <w:t>Database</w:t>
      </w:r>
      <w:proofErr w:type="spellEnd"/>
      <w:r>
        <w:t xml:space="preserve"> (NVD 19), qui dresse la liste des principaux types de vulnérabilités, certainement mis à jour depuis).</w:t>
      </w:r>
    </w:p>
    <w:p w14:paraId="4EE3634B" w14:textId="7CA77852" w:rsidR="003D416C" w:rsidRPr="00156583" w:rsidRDefault="003D416C" w:rsidP="009C31D3">
      <w:pPr>
        <w:pStyle w:val="Heading8"/>
        <w:spacing w:line="360" w:lineRule="auto"/>
        <w:jc w:val="center"/>
        <w:rPr>
          <w:rFonts w:ascii="Times New Roman" w:hAnsi="Times New Roman" w:cs="Times New Roman"/>
          <w:i/>
          <w:iCs/>
          <w:sz w:val="24"/>
          <w:szCs w:val="24"/>
        </w:rPr>
      </w:pPr>
      <w:r w:rsidRPr="00156583">
        <w:rPr>
          <w:rFonts w:ascii="Times New Roman" w:hAnsi="Times New Roman" w:cs="Times New Roman"/>
          <w:i/>
          <w:iCs/>
          <w:sz w:val="24"/>
          <w:szCs w:val="24"/>
        </w:rPr>
        <w:t>Tableau</w:t>
      </w:r>
      <w:r w:rsidR="00156583">
        <w:rPr>
          <w:rFonts w:ascii="Times New Roman" w:hAnsi="Times New Roman" w:cs="Times New Roman"/>
          <w:i/>
          <w:iCs/>
          <w:sz w:val="24"/>
          <w:szCs w:val="24"/>
        </w:rPr>
        <w:t> :</w:t>
      </w:r>
      <w:r w:rsidR="00C865D6">
        <w:rPr>
          <w:rFonts w:ascii="Times New Roman" w:hAnsi="Times New Roman" w:cs="Times New Roman"/>
          <w:i/>
          <w:iCs/>
          <w:sz w:val="24"/>
          <w:szCs w:val="24"/>
        </w:rPr>
        <w:t xml:space="preserve"> </w:t>
      </w:r>
      <w:r w:rsidRPr="00156583">
        <w:rPr>
          <w:rFonts w:ascii="Times New Roman" w:hAnsi="Times New Roman" w:cs="Times New Roman"/>
          <w:i/>
          <w:iCs/>
          <w:sz w:val="24"/>
          <w:szCs w:val="24"/>
        </w:rPr>
        <w:t>Type de vulnérabilités (inspiré de NVD19)</w:t>
      </w:r>
    </w:p>
    <w:tbl>
      <w:tblPr>
        <w:tblStyle w:val="TableGrid0"/>
        <w:tblW w:w="9975" w:type="dxa"/>
        <w:tblLayout w:type="fixed"/>
        <w:tblLook w:val="04A0" w:firstRow="1" w:lastRow="0" w:firstColumn="1" w:lastColumn="0" w:noHBand="0" w:noVBand="1"/>
      </w:tblPr>
      <w:tblGrid>
        <w:gridCol w:w="3224"/>
        <w:gridCol w:w="6751"/>
      </w:tblGrid>
      <w:tr w:rsidR="003D416C" w14:paraId="3B2B3F5B" w14:textId="77777777" w:rsidTr="00C50754">
        <w:tc>
          <w:tcPr>
            <w:tcW w:w="3224" w:type="dxa"/>
          </w:tcPr>
          <w:p w14:paraId="046516DB" w14:textId="77777777" w:rsidR="003D416C" w:rsidRPr="00C50754" w:rsidRDefault="003D416C" w:rsidP="009C31D3">
            <w:pPr>
              <w:spacing w:after="0" w:line="360" w:lineRule="auto"/>
              <w:jc w:val="center"/>
              <w:rPr>
                <w:b/>
                <w:bCs/>
                <w:color w:val="auto"/>
              </w:rPr>
            </w:pPr>
            <w:r w:rsidRPr="00C50754">
              <w:rPr>
                <w:b/>
                <w:bCs/>
                <w:color w:val="auto"/>
              </w:rPr>
              <w:t>TPE DE VULNERABILITE</w:t>
            </w:r>
          </w:p>
        </w:tc>
        <w:tc>
          <w:tcPr>
            <w:tcW w:w="6750" w:type="dxa"/>
          </w:tcPr>
          <w:p w14:paraId="352A8489" w14:textId="77777777" w:rsidR="003D416C" w:rsidRPr="00C50754" w:rsidRDefault="003D416C" w:rsidP="009C31D3">
            <w:pPr>
              <w:spacing w:after="0" w:line="360" w:lineRule="auto"/>
              <w:jc w:val="center"/>
              <w:rPr>
                <w:b/>
                <w:bCs/>
                <w:color w:val="auto"/>
              </w:rPr>
            </w:pPr>
            <w:r w:rsidRPr="00C50754">
              <w:rPr>
                <w:b/>
                <w:bCs/>
                <w:color w:val="auto"/>
              </w:rPr>
              <w:t>EXPLICATION</w:t>
            </w:r>
          </w:p>
        </w:tc>
      </w:tr>
      <w:tr w:rsidR="003D416C" w14:paraId="4F0D1A77" w14:textId="77777777" w:rsidTr="00C50754">
        <w:tc>
          <w:tcPr>
            <w:tcW w:w="3224" w:type="dxa"/>
          </w:tcPr>
          <w:p w14:paraId="052A59C2" w14:textId="77777777" w:rsidR="003D416C" w:rsidRDefault="003D416C" w:rsidP="009C31D3">
            <w:pPr>
              <w:spacing w:after="0" w:line="360" w:lineRule="auto"/>
              <w:rPr>
                <w:b/>
                <w:bCs/>
              </w:rPr>
            </w:pPr>
            <w:r>
              <w:t>Mécanisme</w:t>
            </w:r>
          </w:p>
          <w:p w14:paraId="44C216D5" w14:textId="77777777" w:rsidR="003D416C" w:rsidRDefault="003D416C" w:rsidP="009C31D3">
            <w:pPr>
              <w:spacing w:after="0" w:line="360" w:lineRule="auto"/>
              <w:rPr>
                <w:b/>
                <w:bCs/>
              </w:rPr>
            </w:pPr>
            <w:r>
              <w:t>d’authentification</w:t>
            </w:r>
          </w:p>
        </w:tc>
        <w:tc>
          <w:tcPr>
            <w:tcW w:w="6750" w:type="dxa"/>
          </w:tcPr>
          <w:p w14:paraId="64F2BB6C" w14:textId="77777777" w:rsidR="003D416C" w:rsidRPr="00DB4CBE" w:rsidRDefault="003D416C" w:rsidP="009C31D3">
            <w:pPr>
              <w:spacing w:after="0" w:line="360" w:lineRule="auto"/>
            </w:pPr>
            <w:r w:rsidRPr="00DB4CBE">
              <w:t>Échec à authentifier adéquatement les utilisateurs.</w:t>
            </w:r>
          </w:p>
        </w:tc>
      </w:tr>
      <w:tr w:rsidR="003D416C" w14:paraId="48B9B90A" w14:textId="77777777" w:rsidTr="00C50754">
        <w:tc>
          <w:tcPr>
            <w:tcW w:w="3224" w:type="dxa"/>
          </w:tcPr>
          <w:p w14:paraId="44BD2737" w14:textId="77777777" w:rsidR="003D416C" w:rsidRDefault="003D416C" w:rsidP="009C31D3">
            <w:pPr>
              <w:spacing w:after="0" w:line="360" w:lineRule="auto"/>
              <w:rPr>
                <w:b/>
                <w:bCs/>
              </w:rPr>
            </w:pPr>
            <w:r>
              <w:t>Gestion de la session</w:t>
            </w:r>
          </w:p>
        </w:tc>
        <w:tc>
          <w:tcPr>
            <w:tcW w:w="6750" w:type="dxa"/>
          </w:tcPr>
          <w:p w14:paraId="2796369C" w14:textId="77777777" w:rsidR="003D416C" w:rsidRPr="00DB4CBE" w:rsidRDefault="003D416C" w:rsidP="009C31D3">
            <w:pPr>
              <w:spacing w:after="0" w:line="360" w:lineRule="auto"/>
            </w:pPr>
            <w:r w:rsidRPr="00DB4CBE">
              <w:t>Échec à créer, stocker, transmettre et protéger adéquatement l'information sensible de sessions telle que les mots de passe.</w:t>
            </w:r>
          </w:p>
        </w:tc>
      </w:tr>
      <w:tr w:rsidR="003D416C" w14:paraId="00296FAC" w14:textId="77777777" w:rsidTr="00C50754">
        <w:tc>
          <w:tcPr>
            <w:tcW w:w="3224" w:type="dxa"/>
          </w:tcPr>
          <w:p w14:paraId="17FCA195" w14:textId="77777777" w:rsidR="003D416C" w:rsidRPr="0078249A" w:rsidRDefault="003D416C" w:rsidP="009C31D3">
            <w:pPr>
              <w:spacing w:after="0" w:line="360" w:lineRule="auto"/>
              <w:rPr>
                <w:b/>
                <w:bCs/>
              </w:rPr>
            </w:pPr>
            <w:r w:rsidRPr="0078249A">
              <w:t>Permissions, privilèges et</w:t>
            </w:r>
          </w:p>
          <w:p w14:paraId="51CF88A6" w14:textId="77777777" w:rsidR="003D416C" w:rsidRPr="0078249A" w:rsidRDefault="003D416C" w:rsidP="009C31D3">
            <w:pPr>
              <w:spacing w:after="0" w:line="360" w:lineRule="auto"/>
              <w:rPr>
                <w:b/>
                <w:bCs/>
              </w:rPr>
            </w:pPr>
            <w:proofErr w:type="gramStart"/>
            <w:r w:rsidRPr="0078249A">
              <w:t>contrôle</w:t>
            </w:r>
            <w:proofErr w:type="gramEnd"/>
            <w:r w:rsidRPr="0078249A">
              <w:t xml:space="preserve"> d’accès</w:t>
            </w:r>
          </w:p>
        </w:tc>
        <w:tc>
          <w:tcPr>
            <w:tcW w:w="6750" w:type="dxa"/>
          </w:tcPr>
          <w:p w14:paraId="21BA3900" w14:textId="77777777" w:rsidR="003D416C" w:rsidRPr="00DB4CBE" w:rsidRDefault="003D416C" w:rsidP="009C31D3">
            <w:pPr>
              <w:spacing w:after="0" w:line="360" w:lineRule="auto"/>
            </w:pPr>
            <w:r w:rsidRPr="00DB4CBE">
              <w:t>Échec à appliquer les permissions et autres restrictions d’accès aux ressources, ou problème de gestion de privilèges.</w:t>
            </w:r>
          </w:p>
        </w:tc>
      </w:tr>
      <w:tr w:rsidR="003D416C" w14:paraId="41C7B7D6" w14:textId="77777777" w:rsidTr="00C50754">
        <w:tc>
          <w:tcPr>
            <w:tcW w:w="3224" w:type="dxa"/>
          </w:tcPr>
          <w:p w14:paraId="50ADD594" w14:textId="77777777" w:rsidR="003D416C" w:rsidRDefault="003D416C" w:rsidP="009C31D3">
            <w:pPr>
              <w:spacing w:after="0" w:line="360" w:lineRule="auto"/>
              <w:rPr>
                <w:b/>
                <w:bCs/>
              </w:rPr>
            </w:pPr>
            <w:r>
              <w:t>Tampon</w:t>
            </w:r>
          </w:p>
        </w:tc>
        <w:tc>
          <w:tcPr>
            <w:tcW w:w="6750" w:type="dxa"/>
          </w:tcPr>
          <w:p w14:paraId="37E75C2B" w14:textId="77777777" w:rsidR="003D416C" w:rsidRPr="00DB4CBE" w:rsidRDefault="003D416C" w:rsidP="009C31D3">
            <w:pPr>
              <w:spacing w:after="0" w:line="360" w:lineRule="auto"/>
            </w:pPr>
            <w:r w:rsidRPr="00DB4CBE">
              <w:t>Dépassement de tampon, causé par une mauvaise gestion de celui-ci, permettant d’insérer plus d’information que la limite possible et créant ainsi une potentielle injection de code en mémoire.</w:t>
            </w:r>
          </w:p>
        </w:tc>
      </w:tr>
      <w:tr w:rsidR="003D416C" w14:paraId="0A15C4E2" w14:textId="77777777" w:rsidTr="00C50754">
        <w:tc>
          <w:tcPr>
            <w:tcW w:w="3224" w:type="dxa"/>
          </w:tcPr>
          <w:p w14:paraId="25E45AE5" w14:textId="77777777" w:rsidR="003D416C" w:rsidRPr="008A1AFA" w:rsidRDefault="003D416C" w:rsidP="009C31D3">
            <w:pPr>
              <w:spacing w:after="0" w:line="360" w:lineRule="auto"/>
              <w:rPr>
                <w:b/>
                <w:bCs/>
                <w:lang w:val="en-US"/>
              </w:rPr>
            </w:pPr>
            <w:r w:rsidRPr="008A1AFA">
              <w:rPr>
                <w:lang w:val="en-US"/>
              </w:rPr>
              <w:t>Cross-Site Request</w:t>
            </w:r>
          </w:p>
          <w:p w14:paraId="447FC7FA" w14:textId="77777777" w:rsidR="003D416C" w:rsidRPr="008A1AFA" w:rsidRDefault="003D416C" w:rsidP="009C31D3">
            <w:pPr>
              <w:spacing w:after="0" w:line="360" w:lineRule="auto"/>
              <w:rPr>
                <w:b/>
                <w:bCs/>
                <w:lang w:val="en-US"/>
              </w:rPr>
            </w:pPr>
            <w:r w:rsidRPr="008A1AFA">
              <w:rPr>
                <w:lang w:val="en-US"/>
              </w:rPr>
              <w:t>Forgery (CSRF)</w:t>
            </w:r>
          </w:p>
        </w:tc>
        <w:tc>
          <w:tcPr>
            <w:tcW w:w="6750" w:type="dxa"/>
          </w:tcPr>
          <w:p w14:paraId="752791EA" w14:textId="77777777" w:rsidR="003D416C" w:rsidRPr="00DB4CBE" w:rsidRDefault="003D416C" w:rsidP="009C31D3">
            <w:pPr>
              <w:spacing w:after="0" w:line="360" w:lineRule="auto"/>
            </w:pPr>
            <w:r w:rsidRPr="00DB4CBE">
              <w:t>Échec à vérifier qu’une requête Web effectuée par un utilisateur provient de lui-même.</w:t>
            </w:r>
          </w:p>
        </w:tc>
      </w:tr>
      <w:tr w:rsidR="003D416C" w14:paraId="793E04B3" w14:textId="77777777" w:rsidTr="00C50754">
        <w:tc>
          <w:tcPr>
            <w:tcW w:w="3224" w:type="dxa"/>
          </w:tcPr>
          <w:p w14:paraId="002EC3C9" w14:textId="77777777" w:rsidR="003D416C" w:rsidRDefault="003D416C" w:rsidP="009C31D3">
            <w:pPr>
              <w:spacing w:after="0" w:line="360" w:lineRule="auto"/>
              <w:rPr>
                <w:b/>
                <w:bCs/>
              </w:rPr>
            </w:pPr>
            <w:r>
              <w:t>Cross-Site Scripting (XSS)</w:t>
            </w:r>
          </w:p>
        </w:tc>
        <w:tc>
          <w:tcPr>
            <w:tcW w:w="6750" w:type="dxa"/>
          </w:tcPr>
          <w:p w14:paraId="1D19938B" w14:textId="77777777" w:rsidR="003D416C" w:rsidRPr="00DB4CBE" w:rsidRDefault="003D416C" w:rsidP="009C31D3">
            <w:pPr>
              <w:spacing w:after="0" w:line="360" w:lineRule="auto"/>
            </w:pPr>
            <w:r w:rsidRPr="00DB4CBE">
              <w:t>Echec d’un site à valider, filtrer ou encoder adéquatement l'information envoyée par un utilisateur avant de la lui retourner.</w:t>
            </w:r>
          </w:p>
        </w:tc>
      </w:tr>
      <w:tr w:rsidR="003D416C" w14:paraId="2B92B446" w14:textId="77777777" w:rsidTr="00C50754">
        <w:tc>
          <w:tcPr>
            <w:tcW w:w="3224" w:type="dxa"/>
          </w:tcPr>
          <w:p w14:paraId="5B474102" w14:textId="77777777" w:rsidR="003D416C" w:rsidRDefault="003D416C" w:rsidP="009C31D3">
            <w:pPr>
              <w:spacing w:after="0" w:line="360" w:lineRule="auto"/>
              <w:rPr>
                <w:b/>
                <w:bCs/>
              </w:rPr>
            </w:pPr>
            <w:r>
              <w:t>Cryptographie</w:t>
            </w:r>
          </w:p>
        </w:tc>
        <w:tc>
          <w:tcPr>
            <w:tcW w:w="6750" w:type="dxa"/>
          </w:tcPr>
          <w:p w14:paraId="5795DED7" w14:textId="77777777" w:rsidR="003D416C" w:rsidRPr="00DB4CBE" w:rsidRDefault="003D416C" w:rsidP="009C31D3">
            <w:pPr>
              <w:spacing w:after="0" w:line="360" w:lineRule="auto"/>
            </w:pPr>
            <w:r w:rsidRPr="00DB4CBE">
              <w:t>Utilisation d’un algorithme de chiffrement non sécuritaire ou mauvaise utilisation d’un algorithme.</w:t>
            </w:r>
          </w:p>
        </w:tc>
      </w:tr>
      <w:tr w:rsidR="003D416C" w14:paraId="1D95A031" w14:textId="77777777" w:rsidTr="00C50754">
        <w:tc>
          <w:tcPr>
            <w:tcW w:w="3224" w:type="dxa"/>
          </w:tcPr>
          <w:p w14:paraId="361AB6EC" w14:textId="77777777" w:rsidR="003D416C" w:rsidRDefault="003D416C" w:rsidP="009C31D3">
            <w:pPr>
              <w:spacing w:after="0" w:line="360" w:lineRule="auto"/>
              <w:rPr>
                <w:b/>
                <w:bCs/>
              </w:rPr>
            </w:pPr>
            <w:r>
              <w:t>Parcours de chemin</w:t>
            </w:r>
          </w:p>
          <w:p w14:paraId="39E85F3D" w14:textId="77777777" w:rsidR="003D416C" w:rsidRDefault="003D416C" w:rsidP="009C31D3">
            <w:pPr>
              <w:spacing w:after="0" w:line="360" w:lineRule="auto"/>
              <w:rPr>
                <w:b/>
                <w:bCs/>
              </w:rPr>
            </w:pPr>
            <w:r>
              <w:t>d’accès</w:t>
            </w:r>
          </w:p>
        </w:tc>
        <w:tc>
          <w:tcPr>
            <w:tcW w:w="6750" w:type="dxa"/>
          </w:tcPr>
          <w:p w14:paraId="229A8965" w14:textId="77777777" w:rsidR="003D416C" w:rsidRPr="00DB4CBE" w:rsidRDefault="003D416C" w:rsidP="009C31D3">
            <w:pPr>
              <w:spacing w:after="0" w:line="360" w:lineRule="auto"/>
            </w:pPr>
            <w:r w:rsidRPr="00DB4CBE">
              <w:t>Échec à valider adéquatement les chemins d’accès, permettant d’accéder à des fichiers en dehors du ou des répertoires prévus.</w:t>
            </w:r>
          </w:p>
        </w:tc>
      </w:tr>
      <w:tr w:rsidR="003D416C" w14:paraId="10BCD907" w14:textId="77777777" w:rsidTr="00C50754">
        <w:tc>
          <w:tcPr>
            <w:tcW w:w="3224" w:type="dxa"/>
          </w:tcPr>
          <w:p w14:paraId="102F29A2" w14:textId="77777777" w:rsidR="003D416C" w:rsidRDefault="003D416C" w:rsidP="009C31D3">
            <w:pPr>
              <w:spacing w:after="0" w:line="360" w:lineRule="auto"/>
              <w:rPr>
                <w:b/>
                <w:bCs/>
              </w:rPr>
            </w:pPr>
            <w:r>
              <w:t>Injection</w:t>
            </w:r>
          </w:p>
        </w:tc>
        <w:tc>
          <w:tcPr>
            <w:tcW w:w="6750" w:type="dxa"/>
          </w:tcPr>
          <w:p w14:paraId="7C5CD74E" w14:textId="77777777" w:rsidR="003D416C" w:rsidRPr="00DB4CBE" w:rsidRDefault="003D416C" w:rsidP="009C31D3">
            <w:pPr>
              <w:spacing w:after="0" w:line="360" w:lineRule="auto"/>
            </w:pPr>
            <w:r w:rsidRPr="00DB4CBE">
              <w:t>Échec à valider les données d’utilisateurs ou les téléchargements de fichiers, permettant l’exécution de code arbitraire sur le système.</w:t>
            </w:r>
          </w:p>
        </w:tc>
      </w:tr>
      <w:tr w:rsidR="003D416C" w14:paraId="238DD3B0" w14:textId="77777777" w:rsidTr="00C50754">
        <w:tc>
          <w:tcPr>
            <w:tcW w:w="3224" w:type="dxa"/>
          </w:tcPr>
          <w:p w14:paraId="37DEA79A" w14:textId="77777777" w:rsidR="003D416C" w:rsidRDefault="003D416C" w:rsidP="009C31D3">
            <w:pPr>
              <w:spacing w:after="0" w:line="360" w:lineRule="auto"/>
              <w:rPr>
                <w:b/>
                <w:bCs/>
              </w:rPr>
            </w:pPr>
            <w:r>
              <w:t>Configuration</w:t>
            </w:r>
          </w:p>
        </w:tc>
        <w:tc>
          <w:tcPr>
            <w:tcW w:w="6750" w:type="dxa"/>
          </w:tcPr>
          <w:p w14:paraId="73D0926A" w14:textId="77777777" w:rsidR="003D416C" w:rsidRPr="00DB4CBE" w:rsidRDefault="003D416C" w:rsidP="009C31D3">
            <w:pPr>
              <w:spacing w:after="0" w:line="360" w:lineRule="auto"/>
            </w:pPr>
            <w:r w:rsidRPr="00DB4CBE">
              <w:t>Mauvaise configuration d’un système de l’organisation, permettant une utilisation non sécuritaire de celui-ci.</w:t>
            </w:r>
          </w:p>
        </w:tc>
      </w:tr>
      <w:tr w:rsidR="003D416C" w14:paraId="2B98D153" w14:textId="77777777" w:rsidTr="00C50754">
        <w:tc>
          <w:tcPr>
            <w:tcW w:w="3224" w:type="dxa"/>
          </w:tcPr>
          <w:p w14:paraId="12FEBF10" w14:textId="77777777" w:rsidR="003D416C" w:rsidRDefault="003D416C" w:rsidP="009C31D3">
            <w:pPr>
              <w:spacing w:after="0" w:line="360" w:lineRule="auto"/>
              <w:rPr>
                <w:b/>
                <w:bCs/>
              </w:rPr>
            </w:pPr>
            <w:r>
              <w:t>Fuite d’information</w:t>
            </w:r>
          </w:p>
        </w:tc>
        <w:tc>
          <w:tcPr>
            <w:tcW w:w="6750" w:type="dxa"/>
          </w:tcPr>
          <w:p w14:paraId="51F47E29" w14:textId="77777777" w:rsidR="003D416C" w:rsidRPr="00DB4CBE" w:rsidRDefault="003D416C" w:rsidP="009C31D3">
            <w:pPr>
              <w:spacing w:after="0" w:line="360" w:lineRule="auto"/>
            </w:pPr>
            <w:r w:rsidRPr="00DB4CBE">
              <w:t>Exposition d’information système, sensible ou privée</w:t>
            </w:r>
          </w:p>
        </w:tc>
      </w:tr>
      <w:tr w:rsidR="003D416C" w14:paraId="1E41E62D" w14:textId="77777777" w:rsidTr="00C50754">
        <w:tc>
          <w:tcPr>
            <w:tcW w:w="3224" w:type="dxa"/>
          </w:tcPr>
          <w:p w14:paraId="20A31C3F" w14:textId="77777777" w:rsidR="003D416C" w:rsidRPr="00DB4CBE" w:rsidRDefault="003D416C" w:rsidP="009C31D3">
            <w:pPr>
              <w:spacing w:after="0" w:line="360" w:lineRule="auto"/>
              <w:rPr>
                <w:b/>
                <w:bCs/>
              </w:rPr>
            </w:pPr>
            <w:r w:rsidRPr="00DB4CBE">
              <w:lastRenderedPageBreak/>
              <w:t>Situation de compétition</w:t>
            </w:r>
          </w:p>
          <w:p w14:paraId="2C7F4E1E" w14:textId="77777777" w:rsidR="003D416C" w:rsidRPr="00DB4CBE" w:rsidRDefault="003D416C" w:rsidP="009C31D3">
            <w:pPr>
              <w:spacing w:after="0" w:line="360" w:lineRule="auto"/>
              <w:rPr>
                <w:b/>
                <w:bCs/>
              </w:rPr>
            </w:pPr>
            <w:r w:rsidRPr="00DB4CBE">
              <w:t>(Race Conditions)</w:t>
            </w:r>
          </w:p>
        </w:tc>
        <w:tc>
          <w:tcPr>
            <w:tcW w:w="6750" w:type="dxa"/>
          </w:tcPr>
          <w:p w14:paraId="2AE49557" w14:textId="77777777" w:rsidR="003D416C" w:rsidRPr="00DB4CBE" w:rsidRDefault="003D416C" w:rsidP="009C31D3">
            <w:pPr>
              <w:spacing w:after="0" w:line="360" w:lineRule="auto"/>
            </w:pPr>
            <w:r w:rsidRPr="00DB4CBE">
              <w:t>Défaut d'un système, caractérisé par un résultat différent selon l’ordre dans lequel agissent les composants et clients du système.</w:t>
            </w:r>
          </w:p>
        </w:tc>
      </w:tr>
      <w:tr w:rsidR="003D416C" w14:paraId="4E77CFE9" w14:textId="77777777" w:rsidTr="00C50754">
        <w:tc>
          <w:tcPr>
            <w:tcW w:w="3224" w:type="dxa"/>
          </w:tcPr>
          <w:p w14:paraId="61280F55" w14:textId="77777777" w:rsidR="003D416C" w:rsidRDefault="003D416C" w:rsidP="009C31D3">
            <w:pPr>
              <w:spacing w:after="0" w:line="360" w:lineRule="auto"/>
              <w:rPr>
                <w:b/>
                <w:bCs/>
              </w:rPr>
            </w:pPr>
            <w:r>
              <w:t>Architecture</w:t>
            </w:r>
          </w:p>
        </w:tc>
        <w:tc>
          <w:tcPr>
            <w:tcW w:w="6750" w:type="dxa"/>
          </w:tcPr>
          <w:p w14:paraId="58E1188D" w14:textId="77777777" w:rsidR="003D416C" w:rsidRPr="00DB4CBE" w:rsidRDefault="003D416C" w:rsidP="009C31D3">
            <w:pPr>
              <w:spacing w:after="0" w:line="360" w:lineRule="auto"/>
            </w:pPr>
            <w:r w:rsidRPr="00DB4CBE">
              <w:t>Défaut de conception qui n’est pas causé par un problème d’implantation ou de configuration.</w:t>
            </w:r>
          </w:p>
        </w:tc>
      </w:tr>
    </w:tbl>
    <w:p w14:paraId="11D83458" w14:textId="77777777" w:rsidR="003D416C" w:rsidRDefault="003D416C" w:rsidP="009C31D3">
      <w:pPr>
        <w:spacing w:before="240" w:after="0" w:line="360" w:lineRule="auto"/>
        <w:ind w:firstLine="426"/>
      </w:pPr>
      <w:r>
        <w:t>Nous pouvons alors en déduire que le potentiel important des vulnérabilités est fonction des systèmes mis à l’épreuve.</w:t>
      </w:r>
    </w:p>
    <w:p w14:paraId="2E5CD8FB" w14:textId="77777777" w:rsidR="003D416C" w:rsidRDefault="003D416C" w:rsidP="009C31D3">
      <w:pPr>
        <w:spacing w:line="360" w:lineRule="auto"/>
        <w:ind w:firstLine="426"/>
      </w:pPr>
      <w:r>
        <w:t xml:space="preserve">Cependant, un </w:t>
      </w:r>
      <w:proofErr w:type="spellStart"/>
      <w:r>
        <w:t>pentest</w:t>
      </w:r>
      <w:proofErr w:type="spellEnd"/>
      <w:r>
        <w:t xml:space="preserve"> peut se restreindre à un type de vulnérabilité, à l’instar du test de vulnérabilité Web dont les essais peuvent être restreints à dix vulnérabilités importantes pouvant être identifiées par un organisme reconnu comme l’OWASP (Open Web Application Security Project).</w:t>
      </w:r>
    </w:p>
    <w:p w14:paraId="3AFCD3D3" w14:textId="7848C409" w:rsidR="003D416C" w:rsidRPr="00F7656A" w:rsidRDefault="00F7656A" w:rsidP="009C31D3">
      <w:pPr>
        <w:pStyle w:val="NormalWeb"/>
        <w:spacing w:line="360" w:lineRule="auto"/>
        <w:jc w:val="center"/>
        <w:rPr>
          <w:b/>
          <w:bCs/>
        </w:rPr>
      </w:pPr>
      <w:r w:rsidRPr="00F7656A">
        <w:rPr>
          <w:b/>
          <w:bCs/>
        </w:rPr>
        <w:t>b</w:t>
      </w:r>
      <w:r w:rsidR="003D416C" w:rsidRPr="00F7656A">
        <w:rPr>
          <w:b/>
          <w:bCs/>
        </w:rPr>
        <w:t xml:space="preserve">.2. </w:t>
      </w:r>
      <w:bookmarkStart w:id="93" w:name="_Toc49703088"/>
      <w:r w:rsidR="003D416C" w:rsidRPr="00F7656A">
        <w:rPr>
          <w:b/>
          <w:bCs/>
        </w:rPr>
        <w:t>Prise de connaissances des systèmes</w:t>
      </w:r>
      <w:bookmarkEnd w:id="93"/>
    </w:p>
    <w:p w14:paraId="105719CD" w14:textId="77777777" w:rsidR="003D416C" w:rsidRDefault="003D416C" w:rsidP="009C31D3">
      <w:pPr>
        <w:spacing w:after="0" w:line="360" w:lineRule="auto"/>
        <w:ind w:firstLine="420"/>
      </w:pPr>
      <w:r>
        <w:t>Elle consiste en la prise de connaissance du système à tester, ce qui permet de repartir le système en composants. Ici, la détermination des principaux éléments utiles à la détection des vulnérabilités, est réalisée grâce à une analyse des systèmes et de la documentation disponible. Aussi, nous avons :</w:t>
      </w:r>
    </w:p>
    <w:p w14:paraId="78858045" w14:textId="77777777" w:rsidR="003D416C" w:rsidRDefault="003D416C" w:rsidP="00A320AC">
      <w:pPr>
        <w:pStyle w:val="ListParagraph"/>
        <w:widowControl w:val="0"/>
        <w:numPr>
          <w:ilvl w:val="0"/>
          <w:numId w:val="34"/>
        </w:numPr>
        <w:spacing w:after="0" w:line="360" w:lineRule="auto"/>
        <w:jc w:val="both"/>
        <w:rPr>
          <w:rFonts w:ascii="Times New Roman" w:hAnsi="Times New Roman" w:cs="Times New Roman"/>
          <w:sz w:val="24"/>
        </w:rPr>
      </w:pPr>
      <w:r>
        <w:rPr>
          <w:rFonts w:ascii="Times New Roman" w:hAnsi="Times New Roman" w:cs="Times New Roman"/>
          <w:sz w:val="24"/>
        </w:rPr>
        <w:t>L</w:t>
      </w:r>
      <w:r w:rsidRPr="00160E02">
        <w:rPr>
          <w:rFonts w:ascii="Times New Roman" w:hAnsi="Times New Roman" w:cs="Times New Roman"/>
          <w:sz w:val="24"/>
        </w:rPr>
        <w:t>es types de services à l’instar d’un du service Web, du service de courriel entrant/sortant, du service de messagerie instantanée, du service de base de données, etc.</w:t>
      </w:r>
    </w:p>
    <w:p w14:paraId="3496DD1D" w14:textId="77777777" w:rsidR="003D416C" w:rsidRDefault="003D416C" w:rsidP="00A320AC">
      <w:pPr>
        <w:pStyle w:val="ListParagraph"/>
        <w:widowControl w:val="0"/>
        <w:numPr>
          <w:ilvl w:val="0"/>
          <w:numId w:val="34"/>
        </w:numPr>
        <w:spacing w:after="0" w:line="360" w:lineRule="auto"/>
        <w:jc w:val="both"/>
        <w:rPr>
          <w:rFonts w:ascii="Times New Roman" w:hAnsi="Times New Roman" w:cs="Times New Roman"/>
          <w:sz w:val="24"/>
        </w:rPr>
      </w:pPr>
      <w:r>
        <w:rPr>
          <w:rFonts w:ascii="Times New Roman" w:hAnsi="Times New Roman" w:cs="Times New Roman"/>
          <w:sz w:val="24"/>
        </w:rPr>
        <w:t>L</w:t>
      </w:r>
      <w:r w:rsidRPr="00160E02">
        <w:rPr>
          <w:rFonts w:ascii="Times New Roman" w:hAnsi="Times New Roman" w:cs="Times New Roman"/>
          <w:sz w:val="24"/>
        </w:rPr>
        <w:t xml:space="preserve">es produits utiles à l’offrir le service, comme le service de base de données, où nous retrouvons MySQL, MS SQL Server, PostgreSQL, </w:t>
      </w:r>
      <w:proofErr w:type="spellStart"/>
      <w:r w:rsidRPr="00160E02">
        <w:rPr>
          <w:rFonts w:ascii="Times New Roman" w:hAnsi="Times New Roman" w:cs="Times New Roman"/>
          <w:sz w:val="24"/>
        </w:rPr>
        <w:t>etc</w:t>
      </w:r>
      <w:proofErr w:type="spellEnd"/>
      <w:r w:rsidRPr="00160E02">
        <w:rPr>
          <w:rFonts w:ascii="Times New Roman" w:hAnsi="Times New Roman" w:cs="Times New Roman"/>
          <w:sz w:val="24"/>
        </w:rPr>
        <w:t> …</w:t>
      </w:r>
    </w:p>
    <w:p w14:paraId="1AAD79BA" w14:textId="77777777" w:rsidR="003D416C" w:rsidRPr="00160E02" w:rsidRDefault="003D416C" w:rsidP="00A320AC">
      <w:pPr>
        <w:pStyle w:val="ListParagraph"/>
        <w:widowControl w:val="0"/>
        <w:numPr>
          <w:ilvl w:val="0"/>
          <w:numId w:val="34"/>
        </w:numPr>
        <w:spacing w:after="0" w:line="360" w:lineRule="auto"/>
        <w:jc w:val="both"/>
        <w:rPr>
          <w:rFonts w:ascii="Times New Roman" w:hAnsi="Times New Roman" w:cs="Times New Roman"/>
          <w:sz w:val="24"/>
        </w:rPr>
      </w:pPr>
      <w:r>
        <w:rPr>
          <w:rFonts w:ascii="Times New Roman" w:hAnsi="Times New Roman" w:cs="Times New Roman"/>
          <w:sz w:val="24"/>
        </w:rPr>
        <w:t>L</w:t>
      </w:r>
      <w:r w:rsidRPr="00160E02">
        <w:rPr>
          <w:rFonts w:ascii="Times New Roman" w:hAnsi="Times New Roman" w:cs="Times New Roman"/>
          <w:sz w:val="24"/>
        </w:rPr>
        <w:t>a version des produits utilisés, avec le produit MS SQL Server par exemple, ou nos avons entre autres, les versions 2000, 2005, 2008, 2012, avec pour chacune, les possibles révisions ou ensembles de services (service packs).</w:t>
      </w:r>
    </w:p>
    <w:p w14:paraId="0C23A665" w14:textId="77777777" w:rsidR="003D416C" w:rsidRDefault="003D416C" w:rsidP="009C31D3">
      <w:pPr>
        <w:spacing w:after="0" w:line="360" w:lineRule="auto"/>
        <w:ind w:firstLine="360"/>
      </w:pPr>
      <w:r>
        <w:t>Ainsi, pour un test de base, un balayage des adresses peut être utilise pour identifier les services disponibles et d’obtenir le maximum d’information sur eux. Un balayage consiste à tester un certain nombre de ports, sur un ensemble d’adresses IP, pour déceler des différents services et fonctionnalités accessibles et vulnérables.</w:t>
      </w:r>
    </w:p>
    <w:p w14:paraId="4EB331A7" w14:textId="77777777" w:rsidR="003D416C" w:rsidRDefault="003D416C" w:rsidP="009C31D3">
      <w:pPr>
        <w:spacing w:line="360" w:lineRule="auto"/>
        <w:ind w:firstLine="360"/>
      </w:pPr>
      <w:r>
        <w:t xml:space="preserve">Par avec un test concentré ou complet, en plus du balayage et de la lecture de la documentation, le soutien des différents échanges avec les intervenants concernés (interviews) </w:t>
      </w:r>
      <w:r>
        <w:lastRenderedPageBreak/>
        <w:t>est généralement suffisant pour appréhender fonctionnement des services. Toutefois, il incombe à l’organisme de répondre correctement aux questions, en fonction du niveau d’information précédemment rendu disponible dans les temps, que le prestataire ait à disposition, l’essentiel lui permettant de déceler le plus de vulnérabilités possibles. A l’issue de quoi, les composants susceptibles d’être vulnérables sont identifiés, et la véritable quête de vulnérabilités peut débuter. Par exemple, les failles de type XSS et CSRF sont applicables seulement à des sites Web auxquels ont accédé des navigateurs, et non des clients lourds, c’est-à-dire des logiciels qui échangent automatiquement de l'information avec un serveur, mais dont l’intégralité du traitement est assurée par eux-mêmes.</w:t>
      </w:r>
    </w:p>
    <w:p w14:paraId="4B84C004" w14:textId="4FF17A33" w:rsidR="003D416C" w:rsidRPr="00E17493" w:rsidRDefault="00E17493" w:rsidP="009C31D3">
      <w:pPr>
        <w:pStyle w:val="NormalWeb"/>
        <w:spacing w:line="360" w:lineRule="auto"/>
        <w:jc w:val="center"/>
        <w:rPr>
          <w:b/>
          <w:bCs/>
        </w:rPr>
      </w:pPr>
      <w:r w:rsidRPr="00E17493">
        <w:rPr>
          <w:b/>
          <w:bCs/>
        </w:rPr>
        <w:t>b</w:t>
      </w:r>
      <w:r w:rsidR="003D416C" w:rsidRPr="00E17493">
        <w:rPr>
          <w:b/>
          <w:bCs/>
        </w:rPr>
        <w:t xml:space="preserve">.3. </w:t>
      </w:r>
      <w:bookmarkStart w:id="94" w:name="_Toc49703089"/>
      <w:r w:rsidR="003D416C" w:rsidRPr="00E17493">
        <w:rPr>
          <w:b/>
          <w:bCs/>
        </w:rPr>
        <w:t xml:space="preserve">Identification des </w:t>
      </w:r>
      <w:bookmarkEnd w:id="94"/>
      <w:r w:rsidR="003D416C" w:rsidRPr="00E17493">
        <w:rPr>
          <w:b/>
          <w:bCs/>
        </w:rPr>
        <w:t>vulnérabilités</w:t>
      </w:r>
    </w:p>
    <w:p w14:paraId="3EC725F5" w14:textId="77777777" w:rsidR="003D416C" w:rsidRDefault="003D416C" w:rsidP="009C31D3">
      <w:pPr>
        <w:spacing w:line="360" w:lineRule="auto"/>
        <w:ind w:firstLine="360"/>
      </w:pPr>
      <w:r>
        <w:t>Une pléthore de techniques permet déceler des vulnérabilités, et celles-ci sont fonction, entre autres, de l’organisation, des systèmes, de l’expertise disponible et de la stratégie de tests, ainsi que du niveau d’information disponible, du niveau d’accès utilisateur et du niveau d’accès réseau. En outre, ces techniques se regroupent en deux : selon une approche automatisée et selon une approche manuelle.</w:t>
      </w:r>
    </w:p>
    <w:p w14:paraId="7907ECEF" w14:textId="77777777" w:rsidR="003D416C" w:rsidRPr="00387A3E" w:rsidRDefault="003D416C" w:rsidP="00A320AC">
      <w:pPr>
        <w:widowControl w:val="0"/>
        <w:numPr>
          <w:ilvl w:val="0"/>
          <w:numId w:val="26"/>
        </w:numPr>
        <w:suppressAutoHyphens/>
        <w:spacing w:after="0" w:line="360" w:lineRule="auto"/>
        <w:ind w:right="0"/>
        <w:rPr>
          <w:b/>
          <w:bCs/>
          <w:color w:val="auto"/>
        </w:rPr>
      </w:pPr>
      <w:r w:rsidRPr="00387A3E">
        <w:rPr>
          <w:b/>
          <w:bCs/>
          <w:color w:val="auto"/>
        </w:rPr>
        <w:t>Approche automatisée</w:t>
      </w:r>
    </w:p>
    <w:p w14:paraId="40199139" w14:textId="77777777" w:rsidR="003D416C" w:rsidRDefault="003D416C" w:rsidP="009C31D3">
      <w:pPr>
        <w:spacing w:after="0" w:line="360" w:lineRule="auto"/>
        <w:ind w:firstLine="360"/>
      </w:pPr>
      <w:r>
        <w:t xml:space="preserve">Elle se résume en utilisation des outils, souvent appelés balayeurs de vulnérabilités (scanners), avec la capacité d’effectuer un nombre élevé de tests en un temps réduit. Cette approche se nomme aussi “ balayage “, et permet d’analyser des anomalies dans le but de découvrir des vulnérabilités, comme pour le test d’un site web ou elle servirait à effectuer un balayage rapide du serveur Web. Avec ce type d’outil, nous pourrons aussi découvrir des failles liées à une mauvaise configuration. </w:t>
      </w:r>
    </w:p>
    <w:p w14:paraId="2FE5100C" w14:textId="77777777" w:rsidR="003D416C" w:rsidRDefault="003D416C" w:rsidP="009C31D3">
      <w:pPr>
        <w:spacing w:after="0" w:line="360" w:lineRule="auto"/>
        <w:ind w:firstLine="360"/>
      </w:pPr>
      <w:r>
        <w:t>Cependant, les outils de cette approche ne sont pas toujours capables d’identifier des vulnérabilités applicatives ou des vulnérabilités propres a un produit utilisé. Un autre outil serait alors nécessaire pour identifier des vulnérabilités à un tel niveau.</w:t>
      </w:r>
    </w:p>
    <w:p w14:paraId="01A57C1F" w14:textId="77777777" w:rsidR="003D416C" w:rsidRDefault="003D416C" w:rsidP="009C31D3">
      <w:pPr>
        <w:spacing w:line="360" w:lineRule="auto"/>
        <w:ind w:firstLine="360"/>
      </w:pPr>
      <w:r>
        <w:t xml:space="preserve">En outre, le </w:t>
      </w:r>
      <w:proofErr w:type="spellStart"/>
      <w:r>
        <w:t>pentest</w:t>
      </w:r>
      <w:proofErr w:type="spellEnd"/>
      <w:r>
        <w:t xml:space="preserve"> ne saurait se limiter à des outils automatisés, car ceux-ci ne prennent pas assez compte du contexte du système, ce qui augmenterait considérablement le nombre de faux positifs. De plus, les filtres de sécurité tels que les pares-feux applicatifs peuvent influencer le fonctionnement de tels outils. Une situation décrivant ce fait est proposée à l’Annexe V, avec </w:t>
      </w:r>
      <w:r>
        <w:lastRenderedPageBreak/>
        <w:t>un pare-feu applicatif protégeant une application contre l’injection de certains caractères spéciaux utiles pour la réalisation de certaines attaques et rendant difficile la découverte de vulnérabilités de manière automatique. Par contre, une approche manuelle permettrait de pousser plus loin l’identification de vulnérabilités et leur exploitation.</w:t>
      </w:r>
    </w:p>
    <w:p w14:paraId="449769FC" w14:textId="77777777" w:rsidR="003D416C" w:rsidRPr="00AE43EF" w:rsidRDefault="003D416C" w:rsidP="00A320AC">
      <w:pPr>
        <w:widowControl w:val="0"/>
        <w:numPr>
          <w:ilvl w:val="0"/>
          <w:numId w:val="27"/>
        </w:numPr>
        <w:suppressAutoHyphens/>
        <w:spacing w:after="0" w:line="360" w:lineRule="auto"/>
        <w:ind w:right="0"/>
        <w:rPr>
          <w:b/>
          <w:bCs/>
          <w:color w:val="auto"/>
        </w:rPr>
      </w:pPr>
      <w:r w:rsidRPr="00AE43EF">
        <w:rPr>
          <w:b/>
          <w:bCs/>
          <w:color w:val="auto"/>
        </w:rPr>
        <w:t>Approche manuelle</w:t>
      </w:r>
    </w:p>
    <w:p w14:paraId="7FC9AF47" w14:textId="54AF4910" w:rsidR="003D416C" w:rsidRDefault="003D416C" w:rsidP="009C31D3">
      <w:pPr>
        <w:spacing w:after="0" w:line="360" w:lineRule="auto"/>
      </w:pPr>
      <w:r>
        <w:t xml:space="preserve">Pour l’approche manuelle, chaque composante du système est minutieusement </w:t>
      </w:r>
      <w:r w:rsidR="0010742A">
        <w:t>analysée</w:t>
      </w:r>
      <w:r>
        <w:t xml:space="preserve"> grâce à des moyens spécifique à leur environnement. Pour reprendre l’exemple précédent, l’authentification peut faire intervenir un serveur mandataire (proxy), pour intercepter des requêtes et réponses afin de les lire ou les modifier avant leur envoi. Ce qui va offrir par la même occasion la possibilité d’effectuer des injections directement dans les champs d’une page Web en via un navigateur </w:t>
      </w:r>
      <w:r w:rsidR="00FB6F32">
        <w:t>web</w:t>
      </w:r>
      <w:r>
        <w:t>.</w:t>
      </w:r>
    </w:p>
    <w:p w14:paraId="77562E13" w14:textId="38E2C810" w:rsidR="003D416C" w:rsidRDefault="001C3FE2" w:rsidP="009C31D3">
      <w:pPr>
        <w:spacing w:line="360" w:lineRule="auto"/>
      </w:pPr>
      <w:r>
        <w:rPr>
          <w:noProof/>
        </w:rPr>
        <w:drawing>
          <wp:anchor distT="0" distB="0" distL="114300" distR="114300" simplePos="0" relativeHeight="251664384" behindDoc="0" locked="0" layoutInCell="1" allowOverlap="1" wp14:anchorId="24956960" wp14:editId="72273033">
            <wp:simplePos x="0" y="0"/>
            <wp:positionH relativeFrom="margin">
              <wp:align>center</wp:align>
            </wp:positionH>
            <wp:positionV relativeFrom="margin">
              <wp:posOffset>2561590</wp:posOffset>
            </wp:positionV>
            <wp:extent cx="5927090" cy="1638300"/>
            <wp:effectExtent l="0" t="0" r="0" b="0"/>
            <wp:wrapSquare wrapText="bothSides"/>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927090" cy="1638300"/>
                    </a:xfrm>
                    <a:prstGeom prst="rect">
                      <a:avLst/>
                    </a:prstGeom>
                  </pic:spPr>
                </pic:pic>
              </a:graphicData>
            </a:graphic>
            <wp14:sizeRelH relativeFrom="margin">
              <wp14:pctWidth>0</wp14:pctWidth>
            </wp14:sizeRelH>
            <wp14:sizeRelV relativeFrom="margin">
              <wp14:pctHeight>0</wp14:pctHeight>
            </wp14:sizeRelV>
          </wp:anchor>
        </w:drawing>
      </w:r>
      <w:r w:rsidR="003D416C">
        <w:t>Nous pouvons noter ici, l’exigence de cette approche en matière de connaissances tant en Web, en programmation et en base de données, qu’en des compétences en sécurité de l’information</w:t>
      </w:r>
      <w:r w:rsidR="00482976">
        <w:t>.</w:t>
      </w:r>
      <w:r w:rsidR="003D416C">
        <w:t xml:space="preserve"> </w:t>
      </w:r>
    </w:p>
    <w:p w14:paraId="6CF5B674" w14:textId="346FB382" w:rsidR="00E44ED9" w:rsidRPr="00E44ED9" w:rsidRDefault="00E44ED9" w:rsidP="009C31D3">
      <w:pPr>
        <w:pStyle w:val="Heading9"/>
        <w:spacing w:before="0" w:line="360" w:lineRule="auto"/>
        <w:jc w:val="center"/>
        <w:rPr>
          <w:rFonts w:ascii="Times New Roman" w:hAnsi="Times New Roman" w:cs="Times New Roman"/>
          <w:sz w:val="24"/>
          <w:szCs w:val="24"/>
        </w:rPr>
      </w:pPr>
      <w:bookmarkStart w:id="95" w:name="_Hlk75358219"/>
      <w:r w:rsidRPr="001C7A6A">
        <w:rPr>
          <w:rFonts w:ascii="Times New Roman" w:hAnsi="Times New Roman" w:cs="Times New Roman"/>
          <w:sz w:val="24"/>
          <w:szCs w:val="24"/>
        </w:rPr>
        <w:t xml:space="preserve">Figure : </w:t>
      </w:r>
      <w:r>
        <w:rPr>
          <w:rFonts w:ascii="Times New Roman" w:hAnsi="Times New Roman" w:cs="Times New Roman"/>
          <w:sz w:val="24"/>
          <w:szCs w:val="24"/>
        </w:rPr>
        <w:t>Sous-étapes de l’exploitation</w:t>
      </w:r>
    </w:p>
    <w:p w14:paraId="403295B3" w14:textId="32972F13" w:rsidR="003D416C" w:rsidRDefault="003D416C" w:rsidP="009C31D3">
      <w:pPr>
        <w:spacing w:before="240" w:line="360" w:lineRule="auto"/>
        <w:ind w:firstLine="426"/>
      </w:pPr>
      <w:r>
        <w:t xml:space="preserve">Ainsi en dépit de sa complexité, l’approche manuelle est de loin, la plus efficiente des deux. Surtout que nous avons noté que généralement, il est alloué 20 % du temps à l’approche automatisée et les 80 % restant sont dédié à l’approche manuelle. </w:t>
      </w:r>
    </w:p>
    <w:p w14:paraId="6FA5C52C" w14:textId="2206FFD5" w:rsidR="003D416C" w:rsidRPr="008A1DA6" w:rsidRDefault="008A1DA6" w:rsidP="009C31D3">
      <w:pPr>
        <w:pStyle w:val="NormalWeb"/>
        <w:spacing w:line="360" w:lineRule="auto"/>
        <w:jc w:val="center"/>
        <w:rPr>
          <w:b/>
          <w:bCs/>
          <w:i/>
          <w:iCs/>
        </w:rPr>
      </w:pPr>
      <w:bookmarkStart w:id="96" w:name="_Toc49703090"/>
      <w:r w:rsidRPr="008A1DA6">
        <w:rPr>
          <w:b/>
          <w:bCs/>
        </w:rPr>
        <w:t>c</w:t>
      </w:r>
      <w:r w:rsidR="003D416C" w:rsidRPr="008A1DA6">
        <w:rPr>
          <w:b/>
          <w:bCs/>
        </w:rPr>
        <w:t>. Exploitation</w:t>
      </w:r>
      <w:bookmarkEnd w:id="96"/>
    </w:p>
    <w:p w14:paraId="00500A92" w14:textId="0D7ED24A" w:rsidR="008E510D" w:rsidRDefault="003D416C" w:rsidP="009C31D3">
      <w:pPr>
        <w:spacing w:line="360" w:lineRule="auto"/>
        <w:ind w:firstLine="426"/>
      </w:pPr>
      <w:r>
        <w:t xml:space="preserve">L’étape d’exploitation relative aux tests d’intrusions a pour objectif d’infiltrer le système mis à l’épreuve jusqu’à ce que le niveau d’accès souhaité soit acquis, en exploitant les vulnérabilités précédemment décelées et en utilisant des techniques utilisées par les attaquants </w:t>
      </w:r>
      <w:r>
        <w:lastRenderedPageBreak/>
        <w:t>malveillants. Il est important de rappeler que cette étape doit être soigneusement réalisée et que la règle d’engagement concernant l’exploitation de vulnérabilités doit être rigoureusement respectée. La figure 3 présente le découpage de l’étape d’exploitation en quatre sous-étapes.</w:t>
      </w:r>
    </w:p>
    <w:p w14:paraId="52F0EFEB" w14:textId="103E6141" w:rsidR="003D416C" w:rsidRPr="00643CA2" w:rsidRDefault="006E4E36" w:rsidP="009C31D3">
      <w:pPr>
        <w:pStyle w:val="NormalWeb"/>
        <w:spacing w:line="360" w:lineRule="auto"/>
        <w:jc w:val="center"/>
        <w:rPr>
          <w:b/>
          <w:bCs/>
        </w:rPr>
      </w:pPr>
      <w:bookmarkStart w:id="97" w:name="_Toc49703091"/>
      <w:r w:rsidRPr="00643CA2">
        <w:rPr>
          <w:b/>
          <w:bCs/>
        </w:rPr>
        <w:t>c</w:t>
      </w:r>
      <w:r w:rsidR="003D416C" w:rsidRPr="00643CA2">
        <w:rPr>
          <w:b/>
          <w:bCs/>
        </w:rPr>
        <w:t>.1 Gain d’accès</w:t>
      </w:r>
      <w:bookmarkEnd w:id="97"/>
    </w:p>
    <w:p w14:paraId="78BCF16A" w14:textId="540BD85E" w:rsidR="00EF7E58" w:rsidRDefault="003D416C" w:rsidP="009C31D3">
      <w:pPr>
        <w:spacing w:line="360" w:lineRule="auto"/>
        <w:ind w:firstLine="426"/>
      </w:pPr>
      <w:r>
        <w:t>Le gain d’accès consiste à obtenir frauduleusement un accès à une ressource (information) ou à un système, après une ou de plusieurs exploitations de vulnérabilité. Alors, autant il est possible d’exploiter une vulnérabilité de type « dépassement de tampon » et d'obtenir un accès direct à un service, Il est possible d’effectuer une simulation de campagne d’hameçonnage (phishing) ou encore une attaque par ingénierie sociale, afin d’inciter un utilisateur à cliquer sur un lien malveillant ou à ouvrir un document permettant l’exécution de code malveillant et la prise de contrôle d’un poste.</w:t>
      </w:r>
    </w:p>
    <w:p w14:paraId="6E791FBE" w14:textId="048CC6F9" w:rsidR="003D416C" w:rsidRPr="001366A8" w:rsidRDefault="004F59BD" w:rsidP="009C31D3">
      <w:pPr>
        <w:pStyle w:val="NormalWeb"/>
        <w:spacing w:line="360" w:lineRule="auto"/>
        <w:jc w:val="center"/>
        <w:rPr>
          <w:b/>
          <w:bCs/>
        </w:rPr>
      </w:pPr>
      <w:bookmarkStart w:id="98" w:name="_Toc49703092"/>
      <w:r w:rsidRPr="001366A8">
        <w:rPr>
          <w:b/>
          <w:bCs/>
        </w:rPr>
        <w:t>c</w:t>
      </w:r>
      <w:r w:rsidR="003D416C" w:rsidRPr="001366A8">
        <w:rPr>
          <w:b/>
          <w:bCs/>
        </w:rPr>
        <w:t>.2. Élévation de privilèges</w:t>
      </w:r>
      <w:bookmarkEnd w:id="98"/>
    </w:p>
    <w:p w14:paraId="6B43FB30" w14:textId="1ADD6B83" w:rsidR="003D416C" w:rsidRDefault="003D416C" w:rsidP="009C31D3">
      <w:pPr>
        <w:spacing w:line="360" w:lineRule="auto"/>
        <w:ind w:firstLine="426"/>
      </w:pPr>
      <w:r>
        <w:t xml:space="preserve">Après avoir accéder à un système par exemple, le </w:t>
      </w:r>
      <w:proofErr w:type="spellStart"/>
      <w:r>
        <w:t>pentesteur</w:t>
      </w:r>
      <w:proofErr w:type="spellEnd"/>
      <w:r>
        <w:t xml:space="preserve"> se sert de techniques d’élévation de privilèges pour passer d’un compte utilisateur à un compte administrateur. Dans le précédent exemple, il est possible que l’accès acquis ne suffise pas pour accéder à des données sensibles, comme le rechercherait un attaquant, il faudra alors qu’il puisse trouver le moyen de s’octroyer les droits lui permettant d’y accéder.</w:t>
      </w:r>
    </w:p>
    <w:p w14:paraId="2A0843F2" w14:textId="1146B8E0" w:rsidR="003D416C" w:rsidRPr="005731D1" w:rsidRDefault="007D4FE0" w:rsidP="009C31D3">
      <w:pPr>
        <w:spacing w:line="360" w:lineRule="auto"/>
        <w:jc w:val="center"/>
        <w:rPr>
          <w:bCs/>
        </w:rPr>
      </w:pPr>
      <w:bookmarkStart w:id="99" w:name="_Toc75359819"/>
      <w:bookmarkStart w:id="100" w:name="_Toc49703093"/>
      <w:r w:rsidRPr="005731D1">
        <w:rPr>
          <w:b/>
        </w:rPr>
        <w:t>c</w:t>
      </w:r>
      <w:r w:rsidR="005731D1" w:rsidRPr="005731D1">
        <w:rPr>
          <w:b/>
        </w:rPr>
        <w:t>.</w:t>
      </w:r>
      <w:r w:rsidR="003D416C" w:rsidRPr="005731D1">
        <w:rPr>
          <w:b/>
        </w:rPr>
        <w:t>3</w:t>
      </w:r>
      <w:r w:rsidR="005731D1" w:rsidRPr="005731D1">
        <w:rPr>
          <w:b/>
        </w:rPr>
        <w:t>.</w:t>
      </w:r>
      <w:r w:rsidR="005731D1" w:rsidRPr="005731D1">
        <w:rPr>
          <w:bCs/>
        </w:rPr>
        <w:t xml:space="preserve"> </w:t>
      </w:r>
      <w:r w:rsidR="003D416C" w:rsidRPr="005731D1">
        <w:rPr>
          <w:rStyle w:val="Heading5Char"/>
          <w:bCs/>
          <w:color w:val="auto"/>
          <w:szCs w:val="24"/>
        </w:rPr>
        <w:t>Découverte de nouveaux systèmes</w:t>
      </w:r>
      <w:bookmarkEnd w:id="99"/>
      <w:bookmarkEnd w:id="100"/>
    </w:p>
    <w:p w14:paraId="1A2356C9" w14:textId="77777777" w:rsidR="003D416C" w:rsidRDefault="003D416C" w:rsidP="009C31D3">
      <w:pPr>
        <w:spacing w:line="360" w:lineRule="auto"/>
        <w:ind w:firstLine="426"/>
      </w:pPr>
      <w:r>
        <w:t>À la suite d'une élévation de privilèges positive, une nouvelle découverte est nécessaire. Aussi, le poste sous contrôle peut servir de pivot pour s’attaquer à d’autres systèmes ciblés ou non initialement par des tests. Si ces systèmes n’étaient pas compris dans la portée préalablement identifiée, il est conseillé de voir dans quelle mesure la poursuite des tests peut se faire de manière approfondie, et même le cas échéant, de revoir le plan de travail.</w:t>
      </w:r>
    </w:p>
    <w:p w14:paraId="58C51584" w14:textId="6D8E5B9D" w:rsidR="003D416C" w:rsidRPr="00B4595F" w:rsidRDefault="00B4595F" w:rsidP="009C31D3">
      <w:pPr>
        <w:pStyle w:val="NormalWeb"/>
        <w:spacing w:line="360" w:lineRule="auto"/>
        <w:jc w:val="center"/>
        <w:rPr>
          <w:b/>
          <w:bCs/>
        </w:rPr>
      </w:pPr>
      <w:bookmarkStart w:id="101" w:name="_Toc49703094"/>
      <w:r w:rsidRPr="00B4595F">
        <w:rPr>
          <w:b/>
          <w:bCs/>
        </w:rPr>
        <w:t>c</w:t>
      </w:r>
      <w:r w:rsidR="003D416C" w:rsidRPr="00B4595F">
        <w:rPr>
          <w:b/>
          <w:bCs/>
        </w:rPr>
        <w:t>.4. Installation d’outils additionnels</w:t>
      </w:r>
      <w:bookmarkEnd w:id="101"/>
    </w:p>
    <w:p w14:paraId="1BD74125" w14:textId="77777777" w:rsidR="003D416C" w:rsidRDefault="003D416C" w:rsidP="009C31D3">
      <w:pPr>
        <w:spacing w:line="360" w:lineRule="auto"/>
        <w:ind w:firstLine="426"/>
      </w:pPr>
      <w:r>
        <w:t xml:space="preserve">A l’issue des actions précédentes, le </w:t>
      </w:r>
      <w:proofErr w:type="spellStart"/>
      <w:r>
        <w:t>pentesteur</w:t>
      </w:r>
      <w:proofErr w:type="spellEnd"/>
      <w:r>
        <w:t xml:space="preserve"> tel un véritable attaquant examinera la possibilité d’installer une « porte dérobée » (backdoor), c’est-à-dire des outils additionnels pour </w:t>
      </w:r>
      <w:r>
        <w:lastRenderedPageBreak/>
        <w:t xml:space="preserve">s’assurer de pouvoir retourner dans le système en temps voulu. Si le poste de travail était mis à jour ou redémarré par exemple au cours du test, l’accès au poste peut être perdu. Seule l’installation d’outils additionnels pourra garantir la constante possibilité d’accès, afin de poursuivre d’éventuelles attaques. Mais surtout, le testeur doit désinstaller ceux-ci une fois l’intervention terminée. Cependant, en plus de posséder des compétences très techniques, le </w:t>
      </w:r>
      <w:proofErr w:type="spellStart"/>
      <w:r>
        <w:t>pentesteur</w:t>
      </w:r>
      <w:proofErr w:type="spellEnd"/>
      <w:r>
        <w:t xml:space="preserve"> doit également être capable de rédiger et </w:t>
      </w:r>
      <w:r>
        <w:rPr>
          <w:rStyle w:val="Strong"/>
          <w:b w:val="0"/>
        </w:rPr>
        <w:t>mettre en</w:t>
      </w:r>
      <w:r>
        <w:t> </w:t>
      </w:r>
      <w:r>
        <w:rPr>
          <w:rStyle w:val="Strong"/>
          <w:b w:val="0"/>
        </w:rPr>
        <w:t>forme</w:t>
      </w:r>
      <w:r>
        <w:t xml:space="preserve"> le résultat de recherches effectuées. </w:t>
      </w:r>
    </w:p>
    <w:p w14:paraId="2BEAFA44" w14:textId="41BDB391" w:rsidR="003D416C" w:rsidRPr="0079285C" w:rsidRDefault="0079285C" w:rsidP="009C31D3">
      <w:pPr>
        <w:pStyle w:val="NormalWeb"/>
        <w:spacing w:line="360" w:lineRule="auto"/>
        <w:jc w:val="center"/>
        <w:rPr>
          <w:b/>
          <w:bCs/>
        </w:rPr>
      </w:pPr>
      <w:bookmarkStart w:id="102" w:name="_Toc49703095"/>
      <w:r w:rsidRPr="0079285C">
        <w:rPr>
          <w:b/>
          <w:bCs/>
        </w:rPr>
        <w:t>d</w:t>
      </w:r>
      <w:r w:rsidR="003D416C" w:rsidRPr="0079285C">
        <w:rPr>
          <w:b/>
          <w:bCs/>
        </w:rPr>
        <w:t>. Rapport</w:t>
      </w:r>
      <w:bookmarkEnd w:id="102"/>
    </w:p>
    <w:p w14:paraId="708FC3AA" w14:textId="77777777" w:rsidR="003D416C" w:rsidRDefault="003D416C" w:rsidP="009C31D3">
      <w:pPr>
        <w:spacing w:after="0" w:line="360" w:lineRule="auto"/>
        <w:ind w:firstLine="426"/>
      </w:pPr>
      <w:r>
        <w:rPr>
          <w:rFonts w:eastAsia="SimSun"/>
          <w:lang w:bidi="ar"/>
        </w:rPr>
        <w:t xml:space="preserve">Cette partie ne doit pas être négligée, car même le meilleur des travaux est inutile s’il n'est pas restitué. Nous allons donc </w:t>
      </w:r>
      <w:proofErr w:type="gramStart"/>
      <w:r>
        <w:rPr>
          <w:rFonts w:eastAsia="SimSun"/>
          <w:lang w:bidi="ar"/>
        </w:rPr>
        <w:t>voir</w:t>
      </w:r>
      <w:proofErr w:type="gramEnd"/>
      <w:r>
        <w:rPr>
          <w:rFonts w:eastAsia="SimSun"/>
          <w:lang w:bidi="ar"/>
        </w:rPr>
        <w:t xml:space="preserve"> ici comment effectuer la restitution.</w:t>
      </w:r>
    </w:p>
    <w:p w14:paraId="56523D1A" w14:textId="77777777" w:rsidR="003D416C" w:rsidRDefault="003D416C" w:rsidP="009C31D3">
      <w:pPr>
        <w:pStyle w:val="NormalWeb"/>
        <w:spacing w:before="280" w:after="280" w:line="360" w:lineRule="auto"/>
        <w:ind w:firstLine="426"/>
        <w:jc w:val="both"/>
      </w:pPr>
      <w:r>
        <w:t>Le</w:t>
      </w:r>
      <w:r>
        <w:rPr>
          <w:rStyle w:val="Strong"/>
        </w:rPr>
        <w:t xml:space="preserve"> rapport de test d'intrusion</w:t>
      </w:r>
      <w:r>
        <w:t xml:space="preserve"> est un élément essentiel pour le client (cible du </w:t>
      </w:r>
      <w:proofErr w:type="spellStart"/>
      <w:r>
        <w:t>pentest</w:t>
      </w:r>
      <w:proofErr w:type="spellEnd"/>
      <w:r>
        <w:t>) car ce sera un guide pour la correction des vulnérabilités trouvées.</w:t>
      </w:r>
    </w:p>
    <w:p w14:paraId="2BFF0176" w14:textId="77777777" w:rsidR="003D416C" w:rsidRDefault="003D416C" w:rsidP="009C31D3">
      <w:pPr>
        <w:spacing w:line="360" w:lineRule="auto"/>
        <w:ind w:firstLine="420"/>
      </w:pPr>
      <w:r>
        <w:t>Il est le principal bien livrable produit à la suite des tests d’intrusions et de vulnérabilités. Ce rapport doit être rédigé avec une grande rigueur, puisque ce document permet d’appuyer les décisions relatives à l’acceptation des solutions recommandées et de remédier aux vulnérabilités décelées. Bien que le niveau de détails varie en fonction de l’envergure et de la profondeur des tests, un rapport de tests d’intrusions doit minimalement contenir les éléments d’information suivants :</w:t>
      </w:r>
    </w:p>
    <w:p w14:paraId="70E7DEBC" w14:textId="77777777" w:rsidR="003D416C" w:rsidRDefault="003D416C" w:rsidP="00A320AC">
      <w:pPr>
        <w:widowControl w:val="0"/>
        <w:numPr>
          <w:ilvl w:val="0"/>
          <w:numId w:val="31"/>
        </w:numPr>
        <w:tabs>
          <w:tab w:val="clear" w:pos="720"/>
          <w:tab w:val="num" w:pos="300"/>
        </w:tabs>
        <w:suppressAutoHyphens/>
        <w:spacing w:after="0" w:line="360" w:lineRule="auto"/>
        <w:ind w:left="420" w:right="0" w:hanging="420"/>
      </w:pPr>
      <w:r>
        <w:t>Les objectifs du mandat ;</w:t>
      </w:r>
    </w:p>
    <w:p w14:paraId="0A58CE75" w14:textId="77777777" w:rsidR="003D416C" w:rsidRDefault="003D416C" w:rsidP="00A320AC">
      <w:pPr>
        <w:widowControl w:val="0"/>
        <w:numPr>
          <w:ilvl w:val="0"/>
          <w:numId w:val="31"/>
        </w:numPr>
        <w:tabs>
          <w:tab w:val="clear" w:pos="720"/>
          <w:tab w:val="num" w:pos="300"/>
        </w:tabs>
        <w:suppressAutoHyphens/>
        <w:spacing w:after="0" w:line="360" w:lineRule="auto"/>
        <w:ind w:left="420" w:right="0" w:hanging="420"/>
      </w:pPr>
      <w:r>
        <w:t>La portée du mandat ;</w:t>
      </w:r>
    </w:p>
    <w:p w14:paraId="0BF5113C" w14:textId="77777777" w:rsidR="003D416C" w:rsidRDefault="003D416C" w:rsidP="00A320AC">
      <w:pPr>
        <w:widowControl w:val="0"/>
        <w:numPr>
          <w:ilvl w:val="0"/>
          <w:numId w:val="31"/>
        </w:numPr>
        <w:tabs>
          <w:tab w:val="clear" w:pos="720"/>
          <w:tab w:val="num" w:pos="300"/>
        </w:tabs>
        <w:suppressAutoHyphens/>
        <w:spacing w:after="0" w:line="360" w:lineRule="auto"/>
        <w:ind w:left="420" w:right="0" w:hanging="420"/>
      </w:pPr>
      <w:r>
        <w:t>Le contexte du mandat ;</w:t>
      </w:r>
    </w:p>
    <w:p w14:paraId="53A2DD26" w14:textId="77777777" w:rsidR="003D416C" w:rsidRDefault="003D416C" w:rsidP="00A320AC">
      <w:pPr>
        <w:widowControl w:val="0"/>
        <w:numPr>
          <w:ilvl w:val="0"/>
          <w:numId w:val="31"/>
        </w:numPr>
        <w:tabs>
          <w:tab w:val="clear" w:pos="720"/>
          <w:tab w:val="num" w:pos="300"/>
        </w:tabs>
        <w:suppressAutoHyphens/>
        <w:spacing w:after="0" w:line="360" w:lineRule="auto"/>
        <w:ind w:left="420" w:right="0" w:hanging="420"/>
      </w:pPr>
      <w:r>
        <w:t>La démarche d’évaluation du risque ;</w:t>
      </w:r>
    </w:p>
    <w:p w14:paraId="2A0AD70B" w14:textId="77777777" w:rsidR="003D416C" w:rsidRDefault="003D416C" w:rsidP="00A320AC">
      <w:pPr>
        <w:widowControl w:val="0"/>
        <w:numPr>
          <w:ilvl w:val="0"/>
          <w:numId w:val="31"/>
        </w:numPr>
        <w:tabs>
          <w:tab w:val="clear" w:pos="720"/>
          <w:tab w:val="num" w:pos="300"/>
        </w:tabs>
        <w:suppressAutoHyphens/>
        <w:spacing w:after="0" w:line="360" w:lineRule="auto"/>
        <w:ind w:left="420" w:right="0" w:hanging="420"/>
      </w:pPr>
      <w:r>
        <w:t>La démarche d’identification des vulnérabilités ;</w:t>
      </w:r>
    </w:p>
    <w:p w14:paraId="7CE88B79" w14:textId="77777777" w:rsidR="003D416C" w:rsidRDefault="003D416C" w:rsidP="00A320AC">
      <w:pPr>
        <w:widowControl w:val="0"/>
        <w:numPr>
          <w:ilvl w:val="0"/>
          <w:numId w:val="31"/>
        </w:numPr>
        <w:tabs>
          <w:tab w:val="clear" w:pos="720"/>
          <w:tab w:val="num" w:pos="300"/>
        </w:tabs>
        <w:suppressAutoHyphens/>
        <w:spacing w:after="0" w:line="360" w:lineRule="auto"/>
        <w:ind w:left="420" w:right="0" w:hanging="420"/>
      </w:pPr>
      <w:r>
        <w:t>Une description détaillée de chacun des tests effectués, concluants ou non, et les résultats obtenus ;</w:t>
      </w:r>
    </w:p>
    <w:p w14:paraId="003B8FEE" w14:textId="77777777" w:rsidR="003D416C" w:rsidRDefault="003D416C" w:rsidP="00A320AC">
      <w:pPr>
        <w:widowControl w:val="0"/>
        <w:numPr>
          <w:ilvl w:val="0"/>
          <w:numId w:val="31"/>
        </w:numPr>
        <w:tabs>
          <w:tab w:val="clear" w:pos="720"/>
          <w:tab w:val="num" w:pos="300"/>
        </w:tabs>
        <w:suppressAutoHyphens/>
        <w:spacing w:after="0" w:line="360" w:lineRule="auto"/>
        <w:ind w:left="420" w:right="0" w:hanging="420"/>
      </w:pPr>
      <w:r>
        <w:t xml:space="preserve">Une documentation détaillée de chaque vulnérabilité identifiée l’Annexe V en donne un exemple complet) ; </w:t>
      </w:r>
    </w:p>
    <w:p w14:paraId="080D5164" w14:textId="77777777" w:rsidR="003D416C" w:rsidRDefault="003D416C" w:rsidP="00A320AC">
      <w:pPr>
        <w:widowControl w:val="0"/>
        <w:numPr>
          <w:ilvl w:val="0"/>
          <w:numId w:val="28"/>
        </w:numPr>
        <w:tabs>
          <w:tab w:val="clear" w:pos="420"/>
          <w:tab w:val="num" w:pos="0"/>
        </w:tabs>
        <w:suppressAutoHyphens/>
        <w:spacing w:after="0" w:line="360" w:lineRule="auto"/>
        <w:ind w:right="0"/>
      </w:pPr>
      <w:r>
        <w:lastRenderedPageBreak/>
        <w:t>Des recommandations générales.</w:t>
      </w:r>
    </w:p>
    <w:p w14:paraId="01F81817" w14:textId="77777777" w:rsidR="003D416C" w:rsidRDefault="003D416C" w:rsidP="009C31D3">
      <w:pPr>
        <w:spacing w:line="360" w:lineRule="auto"/>
        <w:ind w:firstLine="420"/>
      </w:pPr>
      <w:r>
        <w:t>Il est également intéressant pour l’organisme :</w:t>
      </w:r>
    </w:p>
    <w:p w14:paraId="25C0D309" w14:textId="77777777" w:rsidR="003D416C" w:rsidRDefault="003D416C" w:rsidP="00A320AC">
      <w:pPr>
        <w:pStyle w:val="ListParagraph"/>
        <w:widowControl w:val="0"/>
        <w:numPr>
          <w:ilvl w:val="0"/>
          <w:numId w:val="35"/>
        </w:numPr>
        <w:spacing w:line="360" w:lineRule="auto"/>
        <w:ind w:hanging="436"/>
        <w:jc w:val="both"/>
        <w:rPr>
          <w:rFonts w:ascii="Times New Roman" w:hAnsi="Times New Roman" w:cs="Times New Roman"/>
          <w:sz w:val="24"/>
        </w:rPr>
      </w:pPr>
      <w:r w:rsidRPr="004D342C">
        <w:rPr>
          <w:rFonts w:ascii="Times New Roman" w:hAnsi="Times New Roman" w:cs="Times New Roman"/>
          <w:sz w:val="24"/>
        </w:rPr>
        <w:t>De déterminer et de documenter les forces et les faiblesses des mesures de sécurité examinées, afin d’appuyer les recommandations et d’éclairer l’organisme public dans le cadre de sa prise de décision</w:t>
      </w:r>
      <w:r>
        <w:rPr>
          <w:rFonts w:ascii="Times New Roman" w:hAnsi="Times New Roman" w:cs="Times New Roman"/>
          <w:sz w:val="24"/>
        </w:rPr>
        <w:t xml:space="preserve"> </w:t>
      </w:r>
      <w:r w:rsidRPr="004D342C">
        <w:rPr>
          <w:rFonts w:ascii="Times New Roman" w:hAnsi="Times New Roman" w:cs="Times New Roman"/>
          <w:sz w:val="24"/>
        </w:rPr>
        <w:t>;</w:t>
      </w:r>
    </w:p>
    <w:p w14:paraId="716CBCB1" w14:textId="77777777" w:rsidR="003D416C" w:rsidRDefault="003D416C" w:rsidP="00A320AC">
      <w:pPr>
        <w:pStyle w:val="ListParagraph"/>
        <w:widowControl w:val="0"/>
        <w:numPr>
          <w:ilvl w:val="0"/>
          <w:numId w:val="35"/>
        </w:numPr>
        <w:spacing w:line="360" w:lineRule="auto"/>
        <w:ind w:hanging="436"/>
        <w:jc w:val="both"/>
        <w:rPr>
          <w:rFonts w:ascii="Times New Roman" w:hAnsi="Times New Roman" w:cs="Times New Roman"/>
          <w:sz w:val="24"/>
        </w:rPr>
      </w:pPr>
      <w:r w:rsidRPr="004D342C">
        <w:rPr>
          <w:rFonts w:ascii="Times New Roman" w:hAnsi="Times New Roman" w:cs="Times New Roman"/>
          <w:sz w:val="24"/>
        </w:rPr>
        <w:t>De documenter les vulnérabilités potentiellement présentes qui n’ont pu être exploitées, tel un potentiel de déni de services (</w:t>
      </w:r>
      <w:proofErr w:type="spellStart"/>
      <w:r w:rsidRPr="004D342C">
        <w:rPr>
          <w:rFonts w:ascii="Times New Roman" w:hAnsi="Times New Roman" w:cs="Times New Roman"/>
          <w:sz w:val="24"/>
        </w:rPr>
        <w:t>denial</w:t>
      </w:r>
      <w:proofErr w:type="spellEnd"/>
      <w:r w:rsidRPr="004D342C">
        <w:rPr>
          <w:rFonts w:ascii="Times New Roman" w:hAnsi="Times New Roman" w:cs="Times New Roman"/>
          <w:sz w:val="24"/>
        </w:rPr>
        <w:t xml:space="preserve"> of services ou </w:t>
      </w:r>
      <w:proofErr w:type="spellStart"/>
      <w:r w:rsidRPr="004D342C">
        <w:rPr>
          <w:rFonts w:ascii="Times New Roman" w:hAnsi="Times New Roman" w:cs="Times New Roman"/>
          <w:sz w:val="24"/>
        </w:rPr>
        <w:t>DoS</w:t>
      </w:r>
      <w:proofErr w:type="spellEnd"/>
      <w:r w:rsidRPr="004D342C">
        <w:rPr>
          <w:rFonts w:ascii="Times New Roman" w:hAnsi="Times New Roman" w:cs="Times New Roman"/>
          <w:sz w:val="24"/>
        </w:rPr>
        <w:t>) dans un environnement de production</w:t>
      </w:r>
      <w:r>
        <w:rPr>
          <w:rFonts w:ascii="Times New Roman" w:hAnsi="Times New Roman" w:cs="Times New Roman"/>
          <w:sz w:val="24"/>
        </w:rPr>
        <w:t xml:space="preserve"> </w:t>
      </w:r>
      <w:r w:rsidRPr="004D342C">
        <w:rPr>
          <w:rFonts w:ascii="Times New Roman" w:hAnsi="Times New Roman" w:cs="Times New Roman"/>
          <w:sz w:val="24"/>
        </w:rPr>
        <w:t>;</w:t>
      </w:r>
    </w:p>
    <w:p w14:paraId="738FB3A1" w14:textId="77777777" w:rsidR="003D416C" w:rsidRDefault="003D416C" w:rsidP="00A320AC">
      <w:pPr>
        <w:pStyle w:val="ListParagraph"/>
        <w:widowControl w:val="0"/>
        <w:numPr>
          <w:ilvl w:val="0"/>
          <w:numId w:val="35"/>
        </w:numPr>
        <w:spacing w:line="360" w:lineRule="auto"/>
        <w:ind w:hanging="436"/>
        <w:jc w:val="both"/>
        <w:rPr>
          <w:rFonts w:ascii="Times New Roman" w:hAnsi="Times New Roman" w:cs="Times New Roman"/>
          <w:sz w:val="24"/>
        </w:rPr>
      </w:pPr>
      <w:r w:rsidRPr="004D342C">
        <w:rPr>
          <w:rFonts w:ascii="Times New Roman" w:hAnsi="Times New Roman" w:cs="Times New Roman"/>
          <w:sz w:val="24"/>
        </w:rPr>
        <w:t>De produire un rapport synthèse, de type sommaire de gestion, complet et d’interprétation facile par la haute direction</w:t>
      </w:r>
      <w:r>
        <w:rPr>
          <w:rFonts w:ascii="Times New Roman" w:hAnsi="Times New Roman" w:cs="Times New Roman"/>
          <w:sz w:val="24"/>
        </w:rPr>
        <w:t xml:space="preserve"> </w:t>
      </w:r>
      <w:r w:rsidRPr="004D342C">
        <w:rPr>
          <w:rFonts w:ascii="Times New Roman" w:hAnsi="Times New Roman" w:cs="Times New Roman"/>
          <w:sz w:val="24"/>
        </w:rPr>
        <w:t>;</w:t>
      </w:r>
    </w:p>
    <w:p w14:paraId="6AEB25E4" w14:textId="77777777" w:rsidR="003D416C" w:rsidRDefault="003D416C" w:rsidP="00A320AC">
      <w:pPr>
        <w:pStyle w:val="ListParagraph"/>
        <w:widowControl w:val="0"/>
        <w:numPr>
          <w:ilvl w:val="0"/>
          <w:numId w:val="35"/>
        </w:numPr>
        <w:spacing w:line="360" w:lineRule="auto"/>
        <w:ind w:hanging="436"/>
        <w:jc w:val="both"/>
        <w:rPr>
          <w:rFonts w:ascii="Times New Roman" w:hAnsi="Times New Roman" w:cs="Times New Roman"/>
          <w:sz w:val="24"/>
        </w:rPr>
      </w:pPr>
      <w:r w:rsidRPr="004D342C">
        <w:rPr>
          <w:rFonts w:ascii="Times New Roman" w:hAnsi="Times New Roman" w:cs="Times New Roman"/>
          <w:sz w:val="24"/>
        </w:rPr>
        <w:t>De préparer une présentation à l’intention de la haute direction</w:t>
      </w:r>
      <w:r>
        <w:rPr>
          <w:rFonts w:ascii="Times New Roman" w:hAnsi="Times New Roman" w:cs="Times New Roman"/>
          <w:sz w:val="24"/>
        </w:rPr>
        <w:t xml:space="preserve"> </w:t>
      </w:r>
      <w:r w:rsidRPr="004D342C">
        <w:rPr>
          <w:rFonts w:ascii="Times New Roman" w:hAnsi="Times New Roman" w:cs="Times New Roman"/>
          <w:sz w:val="24"/>
        </w:rPr>
        <w:t>;</w:t>
      </w:r>
    </w:p>
    <w:p w14:paraId="5A198626" w14:textId="77777777" w:rsidR="003D416C" w:rsidRPr="004D342C" w:rsidRDefault="003D416C" w:rsidP="00A320AC">
      <w:pPr>
        <w:pStyle w:val="ListParagraph"/>
        <w:widowControl w:val="0"/>
        <w:numPr>
          <w:ilvl w:val="0"/>
          <w:numId w:val="35"/>
        </w:numPr>
        <w:spacing w:line="360" w:lineRule="auto"/>
        <w:ind w:hanging="436"/>
        <w:jc w:val="both"/>
        <w:rPr>
          <w:rFonts w:ascii="Times New Roman" w:hAnsi="Times New Roman" w:cs="Times New Roman"/>
          <w:sz w:val="24"/>
        </w:rPr>
      </w:pPr>
      <w:r w:rsidRPr="004D342C">
        <w:rPr>
          <w:rFonts w:ascii="Times New Roman" w:hAnsi="Times New Roman" w:cs="Times New Roman"/>
          <w:sz w:val="24"/>
        </w:rPr>
        <w:t>De rédiger un journal des activités dans le cadre de tests sur un environnement de production, en précisant la date et l'heure ainsi que la nature de chaque activité effectuée par le prestataire, notamment les balayages et les attaques.</w:t>
      </w:r>
    </w:p>
    <w:p w14:paraId="203C566B" w14:textId="77777777" w:rsidR="003D416C" w:rsidRDefault="003D416C" w:rsidP="009C31D3">
      <w:pPr>
        <w:pStyle w:val="NormalWeb"/>
        <w:spacing w:before="280" w:after="280" w:line="360" w:lineRule="auto"/>
        <w:ind w:firstLine="284"/>
        <w:jc w:val="both"/>
      </w:pPr>
      <w:r>
        <w:t xml:space="preserve">Ajoutons que, généralement le contenu d’un rapport doit être en adéquation avec le </w:t>
      </w:r>
      <w:r>
        <w:rPr>
          <w:rStyle w:val="Strong"/>
        </w:rPr>
        <w:t>niveau technique</w:t>
      </w:r>
      <w:r>
        <w:t xml:space="preserve"> et les </w:t>
      </w:r>
      <w:r>
        <w:rPr>
          <w:rStyle w:val="Strong"/>
        </w:rPr>
        <w:t>compétences</w:t>
      </w:r>
      <w:r>
        <w:t xml:space="preserve"> du destinataire. Dans le cas du rapport de test d'intrusion, il peut s'adresser aux personnes suivantes de l’entreprise :</w:t>
      </w:r>
    </w:p>
    <w:p w14:paraId="45CC0EF4" w14:textId="77777777" w:rsidR="003D416C" w:rsidRDefault="003D416C" w:rsidP="00A320AC">
      <w:pPr>
        <w:pStyle w:val="NormalWeb"/>
        <w:numPr>
          <w:ilvl w:val="0"/>
          <w:numId w:val="36"/>
        </w:numPr>
        <w:spacing w:before="280" w:line="360" w:lineRule="auto"/>
        <w:jc w:val="both"/>
      </w:pPr>
      <w:r>
        <w:t xml:space="preserve">Le </w:t>
      </w:r>
      <w:r>
        <w:rPr>
          <w:rStyle w:val="Strong"/>
        </w:rPr>
        <w:t>DSI,</w:t>
      </w:r>
      <w:r>
        <w:t xml:space="preserve"> directeur des systèmes d'information</w:t>
      </w:r>
    </w:p>
    <w:p w14:paraId="40667671" w14:textId="77777777" w:rsidR="003D416C" w:rsidRDefault="003D416C" w:rsidP="00A320AC">
      <w:pPr>
        <w:pStyle w:val="NormalWeb"/>
        <w:numPr>
          <w:ilvl w:val="0"/>
          <w:numId w:val="36"/>
        </w:numPr>
        <w:spacing w:before="280" w:line="360" w:lineRule="auto"/>
        <w:jc w:val="both"/>
      </w:pPr>
      <w:r>
        <w:t xml:space="preserve">Le </w:t>
      </w:r>
      <w:r>
        <w:rPr>
          <w:rStyle w:val="Strong"/>
        </w:rPr>
        <w:t>responsable système et réseau</w:t>
      </w:r>
    </w:p>
    <w:p w14:paraId="35DA91B0" w14:textId="77777777" w:rsidR="003D416C" w:rsidRDefault="003D416C" w:rsidP="00A320AC">
      <w:pPr>
        <w:pStyle w:val="NormalWeb"/>
        <w:numPr>
          <w:ilvl w:val="0"/>
          <w:numId w:val="36"/>
        </w:numPr>
        <w:spacing w:before="280" w:line="360" w:lineRule="auto"/>
        <w:jc w:val="both"/>
      </w:pPr>
      <w:r>
        <w:t xml:space="preserve">L'équipe </w:t>
      </w:r>
      <w:r>
        <w:rPr>
          <w:rStyle w:val="Strong"/>
        </w:rPr>
        <w:t>d'informaticiens</w:t>
      </w:r>
      <w:r>
        <w:t xml:space="preserve"> en charge de l'administration du système </w:t>
      </w:r>
      <w:r>
        <w:tab/>
      </w:r>
      <w:r>
        <w:tab/>
      </w:r>
      <w:r>
        <w:tab/>
      </w:r>
      <w:r>
        <w:tab/>
        <w:t>d’information</w:t>
      </w:r>
    </w:p>
    <w:p w14:paraId="1D13CF1A" w14:textId="77777777" w:rsidR="003D416C" w:rsidRDefault="003D416C" w:rsidP="00A320AC">
      <w:pPr>
        <w:pStyle w:val="NormalWeb"/>
        <w:numPr>
          <w:ilvl w:val="0"/>
          <w:numId w:val="36"/>
        </w:numPr>
        <w:spacing w:before="280" w:line="360" w:lineRule="auto"/>
        <w:jc w:val="both"/>
      </w:pPr>
      <w:r>
        <w:t xml:space="preserve">Les </w:t>
      </w:r>
      <w:r>
        <w:rPr>
          <w:rStyle w:val="Strong"/>
        </w:rPr>
        <w:t>développeurs</w:t>
      </w:r>
      <w:r>
        <w:t xml:space="preserve"> d'une application interne à l'entrepris</w:t>
      </w:r>
    </w:p>
    <w:p w14:paraId="1BFCDAD6" w14:textId="77777777" w:rsidR="003D416C" w:rsidRDefault="003D416C" w:rsidP="00A320AC">
      <w:pPr>
        <w:pStyle w:val="NormalWeb"/>
        <w:numPr>
          <w:ilvl w:val="0"/>
          <w:numId w:val="36"/>
        </w:numPr>
        <w:spacing w:before="280" w:line="360" w:lineRule="auto"/>
        <w:jc w:val="both"/>
      </w:pPr>
      <w:r>
        <w:t xml:space="preserve">L'entreprise </w:t>
      </w:r>
      <w:r>
        <w:rPr>
          <w:rStyle w:val="Strong"/>
        </w:rPr>
        <w:t>prestataire</w:t>
      </w:r>
      <w:r>
        <w:t xml:space="preserve"> de service s'occupant de la maintenance du système </w:t>
      </w:r>
      <w:r>
        <w:tab/>
        <w:t xml:space="preserve"> informatique</w:t>
      </w:r>
    </w:p>
    <w:p w14:paraId="4E63F4AB" w14:textId="77777777" w:rsidR="003D416C" w:rsidRDefault="003D416C" w:rsidP="00A320AC">
      <w:pPr>
        <w:pStyle w:val="NormalWeb"/>
        <w:numPr>
          <w:ilvl w:val="0"/>
          <w:numId w:val="36"/>
        </w:numPr>
        <w:spacing w:before="280" w:line="360" w:lineRule="auto"/>
        <w:jc w:val="both"/>
      </w:pPr>
      <w:r>
        <w:t xml:space="preserve">Le </w:t>
      </w:r>
      <w:r>
        <w:rPr>
          <w:rStyle w:val="Strong"/>
        </w:rPr>
        <w:t>gérant</w:t>
      </w:r>
      <w:r>
        <w:t xml:space="preserve"> ou le chef d'entreprise pour les entreprises de plus petite taille</w:t>
      </w:r>
    </w:p>
    <w:p w14:paraId="6BAE3569" w14:textId="77777777" w:rsidR="003D416C" w:rsidRDefault="003D416C" w:rsidP="009C31D3">
      <w:pPr>
        <w:pStyle w:val="NormalWeb"/>
        <w:spacing w:beforeAutospacing="0" w:afterAutospacing="0" w:line="360" w:lineRule="auto"/>
        <w:jc w:val="both"/>
      </w:pPr>
      <w:r w:rsidRPr="00594B2C">
        <w:rPr>
          <w:b/>
          <w:bCs/>
        </w:rPr>
        <w:t>NB</w:t>
      </w:r>
      <w:r>
        <w:t xml:space="preserve"> : Dans certains de ses rôles, il n'est pas nécessaire d'avoir de compétences en sécurité informatique. Le rapport doit donc être rédigé de telle façon qu'une personne (même non-informaticienne puisse le lire, tout en comportant des éléments techniques pointus.</w:t>
      </w:r>
    </w:p>
    <w:p w14:paraId="1543EF90" w14:textId="77777777" w:rsidR="003D416C" w:rsidRDefault="003D416C" w:rsidP="009C31D3">
      <w:pPr>
        <w:pStyle w:val="NormalWeb"/>
        <w:spacing w:before="280" w:after="280" w:line="360" w:lineRule="auto"/>
        <w:ind w:firstLine="567"/>
        <w:jc w:val="both"/>
      </w:pPr>
      <w:r>
        <w:lastRenderedPageBreak/>
        <w:t xml:space="preserve">Le rapport se présente de façon diverse suivant le responsable en charge de la réalisation du </w:t>
      </w:r>
      <w:proofErr w:type="spellStart"/>
      <w:r>
        <w:t>pentest</w:t>
      </w:r>
      <w:proofErr w:type="spellEnd"/>
      <w:r>
        <w:t xml:space="preserve"> (prestataire ou autre). Cependant, il est souvent formaté de la manière suivante :</w:t>
      </w:r>
    </w:p>
    <w:p w14:paraId="6A4A28DF" w14:textId="77777777" w:rsidR="003D416C" w:rsidRDefault="003D416C" w:rsidP="00A320AC">
      <w:pPr>
        <w:pStyle w:val="NormalWeb"/>
        <w:numPr>
          <w:ilvl w:val="0"/>
          <w:numId w:val="37"/>
        </w:numPr>
        <w:spacing w:before="280" w:line="360" w:lineRule="auto"/>
        <w:jc w:val="both"/>
      </w:pPr>
      <w:r>
        <w:rPr>
          <w:rStyle w:val="Strong"/>
        </w:rPr>
        <w:t>Format</w:t>
      </w:r>
      <w:r>
        <w:t xml:space="preserve"> : Format </w:t>
      </w:r>
      <w:r>
        <w:rPr>
          <w:rStyle w:val="Strong"/>
        </w:rPr>
        <w:t>PDF</w:t>
      </w:r>
      <w:r>
        <w:t xml:space="preserve"> non modifiable, de quelques dizaines de pages.</w:t>
      </w:r>
    </w:p>
    <w:p w14:paraId="3A0EF0BE" w14:textId="77777777" w:rsidR="003D416C" w:rsidRDefault="003D416C" w:rsidP="00A320AC">
      <w:pPr>
        <w:pStyle w:val="NormalWeb"/>
        <w:numPr>
          <w:ilvl w:val="0"/>
          <w:numId w:val="37"/>
        </w:numPr>
        <w:spacing w:before="280" w:line="360" w:lineRule="auto"/>
        <w:jc w:val="both"/>
      </w:pPr>
      <w:r>
        <w:rPr>
          <w:rStyle w:val="Strong"/>
        </w:rPr>
        <w:t>Langue</w:t>
      </w:r>
      <w:r>
        <w:t xml:space="preserve"> : En </w:t>
      </w:r>
      <w:r>
        <w:rPr>
          <w:rStyle w:val="Strong"/>
        </w:rPr>
        <w:t>français</w:t>
      </w:r>
      <w:r>
        <w:t xml:space="preserve"> ou </w:t>
      </w:r>
      <w:r>
        <w:rPr>
          <w:rStyle w:val="Strong"/>
        </w:rPr>
        <w:t>anglais</w:t>
      </w:r>
      <w:r>
        <w:t xml:space="preserve"> en général.</w:t>
      </w:r>
    </w:p>
    <w:p w14:paraId="6A367AEB" w14:textId="77777777" w:rsidR="003D416C" w:rsidRDefault="003D416C" w:rsidP="00A320AC">
      <w:pPr>
        <w:pStyle w:val="NormalWeb"/>
        <w:numPr>
          <w:ilvl w:val="0"/>
          <w:numId w:val="37"/>
        </w:numPr>
        <w:spacing w:before="280" w:line="360" w:lineRule="auto"/>
        <w:jc w:val="both"/>
      </w:pPr>
      <w:r>
        <w:rPr>
          <w:rStyle w:val="Strong"/>
        </w:rPr>
        <w:t>Confidentiel</w:t>
      </w:r>
      <w:r>
        <w:t xml:space="preserve"> : Le rapport contenant des informations permettant de s'introduire dans l'entreprise, il est impératif de signaler que c’est comme un document confidentiel. Il est possible par exemple d’insérer un </w:t>
      </w:r>
      <w:r>
        <w:rPr>
          <w:rStyle w:val="Strong"/>
        </w:rPr>
        <w:t>filigrane</w:t>
      </w:r>
      <w:r>
        <w:t xml:space="preserve"> sur chaque page.</w:t>
      </w:r>
    </w:p>
    <w:p w14:paraId="471677AA" w14:textId="77777777" w:rsidR="003D416C" w:rsidRDefault="003D416C" w:rsidP="009C31D3">
      <w:pPr>
        <w:pStyle w:val="NormalWeb"/>
        <w:spacing w:before="280" w:after="280" w:line="360" w:lineRule="auto"/>
        <w:ind w:firstLine="360"/>
        <w:jc w:val="both"/>
      </w:pPr>
      <w:r>
        <w:t>Il contient également toujours tous ces éléments dans l’ordre suivant :</w:t>
      </w:r>
    </w:p>
    <w:p w14:paraId="43F99CFC" w14:textId="77777777" w:rsidR="003D416C" w:rsidRDefault="003D416C" w:rsidP="00A320AC">
      <w:pPr>
        <w:pStyle w:val="NormalWeb"/>
        <w:numPr>
          <w:ilvl w:val="0"/>
          <w:numId w:val="38"/>
        </w:numPr>
        <w:spacing w:before="280" w:line="360" w:lineRule="auto"/>
        <w:jc w:val="both"/>
      </w:pPr>
      <w:r>
        <w:t xml:space="preserve">Le </w:t>
      </w:r>
      <w:r>
        <w:rPr>
          <w:rStyle w:val="Strong"/>
        </w:rPr>
        <w:t>sommaire</w:t>
      </w:r>
      <w:r>
        <w:t xml:space="preserve"> : comme dans tout document assez long, il est conseillé d'avoir un sommaire pour une meilleure appréhension de la structure et faciliter sa lecture.</w:t>
      </w:r>
    </w:p>
    <w:p w14:paraId="5A083C6C" w14:textId="77777777" w:rsidR="003D416C" w:rsidRDefault="003D416C" w:rsidP="00A320AC">
      <w:pPr>
        <w:pStyle w:val="NormalWeb"/>
        <w:numPr>
          <w:ilvl w:val="0"/>
          <w:numId w:val="38"/>
        </w:numPr>
        <w:spacing w:before="280" w:line="360" w:lineRule="auto"/>
        <w:jc w:val="both"/>
      </w:pPr>
      <w:r>
        <w:t xml:space="preserve">Le </w:t>
      </w:r>
      <w:r>
        <w:rPr>
          <w:rStyle w:val="Strong"/>
        </w:rPr>
        <w:t>contexte</w:t>
      </w:r>
      <w:r>
        <w:t xml:space="preserve"> et le </w:t>
      </w:r>
      <w:r>
        <w:rPr>
          <w:rStyle w:val="Strong"/>
        </w:rPr>
        <w:t>périmètre</w:t>
      </w:r>
      <w:r>
        <w:t xml:space="preserve"> : il est bon de rappeler la raison pour laquelle le test a été effectué, et le périmètre du test d'intrusion, par exemple les adresses IP qui ont été testées.</w:t>
      </w:r>
    </w:p>
    <w:p w14:paraId="0902E304" w14:textId="77777777" w:rsidR="003D416C" w:rsidRDefault="003D416C" w:rsidP="00A320AC">
      <w:pPr>
        <w:pStyle w:val="NormalWeb"/>
        <w:numPr>
          <w:ilvl w:val="0"/>
          <w:numId w:val="38"/>
        </w:numPr>
        <w:spacing w:before="280" w:line="360" w:lineRule="auto"/>
        <w:jc w:val="both"/>
      </w:pPr>
      <w:r>
        <w:t xml:space="preserve">Les </w:t>
      </w:r>
      <w:r>
        <w:rPr>
          <w:rStyle w:val="Strong"/>
        </w:rPr>
        <w:t>conditions du test</w:t>
      </w:r>
      <w:r>
        <w:t xml:space="preserve"> : il est bien expliqué qu'il existe plusieurs types de tests d'intrusion (boîte noire, boîte grise, boîte blanche). Il est important de préciser lequel de ces tests a été effectué.</w:t>
      </w:r>
    </w:p>
    <w:p w14:paraId="4ECBB385" w14:textId="77777777" w:rsidR="003D416C" w:rsidRDefault="003D416C" w:rsidP="00A320AC">
      <w:pPr>
        <w:pStyle w:val="NormalWeb"/>
        <w:numPr>
          <w:ilvl w:val="0"/>
          <w:numId w:val="38"/>
        </w:numPr>
        <w:spacing w:before="280" w:line="360" w:lineRule="auto"/>
        <w:jc w:val="both"/>
      </w:pPr>
      <w:r>
        <w:t xml:space="preserve">La </w:t>
      </w:r>
      <w:r>
        <w:rPr>
          <w:rStyle w:val="Strong"/>
        </w:rPr>
        <w:t>méthodologie</w:t>
      </w:r>
      <w:r>
        <w:t xml:space="preserve"> : il existe plein de méthodologie de test d'intrusion (OWASP, PCI, </w:t>
      </w:r>
      <w:proofErr w:type="spellStart"/>
      <w:r>
        <w:t>Penetration</w:t>
      </w:r>
      <w:proofErr w:type="spellEnd"/>
      <w:r>
        <w:t xml:space="preserve"> </w:t>
      </w:r>
      <w:proofErr w:type="spellStart"/>
      <w:r>
        <w:t>Testing</w:t>
      </w:r>
      <w:proofErr w:type="spellEnd"/>
      <w:r>
        <w:t xml:space="preserve"> </w:t>
      </w:r>
      <w:proofErr w:type="spellStart"/>
      <w:r>
        <w:t>Execution</w:t>
      </w:r>
      <w:proofErr w:type="spellEnd"/>
      <w:r>
        <w:t xml:space="preserve"> Standard, OSSTMM, etc…). Il peut être intéressant pour les lecteurs de savoir quelle méthodologie a été choisie. À défaut, il faut indiquer le processus de test qui a été suivi.</w:t>
      </w:r>
    </w:p>
    <w:p w14:paraId="77B2CF74" w14:textId="77777777" w:rsidR="003D416C" w:rsidRDefault="003D416C" w:rsidP="00A320AC">
      <w:pPr>
        <w:pStyle w:val="NormalWeb"/>
        <w:numPr>
          <w:ilvl w:val="0"/>
          <w:numId w:val="38"/>
        </w:numPr>
        <w:spacing w:before="280" w:line="360" w:lineRule="auto"/>
        <w:jc w:val="both"/>
      </w:pPr>
      <w:r>
        <w:t xml:space="preserve">Les </w:t>
      </w:r>
      <w:r>
        <w:rPr>
          <w:rStyle w:val="Strong"/>
        </w:rPr>
        <w:t>axes d’évaluation</w:t>
      </w:r>
      <w:r>
        <w:t xml:space="preserve"> : souvent les 3 axes d'évaluation utilisés pour qualifier les vulnérabilités ne sont pas </w:t>
      </w:r>
      <w:r>
        <w:tab/>
        <w:t>forcément intuitifs. Il est bon de les expliquer pour que le lecteur comprenne plus facilement.</w:t>
      </w:r>
    </w:p>
    <w:p w14:paraId="21CD82B0" w14:textId="77777777" w:rsidR="003D416C" w:rsidRDefault="003D416C" w:rsidP="00A320AC">
      <w:pPr>
        <w:pStyle w:val="NormalWeb"/>
        <w:numPr>
          <w:ilvl w:val="0"/>
          <w:numId w:val="38"/>
        </w:numPr>
        <w:spacing w:before="280" w:line="360" w:lineRule="auto"/>
        <w:jc w:val="both"/>
      </w:pPr>
      <w:r>
        <w:t xml:space="preserve">Les </w:t>
      </w:r>
      <w:r>
        <w:rPr>
          <w:rStyle w:val="Strong"/>
        </w:rPr>
        <w:t>résultats du test</w:t>
      </w:r>
      <w:r>
        <w:t xml:space="preserve"> : La plupart du temps sous forme de tableau, il est présenté comme un listing des vulnérabilités trouvées, avec les différentes informations les qualifiant.</w:t>
      </w:r>
    </w:p>
    <w:p w14:paraId="641B62FE" w14:textId="77777777" w:rsidR="003D416C" w:rsidRDefault="003D416C" w:rsidP="00A320AC">
      <w:pPr>
        <w:pStyle w:val="NormalWeb"/>
        <w:numPr>
          <w:ilvl w:val="0"/>
          <w:numId w:val="38"/>
        </w:numPr>
        <w:spacing w:before="280" w:line="360" w:lineRule="auto"/>
        <w:jc w:val="both"/>
      </w:pPr>
      <w:r>
        <w:t xml:space="preserve">Une </w:t>
      </w:r>
      <w:r>
        <w:rPr>
          <w:rStyle w:val="Strong"/>
        </w:rPr>
        <w:t>synthèse</w:t>
      </w:r>
      <w:r>
        <w:t xml:space="preserve"> : pour les lecteurs qui veulent juste avoir un </w:t>
      </w:r>
      <w:r>
        <w:tab/>
        <w:t>aperçu de la sécurité sans lire l'intégralité du rapport, il est intéressant de mettre une partie de synthèse récapitulant le nombre de vulnérabilités trouvées en fonction :</w:t>
      </w:r>
    </w:p>
    <w:p w14:paraId="09B187F0" w14:textId="77777777" w:rsidR="003D416C" w:rsidRDefault="003D416C" w:rsidP="00A320AC">
      <w:pPr>
        <w:pStyle w:val="NormalWeb"/>
        <w:numPr>
          <w:ilvl w:val="1"/>
          <w:numId w:val="38"/>
        </w:numPr>
        <w:spacing w:before="280" w:line="360" w:lineRule="auto"/>
        <w:jc w:val="both"/>
      </w:pPr>
      <w:r>
        <w:t>De la sévérité</w:t>
      </w:r>
    </w:p>
    <w:p w14:paraId="7AB8B79C" w14:textId="77777777" w:rsidR="003D416C" w:rsidRDefault="003D416C" w:rsidP="00A320AC">
      <w:pPr>
        <w:pStyle w:val="NormalWeb"/>
        <w:numPr>
          <w:ilvl w:val="1"/>
          <w:numId w:val="38"/>
        </w:numPr>
        <w:spacing w:before="280" w:line="360" w:lineRule="auto"/>
        <w:jc w:val="both"/>
      </w:pPr>
      <w:r>
        <w:lastRenderedPageBreak/>
        <w:t>Du niveau de priorité de correction</w:t>
      </w:r>
    </w:p>
    <w:p w14:paraId="1B68C912" w14:textId="77777777" w:rsidR="003D416C" w:rsidRDefault="003D416C" w:rsidP="00A320AC">
      <w:pPr>
        <w:pStyle w:val="NormalWeb"/>
        <w:numPr>
          <w:ilvl w:val="1"/>
          <w:numId w:val="38"/>
        </w:numPr>
        <w:spacing w:before="280" w:line="360" w:lineRule="auto"/>
        <w:jc w:val="both"/>
      </w:pPr>
      <w:r>
        <w:t>De la difficulté de correction</w:t>
      </w:r>
    </w:p>
    <w:p w14:paraId="1DF67283" w14:textId="77777777" w:rsidR="003D416C" w:rsidRDefault="003D416C" w:rsidP="009C31D3">
      <w:pPr>
        <w:pStyle w:val="NormalWeb"/>
        <w:spacing w:before="280" w:after="280" w:line="360" w:lineRule="auto"/>
        <w:ind w:firstLine="426"/>
        <w:jc w:val="both"/>
      </w:pPr>
      <w:r>
        <w:t>Ainsi il peut être intéressant de résumer le nombre de failles trouvées dans des petits tableaux de synthèse par sévérité, priorité, et difficulté de correction. Par exemple, noter qu’il existe 2 failles de sévérité intolérables, 5 modérées et 3 acceptables.</w:t>
      </w:r>
    </w:p>
    <w:p w14:paraId="1293BD32" w14:textId="77777777" w:rsidR="003D416C" w:rsidRDefault="003D416C" w:rsidP="009C31D3">
      <w:pPr>
        <w:pStyle w:val="NormalWeb"/>
        <w:spacing w:before="280" w:after="280" w:line="360" w:lineRule="auto"/>
        <w:jc w:val="both"/>
      </w:pPr>
      <w:r>
        <w:rPr>
          <w:noProof/>
        </w:rPr>
        <w:drawing>
          <wp:inline distT="0" distB="0" distL="0" distR="0" wp14:anchorId="5329D032" wp14:editId="0624FF29">
            <wp:extent cx="1781175" cy="771525"/>
            <wp:effectExtent l="0" t="0" r="0" b="0"/>
            <wp:docPr id="7" name="Imag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3" descr="IMG_256"/>
                    <pic:cNvPicPr>
                      <a:picLocks noChangeAspect="1" noChangeArrowheads="1"/>
                    </pic:cNvPicPr>
                  </pic:nvPicPr>
                  <pic:blipFill>
                    <a:blip r:embed="rId58"/>
                    <a:stretch>
                      <a:fillRect/>
                    </a:stretch>
                  </pic:blipFill>
                  <pic:spPr bwMode="auto">
                    <a:xfrm>
                      <a:off x="0" y="0"/>
                      <a:ext cx="1781175" cy="771525"/>
                    </a:xfrm>
                    <a:prstGeom prst="rect">
                      <a:avLst/>
                    </a:prstGeom>
                  </pic:spPr>
                </pic:pic>
              </a:graphicData>
            </a:graphic>
          </wp:inline>
        </w:drawing>
      </w:r>
      <w:r>
        <w:rPr>
          <w:noProof/>
        </w:rPr>
        <w:drawing>
          <wp:inline distT="0" distB="0" distL="0" distR="0" wp14:anchorId="545D7813" wp14:editId="20D442E0">
            <wp:extent cx="2076450" cy="771525"/>
            <wp:effectExtent l="0" t="0" r="0" b="0"/>
            <wp:docPr id="8" name="Image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4" descr="IMG_257"/>
                    <pic:cNvPicPr>
                      <a:picLocks noChangeAspect="1" noChangeArrowheads="1"/>
                    </pic:cNvPicPr>
                  </pic:nvPicPr>
                  <pic:blipFill>
                    <a:blip r:embed="rId59"/>
                    <a:stretch>
                      <a:fillRect/>
                    </a:stretch>
                  </pic:blipFill>
                  <pic:spPr bwMode="auto">
                    <a:xfrm>
                      <a:off x="0" y="0"/>
                      <a:ext cx="2076450" cy="771525"/>
                    </a:xfrm>
                    <a:prstGeom prst="rect">
                      <a:avLst/>
                    </a:prstGeom>
                  </pic:spPr>
                </pic:pic>
              </a:graphicData>
            </a:graphic>
          </wp:inline>
        </w:drawing>
      </w:r>
      <w:r>
        <w:rPr>
          <w:noProof/>
        </w:rPr>
        <w:drawing>
          <wp:inline distT="0" distB="0" distL="0" distR="0" wp14:anchorId="0A165A47" wp14:editId="16921389">
            <wp:extent cx="1485900" cy="962025"/>
            <wp:effectExtent l="0" t="0" r="0" b="0"/>
            <wp:docPr id="9" name="Image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5" descr="IMG_258"/>
                    <pic:cNvPicPr>
                      <a:picLocks noChangeAspect="1" noChangeArrowheads="1"/>
                    </pic:cNvPicPr>
                  </pic:nvPicPr>
                  <pic:blipFill>
                    <a:blip r:embed="rId60"/>
                    <a:stretch>
                      <a:fillRect/>
                    </a:stretch>
                  </pic:blipFill>
                  <pic:spPr bwMode="auto">
                    <a:xfrm>
                      <a:off x="0" y="0"/>
                      <a:ext cx="1485900" cy="962025"/>
                    </a:xfrm>
                    <a:prstGeom prst="rect">
                      <a:avLst/>
                    </a:prstGeom>
                  </pic:spPr>
                </pic:pic>
              </a:graphicData>
            </a:graphic>
          </wp:inline>
        </w:drawing>
      </w:r>
    </w:p>
    <w:p w14:paraId="3D54D61D" w14:textId="02E44707" w:rsidR="004B3AF4" w:rsidRPr="004B3AF4" w:rsidRDefault="00EB3A82" w:rsidP="004B3AF4">
      <w:pPr>
        <w:pStyle w:val="Heading9"/>
        <w:jc w:val="center"/>
        <w:rPr>
          <w:rFonts w:ascii="Times New Roman" w:hAnsi="Times New Roman" w:cs="Times New Roman"/>
          <w:sz w:val="24"/>
          <w:szCs w:val="24"/>
        </w:rPr>
      </w:pPr>
      <w:r>
        <w:rPr>
          <w:rFonts w:ascii="Times New Roman" w:hAnsi="Times New Roman" w:cs="Times New Roman"/>
          <w:sz w:val="24"/>
          <w:szCs w:val="24"/>
        </w:rPr>
        <w:t>Figure</w:t>
      </w:r>
      <w:r w:rsidR="004B3AF4" w:rsidRPr="004B3AF4">
        <w:rPr>
          <w:rFonts w:ascii="Times New Roman" w:hAnsi="Times New Roman" w:cs="Times New Roman"/>
          <w:sz w:val="24"/>
          <w:szCs w:val="24"/>
        </w:rPr>
        <w:t> :</w:t>
      </w:r>
    </w:p>
    <w:p w14:paraId="19BE1A5B" w14:textId="718CB050" w:rsidR="003D416C" w:rsidRDefault="003D416C" w:rsidP="009C31D3">
      <w:pPr>
        <w:pStyle w:val="NormalWeb"/>
        <w:spacing w:before="280" w:after="280" w:line="360" w:lineRule="auto"/>
        <w:ind w:firstLine="426"/>
        <w:jc w:val="both"/>
      </w:pPr>
      <w:r>
        <w:t xml:space="preserve">En bref, Le rapport de test d'intrusion est un </w:t>
      </w:r>
      <w:r>
        <w:rPr>
          <w:rStyle w:val="Strong"/>
        </w:rPr>
        <w:t>document technique</w:t>
      </w:r>
      <w:r>
        <w:t xml:space="preserve"> qui doit également pouvoir être lu par des responsables sans compétences informatiques poussées. Il doit être </w:t>
      </w:r>
      <w:r>
        <w:rPr>
          <w:rStyle w:val="Strong"/>
        </w:rPr>
        <w:t>confidentiel,</w:t>
      </w:r>
      <w:r>
        <w:t xml:space="preserve"> car il contient des informations sensibles qui peuvent permettre à une personne malveillante de s'introduire dans le système informatique. Et enfin, Il n’y a pas de structure unique de rapport d’intrusion, mais certains éléments sont indispensables.</w:t>
      </w:r>
      <w:bookmarkEnd w:id="95"/>
    </w:p>
    <w:p w14:paraId="2D05CB15" w14:textId="2DFBF6E4" w:rsidR="00DA0637" w:rsidRDefault="004668A0" w:rsidP="009C31D3">
      <w:pPr>
        <w:pStyle w:val="NormalWeb"/>
        <w:spacing w:line="360" w:lineRule="auto"/>
        <w:ind w:firstLine="426"/>
        <w:jc w:val="both"/>
      </w:pPr>
      <w:r>
        <w:t xml:space="preserve">En </w:t>
      </w:r>
      <w:r w:rsidR="00440441">
        <w:t xml:space="preserve">somme, il existe </w:t>
      </w:r>
      <w:r>
        <w:t>plusieurs types d'attaques, avec des niveaux de complexité différents, et qui permettent d'exploiter les vulnérabilités des systèmes.</w:t>
      </w:r>
      <w:r w:rsidR="00440441">
        <w:t xml:space="preserve"> Aussi, nous nous sommes plus appesanti</w:t>
      </w:r>
      <w:r w:rsidR="00FC3809">
        <w:t>s</w:t>
      </w:r>
      <w:r w:rsidR="00440441">
        <w:t xml:space="preserve"> sur </w:t>
      </w:r>
      <w:r w:rsidR="00355105">
        <w:t>l</w:t>
      </w:r>
      <w:r w:rsidR="00440441">
        <w:t>es attaques</w:t>
      </w:r>
      <w:r w:rsidR="00355105">
        <w:t xml:space="preserve"> web</w:t>
      </w:r>
      <w:r w:rsidR="00440441">
        <w:t xml:space="preserve"> pouvant impacter des SaaS. </w:t>
      </w:r>
      <w:r>
        <w:t>Les attaques par déni</w:t>
      </w:r>
      <w:r w:rsidR="00FC3809">
        <w:t xml:space="preserve"> de service quant à elles sont</w:t>
      </w:r>
      <w:r>
        <w:t xml:space="preserve"> </w:t>
      </w:r>
      <w:r w:rsidR="00FC3809">
        <w:t>plutôt basique</w:t>
      </w:r>
      <w:r>
        <w:t xml:space="preserve"> basiques.</w:t>
      </w:r>
      <w:r w:rsidR="00440441">
        <w:t xml:space="preserve"> </w:t>
      </w:r>
      <w:r>
        <w:t xml:space="preserve">Il existe différentes techniques pour attaquer un </w:t>
      </w:r>
      <w:r w:rsidR="00440441">
        <w:t>SaaS compte tenu de sa constitution</w:t>
      </w:r>
      <w:r>
        <w:t xml:space="preserve"> : l'utilisation </w:t>
      </w:r>
      <w:r w:rsidR="00BB0547">
        <w:t>d’une faille logicielle</w:t>
      </w:r>
      <w:r>
        <w:t xml:space="preserve">, l'attaque par paquets </w:t>
      </w:r>
      <w:r w:rsidR="003812CD">
        <w:t>forgés</w:t>
      </w:r>
      <w:r>
        <w:t xml:space="preserve">, l'intégration de paramètres </w:t>
      </w:r>
      <w:r w:rsidR="00FC3809">
        <w:t>dans l’adresse</w:t>
      </w:r>
      <w:r>
        <w:t xml:space="preserve">, ou encore le cross site </w:t>
      </w:r>
      <w:proofErr w:type="spellStart"/>
      <w:r>
        <w:t>scripting</w:t>
      </w:r>
      <w:proofErr w:type="spellEnd"/>
      <w:r w:rsidR="00BB0547">
        <w:t>. Aussi, u</w:t>
      </w:r>
      <w:r>
        <w:t>n serveur SQL peut se faire attaquer soit directement, soit au travers du serveur Web pour lequel il héberge la base de données</w:t>
      </w:r>
      <w:r w:rsidR="00DA0637">
        <w:t>.</w:t>
      </w:r>
    </w:p>
    <w:p w14:paraId="524CBD0B" w14:textId="77777777" w:rsidR="00774123" w:rsidRDefault="00774123" w:rsidP="009C31D3">
      <w:pPr>
        <w:pStyle w:val="NormalWeb"/>
        <w:spacing w:line="360" w:lineRule="auto"/>
        <w:ind w:firstLine="426"/>
        <w:jc w:val="both"/>
      </w:pPr>
    </w:p>
    <w:p w14:paraId="64FD35B9" w14:textId="77777777" w:rsidR="00774123" w:rsidRDefault="00774123" w:rsidP="009C31D3">
      <w:pPr>
        <w:pStyle w:val="NormalWeb"/>
        <w:spacing w:line="360" w:lineRule="auto"/>
        <w:ind w:firstLine="426"/>
        <w:jc w:val="both"/>
      </w:pPr>
    </w:p>
    <w:p w14:paraId="6102D52B" w14:textId="77777777" w:rsidR="00774123" w:rsidRDefault="00774123" w:rsidP="009C31D3">
      <w:pPr>
        <w:pStyle w:val="NormalWeb"/>
        <w:spacing w:line="360" w:lineRule="auto"/>
        <w:ind w:firstLine="426"/>
        <w:jc w:val="both"/>
      </w:pPr>
    </w:p>
    <w:p w14:paraId="44B8C017" w14:textId="77777777" w:rsidR="00774123" w:rsidRDefault="00774123" w:rsidP="009C31D3">
      <w:pPr>
        <w:pStyle w:val="NormalWeb"/>
        <w:spacing w:line="360" w:lineRule="auto"/>
        <w:ind w:firstLine="426"/>
        <w:jc w:val="both"/>
      </w:pPr>
    </w:p>
    <w:p w14:paraId="5537F01B" w14:textId="77777777" w:rsidR="00590861" w:rsidRDefault="00590861" w:rsidP="009C31D3">
      <w:pPr>
        <w:pStyle w:val="NormalWeb"/>
        <w:spacing w:line="360" w:lineRule="auto"/>
        <w:jc w:val="both"/>
      </w:pPr>
    </w:p>
    <w:p w14:paraId="4D1C7859" w14:textId="77777777" w:rsidR="00377BA2" w:rsidRDefault="00377BA2" w:rsidP="009C31D3">
      <w:pPr>
        <w:pStyle w:val="NormalWeb"/>
        <w:spacing w:line="360" w:lineRule="auto"/>
        <w:jc w:val="center"/>
      </w:pPr>
    </w:p>
    <w:p w14:paraId="5841CBEB" w14:textId="77777777" w:rsidR="00377BA2" w:rsidRDefault="00377BA2" w:rsidP="009C31D3">
      <w:pPr>
        <w:pStyle w:val="NormalWeb"/>
        <w:spacing w:line="360" w:lineRule="auto"/>
        <w:jc w:val="center"/>
      </w:pPr>
    </w:p>
    <w:p w14:paraId="6F38CB30" w14:textId="77777777" w:rsidR="00377BA2" w:rsidRDefault="00377BA2" w:rsidP="009C31D3">
      <w:pPr>
        <w:pStyle w:val="NormalWeb"/>
        <w:spacing w:line="360" w:lineRule="auto"/>
        <w:jc w:val="center"/>
      </w:pPr>
    </w:p>
    <w:p w14:paraId="70D7E1F4" w14:textId="77777777" w:rsidR="00377BA2" w:rsidRDefault="00377BA2" w:rsidP="009C31D3">
      <w:pPr>
        <w:pStyle w:val="NormalWeb"/>
        <w:spacing w:line="360" w:lineRule="auto"/>
        <w:jc w:val="center"/>
      </w:pPr>
    </w:p>
    <w:p w14:paraId="25042EAD" w14:textId="77777777" w:rsidR="00377BA2" w:rsidRDefault="00377BA2" w:rsidP="009C31D3">
      <w:pPr>
        <w:pStyle w:val="NormalWeb"/>
        <w:spacing w:line="360" w:lineRule="auto"/>
        <w:jc w:val="center"/>
      </w:pPr>
    </w:p>
    <w:p w14:paraId="2C7F5F04" w14:textId="77777777" w:rsidR="00377BA2" w:rsidRDefault="00377BA2" w:rsidP="009C31D3">
      <w:pPr>
        <w:pStyle w:val="NormalWeb"/>
        <w:spacing w:line="360" w:lineRule="auto"/>
        <w:jc w:val="center"/>
      </w:pPr>
    </w:p>
    <w:p w14:paraId="2D6CF0D3" w14:textId="77777777" w:rsidR="002C2220" w:rsidRDefault="002C2220" w:rsidP="009C31D3">
      <w:pPr>
        <w:spacing w:line="360" w:lineRule="auto"/>
        <w:ind w:left="0" w:right="7" w:firstLine="0"/>
      </w:pPr>
    </w:p>
    <w:p w14:paraId="475F965C" w14:textId="77777777" w:rsidR="00A257D8" w:rsidRPr="00A257D8" w:rsidRDefault="00AD236B" w:rsidP="009C31D3">
      <w:pPr>
        <w:spacing w:line="360" w:lineRule="auto"/>
      </w:pPr>
      <w:r>
        <w:rPr>
          <w:noProof/>
        </w:rPr>
        <w:lastRenderedPageBreak/>
        <mc:AlternateContent>
          <mc:Choice Requires="wps">
            <w:drawing>
              <wp:anchor distT="91440" distB="91440" distL="365760" distR="365760" simplePos="0" relativeHeight="251662336" behindDoc="0" locked="0" layoutInCell="1" allowOverlap="1" wp14:anchorId="305EECA4" wp14:editId="44A92D3D">
                <wp:simplePos x="0" y="0"/>
                <wp:positionH relativeFrom="margin">
                  <wp:align>center</wp:align>
                </wp:positionH>
                <wp:positionV relativeFrom="margin">
                  <wp:align>center</wp:align>
                </wp:positionV>
                <wp:extent cx="5838825" cy="3848100"/>
                <wp:effectExtent l="0" t="0" r="0" b="0"/>
                <wp:wrapTopAndBottom/>
                <wp:docPr id="2870" name="Rectangle 2870"/>
                <wp:cNvGraphicFramePr/>
                <a:graphic xmlns:a="http://schemas.openxmlformats.org/drawingml/2006/main">
                  <a:graphicData uri="http://schemas.microsoft.com/office/word/2010/wordprocessingShape">
                    <wps:wsp>
                      <wps:cNvSpPr/>
                      <wps:spPr>
                        <a:xfrm>
                          <a:off x="0" y="0"/>
                          <a:ext cx="5838825" cy="3848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B4F6D8" w14:textId="77777777" w:rsidR="0073573E" w:rsidRDefault="0073573E" w:rsidP="00E37FCD">
                            <w:pPr>
                              <w:pStyle w:val="NoSpacing"/>
                              <w:jc w:val="center"/>
                              <w:rPr>
                                <w:color w:val="4472C4" w:themeColor="accent1"/>
                              </w:rPr>
                            </w:pPr>
                            <w:r>
                              <w:rPr>
                                <w:noProof/>
                                <w:color w:val="4472C4" w:themeColor="accent1"/>
                              </w:rPr>
                              <w:drawing>
                                <wp:inline distT="0" distB="0" distL="0" distR="0" wp14:anchorId="63C33D69" wp14:editId="5417DAB5">
                                  <wp:extent cx="722376" cy="384048"/>
                                  <wp:effectExtent l="0" t="0" r="1905" b="0"/>
                                  <wp:docPr id="2871" name="Picture 2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586E7424" w14:textId="77777777" w:rsidR="0073573E" w:rsidRPr="00F75836" w:rsidRDefault="0073573E" w:rsidP="00E37FCD">
                            <w:pPr>
                              <w:pStyle w:val="Heading2"/>
                              <w:rPr>
                                <w:sz w:val="96"/>
                                <w:szCs w:val="96"/>
                              </w:rPr>
                            </w:pPr>
                            <w:r w:rsidRPr="00F75836">
                              <w:rPr>
                                <w:sz w:val="96"/>
                                <w:szCs w:val="96"/>
                              </w:rPr>
                              <w:t>Partie I</w:t>
                            </w:r>
                            <w:r>
                              <w:rPr>
                                <w:sz w:val="96"/>
                                <w:szCs w:val="96"/>
                              </w:rPr>
                              <w:t>I</w:t>
                            </w:r>
                            <w:r w:rsidRPr="00F75836">
                              <w:rPr>
                                <w:sz w:val="96"/>
                                <w:szCs w:val="96"/>
                              </w:rPr>
                              <w:t xml:space="preserve"> : </w:t>
                            </w:r>
                            <w:r>
                              <w:rPr>
                                <w:sz w:val="96"/>
                                <w:szCs w:val="96"/>
                              </w:rPr>
                              <w:t>Analyse et implémentation</w:t>
                            </w:r>
                            <w:r w:rsidRPr="00F75836">
                              <w:rPr>
                                <w:sz w:val="96"/>
                                <w:szCs w:val="96"/>
                              </w:rPr>
                              <w:t xml:space="preserve"> </w:t>
                            </w:r>
                          </w:p>
                          <w:p w14:paraId="206A6159" w14:textId="77777777" w:rsidR="0073573E" w:rsidRDefault="0073573E" w:rsidP="00E37FCD">
                            <w:pPr>
                              <w:pStyle w:val="NoSpacing"/>
                              <w:spacing w:before="240"/>
                              <w:jc w:val="center"/>
                              <w:rPr>
                                <w:color w:val="4472C4" w:themeColor="accent1"/>
                              </w:rPr>
                            </w:pPr>
                            <w:r>
                              <w:rPr>
                                <w:noProof/>
                                <w:color w:val="4472C4" w:themeColor="accent1"/>
                              </w:rPr>
                              <w:drawing>
                                <wp:inline distT="0" distB="0" distL="0" distR="0" wp14:anchorId="322E2B5F" wp14:editId="30429848">
                                  <wp:extent cx="374904" cy="237744"/>
                                  <wp:effectExtent l="0" t="0" r="6350" b="0"/>
                                  <wp:docPr id="2872" name="Picture 2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5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5EECA4" id="Rectangle 2870" o:spid="_x0000_s1169" style="position:absolute;left:0;text-align:left;margin-left:0;margin-top:0;width:459.75pt;height:303pt;z-index:251662336;visibility:visible;mso-wrap-style:square;mso-width-percent:0;mso-height-percent:0;mso-wrap-distance-left:28.8pt;mso-wrap-distance-top:7.2pt;mso-wrap-distance-right:28.8pt;mso-wrap-distance-bottom:7.2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" filled="f" stroked="f" strokeweight="1pt">
                <v:textbox inset="10.8pt,0,10.8pt,0">
                  <w:txbxContent>
                    <w:p w14:paraId="2BB4F6D8" w14:textId="77777777" w:rsidR="0073573E" w:rsidRDefault="0073573E" w:rsidP="00E37FCD">
                      <w:pPr>
                        <w:pStyle w:val="NoSpacing"/>
                        <w:jc w:val="center"/>
                        <w:rPr>
                          <w:color w:val="4472C4" w:themeColor="accent1"/>
                        </w:rPr>
                      </w:pPr>
                      <w:r>
                        <w:rPr>
                          <w:noProof/>
                          <w:color w:val="4472C4" w:themeColor="accent1"/>
                        </w:rPr>
                        <w:drawing>
                          <wp:inline distT="0" distB="0" distL="0" distR="0" wp14:anchorId="63C33D69" wp14:editId="5417DAB5">
                            <wp:extent cx="722376" cy="384048"/>
                            <wp:effectExtent l="0" t="0" r="1905" b="0"/>
                            <wp:docPr id="2871" name="Picture 2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586E7424" w14:textId="77777777" w:rsidR="0073573E" w:rsidRPr="00F75836" w:rsidRDefault="0073573E" w:rsidP="00E37FCD">
                      <w:pPr>
                        <w:pStyle w:val="Heading2"/>
                        <w:rPr>
                          <w:sz w:val="96"/>
                          <w:szCs w:val="96"/>
                        </w:rPr>
                      </w:pPr>
                      <w:r w:rsidRPr="00F75836">
                        <w:rPr>
                          <w:sz w:val="96"/>
                          <w:szCs w:val="96"/>
                        </w:rPr>
                        <w:t>Partie I</w:t>
                      </w:r>
                      <w:r>
                        <w:rPr>
                          <w:sz w:val="96"/>
                          <w:szCs w:val="96"/>
                        </w:rPr>
                        <w:t>I</w:t>
                      </w:r>
                      <w:r w:rsidRPr="00F75836">
                        <w:rPr>
                          <w:sz w:val="96"/>
                          <w:szCs w:val="96"/>
                        </w:rPr>
                        <w:t xml:space="preserve"> : </w:t>
                      </w:r>
                      <w:r>
                        <w:rPr>
                          <w:sz w:val="96"/>
                          <w:szCs w:val="96"/>
                        </w:rPr>
                        <w:t>Analyse et implémentation</w:t>
                      </w:r>
                      <w:r w:rsidRPr="00F75836">
                        <w:rPr>
                          <w:sz w:val="96"/>
                          <w:szCs w:val="96"/>
                        </w:rPr>
                        <w:t xml:space="preserve"> </w:t>
                      </w:r>
                    </w:p>
                    <w:p w14:paraId="206A6159" w14:textId="77777777" w:rsidR="0073573E" w:rsidRDefault="0073573E" w:rsidP="00E37FCD">
                      <w:pPr>
                        <w:pStyle w:val="NoSpacing"/>
                        <w:spacing w:before="240"/>
                        <w:jc w:val="center"/>
                        <w:rPr>
                          <w:color w:val="4472C4" w:themeColor="accent1"/>
                        </w:rPr>
                      </w:pPr>
                      <w:r>
                        <w:rPr>
                          <w:noProof/>
                          <w:color w:val="4472C4" w:themeColor="accent1"/>
                        </w:rPr>
                        <w:drawing>
                          <wp:inline distT="0" distB="0" distL="0" distR="0" wp14:anchorId="322E2B5F" wp14:editId="30429848">
                            <wp:extent cx="374904" cy="237744"/>
                            <wp:effectExtent l="0" t="0" r="6350" b="0"/>
                            <wp:docPr id="2872" name="Picture 2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5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opAndBottom" anchorx="margin" anchory="margin"/>
              </v:rect>
            </w:pict>
          </mc:Fallback>
        </mc:AlternateContent>
      </w:r>
    </w:p>
    <w:p w14:paraId="39181ABE" w14:textId="77777777" w:rsidR="00A257D8" w:rsidRPr="00A257D8" w:rsidRDefault="00A257D8" w:rsidP="009C31D3">
      <w:pPr>
        <w:spacing w:line="360" w:lineRule="auto"/>
      </w:pPr>
    </w:p>
    <w:p w14:paraId="6CC6C443" w14:textId="77777777" w:rsidR="00A257D8" w:rsidRPr="00A257D8" w:rsidRDefault="00A257D8" w:rsidP="009C31D3">
      <w:pPr>
        <w:spacing w:line="360" w:lineRule="auto"/>
      </w:pPr>
    </w:p>
    <w:p w14:paraId="206424FE" w14:textId="77777777" w:rsidR="00A257D8" w:rsidRPr="00A257D8" w:rsidRDefault="00A257D8" w:rsidP="009C31D3">
      <w:pPr>
        <w:spacing w:line="360" w:lineRule="auto"/>
      </w:pPr>
    </w:p>
    <w:p w14:paraId="3CEBF86B" w14:textId="77777777" w:rsidR="00A257D8" w:rsidRPr="00A257D8" w:rsidRDefault="00A257D8" w:rsidP="009C31D3">
      <w:pPr>
        <w:spacing w:line="360" w:lineRule="auto"/>
      </w:pPr>
    </w:p>
    <w:p w14:paraId="64C58E79" w14:textId="77777777" w:rsidR="00822F07" w:rsidRDefault="00822F07" w:rsidP="009C31D3">
      <w:pPr>
        <w:pStyle w:val="Heading2"/>
        <w:spacing w:line="360" w:lineRule="auto"/>
      </w:pPr>
      <w:bookmarkStart w:id="103" w:name="_Toc75359811"/>
      <w:bookmarkStart w:id="104" w:name="_Toc75371399"/>
    </w:p>
    <w:p w14:paraId="7D3BC744" w14:textId="77777777" w:rsidR="00822F07" w:rsidRDefault="00822F07" w:rsidP="009C31D3">
      <w:pPr>
        <w:pStyle w:val="Heading2"/>
        <w:spacing w:line="360" w:lineRule="auto"/>
      </w:pPr>
    </w:p>
    <w:p w14:paraId="7011577B" w14:textId="64560131" w:rsidR="00822F07" w:rsidRDefault="00822F07" w:rsidP="009C31D3">
      <w:pPr>
        <w:pStyle w:val="Heading2"/>
        <w:spacing w:line="360" w:lineRule="auto"/>
        <w:ind w:left="0" w:firstLine="0"/>
        <w:jc w:val="both"/>
      </w:pPr>
    </w:p>
    <w:p w14:paraId="5278AA36" w14:textId="77777777" w:rsidR="00822F07" w:rsidRPr="00822F07" w:rsidRDefault="00822F07" w:rsidP="009C31D3">
      <w:pPr>
        <w:spacing w:line="360" w:lineRule="auto"/>
      </w:pPr>
    </w:p>
    <w:p w14:paraId="7365D4FF" w14:textId="2293A869" w:rsidR="004A4C84" w:rsidRDefault="000327E8" w:rsidP="009C31D3">
      <w:pPr>
        <w:pStyle w:val="Heading2"/>
        <w:spacing w:line="360" w:lineRule="auto"/>
      </w:pPr>
      <w:r>
        <w:lastRenderedPageBreak/>
        <w:t>Chapitre 3 : Cadrage</w:t>
      </w:r>
      <w:r w:rsidR="000C152E">
        <w:t xml:space="preserve"> et analyse</w:t>
      </w:r>
      <w:r>
        <w:t xml:space="preserve"> du projet</w:t>
      </w:r>
    </w:p>
    <w:p w14:paraId="46084F6F" w14:textId="5FEDCC0C" w:rsidR="004A4C84" w:rsidRPr="00E80E65" w:rsidRDefault="004A4C84" w:rsidP="009C31D3">
      <w:pPr>
        <w:spacing w:after="192" w:line="360" w:lineRule="auto"/>
        <w:ind w:left="360" w:right="7" w:firstLine="346"/>
      </w:pPr>
      <w:r w:rsidRPr="00E80E65">
        <w:t xml:space="preserve">Ce chapitre est réservé au cadrage du projet qui consiste à définir le contexte du projet et étudier le processus de </w:t>
      </w:r>
      <w:r w:rsidR="00B715BE">
        <w:t>sécurisation</w:t>
      </w:r>
      <w:r w:rsidRPr="00E80E65">
        <w:t xml:space="preserve"> existant au sein de l’entreprise ensuite décrire le cahier de charge dans lequel l’on expliquera les besoins, les délais et les coûts du projet, et enfin présenter la méthodologie et les outils que nous envisageons d’utiliser. </w:t>
      </w:r>
    </w:p>
    <w:p w14:paraId="47DC2619" w14:textId="2FF3BF05" w:rsidR="004A4C84" w:rsidRPr="00E80E65" w:rsidRDefault="004A4C84" w:rsidP="009C31D3">
      <w:pPr>
        <w:pStyle w:val="Heading4"/>
        <w:spacing w:line="360" w:lineRule="auto"/>
        <w:ind w:left="0"/>
      </w:pPr>
      <w:bookmarkStart w:id="105" w:name="_Toc147767"/>
      <w:r w:rsidRPr="00E80E65">
        <w:rPr>
          <w:rFonts w:eastAsia="Calibri"/>
          <w:sz w:val="22"/>
        </w:rPr>
        <w:tab/>
      </w:r>
      <w:r w:rsidRPr="00E80E65">
        <w:t>Section 1.</w:t>
      </w:r>
      <w:r w:rsidRPr="00E80E65">
        <w:rPr>
          <w:rFonts w:eastAsia="Arial"/>
        </w:rPr>
        <w:t xml:space="preserve"> </w:t>
      </w:r>
      <w:r w:rsidRPr="00E80E65">
        <w:rPr>
          <w:rFonts w:eastAsia="Arial"/>
        </w:rPr>
        <w:tab/>
      </w:r>
      <w:r w:rsidR="009868BD">
        <w:t xml:space="preserve">Contexte du projet et </w:t>
      </w:r>
      <w:r w:rsidR="00A0488F">
        <w:t>étude</w:t>
      </w:r>
      <w:r w:rsidR="009868BD">
        <w:t xml:space="preserve"> de l’existant</w:t>
      </w:r>
      <w:r w:rsidRPr="00E80E65">
        <w:t xml:space="preserve"> </w:t>
      </w:r>
      <w:bookmarkEnd w:id="105"/>
    </w:p>
    <w:p w14:paraId="63AE5F94" w14:textId="35C7D612" w:rsidR="004A4C84" w:rsidRPr="00E80E65" w:rsidRDefault="004A4C84" w:rsidP="009C31D3">
      <w:pPr>
        <w:pStyle w:val="Heading7"/>
        <w:spacing w:line="360" w:lineRule="auto"/>
        <w:ind w:left="0"/>
        <w:jc w:val="center"/>
      </w:pPr>
      <w:bookmarkStart w:id="106" w:name="_Toc147768"/>
      <w:r w:rsidRPr="00E80E65">
        <w:t>1.</w:t>
      </w:r>
      <w:r w:rsidRPr="00E80E65">
        <w:rPr>
          <w:rFonts w:eastAsia="Arial"/>
          <w:b/>
        </w:rPr>
        <w:t xml:space="preserve"> </w:t>
      </w:r>
      <w:r w:rsidRPr="00E80E65">
        <w:t>Contexte du projet</w:t>
      </w:r>
      <w:bookmarkEnd w:id="106"/>
    </w:p>
    <w:p w14:paraId="33958A15" w14:textId="7B20645C" w:rsidR="004A4C84" w:rsidRPr="00E80E65" w:rsidRDefault="004A4C84" w:rsidP="009C31D3">
      <w:pPr>
        <w:spacing w:line="360" w:lineRule="auto"/>
        <w:ind w:left="9" w:right="7" w:firstLine="360"/>
      </w:pPr>
      <w:r w:rsidRPr="00E80E65">
        <w:t xml:space="preserve">L’entreprise </w:t>
      </w:r>
      <w:r>
        <w:t xml:space="preserve">LAO SARL </w:t>
      </w:r>
      <w:r w:rsidRPr="00E80E65">
        <w:t>est une société de services et d’ingénierie logicielle. Elle a été le cadre qui a favorisé la naissance de cette idée de projet parce qu’elle confrontée au problème</w:t>
      </w:r>
      <w:r>
        <w:t xml:space="preserve"> de sécurisation</w:t>
      </w:r>
      <w:r w:rsidRPr="00E80E65">
        <w:t xml:space="preserve"> </w:t>
      </w:r>
      <w:r w:rsidR="00835671">
        <w:t>d</w:t>
      </w:r>
      <w:r w:rsidR="00AA062D">
        <w:t>es</w:t>
      </w:r>
      <w:r w:rsidR="00835671">
        <w:t xml:space="preserve"> SaaS qu’elle compte mettre</w:t>
      </w:r>
      <w:r w:rsidRPr="00E80E65">
        <w:t xml:space="preserve"> à la disposition des clients. En effet, malgré les </w:t>
      </w:r>
      <w:r w:rsidR="00835671">
        <w:t>dispositions prises</w:t>
      </w:r>
      <w:r w:rsidR="00AA062D">
        <w:t xml:space="preserve"> lors de la réalisation de ceux-</w:t>
      </w:r>
      <w:r w:rsidR="00D05EB6">
        <w:t>ci, des</w:t>
      </w:r>
      <w:r w:rsidR="00AA062D">
        <w:t xml:space="preserve"> limites de sécurité ont été constatées au niveau de certaines applications qu’ils abritent.</w:t>
      </w:r>
      <w:r w:rsidRPr="00E80E65">
        <w:t xml:space="preserve"> </w:t>
      </w:r>
    </w:p>
    <w:p w14:paraId="0ADF0EE4" w14:textId="1EA9C3DE" w:rsidR="004A4C84" w:rsidRPr="00E80E65" w:rsidRDefault="004A4C84" w:rsidP="009C31D3">
      <w:pPr>
        <w:spacing w:line="360" w:lineRule="auto"/>
        <w:ind w:left="9" w:right="7" w:firstLine="360"/>
      </w:pPr>
      <w:r w:rsidRPr="00E80E65">
        <w:t xml:space="preserve"> Comme tout entreprise digne de ce nom, </w:t>
      </w:r>
      <w:r w:rsidR="00D05EB6">
        <w:t xml:space="preserve">des audits </w:t>
      </w:r>
      <w:r w:rsidR="008C2BEF">
        <w:t xml:space="preserve">ont été </w:t>
      </w:r>
      <w:r w:rsidR="00D05EB6">
        <w:t xml:space="preserve">réalisés, sauf que ceux-ci ne visaient alors que l’aspect </w:t>
      </w:r>
      <w:r w:rsidR="008C2BEF">
        <w:t>normatif</w:t>
      </w:r>
      <w:r w:rsidR="00D05EB6">
        <w:t xml:space="preserve"> de ses applications</w:t>
      </w:r>
      <w:r w:rsidR="008C2BEF">
        <w:t xml:space="preserve"> du point de vue des vulnérabilités</w:t>
      </w:r>
      <w:r w:rsidR="00554718">
        <w:t xml:space="preserve"> avec un scanner de vulnérabilités.</w:t>
      </w:r>
      <w:r w:rsidR="007A70FE">
        <w:t xml:space="preserve"> Ceux-ci permettent</w:t>
      </w:r>
      <w:r w:rsidR="007A70FE" w:rsidRPr="007A70FE">
        <w:t xml:space="preserve"> d’énumérer les vulnérabilités, sans tenter de les qualifier ou de vérifier si elles sont exploitables.</w:t>
      </w:r>
      <w:r w:rsidR="00554718">
        <w:t xml:space="preserve"> A</w:t>
      </w:r>
      <w:r w:rsidR="00D05EB6">
        <w:t xml:space="preserve">ussi </w:t>
      </w:r>
      <w:r w:rsidR="00D05EB6">
        <w:rPr>
          <w:b/>
        </w:rPr>
        <w:t xml:space="preserve">LAO </w:t>
      </w:r>
      <w:r w:rsidR="008C2BEF">
        <w:rPr>
          <w:b/>
        </w:rPr>
        <w:t xml:space="preserve">SARL </w:t>
      </w:r>
      <w:r w:rsidR="008C2BEF" w:rsidRPr="00E80E65">
        <w:t>utilise</w:t>
      </w:r>
      <w:r w:rsidRPr="00E80E65">
        <w:t xml:space="preserve"> en son sein </w:t>
      </w:r>
      <w:r w:rsidR="00D05EB6">
        <w:t xml:space="preserve">le </w:t>
      </w:r>
      <w:r w:rsidR="008C2BEF">
        <w:t xml:space="preserve">logiciel </w:t>
      </w:r>
      <w:r w:rsidR="008C2BEF" w:rsidRPr="008C2BEF">
        <w:rPr>
          <w:b/>
          <w:bCs/>
        </w:rPr>
        <w:t>NESSUS</w:t>
      </w:r>
      <w:r w:rsidR="008C2BEF">
        <w:t xml:space="preserve"> qui est un scanner de vulnérabilités </w:t>
      </w:r>
      <w:r w:rsidR="002C65BB">
        <w:t xml:space="preserve">à </w:t>
      </w:r>
      <w:r w:rsidR="006442EA">
        <w:t xml:space="preserve">adapté à </w:t>
      </w:r>
      <w:r w:rsidR="002C65BB">
        <w:t xml:space="preserve">cet effet. </w:t>
      </w:r>
    </w:p>
    <w:p w14:paraId="62A8F0A8" w14:textId="6BF23146" w:rsidR="004A4C84" w:rsidRPr="00E80E65" w:rsidRDefault="004A4C84" w:rsidP="009C31D3">
      <w:pPr>
        <w:pStyle w:val="Heading7"/>
        <w:spacing w:line="360" w:lineRule="auto"/>
      </w:pPr>
      <w:bookmarkStart w:id="107" w:name="_Toc147769"/>
      <w:r w:rsidRPr="00E80E65">
        <w:t>2.</w:t>
      </w:r>
      <w:r w:rsidRPr="00E80E65">
        <w:rPr>
          <w:rFonts w:eastAsia="Arial"/>
          <w:b/>
        </w:rPr>
        <w:t xml:space="preserve"> </w:t>
      </w:r>
      <w:r w:rsidRPr="00E80E65">
        <w:t>Processus d</w:t>
      </w:r>
      <w:r w:rsidR="005D4936">
        <w:t>’audit sécurité existant</w:t>
      </w:r>
      <w:r w:rsidRPr="00E80E65">
        <w:t xml:space="preserve"> </w:t>
      </w:r>
      <w:bookmarkEnd w:id="107"/>
    </w:p>
    <w:p w14:paraId="06254629" w14:textId="05028BF4" w:rsidR="004A4C84" w:rsidRPr="00E80E65" w:rsidRDefault="004A4C84" w:rsidP="009C31D3">
      <w:pPr>
        <w:spacing w:line="360" w:lineRule="auto"/>
        <w:ind w:left="9" w:right="7" w:firstLine="706"/>
      </w:pPr>
      <w:r w:rsidRPr="00E80E65">
        <w:t>Les</w:t>
      </w:r>
      <w:r w:rsidR="00073E76">
        <w:t xml:space="preserve"> audits de sécurités des </w:t>
      </w:r>
      <w:r w:rsidR="005B66E6">
        <w:t>applications</w:t>
      </w:r>
      <w:r w:rsidR="00073E76">
        <w:t xml:space="preserve"> SaaS </w:t>
      </w:r>
      <w:r w:rsidRPr="00E80E65">
        <w:t xml:space="preserve">sont faits à </w:t>
      </w:r>
      <w:r w:rsidR="00073E76">
        <w:rPr>
          <w:b/>
        </w:rPr>
        <w:t>LAO SARL</w:t>
      </w:r>
      <w:r w:rsidRPr="00E80E65">
        <w:t xml:space="preserve"> de façon</w:t>
      </w:r>
      <w:r w:rsidR="00C3039D">
        <w:t xml:space="preserve"> automatique</w:t>
      </w:r>
      <w:r w:rsidRPr="00E80E65">
        <w:t xml:space="preserve"> c’est-à-dire qu’</w:t>
      </w:r>
      <w:r w:rsidR="005B66E6">
        <w:t>il n’est pas besoin d’</w:t>
      </w:r>
      <w:r w:rsidRPr="00E80E65">
        <w:t xml:space="preserve">une personne spécialement recrutée pour effectuer </w:t>
      </w:r>
      <w:r w:rsidR="008B3735">
        <w:t>c</w:t>
      </w:r>
      <w:r w:rsidR="008B3735" w:rsidRPr="00E80E65">
        <w:t>e</w:t>
      </w:r>
      <w:r w:rsidR="008B3735">
        <w:t>t audit</w:t>
      </w:r>
      <w:r w:rsidR="008B3735" w:rsidRPr="00E80E65">
        <w:t xml:space="preserve"> ;</w:t>
      </w:r>
      <w:r w:rsidRPr="00E80E65">
        <w:t xml:space="preserve"> en effet, le processus se faisait </w:t>
      </w:r>
      <w:r w:rsidR="008B3735">
        <w:t xml:space="preserve">après la réalisation et la validation complète de l’application. Ici., </w:t>
      </w:r>
      <w:r w:rsidR="008B3735" w:rsidRPr="00E80E65">
        <w:t>on</w:t>
      </w:r>
      <w:r w:rsidRPr="00E80E65">
        <w:t xml:space="preserve"> </w:t>
      </w:r>
      <w:r w:rsidR="008B3735">
        <w:t>effectue un scan de vulnérabilités sur les applications, les vulnérabilités relevées</w:t>
      </w:r>
      <w:r w:rsidRPr="00E80E65">
        <w:t xml:space="preserve">, </w:t>
      </w:r>
      <w:r w:rsidR="008B3735">
        <w:t>sont étudiées et corriges</w:t>
      </w:r>
      <w:r w:rsidRPr="00E80E65">
        <w:t xml:space="preserve"> ; par contre </w:t>
      </w:r>
      <w:r w:rsidR="008B3735" w:rsidRPr="00E80E65">
        <w:t>s’il</w:t>
      </w:r>
      <w:r w:rsidR="008B3735">
        <w:t xml:space="preserve"> n’y en a aucune</w:t>
      </w:r>
      <w:r w:rsidRPr="00E80E65">
        <w:t xml:space="preserve">, </w:t>
      </w:r>
      <w:r w:rsidR="008B3735">
        <w:t>elle est jugée sécurisée et mise en production</w:t>
      </w:r>
      <w:r w:rsidRPr="00E80E65">
        <w:t xml:space="preserve">. </w:t>
      </w:r>
    </w:p>
    <w:p w14:paraId="35B56D47" w14:textId="2B197174" w:rsidR="00BD19B2" w:rsidRDefault="008B3735" w:rsidP="009C31D3">
      <w:pPr>
        <w:spacing w:line="360" w:lineRule="auto"/>
        <w:ind w:left="9" w:right="7" w:firstLine="706"/>
      </w:pPr>
      <w:r>
        <w:t xml:space="preserve">Dans le cadre de ce travail, pour des raisons de confidentialités, nous ne présenterons pas les applications de l’entreprise, mais un environnement qui s’en rapproche au mieux avec </w:t>
      </w:r>
      <w:r>
        <w:lastRenderedPageBreak/>
        <w:t xml:space="preserve">les différentes actions menées dans le cadre de notre projet. </w:t>
      </w:r>
      <w:r w:rsidR="00A07E98">
        <w:t xml:space="preserve">Il s’agira donc de </w:t>
      </w:r>
      <w:r w:rsidR="006B2441">
        <w:t>l’</w:t>
      </w:r>
      <w:r w:rsidR="00A07E98">
        <w:t xml:space="preserve">application </w:t>
      </w:r>
      <w:r w:rsidR="006B2441">
        <w:t xml:space="preserve">Juice shop </w:t>
      </w:r>
      <w:r w:rsidR="00A07E98">
        <w:t>de l’OWASP</w:t>
      </w:r>
      <w:r w:rsidR="00BD19B2">
        <w:t xml:space="preserve">, </w:t>
      </w:r>
      <w:r w:rsidR="009630B5">
        <w:t>à la</w:t>
      </w:r>
      <w:r w:rsidR="00BD19B2">
        <w:t xml:space="preserve">quelle nous soumettrons le </w:t>
      </w:r>
      <w:proofErr w:type="spellStart"/>
      <w:r w:rsidR="00BD19B2">
        <w:t>pentesting</w:t>
      </w:r>
      <w:proofErr w:type="spellEnd"/>
      <w:r w:rsidR="00BD19B2">
        <w:t>.</w:t>
      </w:r>
    </w:p>
    <w:p w14:paraId="468EAE22" w14:textId="3084C5D5" w:rsidR="00595795" w:rsidRDefault="00454357" w:rsidP="009C31D3">
      <w:pPr>
        <w:spacing w:after="14" w:line="360" w:lineRule="auto"/>
        <w:ind w:left="85" w:right="0" w:firstLine="0"/>
        <w:jc w:val="center"/>
        <w:rPr>
          <w:noProof/>
        </w:rPr>
      </w:pPr>
      <w:r>
        <w:rPr>
          <w:noProof/>
        </w:rPr>
        <w:drawing>
          <wp:inline distT="0" distB="0" distL="0" distR="0" wp14:anchorId="29CBC11C" wp14:editId="7308B7EC">
            <wp:extent cx="3609975" cy="2583815"/>
            <wp:effectExtent l="0" t="0" r="952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2217" r="25214"/>
                    <a:stretch/>
                  </pic:blipFill>
                  <pic:spPr bwMode="auto">
                    <a:xfrm>
                      <a:off x="0" y="0"/>
                      <a:ext cx="3609975" cy="2583815"/>
                    </a:xfrm>
                    <a:prstGeom prst="rect">
                      <a:avLst/>
                    </a:prstGeom>
                    <a:ln>
                      <a:noFill/>
                    </a:ln>
                    <a:extLst>
                      <a:ext uri="{53640926-AAD7-44D8-BBD7-CCE9431645EC}">
                        <a14:shadowObscured xmlns:a14="http://schemas.microsoft.com/office/drawing/2010/main"/>
                      </a:ext>
                    </a:extLst>
                  </pic:spPr>
                </pic:pic>
              </a:graphicData>
            </a:graphic>
          </wp:inline>
        </w:drawing>
      </w:r>
    </w:p>
    <w:p w14:paraId="693C1A4E" w14:textId="77777777" w:rsidR="00595795" w:rsidRDefault="00595795" w:rsidP="009C31D3">
      <w:pPr>
        <w:spacing w:after="14" w:line="360" w:lineRule="auto"/>
        <w:ind w:left="85" w:right="0" w:firstLine="0"/>
        <w:jc w:val="left"/>
        <w:rPr>
          <w:noProof/>
        </w:rPr>
      </w:pPr>
    </w:p>
    <w:p w14:paraId="19557309" w14:textId="10D54A2F" w:rsidR="004A4C84" w:rsidRPr="00595795" w:rsidRDefault="00370012" w:rsidP="009C31D3">
      <w:pPr>
        <w:pStyle w:val="Heading9"/>
        <w:spacing w:line="360" w:lineRule="auto"/>
        <w:jc w:val="center"/>
        <w:rPr>
          <w:rFonts w:ascii="Times New Roman" w:hAnsi="Times New Roman" w:cs="Times New Roman"/>
          <w:sz w:val="24"/>
          <w:szCs w:val="24"/>
          <w:lang w:val="en-US"/>
        </w:rPr>
      </w:pPr>
      <w:r w:rsidRPr="00595795">
        <w:rPr>
          <w:rFonts w:ascii="Times New Roman" w:hAnsi="Times New Roman" w:cs="Times New Roman"/>
          <w:sz w:val="24"/>
          <w:szCs w:val="24"/>
          <w:lang w:val="en-US"/>
        </w:rPr>
        <w:t>Figure:</w:t>
      </w:r>
      <w:r w:rsidR="00595795" w:rsidRPr="00595795">
        <w:rPr>
          <w:rFonts w:ascii="Times New Roman" w:hAnsi="Times New Roman" w:cs="Times New Roman"/>
          <w:sz w:val="24"/>
          <w:szCs w:val="24"/>
          <w:lang w:val="en-US"/>
        </w:rPr>
        <w:t xml:space="preserve"> </w:t>
      </w:r>
      <w:r w:rsidR="002C0758">
        <w:rPr>
          <w:rFonts w:ascii="Times New Roman" w:hAnsi="Times New Roman" w:cs="Times New Roman"/>
          <w:sz w:val="24"/>
          <w:szCs w:val="24"/>
          <w:lang w:val="en-US"/>
        </w:rPr>
        <w:t>Juice shop</w:t>
      </w:r>
    </w:p>
    <w:p w14:paraId="7E2AD65D" w14:textId="584821D5" w:rsidR="004A4C84" w:rsidRPr="00E80E65" w:rsidRDefault="004A4C84" w:rsidP="009C31D3">
      <w:pPr>
        <w:tabs>
          <w:tab w:val="center" w:pos="4291"/>
          <w:tab w:val="center" w:pos="8667"/>
        </w:tabs>
        <w:spacing w:after="0" w:line="360" w:lineRule="auto"/>
        <w:ind w:left="0" w:right="0" w:firstLine="0"/>
        <w:jc w:val="left"/>
      </w:pPr>
      <w:r w:rsidRPr="00595795">
        <w:rPr>
          <w:rFonts w:eastAsia="Calibri"/>
          <w:sz w:val="22"/>
          <w:lang w:val="en-US"/>
        </w:rPr>
        <w:tab/>
      </w:r>
      <w:r w:rsidRPr="00E80E65">
        <w:tab/>
        <w:t xml:space="preserve"> </w:t>
      </w:r>
    </w:p>
    <w:p w14:paraId="5CCDCAD7" w14:textId="40B496EE" w:rsidR="004A4C84" w:rsidRDefault="004A4C84" w:rsidP="00A320AC">
      <w:pPr>
        <w:pStyle w:val="Heading7"/>
        <w:numPr>
          <w:ilvl w:val="0"/>
          <w:numId w:val="14"/>
        </w:numPr>
        <w:spacing w:line="360" w:lineRule="auto"/>
        <w:jc w:val="center"/>
      </w:pPr>
      <w:bookmarkStart w:id="108" w:name="_Toc147770"/>
      <w:r w:rsidRPr="00E80E65">
        <w:t>Constat</w:t>
      </w:r>
      <w:bookmarkEnd w:id="108"/>
    </w:p>
    <w:p w14:paraId="4965261C" w14:textId="5940886C" w:rsidR="006F49DA" w:rsidRPr="006F49DA" w:rsidRDefault="006F49DA" w:rsidP="009C31D3">
      <w:pPr>
        <w:pStyle w:val="ListParagraph"/>
        <w:spacing w:line="360" w:lineRule="auto"/>
        <w:ind w:left="0" w:firstLine="426"/>
        <w:jc w:val="both"/>
        <w:rPr>
          <w:rFonts w:ascii="Times New Roman" w:hAnsi="Times New Roman" w:cs="Times New Roman"/>
          <w:sz w:val="24"/>
          <w:szCs w:val="24"/>
        </w:rPr>
      </w:pPr>
      <w:r w:rsidRPr="006F49DA">
        <w:rPr>
          <w:rFonts w:ascii="Times New Roman" w:hAnsi="Times New Roman" w:cs="Times New Roman"/>
          <w:sz w:val="24"/>
          <w:szCs w:val="24"/>
        </w:rPr>
        <w:t>Le scan de vulnérabilité est une composante du test d’intrusion, c’est-à-dire une sous-partie. C’est plus précisément un scan (comme son nom l’indique) de la cible qui permet d’énumérer les vulnérabilités, sans tenter de les qualifier ou de vérifier si elles sont exploitables.</w:t>
      </w:r>
      <w:r w:rsidR="00083BE7">
        <w:rPr>
          <w:rFonts w:ascii="Times New Roman" w:hAnsi="Times New Roman" w:cs="Times New Roman"/>
          <w:sz w:val="24"/>
          <w:szCs w:val="24"/>
        </w:rPr>
        <w:t xml:space="preserve"> </w:t>
      </w:r>
    </w:p>
    <w:p w14:paraId="19B4A775" w14:textId="40813142" w:rsidR="00083BE7" w:rsidRDefault="004A4C84" w:rsidP="009C31D3">
      <w:pPr>
        <w:spacing w:line="360" w:lineRule="auto"/>
        <w:ind w:left="9" w:right="7" w:firstLine="706"/>
      </w:pPr>
      <w:r w:rsidRPr="00E80E65">
        <w:t xml:space="preserve">Pendant l’opération de </w:t>
      </w:r>
      <w:r w:rsidR="00083BE7">
        <w:t>scan de vulnérabilités</w:t>
      </w:r>
      <w:r w:rsidRPr="00E80E65">
        <w:t xml:space="preserve">, </w:t>
      </w:r>
      <w:r w:rsidR="00083BE7" w:rsidRPr="00E80E65">
        <w:t>lorsqu’une</w:t>
      </w:r>
      <w:r w:rsidR="00083BE7">
        <w:t xml:space="preserve"> vulnérabilité est de couverte</w:t>
      </w:r>
      <w:r w:rsidRPr="00E80E65">
        <w:t xml:space="preserve">, </w:t>
      </w:r>
      <w:r w:rsidR="00083BE7">
        <w:t>le responsable fait un rapport avec une proposition de solution sans vérification de l’effectivité d’une quelconque menace. I</w:t>
      </w:r>
      <w:r w:rsidR="00083BE7" w:rsidRPr="00E80E65">
        <w:t xml:space="preserve">l crée </w:t>
      </w:r>
      <w:r w:rsidR="00083BE7">
        <w:t>une notification et afin que les développeurs se charges des corrections nécessaires à l’inhibition de la faille</w:t>
      </w:r>
      <w:r w:rsidR="00083BE7" w:rsidRPr="00E80E65">
        <w:t>.</w:t>
      </w:r>
      <w:r w:rsidR="00C865D6">
        <w:t xml:space="preserve"> </w:t>
      </w:r>
    </w:p>
    <w:p w14:paraId="0FBD5149" w14:textId="7F816DF9" w:rsidR="004A4C84" w:rsidRPr="00E80E65" w:rsidRDefault="00083BE7" w:rsidP="009C31D3">
      <w:pPr>
        <w:spacing w:line="360" w:lineRule="auto"/>
        <w:ind w:left="9" w:right="7" w:firstLine="706"/>
      </w:pPr>
      <w:r>
        <w:t xml:space="preserve"> Ce qui va engager des heures de travaux supplémentaires et dont d’avantages de dépenses en termes de solutions de sécurisation.</w:t>
      </w:r>
    </w:p>
    <w:p w14:paraId="1BD8D1FF" w14:textId="0B7C21E2" w:rsidR="004A4C84" w:rsidRPr="00E80E65" w:rsidRDefault="004A4C84" w:rsidP="009C31D3">
      <w:pPr>
        <w:spacing w:line="360" w:lineRule="auto"/>
        <w:ind w:left="9" w:right="7" w:firstLine="360"/>
      </w:pPr>
      <w:r w:rsidRPr="00E80E65">
        <w:t>A partir de ce constat, l’on peut penser à la possibilité d’envisager un</w:t>
      </w:r>
      <w:r w:rsidR="00925362">
        <w:t xml:space="preserve"> audit de type </w:t>
      </w:r>
      <w:proofErr w:type="spellStart"/>
      <w:r w:rsidR="00925362">
        <w:t>pentesting</w:t>
      </w:r>
      <w:proofErr w:type="spellEnd"/>
      <w:r w:rsidR="00925362">
        <w:t xml:space="preserve"> qui permettra de limiter au maximum des cas de faux positifs</w:t>
      </w:r>
      <w:r w:rsidRPr="00E80E65">
        <w:t xml:space="preserve">. </w:t>
      </w:r>
    </w:p>
    <w:p w14:paraId="6891934A" w14:textId="77777777" w:rsidR="004A4C84" w:rsidRPr="004A4C84" w:rsidRDefault="004A4C84" w:rsidP="009C31D3">
      <w:pPr>
        <w:spacing w:line="360" w:lineRule="auto"/>
      </w:pPr>
    </w:p>
    <w:bookmarkEnd w:id="103"/>
    <w:bookmarkEnd w:id="104"/>
    <w:p w14:paraId="2E5BDF0A" w14:textId="30A20968" w:rsidR="008A4360" w:rsidRDefault="00AF192F" w:rsidP="009C31D3">
      <w:pPr>
        <w:pStyle w:val="Heading4"/>
        <w:spacing w:line="360" w:lineRule="auto"/>
        <w:ind w:left="0"/>
      </w:pPr>
      <w:r w:rsidRPr="00FD6EDB">
        <w:lastRenderedPageBreak/>
        <w:t xml:space="preserve">SECTION </w:t>
      </w:r>
      <w:r w:rsidR="004E292B">
        <w:t>2</w:t>
      </w:r>
      <w:r w:rsidRPr="00FD6EDB">
        <w:t xml:space="preserve"> : </w:t>
      </w:r>
      <w:r>
        <w:t>Cahier de charge</w:t>
      </w:r>
    </w:p>
    <w:p w14:paraId="517C3752" w14:textId="3FE41B1E" w:rsidR="008A4360" w:rsidRDefault="008A4360" w:rsidP="009C31D3">
      <w:pPr>
        <w:pStyle w:val="Heading7"/>
        <w:spacing w:line="360" w:lineRule="auto"/>
        <w:ind w:left="0"/>
        <w:jc w:val="center"/>
      </w:pPr>
      <w:r>
        <w:t>1.</w:t>
      </w:r>
      <w:r w:rsidR="003B4E6A">
        <w:t xml:space="preserve"> </w:t>
      </w:r>
      <w:r>
        <w:t>Justification de l’</w:t>
      </w:r>
      <w:r w:rsidR="00DB6FBE">
        <w:t>étude</w:t>
      </w:r>
    </w:p>
    <w:p w14:paraId="7B59FB3F" w14:textId="4CB32A97" w:rsidR="008A4360" w:rsidRDefault="008A4360" w:rsidP="009C31D3">
      <w:pPr>
        <w:spacing w:line="360" w:lineRule="auto"/>
        <w:ind w:firstLine="416"/>
      </w:pPr>
      <w:r>
        <w:t>Dans un contexte ainsi dominé par l’informatisation dans les différents secteurs d’activités,</w:t>
      </w:r>
      <w:r w:rsidR="00266397">
        <w:t xml:space="preserve"> l</w:t>
      </w:r>
      <w:r w:rsidR="00C865D6">
        <w:t xml:space="preserve">’un des soucis </w:t>
      </w:r>
      <w:r>
        <w:t>majeurs</w:t>
      </w:r>
      <w:r w:rsidR="00C865D6">
        <w:t xml:space="preserve"> </w:t>
      </w:r>
      <w:r>
        <w:t>des</w:t>
      </w:r>
      <w:r w:rsidR="00C865D6">
        <w:t xml:space="preserve"> </w:t>
      </w:r>
      <w:r>
        <w:t>éditeurs</w:t>
      </w:r>
      <w:r w:rsidR="00C865D6">
        <w:t xml:space="preserve"> </w:t>
      </w:r>
      <w:r>
        <w:t>ou</w:t>
      </w:r>
      <w:r w:rsidR="00C865D6">
        <w:t xml:space="preserve"> </w:t>
      </w:r>
      <w:r>
        <w:t>encore</w:t>
      </w:r>
      <w:r w:rsidR="00C865D6">
        <w:t xml:space="preserve"> </w:t>
      </w:r>
      <w:r>
        <w:t>des</w:t>
      </w:r>
      <w:r w:rsidR="00C865D6">
        <w:t xml:space="preserve"> </w:t>
      </w:r>
      <w:r>
        <w:t>sociétés</w:t>
      </w:r>
      <w:r w:rsidR="00C865D6">
        <w:t xml:space="preserve"> </w:t>
      </w:r>
      <w:r>
        <w:t>de</w:t>
      </w:r>
      <w:r w:rsidR="00C865D6">
        <w:t xml:space="preserve"> </w:t>
      </w:r>
      <w:r>
        <w:t>services</w:t>
      </w:r>
      <w:r w:rsidR="00C865D6">
        <w:t xml:space="preserve"> </w:t>
      </w:r>
      <w:r>
        <w:t>et</w:t>
      </w:r>
      <w:r w:rsidR="00C865D6">
        <w:t xml:space="preserve"> </w:t>
      </w:r>
      <w:r>
        <w:t>d’</w:t>
      </w:r>
      <w:r w:rsidR="000A3626">
        <w:t>ingénierie</w:t>
      </w:r>
      <w:r>
        <w:t xml:space="preserve"> </w:t>
      </w:r>
      <w:r w:rsidR="002E2DF0">
        <w:t>i</w:t>
      </w:r>
      <w:r w:rsidR="00C865D6">
        <w:t>nformatique</w:t>
      </w:r>
      <w:r>
        <w:t xml:space="preserve"> est de mettre au point des solutions logicielles, exempt d</w:t>
      </w:r>
      <w:r w:rsidR="0037761A">
        <w:t xml:space="preserve">e failles de sécurité. </w:t>
      </w:r>
      <w:r w:rsidR="00C865D6">
        <w:t xml:space="preserve">Mais dans beaucoup </w:t>
      </w:r>
      <w:r>
        <w:t>d’entreprise</w:t>
      </w:r>
      <w:r w:rsidR="00C865D6">
        <w:t xml:space="preserve"> </w:t>
      </w:r>
      <w:r>
        <w:t>éditrice</w:t>
      </w:r>
      <w:r w:rsidR="00C865D6">
        <w:t xml:space="preserve"> </w:t>
      </w:r>
      <w:r>
        <w:t>de logiciels comme</w:t>
      </w:r>
      <w:r w:rsidR="00C865D6">
        <w:t xml:space="preserve"> </w:t>
      </w:r>
      <w:r w:rsidR="00663B3B">
        <w:t>LAO SARL</w:t>
      </w:r>
      <w:r w:rsidR="00C865D6">
        <w:t xml:space="preserve"> </w:t>
      </w:r>
      <w:r>
        <w:t>c’est au moment de la mise en œuvre</w:t>
      </w:r>
      <w:r w:rsidR="00C865D6">
        <w:t xml:space="preserve"> </w:t>
      </w:r>
      <w:r>
        <w:t>ou de l’utilisation d’un</w:t>
      </w:r>
      <w:r w:rsidR="00C865D6">
        <w:t xml:space="preserve"> </w:t>
      </w:r>
      <w:r>
        <w:t>produit</w:t>
      </w:r>
      <w:r w:rsidR="00C865D6">
        <w:t xml:space="preserve"> </w:t>
      </w:r>
      <w:r>
        <w:t>logiciel</w:t>
      </w:r>
      <w:r w:rsidR="00C865D6">
        <w:t xml:space="preserve"> </w:t>
      </w:r>
      <w:r>
        <w:t>que</w:t>
      </w:r>
      <w:r w:rsidR="00C865D6">
        <w:t xml:space="preserve"> </w:t>
      </w:r>
      <w:r>
        <w:t>l’on</w:t>
      </w:r>
      <w:r w:rsidR="00C865D6">
        <w:t xml:space="preserve"> </w:t>
      </w:r>
      <w:r>
        <w:t>se</w:t>
      </w:r>
      <w:r w:rsidR="00C865D6">
        <w:t xml:space="preserve"> </w:t>
      </w:r>
      <w:r>
        <w:t>rend</w:t>
      </w:r>
      <w:r w:rsidR="00C865D6">
        <w:t xml:space="preserve"> souvent compet des vulnérabilités </w:t>
      </w:r>
      <w:r>
        <w:t>exist</w:t>
      </w:r>
      <w:r w:rsidR="00C865D6">
        <w:t>a</w:t>
      </w:r>
      <w:r>
        <w:t>nt</w:t>
      </w:r>
      <w:r w:rsidR="00C865D6">
        <w:t xml:space="preserve">es </w:t>
      </w:r>
      <w:r w:rsidR="000A3626">
        <w:t>et qui pourrons permettre à un éventuel attaquant de le détourner de son but originel. Ceci peut entrainer des désagréments</w:t>
      </w:r>
      <w:r>
        <w:t xml:space="preserve"> graves à l’endroit</w:t>
      </w:r>
      <w:r w:rsidR="000A3626">
        <w:t xml:space="preserve"> de l’entreprise (dépenses supplémentaires) et </w:t>
      </w:r>
      <w:r>
        <w:t>des clients c’est-à-dire des organisations et entreprises qui ont bien voulus se doter de ces logiciels</w:t>
      </w:r>
      <w:r w:rsidR="000A3626">
        <w:t xml:space="preserve"> SaaS. Avec pour effet,</w:t>
      </w:r>
      <w:r>
        <w:t xml:space="preserve"> des préjudices graves autant pour les clients que pour </w:t>
      </w:r>
      <w:r w:rsidR="000A3626">
        <w:t>un</w:t>
      </w:r>
      <w:r>
        <w:t xml:space="preserve"> fournisseur de services tel </w:t>
      </w:r>
      <w:r w:rsidR="000A3626">
        <w:t>LAO SARL</w:t>
      </w:r>
      <w:r>
        <w:t>.</w:t>
      </w:r>
    </w:p>
    <w:p w14:paraId="5581F233" w14:textId="1C650A1E" w:rsidR="008A4360" w:rsidRDefault="003A7382" w:rsidP="009C31D3">
      <w:pPr>
        <w:spacing w:line="360" w:lineRule="auto"/>
        <w:ind w:firstLine="416"/>
      </w:pPr>
      <w:r>
        <w:t xml:space="preserve">Le </w:t>
      </w:r>
      <w:proofErr w:type="spellStart"/>
      <w:r>
        <w:t>pentesting</w:t>
      </w:r>
      <w:proofErr w:type="spellEnd"/>
      <w:r w:rsidR="008A4360">
        <w:t xml:space="preserve"> est une</w:t>
      </w:r>
      <w:r w:rsidR="00C865D6">
        <w:t xml:space="preserve"> </w:t>
      </w:r>
      <w:r w:rsidR="008A4360">
        <w:t xml:space="preserve">solution qui permet de </w:t>
      </w:r>
      <w:r w:rsidR="005810E7">
        <w:t>s’assurer</w:t>
      </w:r>
      <w:r>
        <w:t xml:space="preserve"> de l’</w:t>
      </w:r>
      <w:r w:rsidR="005810E7">
        <w:t>effectivité</w:t>
      </w:r>
      <w:r>
        <w:t xml:space="preserve"> des menaces et de limites ici les engagements en termes de </w:t>
      </w:r>
      <w:r w:rsidR="00DB6FBE">
        <w:t>dépenses</w:t>
      </w:r>
      <w:r>
        <w:t xml:space="preserve"> et autres</w:t>
      </w:r>
      <w:r w:rsidR="008A4360">
        <w:t>.</w:t>
      </w:r>
      <w:r w:rsidR="00C865D6">
        <w:t xml:space="preserve"> </w:t>
      </w:r>
      <w:r w:rsidR="005810E7">
        <w:t xml:space="preserve">Les audits de </w:t>
      </w:r>
      <w:r w:rsidR="00DB6FBE">
        <w:t>sécurités</w:t>
      </w:r>
      <w:r w:rsidR="005810E7">
        <w:t xml:space="preserve"> doivent aller beaucoup plus loin que de </w:t>
      </w:r>
      <w:r w:rsidR="00DB6FBE">
        <w:t>simples scans</w:t>
      </w:r>
      <w:r w:rsidR="005810E7">
        <w:t xml:space="preserve"> de </w:t>
      </w:r>
      <w:r w:rsidR="00DB6FBE">
        <w:t>vulnérabilités</w:t>
      </w:r>
      <w:r w:rsidR="005810E7">
        <w:t>.</w:t>
      </w:r>
      <w:r w:rsidR="008A4360">
        <w:t xml:space="preserve"> </w:t>
      </w:r>
    </w:p>
    <w:p w14:paraId="02173C7F" w14:textId="6E96B157" w:rsidR="008A4360" w:rsidRDefault="008A4360" w:rsidP="009C31D3">
      <w:pPr>
        <w:spacing w:line="360" w:lineRule="auto"/>
        <w:ind w:left="0" w:firstLine="426"/>
      </w:pPr>
      <w:r>
        <w:t>En</w:t>
      </w:r>
      <w:r w:rsidR="00C865D6">
        <w:t xml:space="preserve"> </w:t>
      </w:r>
      <w:r>
        <w:t>plus</w:t>
      </w:r>
      <w:r w:rsidR="00DB6FBE">
        <w:t>,</w:t>
      </w:r>
      <w:r w:rsidR="00C865D6">
        <w:t xml:space="preserve"> </w:t>
      </w:r>
      <w:r>
        <w:t>de</w:t>
      </w:r>
      <w:r w:rsidR="00C865D6">
        <w:t xml:space="preserve"> </w:t>
      </w:r>
      <w:r>
        <w:t>faire</w:t>
      </w:r>
      <w:r w:rsidR="00C865D6">
        <w:t xml:space="preserve"> </w:t>
      </w:r>
      <w:r>
        <w:t>gagner</w:t>
      </w:r>
      <w:r w:rsidR="00C865D6">
        <w:t xml:space="preserve"> </w:t>
      </w:r>
      <w:r>
        <w:t>du</w:t>
      </w:r>
      <w:r w:rsidR="00C865D6">
        <w:t xml:space="preserve"> </w:t>
      </w:r>
      <w:r>
        <w:t>temps</w:t>
      </w:r>
      <w:r w:rsidR="00DB6FBE">
        <w:t xml:space="preserve"> et </w:t>
      </w:r>
      <w:r w:rsidR="00683D84">
        <w:t>l’argent, le</w:t>
      </w:r>
      <w:r w:rsidR="00DB6FBE">
        <w:t xml:space="preserve"> </w:t>
      </w:r>
      <w:proofErr w:type="spellStart"/>
      <w:r w:rsidR="00DB6FBE">
        <w:t>pentesting</w:t>
      </w:r>
      <w:proofErr w:type="spellEnd"/>
      <w:r w:rsidR="00DB6FBE">
        <w:t xml:space="preserve"> offre </w:t>
      </w:r>
      <w:r w:rsidR="00683D84">
        <w:t>également</w:t>
      </w:r>
      <w:r w:rsidR="00DB6FBE">
        <w:t xml:space="preserve"> l’avantage de </w:t>
      </w:r>
      <w:r w:rsidR="00683D84">
        <w:t>réduire</w:t>
      </w:r>
      <w:r w:rsidR="00DB6FBE">
        <w:t xml:space="preserve"> les limites </w:t>
      </w:r>
      <w:r w:rsidR="00D8789B">
        <w:t>sécuritaires</w:t>
      </w:r>
      <w:r w:rsidR="00DB6FBE">
        <w:t xml:space="preserve">, </w:t>
      </w:r>
      <w:r w:rsidR="00683D84">
        <w:t>quoique la</w:t>
      </w:r>
      <w:r>
        <w:t xml:space="preserve"> mise en</w:t>
      </w:r>
      <w:r w:rsidR="00C865D6">
        <w:t xml:space="preserve"> </w:t>
      </w:r>
      <w:r>
        <w:t>œuvre</w:t>
      </w:r>
      <w:r w:rsidR="00C865D6">
        <w:t xml:space="preserve"> </w:t>
      </w:r>
      <w:r>
        <w:t>peut s'avérer</w:t>
      </w:r>
      <w:r w:rsidR="00C865D6">
        <w:t xml:space="preserve"> </w:t>
      </w:r>
      <w:r>
        <w:t>être</w:t>
      </w:r>
      <w:r w:rsidR="00C865D6">
        <w:t xml:space="preserve"> </w:t>
      </w:r>
      <w:r>
        <w:t>un</w:t>
      </w:r>
      <w:r w:rsidR="00C865D6">
        <w:t xml:space="preserve"> </w:t>
      </w:r>
      <w:r>
        <w:t>vrai</w:t>
      </w:r>
      <w:r w:rsidR="00C865D6">
        <w:t xml:space="preserve"> </w:t>
      </w:r>
      <w:r>
        <w:t>défi.</w:t>
      </w:r>
      <w:r w:rsidR="00C865D6">
        <w:t xml:space="preserve"> </w:t>
      </w:r>
      <w:r>
        <w:t>En</w:t>
      </w:r>
      <w:r w:rsidR="00C865D6">
        <w:t xml:space="preserve"> </w:t>
      </w:r>
      <w:r>
        <w:t>effet,</w:t>
      </w:r>
      <w:r w:rsidR="00C865D6">
        <w:t xml:space="preserve"> </w:t>
      </w:r>
      <w:r>
        <w:t>ce</w:t>
      </w:r>
      <w:r w:rsidR="00C865D6">
        <w:t xml:space="preserve"> </w:t>
      </w:r>
      <w:r>
        <w:t>qui</w:t>
      </w:r>
      <w:r w:rsidR="00C865D6">
        <w:t xml:space="preserve"> </w:t>
      </w:r>
      <w:r>
        <w:t>fonctionne</w:t>
      </w:r>
      <w:r w:rsidR="00C865D6">
        <w:t xml:space="preserve"> </w:t>
      </w:r>
      <w:r>
        <w:t>aujourd’hui</w:t>
      </w:r>
      <w:r w:rsidR="00C865D6">
        <w:t xml:space="preserve"> </w:t>
      </w:r>
      <w:r>
        <w:t>peut</w:t>
      </w:r>
      <w:r w:rsidR="00C865D6">
        <w:t xml:space="preserve"> </w:t>
      </w:r>
      <w:r>
        <w:t>ne</w:t>
      </w:r>
      <w:r w:rsidR="00C865D6">
        <w:t xml:space="preserve"> </w:t>
      </w:r>
      <w:r>
        <w:t>plus</w:t>
      </w:r>
      <w:r w:rsidR="00C865D6">
        <w:t xml:space="preserve"> </w:t>
      </w:r>
      <w:r>
        <w:t>fonctionner demain, et le problème s’aggrave en présence</w:t>
      </w:r>
      <w:r w:rsidR="00683D84">
        <w:t xml:space="preserve"> </w:t>
      </w:r>
      <w:r>
        <w:t>d’un manque de compétences adaptées.</w:t>
      </w:r>
    </w:p>
    <w:p w14:paraId="5078763A" w14:textId="6627312E" w:rsidR="008A4360" w:rsidRPr="0059490E" w:rsidRDefault="008A4360" w:rsidP="00A320AC">
      <w:pPr>
        <w:pStyle w:val="NormalWeb"/>
        <w:numPr>
          <w:ilvl w:val="0"/>
          <w:numId w:val="54"/>
        </w:numPr>
        <w:spacing w:line="360" w:lineRule="auto"/>
        <w:jc w:val="center"/>
        <w:rPr>
          <w:b/>
          <w:bCs/>
        </w:rPr>
      </w:pPr>
      <w:r w:rsidRPr="0059490E">
        <w:rPr>
          <w:b/>
          <w:bCs/>
        </w:rPr>
        <w:t>Problématique</w:t>
      </w:r>
    </w:p>
    <w:p w14:paraId="659A4666" w14:textId="493335FF" w:rsidR="008A4360" w:rsidRDefault="008A4360" w:rsidP="009C31D3">
      <w:pPr>
        <w:spacing w:line="360" w:lineRule="auto"/>
        <w:ind w:firstLine="416"/>
      </w:pPr>
      <w:r>
        <w:t>Au</w:t>
      </w:r>
      <w:r w:rsidR="00C865D6">
        <w:t xml:space="preserve"> </w:t>
      </w:r>
      <w:r>
        <w:t>regard</w:t>
      </w:r>
      <w:r w:rsidR="00C865D6">
        <w:t xml:space="preserve"> </w:t>
      </w:r>
      <w:r>
        <w:t>de</w:t>
      </w:r>
      <w:r w:rsidR="00C865D6">
        <w:t xml:space="preserve"> </w:t>
      </w:r>
      <w:r>
        <w:t>ces</w:t>
      </w:r>
      <w:r w:rsidR="00C865D6">
        <w:t xml:space="preserve"> </w:t>
      </w:r>
      <w:r>
        <w:t>situations,</w:t>
      </w:r>
      <w:r w:rsidR="00C865D6">
        <w:t xml:space="preserve"> </w:t>
      </w:r>
      <w:r>
        <w:t>nous</w:t>
      </w:r>
      <w:r w:rsidR="00C865D6">
        <w:t xml:space="preserve"> </w:t>
      </w:r>
      <w:r>
        <w:t>nous</w:t>
      </w:r>
      <w:r w:rsidR="00C865D6">
        <w:t xml:space="preserve"> </w:t>
      </w:r>
      <w:r>
        <w:t>sommes</w:t>
      </w:r>
      <w:r w:rsidR="00C865D6">
        <w:t xml:space="preserve"> </w:t>
      </w:r>
      <w:r>
        <w:t>posé</w:t>
      </w:r>
      <w:r w:rsidR="00C865D6">
        <w:t xml:space="preserve"> </w:t>
      </w:r>
      <w:r>
        <w:t>la</w:t>
      </w:r>
      <w:r w:rsidR="00C865D6">
        <w:t xml:space="preserve"> </w:t>
      </w:r>
      <w:r>
        <w:t>question</w:t>
      </w:r>
      <w:r w:rsidR="00C865D6">
        <w:t xml:space="preserve"> </w:t>
      </w:r>
      <w:r>
        <w:t>centrale</w:t>
      </w:r>
      <w:r w:rsidR="00C865D6">
        <w:t xml:space="preserve"> </w:t>
      </w:r>
      <w:r>
        <w:t>suivante : Comment</w:t>
      </w:r>
      <w:r w:rsidR="00C865D6">
        <w:t xml:space="preserve"> </w:t>
      </w:r>
      <w:r>
        <w:t>procéder</w:t>
      </w:r>
      <w:r w:rsidR="00C865D6">
        <w:t xml:space="preserve"> </w:t>
      </w:r>
      <w:r>
        <w:t>à</w:t>
      </w:r>
      <w:r w:rsidR="00C865D6">
        <w:t xml:space="preserve"> </w:t>
      </w:r>
      <w:r w:rsidR="00CB4ABC">
        <w:t xml:space="preserve">un </w:t>
      </w:r>
      <w:proofErr w:type="spellStart"/>
      <w:r w:rsidR="00CB4ABC">
        <w:t>pentesting</w:t>
      </w:r>
      <w:proofErr w:type="spellEnd"/>
      <w:r w:rsidR="00C865D6">
        <w:t xml:space="preserve"> </w:t>
      </w:r>
      <w:r>
        <w:t>pouvant</w:t>
      </w:r>
      <w:r w:rsidR="00C865D6">
        <w:t xml:space="preserve"> </w:t>
      </w:r>
      <w:r>
        <w:t>garantir</w:t>
      </w:r>
      <w:r w:rsidR="00C865D6">
        <w:t xml:space="preserve"> </w:t>
      </w:r>
      <w:r>
        <w:t>la</w:t>
      </w:r>
      <w:r w:rsidR="00C865D6">
        <w:t xml:space="preserve"> </w:t>
      </w:r>
      <w:r>
        <w:t>fiabilité</w:t>
      </w:r>
      <w:r w:rsidR="00C865D6">
        <w:t xml:space="preserve"> </w:t>
      </w:r>
      <w:r>
        <w:t>d’un</w:t>
      </w:r>
      <w:r w:rsidR="00CB4ABC">
        <w:t>e application SaaS</w:t>
      </w:r>
      <w:r w:rsidR="00C865D6">
        <w:t xml:space="preserve"> </w:t>
      </w:r>
      <w:r>
        <w:t>avant</w:t>
      </w:r>
      <w:r w:rsidR="00C865D6">
        <w:t xml:space="preserve"> </w:t>
      </w:r>
      <w:r w:rsidR="00CB4ABC">
        <w:t>sa mise en production</w:t>
      </w:r>
      <w:r>
        <w:t xml:space="preserve"> ?</w:t>
      </w:r>
      <w:r w:rsidR="00C865D6">
        <w:t xml:space="preserve"> </w:t>
      </w:r>
      <w:r>
        <w:t>Cette</w:t>
      </w:r>
      <w:r w:rsidR="00C865D6">
        <w:t xml:space="preserve"> </w:t>
      </w:r>
      <w:r>
        <w:t>question</w:t>
      </w:r>
      <w:r w:rsidR="00C865D6">
        <w:t xml:space="preserve"> </w:t>
      </w:r>
      <w:r>
        <w:t>centrale</w:t>
      </w:r>
      <w:r w:rsidR="00C865D6">
        <w:t xml:space="preserve"> </w:t>
      </w:r>
      <w:r>
        <w:t>nous</w:t>
      </w:r>
      <w:r w:rsidR="00C865D6">
        <w:t xml:space="preserve"> </w:t>
      </w:r>
      <w:r>
        <w:t>amène</w:t>
      </w:r>
      <w:r w:rsidR="00C865D6">
        <w:t xml:space="preserve"> </w:t>
      </w:r>
      <w:r>
        <w:t>à</w:t>
      </w:r>
      <w:r w:rsidR="00C865D6">
        <w:t xml:space="preserve"> </w:t>
      </w:r>
      <w:r>
        <w:t>nous</w:t>
      </w:r>
      <w:r w:rsidR="00C865D6">
        <w:t xml:space="preserve"> </w:t>
      </w:r>
      <w:r>
        <w:t>poser</w:t>
      </w:r>
      <w:r w:rsidR="00C865D6">
        <w:t xml:space="preserve"> </w:t>
      </w:r>
      <w:r>
        <w:t>deux</w:t>
      </w:r>
      <w:r w:rsidR="00C865D6">
        <w:t xml:space="preserve"> </w:t>
      </w:r>
      <w:r>
        <w:t>autres questions auxquelles les réponses contribueraient certainement à résoudre le problème central posé à savoir :</w:t>
      </w:r>
      <w:r w:rsidR="00C865D6">
        <w:t xml:space="preserve"> </w:t>
      </w:r>
      <w:r>
        <w:t xml:space="preserve">quelles sont les </w:t>
      </w:r>
      <w:r w:rsidR="001C19C3">
        <w:t>étapes</w:t>
      </w:r>
      <w:r>
        <w:t xml:space="preserve"> qui doivent impérativement se faire lors de l’</w:t>
      </w:r>
      <w:r w:rsidR="00B80D98">
        <w:t>audit de sécurisations d’une application SaaS</w:t>
      </w:r>
      <w:r w:rsidR="00C865D6">
        <w:t xml:space="preserve"> </w:t>
      </w:r>
      <w:r>
        <w:t xml:space="preserve">et </w:t>
      </w:r>
      <w:r w:rsidR="00B80D98">
        <w:t xml:space="preserve">comment venir </w:t>
      </w:r>
      <w:r w:rsidR="002659FC">
        <w:t>à</w:t>
      </w:r>
      <w:r w:rsidR="00B80D98">
        <w:t xml:space="preserve"> bout de vulnérabilités de manière efficace</w:t>
      </w:r>
      <w:r>
        <w:t xml:space="preserve"> afin de prévenir </w:t>
      </w:r>
      <w:r w:rsidR="00B80D98">
        <w:t>ou</w:t>
      </w:r>
      <w:r>
        <w:t xml:space="preserve"> éradiquer tout</w:t>
      </w:r>
      <w:r w:rsidR="00B80D98">
        <w:t xml:space="preserve">e formes de failles du </w:t>
      </w:r>
      <w:r>
        <w:t xml:space="preserve">produit logiciel final. </w:t>
      </w:r>
    </w:p>
    <w:p w14:paraId="5AEBD668" w14:textId="3438F9D0" w:rsidR="003B4E6A" w:rsidRPr="00D03905" w:rsidRDefault="00FD6EDB" w:rsidP="00A320AC">
      <w:pPr>
        <w:pStyle w:val="NormalWeb"/>
        <w:numPr>
          <w:ilvl w:val="0"/>
          <w:numId w:val="54"/>
        </w:numPr>
        <w:spacing w:line="360" w:lineRule="auto"/>
        <w:jc w:val="center"/>
        <w:rPr>
          <w:b/>
          <w:bCs/>
        </w:rPr>
      </w:pPr>
      <w:r w:rsidRPr="00D03905">
        <w:rPr>
          <w:b/>
          <w:bCs/>
        </w:rPr>
        <w:lastRenderedPageBreak/>
        <w:t xml:space="preserve">Intérêt et </w:t>
      </w:r>
      <w:r w:rsidR="009F1A73" w:rsidRPr="00D03905">
        <w:rPr>
          <w:b/>
          <w:bCs/>
        </w:rPr>
        <w:t>objectifs</w:t>
      </w:r>
    </w:p>
    <w:p w14:paraId="0789A895" w14:textId="14859BB6" w:rsidR="007539FB" w:rsidRDefault="00D8789B" w:rsidP="009C31D3">
      <w:pPr>
        <w:spacing w:line="360" w:lineRule="auto"/>
        <w:rPr>
          <w:rFonts w:eastAsia="SimSun"/>
          <w:lang w:val="fr-CA" w:eastAsia="zh-CN"/>
        </w:rPr>
      </w:pPr>
      <w:r w:rsidRPr="00D8789B">
        <w:rPr>
          <w:rFonts w:eastAsia="SimSun"/>
          <w:lang w:val="fr-CA" w:eastAsia="zh-CN"/>
        </w:rPr>
        <w:t>L’intérêt de notre travail se perçoit</w:t>
      </w:r>
      <w:r w:rsidR="003B4E6A">
        <w:rPr>
          <w:rFonts w:eastAsia="SimSun"/>
          <w:lang w:val="fr-CA" w:eastAsia="zh-CN"/>
        </w:rPr>
        <w:t xml:space="preserve"> </w:t>
      </w:r>
      <w:r w:rsidRPr="00D8789B">
        <w:rPr>
          <w:rFonts w:eastAsia="SimSun"/>
          <w:lang w:val="fr-CA" w:eastAsia="zh-CN"/>
        </w:rPr>
        <w:t xml:space="preserve">clairement en ce qu’un bon service rendu, </w:t>
      </w:r>
      <w:r w:rsidR="003B4E6A" w:rsidRPr="003B4E6A">
        <w:rPr>
          <w:rFonts w:eastAsia="SimSun"/>
          <w:bCs/>
          <w:lang w:val="fr-CA" w:eastAsia="zh-CN"/>
        </w:rPr>
        <w:t xml:space="preserve">des applications SaaS </w:t>
      </w:r>
      <w:r w:rsidRPr="003B4E6A">
        <w:rPr>
          <w:rFonts w:eastAsia="SimSun"/>
          <w:bCs/>
          <w:lang w:val="fr-CA" w:eastAsia="zh-CN"/>
        </w:rPr>
        <w:t>qui</w:t>
      </w:r>
      <w:r w:rsidR="003B4E6A" w:rsidRPr="003B4E6A">
        <w:rPr>
          <w:rFonts w:eastAsia="SimSun"/>
          <w:bCs/>
          <w:lang w:val="fr-CA" w:eastAsia="zh-CN"/>
        </w:rPr>
        <w:t xml:space="preserve"> résistent aux attaques sur internet</w:t>
      </w:r>
      <w:r w:rsidR="003B4E6A">
        <w:rPr>
          <w:rFonts w:eastAsia="SimSun"/>
          <w:lang w:val="fr-CA" w:eastAsia="zh-CN"/>
        </w:rPr>
        <w:t>, a</w:t>
      </w:r>
      <w:r w:rsidR="003B4E6A" w:rsidRPr="003B4E6A">
        <w:rPr>
          <w:rFonts w:eastAsia="SimSun"/>
          <w:bCs/>
          <w:lang w:val="fr-CA" w:eastAsia="zh-CN"/>
        </w:rPr>
        <w:t>vec</w:t>
      </w:r>
      <w:r w:rsidR="003B4E6A">
        <w:rPr>
          <w:rFonts w:eastAsia="SimSun"/>
          <w:lang w:val="fr-CA" w:eastAsia="zh-CN"/>
        </w:rPr>
        <w:t xml:space="preserve"> une </w:t>
      </w:r>
      <w:r w:rsidRPr="00D8789B">
        <w:rPr>
          <w:rFonts w:eastAsia="SimSun"/>
          <w:lang w:val="fr-CA" w:eastAsia="zh-CN"/>
        </w:rPr>
        <w:t>satisfaction</w:t>
      </w:r>
      <w:r w:rsidR="003B4E6A">
        <w:rPr>
          <w:rFonts w:eastAsia="SimSun"/>
          <w:lang w:val="fr-CA" w:eastAsia="zh-CN"/>
        </w:rPr>
        <w:t xml:space="preserve"> </w:t>
      </w:r>
      <w:r w:rsidR="003B4E6A" w:rsidRPr="00D8789B">
        <w:rPr>
          <w:rFonts w:eastAsia="SimSun"/>
          <w:lang w:val="fr-CA" w:eastAsia="zh-CN"/>
        </w:rPr>
        <w:t>d</w:t>
      </w:r>
      <w:r w:rsidR="003B4E6A">
        <w:rPr>
          <w:rFonts w:eastAsia="SimSun"/>
          <w:lang w:val="fr-CA" w:eastAsia="zh-CN"/>
        </w:rPr>
        <w:t xml:space="preserve">es </w:t>
      </w:r>
      <w:r w:rsidRPr="00D8789B">
        <w:rPr>
          <w:rFonts w:eastAsia="SimSun"/>
          <w:lang w:val="fr-CA" w:eastAsia="zh-CN"/>
        </w:rPr>
        <w:t>client</w:t>
      </w:r>
      <w:r w:rsidR="003B4E6A">
        <w:rPr>
          <w:rFonts w:eastAsia="SimSun"/>
          <w:lang w:val="fr-CA" w:eastAsia="zh-CN"/>
        </w:rPr>
        <w:t xml:space="preserve">s et </w:t>
      </w:r>
      <w:r w:rsidR="00C331AE" w:rsidRPr="00D8789B">
        <w:rPr>
          <w:rFonts w:eastAsia="SimSun"/>
          <w:lang w:val="fr-CA" w:eastAsia="zh-CN"/>
        </w:rPr>
        <w:t>une bonne</w:t>
      </w:r>
      <w:r w:rsidR="00C331AE">
        <w:rPr>
          <w:rFonts w:eastAsia="SimSun"/>
          <w:lang w:val="fr-CA" w:eastAsia="zh-CN"/>
        </w:rPr>
        <w:t xml:space="preserve"> continuité</w:t>
      </w:r>
      <w:r w:rsidRPr="00D8789B">
        <w:rPr>
          <w:rFonts w:eastAsia="SimSun"/>
          <w:lang w:val="fr-CA" w:eastAsia="zh-CN"/>
        </w:rPr>
        <w:t xml:space="preserve"> des activités</w:t>
      </w:r>
      <w:r w:rsidR="003B4E6A">
        <w:rPr>
          <w:rFonts w:eastAsia="SimSun"/>
          <w:lang w:val="fr-CA" w:eastAsia="zh-CN"/>
        </w:rPr>
        <w:t>, ainsi qu’une</w:t>
      </w:r>
      <w:r w:rsidRPr="00D8789B">
        <w:rPr>
          <w:rFonts w:eastAsia="SimSun"/>
          <w:lang w:val="fr-CA" w:eastAsia="zh-CN"/>
        </w:rPr>
        <w:t xml:space="preserve"> garanti</w:t>
      </w:r>
      <w:r w:rsidR="003B4E6A">
        <w:rPr>
          <w:rFonts w:eastAsia="SimSun"/>
          <w:lang w:val="fr-CA" w:eastAsia="zh-CN"/>
        </w:rPr>
        <w:t>e</w:t>
      </w:r>
      <w:r w:rsidRPr="00D8789B">
        <w:rPr>
          <w:rFonts w:eastAsia="SimSun"/>
          <w:lang w:val="fr-CA" w:eastAsia="zh-CN"/>
        </w:rPr>
        <w:t xml:space="preserve"> </w:t>
      </w:r>
      <w:r w:rsidR="003B4E6A">
        <w:rPr>
          <w:rFonts w:eastAsia="SimSun"/>
          <w:lang w:val="fr-CA" w:eastAsia="zh-CN"/>
        </w:rPr>
        <w:t xml:space="preserve">de sécurité </w:t>
      </w:r>
      <w:r w:rsidR="0073573E">
        <w:rPr>
          <w:rFonts w:eastAsia="SimSun"/>
          <w:lang w:val="fr-CA" w:eastAsia="zh-CN"/>
        </w:rPr>
        <w:t>optimale. Tout</w:t>
      </w:r>
      <w:r w:rsidR="003B4E6A">
        <w:rPr>
          <w:rFonts w:eastAsia="SimSun"/>
          <w:lang w:val="fr-CA" w:eastAsia="zh-CN"/>
        </w:rPr>
        <w:t xml:space="preserve"> ceci pour contribuer </w:t>
      </w:r>
      <w:r w:rsidR="003B4E6A" w:rsidRPr="00D8789B">
        <w:rPr>
          <w:rFonts w:eastAsia="SimSun"/>
          <w:lang w:val="fr-CA" w:eastAsia="zh-CN"/>
        </w:rPr>
        <w:t>à</w:t>
      </w:r>
      <w:r w:rsidR="003B4E6A">
        <w:rPr>
          <w:rFonts w:eastAsia="SimSun"/>
          <w:lang w:val="fr-CA" w:eastAsia="zh-CN"/>
        </w:rPr>
        <w:t xml:space="preserve"> </w:t>
      </w:r>
      <w:r w:rsidR="003B4E6A" w:rsidRPr="00D8789B">
        <w:rPr>
          <w:rFonts w:eastAsia="SimSun"/>
          <w:lang w:val="fr-CA" w:eastAsia="zh-CN"/>
        </w:rPr>
        <w:t>la</w:t>
      </w:r>
      <w:r w:rsidR="003B4E6A">
        <w:rPr>
          <w:rFonts w:eastAsia="SimSun"/>
          <w:lang w:val="fr-CA" w:eastAsia="zh-CN"/>
        </w:rPr>
        <w:t xml:space="preserve"> </w:t>
      </w:r>
      <w:r w:rsidR="003B4E6A" w:rsidRPr="00D8789B">
        <w:rPr>
          <w:rFonts w:eastAsia="SimSun"/>
          <w:lang w:val="fr-CA" w:eastAsia="zh-CN"/>
        </w:rPr>
        <w:t>fidélisation</w:t>
      </w:r>
      <w:r w:rsidR="003B4E6A">
        <w:rPr>
          <w:rFonts w:eastAsia="SimSun"/>
          <w:lang w:val="fr-CA" w:eastAsia="zh-CN"/>
        </w:rPr>
        <w:t xml:space="preserve"> </w:t>
      </w:r>
      <w:r w:rsidR="003B4E6A" w:rsidRPr="00D8789B">
        <w:rPr>
          <w:rFonts w:eastAsia="SimSun"/>
          <w:lang w:val="fr-CA" w:eastAsia="zh-CN"/>
        </w:rPr>
        <w:t>des</w:t>
      </w:r>
      <w:r w:rsidR="003B4E6A">
        <w:rPr>
          <w:rFonts w:eastAsia="SimSun"/>
          <w:lang w:val="fr-CA" w:eastAsia="zh-CN"/>
        </w:rPr>
        <w:t xml:space="preserve"> </w:t>
      </w:r>
      <w:r w:rsidR="003B4E6A" w:rsidRPr="00D8789B">
        <w:rPr>
          <w:rFonts w:eastAsia="SimSun"/>
          <w:lang w:val="fr-CA" w:eastAsia="zh-CN"/>
        </w:rPr>
        <w:t>clients,</w:t>
      </w:r>
      <w:r w:rsidR="003B4E6A">
        <w:rPr>
          <w:rFonts w:eastAsia="SimSun"/>
          <w:lang w:val="fr-CA" w:eastAsia="zh-CN"/>
        </w:rPr>
        <w:t xml:space="preserve"> </w:t>
      </w:r>
      <w:r w:rsidR="003B4E6A" w:rsidRPr="00D8789B">
        <w:rPr>
          <w:rFonts w:eastAsia="SimSun"/>
          <w:lang w:val="fr-CA" w:eastAsia="zh-CN"/>
        </w:rPr>
        <w:t>à</w:t>
      </w:r>
      <w:r w:rsidR="003B4E6A">
        <w:rPr>
          <w:rFonts w:eastAsia="SimSun"/>
          <w:lang w:val="fr-CA" w:eastAsia="zh-CN"/>
        </w:rPr>
        <w:t xml:space="preserve"> </w:t>
      </w:r>
      <w:r w:rsidR="003B4E6A" w:rsidRPr="00D8789B">
        <w:rPr>
          <w:rFonts w:eastAsia="SimSun"/>
          <w:lang w:val="fr-CA" w:eastAsia="zh-CN"/>
        </w:rPr>
        <w:t>la notoriété de la société éditrice ou du fournisseur et donc du gain de chacune des parties</w:t>
      </w:r>
    </w:p>
    <w:p w14:paraId="44117EB4" w14:textId="00318A0C" w:rsidR="003B4E6A" w:rsidRPr="00343E64" w:rsidRDefault="003B4E6A" w:rsidP="009C31D3">
      <w:pPr>
        <w:spacing w:line="360" w:lineRule="auto"/>
        <w:ind w:firstLine="416"/>
        <w:rPr>
          <w:rFonts w:eastAsia="SimSun"/>
          <w:szCs w:val="24"/>
          <w:lang w:val="fr-CA" w:eastAsia="zh-CN"/>
        </w:rPr>
      </w:pPr>
      <w:r w:rsidRPr="00343E64">
        <w:rPr>
          <w:rFonts w:eastAsia="SimSun"/>
          <w:szCs w:val="24"/>
          <w:lang w:val="fr-CA" w:eastAsia="zh-CN"/>
        </w:rPr>
        <w:t>L’objectif principal de notre travail est de</w:t>
      </w:r>
      <w:r w:rsidR="00146E0E" w:rsidRPr="00343E64">
        <w:rPr>
          <w:rFonts w:eastAsia="SimSun"/>
          <w:szCs w:val="24"/>
          <w:lang w:val="fr-CA" w:eastAsia="zh-CN"/>
        </w:rPr>
        <w:t xml:space="preserve"> pratiquer un </w:t>
      </w:r>
      <w:proofErr w:type="spellStart"/>
      <w:r w:rsidR="00146E0E" w:rsidRPr="00343E64">
        <w:rPr>
          <w:rFonts w:eastAsia="SimSun"/>
          <w:szCs w:val="24"/>
          <w:lang w:val="fr-CA" w:eastAsia="zh-CN"/>
        </w:rPr>
        <w:t>pentesting</w:t>
      </w:r>
      <w:proofErr w:type="spellEnd"/>
      <w:r w:rsidR="00146E0E" w:rsidRPr="00343E64">
        <w:rPr>
          <w:rFonts w:eastAsia="SimSun"/>
          <w:szCs w:val="24"/>
          <w:lang w:val="fr-CA" w:eastAsia="zh-CN"/>
        </w:rPr>
        <w:t xml:space="preserve"> sur un environnement applicatif </w:t>
      </w:r>
      <w:r w:rsidRPr="00343E64">
        <w:rPr>
          <w:rFonts w:eastAsia="SimSun"/>
          <w:szCs w:val="24"/>
          <w:lang w:val="fr-CA" w:eastAsia="zh-CN"/>
        </w:rPr>
        <w:t xml:space="preserve">capable de </w:t>
      </w:r>
      <w:r w:rsidR="00146E0E" w:rsidRPr="00343E64">
        <w:rPr>
          <w:rFonts w:eastAsia="SimSun"/>
          <w:szCs w:val="24"/>
          <w:lang w:val="fr-CA" w:eastAsia="zh-CN"/>
        </w:rPr>
        <w:t xml:space="preserve">d’identifier et évaluer les </w:t>
      </w:r>
      <w:r w:rsidR="00AA2D4B" w:rsidRPr="00343E64">
        <w:rPr>
          <w:rFonts w:eastAsia="SimSun"/>
          <w:szCs w:val="24"/>
          <w:lang w:val="fr-CA" w:eastAsia="zh-CN"/>
        </w:rPr>
        <w:t>vulnérabilités</w:t>
      </w:r>
      <w:r w:rsidR="00146E0E" w:rsidRPr="00343E64">
        <w:rPr>
          <w:rFonts w:eastAsia="SimSun"/>
          <w:szCs w:val="24"/>
          <w:lang w:val="fr-CA" w:eastAsia="zh-CN"/>
        </w:rPr>
        <w:t>, puis trouver les correctifs pour chacune d’elle</w:t>
      </w:r>
      <w:r w:rsidRPr="00343E64">
        <w:rPr>
          <w:rFonts w:eastAsia="SimSun"/>
          <w:szCs w:val="24"/>
          <w:lang w:val="fr-CA" w:eastAsia="zh-CN"/>
        </w:rPr>
        <w:t>. Cet objectif principal se décline dans les objectifs spécifiques suivantes :</w:t>
      </w:r>
    </w:p>
    <w:p w14:paraId="69EA4A17" w14:textId="77777777" w:rsidR="00343E64" w:rsidRPr="00343E64" w:rsidRDefault="007539FB" w:rsidP="00A320AC">
      <w:pPr>
        <w:pStyle w:val="ListParagraph"/>
        <w:numPr>
          <w:ilvl w:val="0"/>
          <w:numId w:val="55"/>
        </w:numPr>
        <w:spacing w:line="360" w:lineRule="auto"/>
        <w:rPr>
          <w:rFonts w:ascii="Times New Roman" w:eastAsia="SimSun" w:hAnsi="Times New Roman" w:cs="Times New Roman"/>
          <w:sz w:val="24"/>
          <w:szCs w:val="24"/>
          <w:lang w:val="fr-CA" w:eastAsia="zh-CN"/>
        </w:rPr>
      </w:pPr>
      <w:r w:rsidRPr="00343E64">
        <w:rPr>
          <w:rFonts w:ascii="Times New Roman" w:eastAsia="SimSun" w:hAnsi="Times New Roman" w:cs="Times New Roman"/>
          <w:sz w:val="24"/>
          <w:szCs w:val="24"/>
          <w:lang w:val="fr-CA" w:eastAsia="zh-CN"/>
        </w:rPr>
        <w:t xml:space="preserve">Définir les différentes étapes du </w:t>
      </w:r>
      <w:proofErr w:type="spellStart"/>
      <w:r w:rsidRPr="00343E64">
        <w:rPr>
          <w:rFonts w:ascii="Times New Roman" w:eastAsia="SimSun" w:hAnsi="Times New Roman" w:cs="Times New Roman"/>
          <w:sz w:val="24"/>
          <w:szCs w:val="24"/>
          <w:lang w:val="fr-CA" w:eastAsia="zh-CN"/>
        </w:rPr>
        <w:t>pentesting</w:t>
      </w:r>
      <w:proofErr w:type="spellEnd"/>
      <w:r w:rsidRPr="00343E64">
        <w:rPr>
          <w:rFonts w:ascii="Times New Roman" w:eastAsia="SimSun" w:hAnsi="Times New Roman" w:cs="Times New Roman"/>
          <w:sz w:val="24"/>
          <w:szCs w:val="24"/>
          <w:lang w:val="fr-CA" w:eastAsia="zh-CN"/>
        </w:rPr>
        <w:t xml:space="preserve"> de notre environnement</w:t>
      </w:r>
    </w:p>
    <w:p w14:paraId="152A27FA" w14:textId="77777777" w:rsidR="00343E64" w:rsidRPr="00343E64" w:rsidRDefault="00195286" w:rsidP="00A320AC">
      <w:pPr>
        <w:pStyle w:val="ListParagraph"/>
        <w:numPr>
          <w:ilvl w:val="0"/>
          <w:numId w:val="55"/>
        </w:numPr>
        <w:spacing w:line="360" w:lineRule="auto"/>
        <w:rPr>
          <w:rFonts w:ascii="Times New Roman" w:eastAsia="SimSun" w:hAnsi="Times New Roman" w:cs="Times New Roman"/>
          <w:sz w:val="24"/>
          <w:szCs w:val="24"/>
          <w:lang w:val="fr-CA" w:eastAsia="zh-CN"/>
        </w:rPr>
      </w:pPr>
      <w:r w:rsidRPr="00343E64">
        <w:rPr>
          <w:rFonts w:ascii="Times New Roman" w:eastAsia="SimSun" w:hAnsi="Times New Roman" w:cs="Times New Roman"/>
          <w:sz w:val="24"/>
          <w:szCs w:val="24"/>
          <w:lang w:val="fr-CA" w:eastAsia="zh-CN"/>
        </w:rPr>
        <w:t xml:space="preserve">Tester ces </w:t>
      </w:r>
      <w:r w:rsidR="00FB3FEE" w:rsidRPr="00343E64">
        <w:rPr>
          <w:rFonts w:ascii="Times New Roman" w:eastAsia="SimSun" w:hAnsi="Times New Roman" w:cs="Times New Roman"/>
          <w:sz w:val="24"/>
          <w:szCs w:val="24"/>
          <w:lang w:val="fr-CA" w:eastAsia="zh-CN"/>
        </w:rPr>
        <w:t>vulnérabilités</w:t>
      </w:r>
    </w:p>
    <w:p w14:paraId="2776E293" w14:textId="17683E49" w:rsidR="00D8789B" w:rsidRPr="00343E64" w:rsidRDefault="00195286" w:rsidP="00A320AC">
      <w:pPr>
        <w:pStyle w:val="ListParagraph"/>
        <w:numPr>
          <w:ilvl w:val="0"/>
          <w:numId w:val="55"/>
        </w:numPr>
        <w:spacing w:line="360" w:lineRule="auto"/>
        <w:rPr>
          <w:rFonts w:ascii="Times New Roman" w:eastAsia="SimSun" w:hAnsi="Times New Roman" w:cs="Times New Roman"/>
          <w:sz w:val="24"/>
          <w:szCs w:val="24"/>
          <w:lang w:val="fr-CA" w:eastAsia="zh-CN"/>
        </w:rPr>
      </w:pPr>
      <w:r w:rsidRPr="00343E64">
        <w:rPr>
          <w:rFonts w:ascii="Times New Roman" w:eastAsia="SimSun" w:hAnsi="Times New Roman" w:cs="Times New Roman"/>
          <w:sz w:val="24"/>
          <w:szCs w:val="24"/>
          <w:lang w:val="fr-CA" w:eastAsia="zh-CN"/>
        </w:rPr>
        <w:t>Produire un rapport de test</w:t>
      </w:r>
      <w:r w:rsidR="00860233" w:rsidRPr="00343E64">
        <w:rPr>
          <w:rFonts w:ascii="Times New Roman" w:eastAsia="SimSun" w:hAnsi="Times New Roman" w:cs="Times New Roman"/>
          <w:sz w:val="24"/>
          <w:szCs w:val="24"/>
          <w:lang w:val="fr-CA" w:eastAsia="zh-CN"/>
        </w:rPr>
        <w:t xml:space="preserve"> qui e</w:t>
      </w:r>
      <w:r w:rsidR="003B4E6A" w:rsidRPr="00343E64">
        <w:rPr>
          <w:rFonts w:ascii="Times New Roman" w:eastAsia="SimSun" w:hAnsi="Times New Roman" w:cs="Times New Roman"/>
          <w:sz w:val="24"/>
          <w:szCs w:val="24"/>
          <w:lang w:val="fr-CA" w:eastAsia="zh-CN"/>
        </w:rPr>
        <w:t>nvisage</w:t>
      </w:r>
      <w:r w:rsidR="00860233" w:rsidRPr="00343E64">
        <w:rPr>
          <w:rFonts w:ascii="Times New Roman" w:eastAsia="SimSun" w:hAnsi="Times New Roman" w:cs="Times New Roman"/>
          <w:sz w:val="24"/>
          <w:szCs w:val="24"/>
          <w:lang w:val="fr-CA" w:eastAsia="zh-CN"/>
        </w:rPr>
        <w:t xml:space="preserve"> des solutions et mesures préventives </w:t>
      </w:r>
    </w:p>
    <w:p w14:paraId="2C50AC7A" w14:textId="3CADCD73" w:rsidR="00A4220C" w:rsidRDefault="00370C33" w:rsidP="009C31D3">
      <w:pPr>
        <w:pStyle w:val="Heading7"/>
        <w:numPr>
          <w:ilvl w:val="1"/>
          <w:numId w:val="3"/>
        </w:numPr>
        <w:spacing w:line="360" w:lineRule="auto"/>
        <w:jc w:val="center"/>
      </w:pPr>
      <w:r>
        <w:t>Spécifications</w:t>
      </w:r>
      <w:r w:rsidR="00A4220C">
        <w:t xml:space="preserve"> du projet</w:t>
      </w:r>
    </w:p>
    <w:p w14:paraId="2F04E032" w14:textId="0A3676C5" w:rsidR="00FD6EDB" w:rsidRPr="006F58BA" w:rsidRDefault="00FD6EDB" w:rsidP="00A320AC">
      <w:pPr>
        <w:pStyle w:val="NormalWeb"/>
        <w:numPr>
          <w:ilvl w:val="0"/>
          <w:numId w:val="53"/>
        </w:numPr>
        <w:spacing w:line="360" w:lineRule="auto"/>
        <w:jc w:val="center"/>
        <w:rPr>
          <w:b/>
          <w:bCs/>
        </w:rPr>
      </w:pPr>
      <w:r w:rsidRPr="006F58BA">
        <w:rPr>
          <w:b/>
          <w:bCs/>
        </w:rPr>
        <w:t>Choix de la méthodologie</w:t>
      </w:r>
    </w:p>
    <w:p w14:paraId="6919B8D3" w14:textId="5F328CB8" w:rsidR="00FD6EDB" w:rsidRDefault="00FD6EDB" w:rsidP="009C31D3">
      <w:pPr>
        <w:spacing w:line="360" w:lineRule="auto"/>
        <w:ind w:firstLine="416"/>
        <w:rPr>
          <w:rFonts w:eastAsia="SimSun"/>
          <w:szCs w:val="24"/>
          <w:lang w:val="fr-CA" w:eastAsia="zh-CN"/>
        </w:rPr>
      </w:pPr>
      <w:r>
        <w:rPr>
          <w:rFonts w:eastAsia="SimSun"/>
          <w:szCs w:val="24"/>
          <w:lang w:val="fr-CA" w:eastAsia="zh-CN"/>
        </w:rPr>
        <w:t xml:space="preserve">Pour la méthodologie </w:t>
      </w:r>
      <w:r>
        <w:rPr>
          <w:rFonts w:eastAsia="SimSun"/>
          <w:szCs w:val="24"/>
          <w:lang w:eastAsia="zh-CN"/>
        </w:rPr>
        <w:t>à</w:t>
      </w:r>
      <w:r>
        <w:rPr>
          <w:rFonts w:eastAsia="SimSun"/>
          <w:szCs w:val="24"/>
          <w:lang w:val="fr-CA" w:eastAsia="zh-CN"/>
        </w:rPr>
        <w:t xml:space="preserve"> adopter, nous avons oriente notre choix sur la base des éléments cites la base des éléments ci-haut cités. En effet, elle doit être adaptée, dans sa mise en œuvre, à la réalité (métier et taille des entités auditées) et permettre d'aboutir à l'élaboration d’un bilan, de recommandations et de solutions pragmatiques et pertinentes, qui tiennent compte, pour les plus urgentes, de la réalité de l'entreprise. En plus elle est en corrélation avec à la gravité des failles décelées et l'efficacité, l’urgence et faisabilité des actions à mener.</w:t>
      </w:r>
    </w:p>
    <w:p w14:paraId="1AD46E9D" w14:textId="77777777" w:rsidR="00FD6EDB" w:rsidRDefault="00FD6EDB" w:rsidP="009C31D3">
      <w:pPr>
        <w:spacing w:line="360" w:lineRule="auto"/>
        <w:ind w:firstLine="416"/>
        <w:rPr>
          <w:rFonts w:eastAsia="SimSun"/>
          <w:szCs w:val="24"/>
          <w:lang w:val="fr-CA" w:eastAsia="zh-CN"/>
        </w:rPr>
      </w:pPr>
      <w:r>
        <w:rPr>
          <w:rFonts w:eastAsia="SimSun"/>
          <w:szCs w:val="24"/>
          <w:lang w:val="fr-CA" w:eastAsia="zh-CN"/>
        </w:rPr>
        <w:t xml:space="preserve">Ainsi, il apparait clairement que la méthodologie d'audit que nous envisageons mettre en œuvre, tout en fournissant des références sur son adéquation avec le référentiel ISO/CEI 27002 est le </w:t>
      </w:r>
      <w:proofErr w:type="spellStart"/>
      <w:r>
        <w:rPr>
          <w:rFonts w:eastAsia="SimSun"/>
          <w:szCs w:val="24"/>
          <w:lang w:val="fr-CA" w:eastAsia="zh-CN"/>
        </w:rPr>
        <w:t>pentesting</w:t>
      </w:r>
      <w:proofErr w:type="spellEnd"/>
      <w:r>
        <w:rPr>
          <w:rFonts w:eastAsia="SimSun"/>
          <w:szCs w:val="24"/>
          <w:lang w:val="fr-CA" w:eastAsia="zh-CN"/>
        </w:rPr>
        <w:t>. Cependant, l’entreprise tient compte dans son évaluation de la consistance de la méthodologie proposée, ou des parties de cette méthodologie et de chacune des phases avec leur adéquation à sa réalité et au temps imparti.</w:t>
      </w:r>
    </w:p>
    <w:p w14:paraId="62A44F74" w14:textId="77777777" w:rsidR="00FD6EDB" w:rsidRDefault="00FD6EDB" w:rsidP="009C31D3">
      <w:pPr>
        <w:spacing w:line="360" w:lineRule="auto"/>
        <w:rPr>
          <w:rFonts w:eastAsia="SimSun"/>
          <w:szCs w:val="24"/>
          <w:lang w:val="fr-CA" w:eastAsia="zh-CN"/>
        </w:rPr>
      </w:pPr>
      <w:r>
        <w:rPr>
          <w:rFonts w:eastAsia="SimSun"/>
          <w:szCs w:val="24"/>
          <w:lang w:val="fr-CA" w:eastAsia="zh-CN"/>
        </w:rPr>
        <w:lastRenderedPageBreak/>
        <w:t>Nous devrons alors spécifier dans la rubrique « Planning prévisionnel de la mission », au minimum, et pour chaque composant du SaaS:</w:t>
      </w:r>
    </w:p>
    <w:p w14:paraId="54890DD9" w14:textId="77777777" w:rsidR="00FD6EDB" w:rsidRDefault="00FD6EDB" w:rsidP="00A320AC">
      <w:pPr>
        <w:pStyle w:val="ListParagraph"/>
        <w:numPr>
          <w:ilvl w:val="0"/>
          <w:numId w:val="39"/>
        </w:numPr>
        <w:spacing w:line="360" w:lineRule="auto"/>
        <w:jc w:val="both"/>
        <w:rPr>
          <w:rFonts w:ascii="Times New Roman" w:eastAsia="SimSun" w:hAnsi="Times New Roman" w:cs="Times New Roman"/>
          <w:sz w:val="24"/>
          <w:szCs w:val="24"/>
          <w:lang w:val="fr-CA" w:eastAsia="zh-CN"/>
        </w:rPr>
      </w:pPr>
      <w:r>
        <w:rPr>
          <w:rFonts w:ascii="Times New Roman" w:eastAsia="SimSun" w:hAnsi="Times New Roman" w:cs="Times New Roman"/>
          <w:sz w:val="24"/>
          <w:szCs w:val="24"/>
          <w:lang w:val="fr-CA" w:eastAsia="zh-CN"/>
        </w:rPr>
        <w:t>Le type de la méthodologie à mettre en œuvre pour l’applicatif et les structures recensées utiles à interviewer, ainsi que les outils logiciels accompagnant la mise en œuvre de cette méthodologie (traitement automatisé des interviews et calcul des risques associés...),</w:t>
      </w:r>
    </w:p>
    <w:p w14:paraId="28E52F93" w14:textId="77777777" w:rsidR="00FD6EDB" w:rsidRDefault="00FD6EDB" w:rsidP="00A320AC">
      <w:pPr>
        <w:pStyle w:val="ListParagraph"/>
        <w:numPr>
          <w:ilvl w:val="0"/>
          <w:numId w:val="39"/>
        </w:numPr>
        <w:spacing w:line="360" w:lineRule="auto"/>
        <w:jc w:val="both"/>
        <w:rPr>
          <w:rFonts w:ascii="Times New Roman" w:eastAsia="SimSun" w:hAnsi="Times New Roman" w:cs="Times New Roman"/>
          <w:sz w:val="24"/>
          <w:szCs w:val="24"/>
          <w:lang w:val="fr-CA" w:eastAsia="zh-CN"/>
        </w:rPr>
      </w:pPr>
      <w:r>
        <w:rPr>
          <w:rFonts w:ascii="Times New Roman" w:eastAsia="SimSun" w:hAnsi="Times New Roman" w:cs="Times New Roman"/>
          <w:sz w:val="24"/>
          <w:szCs w:val="24"/>
          <w:lang w:val="fr-CA" w:eastAsia="zh-CN"/>
        </w:rPr>
        <w:t>La méthode de mise en œuvre du volet technique, en spécifiant les types de tests techniques à effectuer et leur objectif, ainsi que les outils utilisés,</w:t>
      </w:r>
    </w:p>
    <w:p w14:paraId="7B5EE9E6" w14:textId="77777777" w:rsidR="00FD6EDB" w:rsidRDefault="00FD6EDB" w:rsidP="00A320AC">
      <w:pPr>
        <w:pStyle w:val="ListParagraph"/>
        <w:numPr>
          <w:ilvl w:val="0"/>
          <w:numId w:val="39"/>
        </w:numPr>
        <w:spacing w:line="360" w:lineRule="auto"/>
        <w:jc w:val="both"/>
        <w:rPr>
          <w:rFonts w:ascii="Times New Roman" w:eastAsia="SimSun" w:hAnsi="Times New Roman" w:cs="Times New Roman"/>
          <w:sz w:val="24"/>
          <w:szCs w:val="24"/>
          <w:lang w:val="fr-CA" w:eastAsia="zh-CN"/>
        </w:rPr>
      </w:pPr>
      <w:r>
        <w:rPr>
          <w:rFonts w:ascii="Times New Roman" w:eastAsia="SimSun" w:hAnsi="Times New Roman" w:cs="Times New Roman"/>
          <w:sz w:val="24"/>
          <w:szCs w:val="24"/>
          <w:lang w:val="fr-CA" w:eastAsia="zh-CN"/>
        </w:rPr>
        <w:t>La séquence des actions à mener (interviews, tests techniques, synthèse, rédaction de rapports...)</w:t>
      </w:r>
    </w:p>
    <w:p w14:paraId="0340120C" w14:textId="77777777" w:rsidR="00FD6EDB" w:rsidRDefault="00FD6EDB" w:rsidP="00A320AC">
      <w:pPr>
        <w:pStyle w:val="ListParagraph"/>
        <w:numPr>
          <w:ilvl w:val="0"/>
          <w:numId w:val="39"/>
        </w:numPr>
        <w:spacing w:line="360" w:lineRule="auto"/>
        <w:jc w:val="both"/>
        <w:rPr>
          <w:rFonts w:ascii="Times New Roman" w:eastAsia="SimSun" w:hAnsi="Times New Roman" w:cs="Times New Roman"/>
          <w:sz w:val="24"/>
          <w:szCs w:val="24"/>
          <w:lang w:val="fr-CA" w:eastAsia="zh-CN"/>
        </w:rPr>
      </w:pPr>
      <w:r>
        <w:rPr>
          <w:rFonts w:ascii="Times New Roman" w:eastAsia="SimSun" w:hAnsi="Times New Roman" w:cs="Times New Roman"/>
          <w:sz w:val="24"/>
          <w:szCs w:val="24"/>
          <w:lang w:val="fr-CA" w:eastAsia="zh-CN"/>
        </w:rPr>
        <w:t>Une estimation de la charge homme/jour de chaque action, incluant un résumé des corrections de volumétrie proposées par rapport à l'estimation préliminaire proposée dans le cahier des charges,</w:t>
      </w:r>
    </w:p>
    <w:p w14:paraId="4C0102A4" w14:textId="77777777" w:rsidR="00FD6EDB" w:rsidRDefault="00FD6EDB" w:rsidP="00A320AC">
      <w:pPr>
        <w:pStyle w:val="ListParagraph"/>
        <w:numPr>
          <w:ilvl w:val="0"/>
          <w:numId w:val="39"/>
        </w:numPr>
        <w:spacing w:line="360" w:lineRule="auto"/>
        <w:jc w:val="both"/>
        <w:rPr>
          <w:rFonts w:ascii="Times New Roman" w:eastAsia="SimSun" w:hAnsi="Times New Roman" w:cs="Times New Roman"/>
          <w:sz w:val="24"/>
          <w:szCs w:val="24"/>
          <w:lang w:val="fr-CA" w:eastAsia="zh-CN"/>
        </w:rPr>
      </w:pPr>
      <w:r>
        <w:rPr>
          <w:rFonts w:ascii="Times New Roman" w:eastAsia="SimSun" w:hAnsi="Times New Roman" w:cs="Times New Roman"/>
          <w:sz w:val="24"/>
          <w:szCs w:val="24"/>
          <w:lang w:val="fr-CA" w:eastAsia="zh-CN"/>
        </w:rPr>
        <w:t>La liste nominative des équipes qui interviendront pour chaque composant de la structure du SaaS avec la référence de l'expérience dans la mise en œuvre de la méthodologie et outils consignés.</w:t>
      </w:r>
    </w:p>
    <w:p w14:paraId="5DCF34D5" w14:textId="49304FC6" w:rsidR="00FD6EDB" w:rsidRPr="00A711FB" w:rsidRDefault="00FD6EDB" w:rsidP="00A320AC">
      <w:pPr>
        <w:pStyle w:val="NormalWeb"/>
        <w:numPr>
          <w:ilvl w:val="0"/>
          <w:numId w:val="53"/>
        </w:numPr>
        <w:spacing w:line="360" w:lineRule="auto"/>
        <w:jc w:val="center"/>
        <w:rPr>
          <w:b/>
          <w:bCs/>
        </w:rPr>
      </w:pPr>
      <w:r w:rsidRPr="00A711FB">
        <w:rPr>
          <w:b/>
          <w:bCs/>
        </w:rPr>
        <w:t>Conduite et déroulement de la mission</w:t>
      </w:r>
    </w:p>
    <w:p w14:paraId="712AA565" w14:textId="77777777" w:rsidR="00FD6EDB" w:rsidRDefault="00FD6EDB" w:rsidP="009C31D3">
      <w:pPr>
        <w:spacing w:line="360" w:lineRule="auto"/>
        <w:ind w:firstLine="416"/>
        <w:rPr>
          <w:rFonts w:eastAsia="SimSun"/>
          <w:szCs w:val="24"/>
          <w:lang w:val="fr-CA" w:eastAsia="zh-CN"/>
        </w:rPr>
      </w:pPr>
      <w:r>
        <w:rPr>
          <w:rFonts w:eastAsia="SimSun"/>
          <w:szCs w:val="24"/>
          <w:lang w:val="fr-CA" w:eastAsia="zh-CN"/>
        </w:rPr>
        <w:t xml:space="preserve">La mission d'audit sécurité, objet du présent travail, couvre les aspects essentiellement l’aspect logiciel relatif à la sécurité de l'ensemble des entités et moyens suivants : </w:t>
      </w:r>
    </w:p>
    <w:p w14:paraId="0C18019D" w14:textId="77777777" w:rsidR="00FD6EDB" w:rsidRDefault="00FD6EDB" w:rsidP="00A320AC">
      <w:pPr>
        <w:pStyle w:val="ListParagraph"/>
        <w:numPr>
          <w:ilvl w:val="0"/>
          <w:numId w:val="40"/>
        </w:numPr>
        <w:spacing w:line="360" w:lineRule="auto"/>
        <w:jc w:val="both"/>
        <w:rPr>
          <w:rFonts w:ascii="Times New Roman" w:eastAsia="SimSun" w:hAnsi="Times New Roman" w:cs="Times New Roman"/>
          <w:sz w:val="24"/>
          <w:szCs w:val="24"/>
          <w:lang w:val="fr-CA" w:eastAsia="zh-CN"/>
        </w:rPr>
      </w:pPr>
      <w:r>
        <w:rPr>
          <w:rFonts w:ascii="Times New Roman" w:eastAsia="SimSun" w:hAnsi="Times New Roman" w:cs="Times New Roman"/>
          <w:sz w:val="24"/>
          <w:szCs w:val="24"/>
          <w:lang w:val="fr-CA" w:eastAsia="zh-CN"/>
        </w:rPr>
        <w:t>Structure,</w:t>
      </w:r>
    </w:p>
    <w:p w14:paraId="1002A97F" w14:textId="77777777" w:rsidR="00FD6EDB" w:rsidRDefault="00FD6EDB" w:rsidP="00A320AC">
      <w:pPr>
        <w:pStyle w:val="ListParagraph"/>
        <w:numPr>
          <w:ilvl w:val="0"/>
          <w:numId w:val="40"/>
        </w:numPr>
        <w:spacing w:line="360" w:lineRule="auto"/>
        <w:jc w:val="both"/>
        <w:rPr>
          <w:rFonts w:ascii="Times New Roman" w:eastAsia="SimSun" w:hAnsi="Times New Roman" w:cs="Times New Roman"/>
          <w:sz w:val="24"/>
          <w:szCs w:val="24"/>
          <w:lang w:val="fr-CA" w:eastAsia="zh-CN"/>
        </w:rPr>
      </w:pPr>
      <w:r>
        <w:rPr>
          <w:rFonts w:ascii="Times New Roman" w:eastAsia="SimSun" w:hAnsi="Times New Roman" w:cs="Times New Roman"/>
          <w:sz w:val="24"/>
          <w:szCs w:val="24"/>
          <w:lang w:val="fr-CA" w:eastAsia="zh-CN"/>
        </w:rPr>
        <w:t>Outils logiciels,</w:t>
      </w:r>
    </w:p>
    <w:p w14:paraId="512D2F39" w14:textId="125AC2BE" w:rsidR="00FD6EDB" w:rsidRDefault="00FD6EDB" w:rsidP="00A320AC">
      <w:pPr>
        <w:pStyle w:val="ListParagraph"/>
        <w:numPr>
          <w:ilvl w:val="0"/>
          <w:numId w:val="40"/>
        </w:numPr>
        <w:spacing w:line="360" w:lineRule="auto"/>
        <w:jc w:val="both"/>
        <w:rPr>
          <w:rFonts w:ascii="Times New Roman" w:eastAsia="SimSun" w:hAnsi="Times New Roman" w:cs="Times New Roman"/>
          <w:sz w:val="24"/>
          <w:szCs w:val="24"/>
          <w:lang w:val="fr-CA" w:eastAsia="zh-CN"/>
        </w:rPr>
      </w:pPr>
      <w:r>
        <w:rPr>
          <w:rFonts w:ascii="Times New Roman" w:eastAsia="SimSun" w:hAnsi="Times New Roman" w:cs="Times New Roman"/>
          <w:sz w:val="24"/>
          <w:szCs w:val="24"/>
          <w:lang w:val="fr-CA" w:eastAsia="zh-CN"/>
        </w:rPr>
        <w:t>Éléments de sécurité</w:t>
      </w:r>
    </w:p>
    <w:p w14:paraId="4D797F7D" w14:textId="77777777" w:rsidR="00FD6EDB" w:rsidRDefault="00FD6EDB" w:rsidP="00A320AC">
      <w:pPr>
        <w:pStyle w:val="ListParagraph"/>
        <w:numPr>
          <w:ilvl w:val="0"/>
          <w:numId w:val="40"/>
        </w:numPr>
        <w:spacing w:line="360" w:lineRule="auto"/>
        <w:jc w:val="both"/>
        <w:rPr>
          <w:rFonts w:ascii="Times New Roman" w:eastAsia="SimSun" w:hAnsi="Times New Roman" w:cs="Times New Roman"/>
          <w:sz w:val="24"/>
          <w:szCs w:val="24"/>
          <w:lang w:val="fr-CA" w:eastAsia="zh-CN"/>
        </w:rPr>
      </w:pPr>
      <w:r>
        <w:rPr>
          <w:rFonts w:ascii="Times New Roman" w:eastAsia="SimSun" w:hAnsi="Times New Roman" w:cs="Times New Roman"/>
          <w:sz w:val="24"/>
          <w:szCs w:val="24"/>
          <w:lang w:val="fr-CA" w:eastAsia="zh-CN"/>
        </w:rPr>
        <w:t>…</w:t>
      </w:r>
    </w:p>
    <w:p w14:paraId="491CB9D3" w14:textId="77777777" w:rsidR="00FD6EDB" w:rsidRDefault="00FD6EDB" w:rsidP="009C31D3">
      <w:pPr>
        <w:spacing w:line="360" w:lineRule="auto"/>
        <w:ind w:firstLine="416"/>
        <w:rPr>
          <w:rFonts w:eastAsia="SimSun"/>
          <w:szCs w:val="24"/>
          <w:lang w:val="fr-CA" w:eastAsia="zh-CN"/>
        </w:rPr>
      </w:pPr>
      <w:r>
        <w:rPr>
          <w:rFonts w:eastAsia="SimSun"/>
          <w:szCs w:val="24"/>
          <w:lang w:val="fr-CA" w:eastAsia="zh-CN"/>
        </w:rPr>
        <w:t>Tous en relation avec les fonctions de traitement de l'information au niveau l’application.</w:t>
      </w:r>
    </w:p>
    <w:p w14:paraId="6E119E34" w14:textId="77777777" w:rsidR="00FD6EDB" w:rsidRDefault="00FD6EDB" w:rsidP="009C31D3">
      <w:pPr>
        <w:spacing w:line="360" w:lineRule="auto"/>
        <w:rPr>
          <w:rFonts w:eastAsia="SimSun"/>
          <w:szCs w:val="24"/>
          <w:lang w:val="fr-CA" w:eastAsia="zh-CN"/>
        </w:rPr>
      </w:pPr>
      <w:r>
        <w:rPr>
          <w:rFonts w:eastAsia="SimSun"/>
          <w:szCs w:val="24"/>
          <w:lang w:val="fr-CA" w:eastAsia="zh-CN"/>
        </w:rPr>
        <w:t>En outre, la conduite de la mission et notamment les différentes réunions préparatoires de lancement ainsi que les séances de validation des rapports de chaque phase sont obligatoires tant pour l’entreprise que pour nous.</w:t>
      </w:r>
    </w:p>
    <w:p w14:paraId="34EF26D4" w14:textId="6D17BE30" w:rsidR="00FD6EDB" w:rsidRDefault="00FD6EDB" w:rsidP="009C31D3">
      <w:pPr>
        <w:spacing w:line="360" w:lineRule="auto"/>
        <w:ind w:firstLine="708"/>
        <w:rPr>
          <w:rFonts w:eastAsia="SimSun"/>
          <w:szCs w:val="24"/>
          <w:lang w:val="fr-CA" w:eastAsia="zh-CN"/>
        </w:rPr>
      </w:pPr>
      <w:r>
        <w:rPr>
          <w:rFonts w:eastAsia="SimSun"/>
          <w:szCs w:val="24"/>
          <w:lang w:val="fr-CA" w:eastAsia="zh-CN"/>
        </w:rPr>
        <w:lastRenderedPageBreak/>
        <w:t>Notre mission se décompose en cinq phases, comme présenté ci-après.</w:t>
      </w:r>
    </w:p>
    <w:p w14:paraId="55B16942" w14:textId="0B1C20CC" w:rsidR="00FD6EDB" w:rsidRPr="00324DD2" w:rsidRDefault="00324DD2" w:rsidP="009C31D3">
      <w:pPr>
        <w:pStyle w:val="NormalWeb"/>
        <w:spacing w:line="360" w:lineRule="auto"/>
        <w:jc w:val="center"/>
        <w:rPr>
          <w:b/>
          <w:bCs/>
          <w:i/>
          <w:iCs/>
          <w:lang w:val="fr-CA"/>
        </w:rPr>
      </w:pPr>
      <w:r w:rsidRPr="00324DD2">
        <w:rPr>
          <w:b/>
          <w:bCs/>
          <w:lang w:val="fr-CA"/>
        </w:rPr>
        <w:t>b</w:t>
      </w:r>
      <w:r w:rsidR="00FD6EDB" w:rsidRPr="00324DD2">
        <w:rPr>
          <w:b/>
          <w:bCs/>
          <w:lang w:val="fr-CA"/>
        </w:rPr>
        <w:t>.1 Phase 1 : Préparation de la mission</w:t>
      </w:r>
    </w:p>
    <w:p w14:paraId="121FE571" w14:textId="244D7067" w:rsidR="00FD6EDB" w:rsidRPr="00324DD2" w:rsidRDefault="00324DD2" w:rsidP="009C31D3">
      <w:pPr>
        <w:pStyle w:val="NormalWeb"/>
        <w:spacing w:line="360" w:lineRule="auto"/>
        <w:jc w:val="center"/>
        <w:rPr>
          <w:b/>
          <w:bCs/>
          <w:lang w:val="fr-CA"/>
        </w:rPr>
      </w:pPr>
      <w:r w:rsidRPr="00324DD2">
        <w:rPr>
          <w:b/>
          <w:bCs/>
          <w:lang w:val="fr-CA"/>
        </w:rPr>
        <w:t>b</w:t>
      </w:r>
      <w:r w:rsidR="00FD6EDB" w:rsidRPr="00324DD2">
        <w:rPr>
          <w:b/>
          <w:bCs/>
          <w:lang w:val="fr-CA"/>
        </w:rPr>
        <w:t>.1.1 Accompagnement Pré-audit</w:t>
      </w:r>
    </w:p>
    <w:p w14:paraId="6CB1D912" w14:textId="77777777" w:rsidR="00FD6EDB" w:rsidRDefault="00FD6EDB" w:rsidP="009C31D3">
      <w:pPr>
        <w:spacing w:line="360" w:lineRule="auto"/>
        <w:ind w:firstLine="426"/>
        <w:rPr>
          <w:rFonts w:eastAsia="SimSun"/>
          <w:szCs w:val="24"/>
          <w:lang w:val="fr-CA" w:eastAsia="zh-CN"/>
        </w:rPr>
      </w:pPr>
      <w:r>
        <w:rPr>
          <w:rFonts w:eastAsia="SimSun"/>
          <w:szCs w:val="24"/>
          <w:lang w:val="fr-CA" w:eastAsia="zh-CN"/>
        </w:rPr>
        <w:t>Cette phase consiste à assister l'entreprise à définir les besoins de sécurité d’un SaaS par rapport aux objectifs principaux de sécurité (Confidentialité, Intégrité et Disponibilité). Cette définition des besoins nous permettra de proposer les exigences minimales de sécurité et de choisir les contrôles de sécurité appropriés à appliquer.</w:t>
      </w:r>
    </w:p>
    <w:p w14:paraId="7DE16A24" w14:textId="77777777" w:rsidR="00FD6EDB" w:rsidRDefault="00FD6EDB" w:rsidP="009C31D3">
      <w:pPr>
        <w:spacing w:line="360" w:lineRule="auto"/>
        <w:ind w:firstLine="426"/>
        <w:rPr>
          <w:rFonts w:eastAsia="SimSun"/>
          <w:szCs w:val="24"/>
          <w:lang w:val="fr-CA" w:eastAsia="zh-CN"/>
        </w:rPr>
      </w:pPr>
      <w:r>
        <w:rPr>
          <w:rFonts w:eastAsia="SimSun"/>
          <w:szCs w:val="24"/>
          <w:lang w:val="fr-CA" w:eastAsia="zh-CN"/>
        </w:rPr>
        <w:t>Le processus de sélection de ces contrôles impliquer la direction et le personnel opérationnel au sein de l'organisme.</w:t>
      </w:r>
    </w:p>
    <w:p w14:paraId="4BB1E8C7" w14:textId="6CA3F060" w:rsidR="00FD6EDB" w:rsidRPr="000A6460" w:rsidRDefault="000A6460" w:rsidP="009C31D3">
      <w:pPr>
        <w:pStyle w:val="NormalWeb"/>
        <w:spacing w:line="360" w:lineRule="auto"/>
        <w:jc w:val="center"/>
        <w:rPr>
          <w:b/>
          <w:bCs/>
          <w:lang w:val="fr-CA"/>
        </w:rPr>
      </w:pPr>
      <w:r w:rsidRPr="000A6460">
        <w:rPr>
          <w:b/>
          <w:bCs/>
          <w:lang w:val="fr-CA"/>
        </w:rPr>
        <w:t>b</w:t>
      </w:r>
      <w:r w:rsidR="00FD6EDB" w:rsidRPr="000A6460">
        <w:rPr>
          <w:b/>
          <w:bCs/>
          <w:lang w:val="fr-CA"/>
        </w:rPr>
        <w:t>.1.2 Actions de lancement de la mission</w:t>
      </w:r>
    </w:p>
    <w:p w14:paraId="033C0452" w14:textId="77777777" w:rsidR="00FD6EDB" w:rsidRDefault="00FD6EDB" w:rsidP="009C31D3">
      <w:pPr>
        <w:spacing w:line="360" w:lineRule="auto"/>
        <w:ind w:firstLine="360"/>
        <w:rPr>
          <w:rFonts w:eastAsia="SimSun"/>
          <w:szCs w:val="24"/>
          <w:lang w:val="fr-CA" w:eastAsia="zh-CN"/>
        </w:rPr>
      </w:pPr>
      <w:r>
        <w:rPr>
          <w:rFonts w:eastAsia="SimSun"/>
          <w:szCs w:val="24"/>
          <w:lang w:val="fr-CA" w:eastAsia="zh-CN"/>
        </w:rPr>
        <w:t>Au lancement de la mission, il est nécessaire de demander</w:t>
      </w:r>
      <w:r>
        <w:rPr>
          <w:rFonts w:eastAsia="SimSun"/>
          <w:szCs w:val="24"/>
          <w:lang w:eastAsia="zh-CN"/>
        </w:rPr>
        <w:t xml:space="preserve"> </w:t>
      </w:r>
      <w:r>
        <w:rPr>
          <w:rFonts w:eastAsia="SimSun"/>
          <w:szCs w:val="24"/>
          <w:lang w:val="fr-CA" w:eastAsia="zh-CN"/>
        </w:rPr>
        <w:t>à avoir de l’entreprise tout détail, information ou document nécessaire pour l'exercice de la mission.</w:t>
      </w:r>
    </w:p>
    <w:p w14:paraId="307E7217" w14:textId="77777777" w:rsidR="00FD6EDB" w:rsidRDefault="00FD6EDB" w:rsidP="009C31D3">
      <w:pPr>
        <w:spacing w:line="360" w:lineRule="auto"/>
        <w:ind w:firstLine="360"/>
        <w:rPr>
          <w:rFonts w:eastAsia="SimSun"/>
          <w:szCs w:val="24"/>
          <w:lang w:val="fr-CA" w:eastAsia="zh-CN"/>
        </w:rPr>
      </w:pPr>
      <w:r>
        <w:rPr>
          <w:rFonts w:eastAsia="SimSun"/>
          <w:szCs w:val="24"/>
          <w:lang w:val="fr-CA" w:eastAsia="zh-CN"/>
        </w:rPr>
        <w:t>Des réunions préparatoires de la mission sont organisées en début de mission, dont l'objet est de finaliser, sur la base des besoins et documents préparés par l’entreprise, les détails de mise en œuvre de la mission. Elles concerneront, sans s'y limiter, la finalisation des détails suivants :</w:t>
      </w:r>
    </w:p>
    <w:p w14:paraId="7DEBADF4" w14:textId="77777777" w:rsidR="00FD6EDB" w:rsidRDefault="00FD6EDB" w:rsidP="00A320AC">
      <w:pPr>
        <w:pStyle w:val="ListParagraph"/>
        <w:numPr>
          <w:ilvl w:val="0"/>
          <w:numId w:val="41"/>
        </w:numPr>
        <w:spacing w:line="360" w:lineRule="auto"/>
        <w:jc w:val="both"/>
        <w:rPr>
          <w:rFonts w:ascii="Times New Roman" w:eastAsia="SimSun" w:hAnsi="Times New Roman" w:cs="Times New Roman"/>
          <w:sz w:val="24"/>
          <w:szCs w:val="24"/>
          <w:lang w:val="fr-CA" w:eastAsia="zh-CN"/>
        </w:rPr>
      </w:pPr>
      <w:r>
        <w:rPr>
          <w:rFonts w:ascii="Times New Roman" w:eastAsia="SimSun" w:hAnsi="Times New Roman" w:cs="Times New Roman"/>
          <w:sz w:val="24"/>
          <w:szCs w:val="24"/>
          <w:lang w:val="fr-CA" w:eastAsia="zh-CN"/>
        </w:rPr>
        <w:t>Désignation des chefs de projets et des interlocuteurs, du côté de l’entreprise</w:t>
      </w:r>
    </w:p>
    <w:p w14:paraId="557D5310" w14:textId="77777777" w:rsidR="00FD6EDB" w:rsidRDefault="00FD6EDB" w:rsidP="00A320AC">
      <w:pPr>
        <w:pStyle w:val="ListParagraph"/>
        <w:numPr>
          <w:ilvl w:val="0"/>
          <w:numId w:val="41"/>
        </w:numPr>
        <w:spacing w:line="360" w:lineRule="auto"/>
        <w:jc w:val="both"/>
        <w:rPr>
          <w:rFonts w:ascii="Times New Roman" w:eastAsia="SimSun" w:hAnsi="Times New Roman" w:cs="Times New Roman"/>
          <w:sz w:val="24"/>
          <w:szCs w:val="24"/>
          <w:lang w:val="fr-CA" w:eastAsia="zh-CN"/>
        </w:rPr>
      </w:pPr>
      <w:r>
        <w:rPr>
          <w:rFonts w:ascii="Times New Roman" w:eastAsia="SimSun" w:hAnsi="Times New Roman" w:cs="Times New Roman"/>
          <w:sz w:val="24"/>
          <w:szCs w:val="24"/>
          <w:lang w:val="fr-CA" w:eastAsia="zh-CN"/>
        </w:rPr>
        <w:t>Fourniture par l'entreprise des détails complémentaires, relatifs au périmètre de l'audit de sécurité,</w:t>
      </w:r>
    </w:p>
    <w:p w14:paraId="43E87C88" w14:textId="77777777" w:rsidR="00FD6EDB" w:rsidRDefault="00FD6EDB" w:rsidP="00A320AC">
      <w:pPr>
        <w:pStyle w:val="ListParagraph"/>
        <w:numPr>
          <w:ilvl w:val="0"/>
          <w:numId w:val="41"/>
        </w:numPr>
        <w:spacing w:line="360" w:lineRule="auto"/>
        <w:jc w:val="both"/>
        <w:rPr>
          <w:rFonts w:ascii="Times New Roman" w:eastAsia="SimSun" w:hAnsi="Times New Roman" w:cs="Times New Roman"/>
          <w:sz w:val="24"/>
          <w:szCs w:val="24"/>
          <w:lang w:val="fr-CA" w:eastAsia="zh-CN"/>
        </w:rPr>
      </w:pPr>
      <w:r>
        <w:rPr>
          <w:rFonts w:ascii="Times New Roman" w:eastAsia="SimSun" w:hAnsi="Times New Roman" w:cs="Times New Roman"/>
          <w:sz w:val="24"/>
          <w:szCs w:val="24"/>
          <w:lang w:val="fr-CA" w:eastAsia="zh-CN"/>
        </w:rPr>
        <w:t>Validation du périmètre de l'audit,</w:t>
      </w:r>
    </w:p>
    <w:p w14:paraId="48FE4094" w14:textId="77777777" w:rsidR="00FD6EDB" w:rsidRDefault="00FD6EDB" w:rsidP="00A320AC">
      <w:pPr>
        <w:pStyle w:val="ListParagraph"/>
        <w:numPr>
          <w:ilvl w:val="0"/>
          <w:numId w:val="41"/>
        </w:numPr>
        <w:spacing w:line="360" w:lineRule="auto"/>
        <w:jc w:val="both"/>
        <w:rPr>
          <w:rFonts w:ascii="Times New Roman" w:eastAsia="SimSun" w:hAnsi="Times New Roman" w:cs="Times New Roman"/>
          <w:sz w:val="24"/>
          <w:szCs w:val="24"/>
          <w:lang w:val="fr-CA" w:eastAsia="zh-CN"/>
        </w:rPr>
      </w:pPr>
      <w:r>
        <w:rPr>
          <w:rFonts w:ascii="Times New Roman" w:eastAsia="SimSun" w:hAnsi="Times New Roman" w:cs="Times New Roman"/>
          <w:sz w:val="24"/>
          <w:szCs w:val="24"/>
          <w:lang w:val="fr-CA" w:eastAsia="zh-CN"/>
        </w:rPr>
        <w:t>Fourniture par l'entreprise des documents requis pour l'audit (Manuels d'exploitation, Cartographie procédurale...),</w:t>
      </w:r>
    </w:p>
    <w:p w14:paraId="5D003911" w14:textId="77777777" w:rsidR="00FD6EDB" w:rsidRDefault="00FD6EDB" w:rsidP="00A320AC">
      <w:pPr>
        <w:pStyle w:val="ListParagraph"/>
        <w:numPr>
          <w:ilvl w:val="0"/>
          <w:numId w:val="41"/>
        </w:numPr>
        <w:spacing w:line="360" w:lineRule="auto"/>
        <w:jc w:val="both"/>
        <w:rPr>
          <w:rFonts w:ascii="Times New Roman" w:eastAsia="SimSun" w:hAnsi="Times New Roman" w:cs="Times New Roman"/>
          <w:sz w:val="24"/>
          <w:szCs w:val="24"/>
          <w:lang w:val="fr-CA" w:eastAsia="zh-CN"/>
        </w:rPr>
      </w:pPr>
      <w:r>
        <w:rPr>
          <w:rFonts w:ascii="Times New Roman" w:eastAsia="SimSun" w:hAnsi="Times New Roman" w:cs="Times New Roman"/>
          <w:sz w:val="24"/>
          <w:szCs w:val="24"/>
          <w:lang w:val="fr-CA" w:eastAsia="zh-CN"/>
        </w:rPr>
        <w:t>Fourniture du document de définition des besoins de sécurité. Si ce document n’existe pas, le maitre d'ouvrage tâchera à le préparer et le fournira au l’entreprise avant le démarrage de l'audit sur site,</w:t>
      </w:r>
    </w:p>
    <w:p w14:paraId="6C9A3011" w14:textId="77777777" w:rsidR="00FD6EDB" w:rsidRDefault="00FD6EDB" w:rsidP="00A320AC">
      <w:pPr>
        <w:pStyle w:val="ListParagraph"/>
        <w:numPr>
          <w:ilvl w:val="0"/>
          <w:numId w:val="41"/>
        </w:numPr>
        <w:spacing w:line="360" w:lineRule="auto"/>
        <w:jc w:val="both"/>
        <w:rPr>
          <w:rFonts w:ascii="Times New Roman" w:eastAsia="SimSun" w:hAnsi="Times New Roman" w:cs="Times New Roman"/>
          <w:sz w:val="24"/>
          <w:szCs w:val="24"/>
          <w:lang w:val="fr-CA" w:eastAsia="zh-CN"/>
        </w:rPr>
      </w:pPr>
      <w:r>
        <w:rPr>
          <w:rFonts w:ascii="Times New Roman" w:eastAsia="SimSun" w:hAnsi="Times New Roman" w:cs="Times New Roman"/>
          <w:sz w:val="24"/>
          <w:szCs w:val="24"/>
          <w:lang w:val="fr-CA" w:eastAsia="zh-CN"/>
        </w:rPr>
        <w:lastRenderedPageBreak/>
        <w:t>Détermination de la conformité des documents existants aux exigences de la norme ISO/IEC 27002, arrêt de la liste des documents manquants exigés par cette norme et examen des problèmes éventuels, relatifs à la mise à jour de la documentation,</w:t>
      </w:r>
    </w:p>
    <w:p w14:paraId="7232F5C8" w14:textId="77777777" w:rsidR="00FD6EDB" w:rsidRDefault="00FD6EDB" w:rsidP="00A320AC">
      <w:pPr>
        <w:pStyle w:val="ListParagraph"/>
        <w:numPr>
          <w:ilvl w:val="0"/>
          <w:numId w:val="41"/>
        </w:numPr>
        <w:spacing w:line="360" w:lineRule="auto"/>
        <w:jc w:val="both"/>
        <w:rPr>
          <w:rFonts w:ascii="Times New Roman" w:eastAsia="SimSun" w:hAnsi="Times New Roman" w:cs="Times New Roman"/>
          <w:sz w:val="24"/>
          <w:szCs w:val="24"/>
          <w:lang w:val="fr-CA" w:eastAsia="zh-CN"/>
        </w:rPr>
      </w:pPr>
      <w:r>
        <w:rPr>
          <w:rFonts w:ascii="Times New Roman" w:eastAsia="SimSun" w:hAnsi="Times New Roman" w:cs="Times New Roman"/>
          <w:sz w:val="24"/>
          <w:szCs w:val="24"/>
          <w:lang w:val="fr-CA" w:eastAsia="zh-CN"/>
        </w:rPr>
        <w:t>Examen des détails des listes des interviews à réaliser par le soumissionnaire et fourniture par l'entreprise de la liste nominative des personnes à interviewer,</w:t>
      </w:r>
    </w:p>
    <w:p w14:paraId="280BF25E" w14:textId="77777777" w:rsidR="00FD6EDB" w:rsidRDefault="00FD6EDB" w:rsidP="00A320AC">
      <w:pPr>
        <w:pStyle w:val="ListParagraph"/>
        <w:numPr>
          <w:ilvl w:val="0"/>
          <w:numId w:val="41"/>
        </w:numPr>
        <w:spacing w:line="360" w:lineRule="auto"/>
        <w:jc w:val="both"/>
        <w:rPr>
          <w:rFonts w:ascii="Times New Roman" w:eastAsia="SimSun" w:hAnsi="Times New Roman" w:cs="Times New Roman"/>
          <w:sz w:val="24"/>
          <w:szCs w:val="24"/>
          <w:lang w:val="fr-CA" w:eastAsia="zh-CN"/>
        </w:rPr>
      </w:pPr>
      <w:r>
        <w:rPr>
          <w:rFonts w:ascii="Times New Roman" w:eastAsia="SimSun" w:hAnsi="Times New Roman" w:cs="Times New Roman"/>
          <w:sz w:val="24"/>
          <w:szCs w:val="24"/>
          <w:lang w:val="fr-CA" w:eastAsia="zh-CN"/>
        </w:rPr>
        <w:t>Affinement des plannings d'exécution (planning des actions/site, plannings des réunions de coordination et de synthèse…),</w:t>
      </w:r>
    </w:p>
    <w:p w14:paraId="6D5DCB99" w14:textId="77777777" w:rsidR="00FD6EDB" w:rsidRDefault="00FD6EDB" w:rsidP="00A320AC">
      <w:pPr>
        <w:pStyle w:val="ListParagraph"/>
        <w:numPr>
          <w:ilvl w:val="0"/>
          <w:numId w:val="41"/>
        </w:numPr>
        <w:spacing w:line="360" w:lineRule="auto"/>
        <w:jc w:val="both"/>
        <w:rPr>
          <w:rFonts w:ascii="Times New Roman" w:eastAsia="SimSun" w:hAnsi="Times New Roman" w:cs="Times New Roman"/>
          <w:sz w:val="24"/>
          <w:szCs w:val="24"/>
          <w:lang w:val="fr-CA" w:eastAsia="zh-CN"/>
        </w:rPr>
      </w:pPr>
      <w:r>
        <w:rPr>
          <w:rFonts w:ascii="Times New Roman" w:eastAsia="SimSun" w:hAnsi="Times New Roman" w:cs="Times New Roman"/>
          <w:sz w:val="24"/>
          <w:szCs w:val="24"/>
          <w:lang w:val="fr-CA" w:eastAsia="zh-CN"/>
        </w:rPr>
        <w:t>Examen des détails logistiques nécessaires au déroulement de la mission (octroi des autorisations d'accès aux lieux où l'audit devrait être élaboré sur la base d'études de terrain, octroi de locaux de travail au soumissionnaire retenu...).</w:t>
      </w:r>
    </w:p>
    <w:p w14:paraId="4258A96A" w14:textId="77777777" w:rsidR="00FD6EDB" w:rsidRDefault="00FD6EDB" w:rsidP="009C31D3">
      <w:pPr>
        <w:spacing w:line="360" w:lineRule="auto"/>
        <w:ind w:firstLine="360"/>
        <w:rPr>
          <w:rFonts w:eastAsia="SimSun"/>
          <w:szCs w:val="24"/>
          <w:lang w:val="fr-CA" w:eastAsia="zh-CN"/>
        </w:rPr>
      </w:pPr>
      <w:r>
        <w:rPr>
          <w:rFonts w:eastAsia="SimSun"/>
          <w:szCs w:val="24"/>
          <w:lang w:val="fr-CA" w:eastAsia="zh-CN"/>
        </w:rPr>
        <w:t>Ainsi tous les détails de mise en œuvre doivent être examinés et validés. Ces réunions déboucheront, entre autres, sur la finalisation des plannings précis et détaillés de mise en œuvre de la mission. Quant aux résultats de cette réunion, ils seront consignés dans PV, qui sera annexé au rapport final d'audit.</w:t>
      </w:r>
    </w:p>
    <w:p w14:paraId="5E6812A9" w14:textId="77777777" w:rsidR="00FD6EDB" w:rsidRDefault="00FD6EDB" w:rsidP="009C31D3">
      <w:pPr>
        <w:spacing w:line="360" w:lineRule="auto"/>
        <w:ind w:firstLine="416"/>
        <w:rPr>
          <w:rFonts w:eastAsia="SimSun"/>
          <w:szCs w:val="24"/>
          <w:lang w:val="fr-CA" w:eastAsia="zh-CN"/>
        </w:rPr>
      </w:pPr>
      <w:r>
        <w:rPr>
          <w:rFonts w:eastAsia="SimSun"/>
          <w:szCs w:val="24"/>
          <w:lang w:val="fr-CA" w:eastAsia="zh-CN"/>
        </w:rPr>
        <w:t>En cas de difficultés notoires rencontrées lors de cette phase, le titulaire devra faire recours au Maître d'Ouvrage par écrit, pour lui permettre d'intervenir efficacement et dans les délais.</w:t>
      </w:r>
    </w:p>
    <w:p w14:paraId="59A0BE5A" w14:textId="18D186EB" w:rsidR="00FD6EDB" w:rsidRPr="00D31511" w:rsidRDefault="00D31511" w:rsidP="009C31D3">
      <w:pPr>
        <w:pStyle w:val="NormalWeb"/>
        <w:spacing w:line="360" w:lineRule="auto"/>
        <w:jc w:val="center"/>
        <w:rPr>
          <w:b/>
          <w:bCs/>
          <w:lang w:val="fr-CA"/>
        </w:rPr>
      </w:pPr>
      <w:r w:rsidRPr="00D31511">
        <w:rPr>
          <w:b/>
          <w:bCs/>
          <w:lang w:val="fr-CA"/>
        </w:rPr>
        <w:t>b</w:t>
      </w:r>
      <w:r w:rsidR="00FD6EDB" w:rsidRPr="00D31511">
        <w:rPr>
          <w:b/>
          <w:bCs/>
          <w:lang w:val="fr-CA"/>
        </w:rPr>
        <w:t>.1.3 Actions de sensibilisation pré-audit</w:t>
      </w:r>
    </w:p>
    <w:p w14:paraId="06B35E30" w14:textId="77777777" w:rsidR="00FD6EDB" w:rsidRDefault="00FD6EDB" w:rsidP="009C31D3">
      <w:pPr>
        <w:spacing w:line="360" w:lineRule="auto"/>
        <w:ind w:firstLine="416"/>
        <w:rPr>
          <w:rFonts w:eastAsia="SimSun"/>
          <w:szCs w:val="24"/>
          <w:lang w:val="fr-CA" w:eastAsia="zh-CN"/>
        </w:rPr>
      </w:pPr>
      <w:r>
        <w:rPr>
          <w:rFonts w:eastAsia="SimSun"/>
          <w:szCs w:val="24"/>
          <w:lang w:val="fr-CA" w:eastAsia="zh-CN"/>
        </w:rPr>
        <w:t>Dans l'objectif de sensibiliser les responsables et acteurs des SaaS de l’entreprise, il faut assurer des actions de sensibilisation préliminaires sont assurées. Ceux-ci ont pour premier objectif une sensibilisation générale sur les dangers cybernétiques et les risques cachés encourus, incluant entre autres la présentation pratique d'attaques cybernétiques. Elles recherchent aussi l’octroi de la transparence et collaboration des utilisateurs, en rappelant les objectifs de l'audit de sécurité, l'urgence et les bienfaits attendus, ainsi que l'assurance sur la confidentialité des données reçues.</w:t>
      </w:r>
    </w:p>
    <w:p w14:paraId="2A310299" w14:textId="77777777" w:rsidR="00FD6EDB" w:rsidRDefault="00FD6EDB" w:rsidP="009C31D3">
      <w:pPr>
        <w:spacing w:line="360" w:lineRule="auto"/>
        <w:ind w:firstLine="416"/>
        <w:rPr>
          <w:rFonts w:eastAsia="SimSun"/>
          <w:szCs w:val="24"/>
          <w:lang w:val="fr-CA" w:eastAsia="zh-CN"/>
        </w:rPr>
      </w:pPr>
      <w:r>
        <w:rPr>
          <w:rFonts w:eastAsia="SimSun"/>
          <w:szCs w:val="24"/>
          <w:lang w:val="fr-CA" w:eastAsia="zh-CN"/>
        </w:rPr>
        <w:t>A la fin de cette opération un PV sera dressé et signé conjointement par le titulaire et le maitre d'ouvrage et des fiches d'évaluation de ces sessions seront remplies par les participants. Des copies de ce PV et de ces fiches seront jointes au rapport d'audit.</w:t>
      </w:r>
    </w:p>
    <w:p w14:paraId="353D7309" w14:textId="44DCE27F" w:rsidR="00FD6EDB" w:rsidRPr="00551601" w:rsidRDefault="00551601" w:rsidP="009C31D3">
      <w:pPr>
        <w:pStyle w:val="NormalWeb"/>
        <w:spacing w:line="360" w:lineRule="auto"/>
        <w:jc w:val="center"/>
        <w:rPr>
          <w:b/>
          <w:bCs/>
          <w:i/>
          <w:iCs/>
          <w:lang w:val="fr-CA"/>
        </w:rPr>
      </w:pPr>
      <w:r w:rsidRPr="00551601">
        <w:rPr>
          <w:b/>
          <w:bCs/>
          <w:lang w:val="fr-CA"/>
        </w:rPr>
        <w:lastRenderedPageBreak/>
        <w:t>b</w:t>
      </w:r>
      <w:r w:rsidR="00FD6EDB" w:rsidRPr="00551601">
        <w:rPr>
          <w:b/>
          <w:bCs/>
          <w:lang w:val="fr-CA"/>
        </w:rPr>
        <w:t>.2 Phase 2 : Audit sur terrain</w:t>
      </w:r>
    </w:p>
    <w:p w14:paraId="1172F6BD" w14:textId="77777777" w:rsidR="00FD6EDB" w:rsidRDefault="00FD6EDB" w:rsidP="009C31D3">
      <w:pPr>
        <w:spacing w:line="360" w:lineRule="auto"/>
        <w:rPr>
          <w:rFonts w:eastAsia="SimSun"/>
          <w:szCs w:val="24"/>
          <w:lang w:val="fr-CA" w:eastAsia="zh-CN"/>
        </w:rPr>
      </w:pPr>
      <w:r>
        <w:rPr>
          <w:rFonts w:eastAsia="SimSun"/>
          <w:szCs w:val="24"/>
          <w:lang w:val="fr-CA" w:eastAsia="zh-CN"/>
        </w:rPr>
        <w:t xml:space="preserve">C'est la phase d'audit proprement dite. Ici, l’équipe intervenante du titulaire de la commande doit obligatoirement participer à l’audit des entités en en présentiel. Aussi, l’équipe intervenante du titulaire de la commande doit effectuer l’audit moyennant des outils et des tests et convoquer le personnel, au siège de l’entreprise, pour réaliser les interviews. </w:t>
      </w:r>
    </w:p>
    <w:p w14:paraId="02707BAB" w14:textId="77777777" w:rsidR="00FD6EDB" w:rsidRDefault="00FD6EDB" w:rsidP="009C31D3">
      <w:pPr>
        <w:spacing w:line="360" w:lineRule="auto"/>
        <w:rPr>
          <w:rFonts w:eastAsia="SimSun"/>
          <w:szCs w:val="24"/>
          <w:lang w:val="fr-CA" w:eastAsia="zh-CN"/>
        </w:rPr>
      </w:pPr>
      <w:r>
        <w:rPr>
          <w:rFonts w:eastAsia="SimSun"/>
          <w:szCs w:val="24"/>
          <w:lang w:val="fr-CA" w:eastAsia="zh-CN"/>
        </w:rPr>
        <w:t>De plus, cette phase couvre principalement trois (03) volets :</w:t>
      </w:r>
    </w:p>
    <w:p w14:paraId="3044FBC8" w14:textId="77777777" w:rsidR="00FD6EDB" w:rsidRDefault="00FD6EDB" w:rsidP="00A320AC">
      <w:pPr>
        <w:pStyle w:val="ListParagraph"/>
        <w:numPr>
          <w:ilvl w:val="0"/>
          <w:numId w:val="42"/>
        </w:numPr>
        <w:spacing w:line="360" w:lineRule="auto"/>
        <w:jc w:val="both"/>
        <w:rPr>
          <w:rFonts w:ascii="Times New Roman" w:eastAsia="SimSun" w:hAnsi="Times New Roman" w:cs="Times New Roman"/>
          <w:sz w:val="24"/>
          <w:szCs w:val="24"/>
          <w:lang w:val="fr-CA" w:eastAsia="zh-CN"/>
        </w:rPr>
      </w:pPr>
      <w:r>
        <w:rPr>
          <w:rFonts w:ascii="Times New Roman" w:eastAsia="SimSun" w:hAnsi="Times New Roman" w:cs="Times New Roman"/>
          <w:sz w:val="24"/>
          <w:szCs w:val="24"/>
          <w:lang w:val="fr-CA" w:eastAsia="zh-CN"/>
        </w:rPr>
        <w:t>Un volet d'audit organisationnel,</w:t>
      </w:r>
    </w:p>
    <w:p w14:paraId="617BE506" w14:textId="77777777" w:rsidR="00FD6EDB" w:rsidRDefault="00FD6EDB" w:rsidP="00A320AC">
      <w:pPr>
        <w:pStyle w:val="ListParagraph"/>
        <w:numPr>
          <w:ilvl w:val="0"/>
          <w:numId w:val="42"/>
        </w:numPr>
        <w:spacing w:line="360" w:lineRule="auto"/>
        <w:jc w:val="both"/>
        <w:rPr>
          <w:rFonts w:ascii="Times New Roman" w:eastAsia="SimSun" w:hAnsi="Times New Roman" w:cs="Times New Roman"/>
          <w:sz w:val="24"/>
          <w:szCs w:val="24"/>
          <w:lang w:val="fr-CA" w:eastAsia="zh-CN"/>
        </w:rPr>
      </w:pPr>
      <w:r>
        <w:rPr>
          <w:rFonts w:ascii="Times New Roman" w:eastAsia="SimSun" w:hAnsi="Times New Roman" w:cs="Times New Roman"/>
          <w:sz w:val="24"/>
          <w:szCs w:val="24"/>
          <w:lang w:val="fr-CA" w:eastAsia="zh-CN"/>
        </w:rPr>
        <w:t>Un volet d'audit technique</w:t>
      </w:r>
    </w:p>
    <w:p w14:paraId="690DFEF4" w14:textId="77777777" w:rsidR="00FD6EDB" w:rsidRDefault="00FD6EDB" w:rsidP="00A320AC">
      <w:pPr>
        <w:pStyle w:val="ListParagraph"/>
        <w:numPr>
          <w:ilvl w:val="0"/>
          <w:numId w:val="42"/>
        </w:numPr>
        <w:spacing w:line="360" w:lineRule="auto"/>
        <w:jc w:val="both"/>
        <w:rPr>
          <w:rFonts w:ascii="Times New Roman" w:eastAsia="SimSun" w:hAnsi="Times New Roman" w:cs="Times New Roman"/>
          <w:sz w:val="24"/>
          <w:szCs w:val="24"/>
          <w:lang w:val="fr-CA" w:eastAsia="zh-CN"/>
        </w:rPr>
      </w:pPr>
      <w:r>
        <w:rPr>
          <w:rFonts w:ascii="Times New Roman" w:eastAsia="SimSun" w:hAnsi="Times New Roman" w:cs="Times New Roman"/>
          <w:sz w:val="24"/>
          <w:szCs w:val="24"/>
          <w:lang w:val="fr-CA" w:eastAsia="zh-CN"/>
        </w:rPr>
        <w:t>Un volet d'appréciation des risques.</w:t>
      </w:r>
    </w:p>
    <w:p w14:paraId="58FAC66F" w14:textId="7742CA00" w:rsidR="00FD6EDB" w:rsidRPr="00832CAF" w:rsidRDefault="00832CAF" w:rsidP="009C31D3">
      <w:pPr>
        <w:pStyle w:val="NormalWeb"/>
        <w:spacing w:line="360" w:lineRule="auto"/>
        <w:jc w:val="center"/>
        <w:rPr>
          <w:b/>
          <w:bCs/>
          <w:lang w:val="fr-CA"/>
        </w:rPr>
      </w:pPr>
      <w:r w:rsidRPr="00832CAF">
        <w:rPr>
          <w:b/>
          <w:bCs/>
          <w:lang w:val="fr-CA"/>
        </w:rPr>
        <w:t>b</w:t>
      </w:r>
      <w:r w:rsidR="00FD6EDB" w:rsidRPr="00832CAF">
        <w:rPr>
          <w:b/>
          <w:bCs/>
          <w:lang w:val="fr-CA"/>
        </w:rPr>
        <w:t>.2.1 Volet audit organisationnel et physique</w:t>
      </w:r>
    </w:p>
    <w:p w14:paraId="279B6A77" w14:textId="77777777" w:rsidR="00FD6EDB" w:rsidRDefault="00FD6EDB" w:rsidP="009C31D3">
      <w:pPr>
        <w:spacing w:line="360" w:lineRule="auto"/>
        <w:ind w:firstLine="426"/>
        <w:rPr>
          <w:rFonts w:eastAsia="SimSun"/>
          <w:szCs w:val="24"/>
          <w:lang w:val="fr-CA" w:eastAsia="zh-CN"/>
        </w:rPr>
      </w:pPr>
      <w:r>
        <w:rPr>
          <w:rFonts w:eastAsia="SimSun"/>
          <w:szCs w:val="24"/>
          <w:lang w:val="fr-CA" w:eastAsia="zh-CN"/>
        </w:rPr>
        <w:t>Il s'agit, pour ce volet, d'évaluer les aspects organisationnels de gestion de la sécurité de la structure objet de l'audit, d'estimer les risques et de proposer les recommandations adéquates pour la mise en place des mesures organisationnelles et d'une politique sécuritaire adéquate. Ce volet doit couvrir les aspects de gestion et d'organisation de la sécurité, sur les plans organisationnels, humains et physiques.</w:t>
      </w:r>
    </w:p>
    <w:p w14:paraId="10501E6A" w14:textId="77777777" w:rsidR="00FD6EDB" w:rsidRDefault="00FD6EDB" w:rsidP="009C31D3">
      <w:pPr>
        <w:spacing w:line="360" w:lineRule="auto"/>
        <w:ind w:firstLine="426"/>
        <w:rPr>
          <w:rFonts w:eastAsia="SimSun"/>
          <w:szCs w:val="24"/>
          <w:lang w:val="fr-CA" w:eastAsia="zh-CN"/>
        </w:rPr>
      </w:pPr>
      <w:r>
        <w:rPr>
          <w:rFonts w:eastAsia="SimSun"/>
          <w:szCs w:val="24"/>
          <w:lang w:val="fr-CA" w:eastAsia="zh-CN"/>
        </w:rPr>
        <w:t>Au cours de cette étape, nous devons adopter une approche méthodologique, basée sur des batteries de questionnaires préétablis et adaptés à la réalité des entités auditées, permettant d'aboutir à une évaluation pragmatique des failles et des risques encourus, ainsi qu'à l'identification et classification des ressources relativement à leur criticité. Cet audit doit prendre comme référentiel tous les chapitres de la dernière version de la norme ISO/CEI 27002.</w:t>
      </w:r>
    </w:p>
    <w:p w14:paraId="6CAB9169" w14:textId="63185889" w:rsidR="00FD6EDB" w:rsidRPr="00F9300F" w:rsidRDefault="00F9300F" w:rsidP="009C31D3">
      <w:pPr>
        <w:pStyle w:val="NormalWeb"/>
        <w:spacing w:line="360" w:lineRule="auto"/>
        <w:jc w:val="center"/>
        <w:rPr>
          <w:b/>
          <w:bCs/>
          <w:lang w:val="fr-CA"/>
        </w:rPr>
      </w:pPr>
      <w:r w:rsidRPr="00F9300F">
        <w:rPr>
          <w:b/>
          <w:bCs/>
          <w:lang w:val="fr-CA"/>
        </w:rPr>
        <w:t>b</w:t>
      </w:r>
      <w:r w:rsidR="00FD6EDB" w:rsidRPr="00F9300F">
        <w:rPr>
          <w:b/>
          <w:bCs/>
          <w:lang w:val="fr-CA"/>
        </w:rPr>
        <w:t>.2.2 Volet audit technique</w:t>
      </w:r>
    </w:p>
    <w:p w14:paraId="0CF65F3C" w14:textId="444AA153" w:rsidR="00FD6EDB" w:rsidRPr="00F9300F" w:rsidRDefault="00F9300F" w:rsidP="009C31D3">
      <w:pPr>
        <w:pStyle w:val="NormalWeb"/>
        <w:spacing w:line="360" w:lineRule="auto"/>
        <w:jc w:val="center"/>
        <w:rPr>
          <w:b/>
          <w:bCs/>
        </w:rPr>
      </w:pPr>
      <w:r w:rsidRPr="00F9300F">
        <w:rPr>
          <w:b/>
          <w:bCs/>
        </w:rPr>
        <w:t>b</w:t>
      </w:r>
      <w:r w:rsidR="00FD6EDB" w:rsidRPr="00F9300F">
        <w:rPr>
          <w:b/>
          <w:bCs/>
        </w:rPr>
        <w:t>.2.2.1 Objectifs de l’audit technique</w:t>
      </w:r>
    </w:p>
    <w:p w14:paraId="62B03E76" w14:textId="77777777" w:rsidR="00FD6EDB" w:rsidRDefault="00FD6EDB" w:rsidP="009C31D3">
      <w:pPr>
        <w:spacing w:line="360" w:lineRule="auto"/>
        <w:ind w:firstLine="426"/>
        <w:rPr>
          <w:rFonts w:eastAsia="SimSun"/>
          <w:szCs w:val="24"/>
          <w:lang w:val="fr-CA" w:eastAsia="zh-CN"/>
        </w:rPr>
      </w:pPr>
      <w:r>
        <w:rPr>
          <w:rFonts w:eastAsia="SimSun"/>
          <w:szCs w:val="24"/>
          <w:lang w:val="fr-CA" w:eastAsia="zh-CN"/>
        </w:rPr>
        <w:t xml:space="preserve">Ce volet concerne l'audit technique (objet principale de notre travail) de l'architecture de sécurité. Il s'agit de procéder à une analyse très fine de l'infrastructure sécuritaire du des SaaS et particulièrement des applications. Cette analyse doit faire apparaître les failles et les risques </w:t>
      </w:r>
      <w:r>
        <w:rPr>
          <w:rFonts w:eastAsia="SimSun"/>
          <w:szCs w:val="24"/>
          <w:lang w:val="fr-CA" w:eastAsia="zh-CN"/>
        </w:rPr>
        <w:lastRenderedPageBreak/>
        <w:t xml:space="preserve">conséquents d'intrusions actives (tentatives de fraude, accès et manipulation illicites de données, interception de données critiques...), ainsi que celles virales ou automatisées, et ce suite à divers tests de vulnérabilité conduits dans le cadre de cette mission, qui doivent englober des opérations de simulation d'intrusions et tout autre test permettant d'apprécier la robustesse de la sécurité d’un SaaS et sa capacité à préserver les aspects de confidentialité, d'intégrité et de disponibilité. </w:t>
      </w:r>
    </w:p>
    <w:p w14:paraId="1E592184" w14:textId="77777777" w:rsidR="00FD6EDB" w:rsidRDefault="00FD6EDB" w:rsidP="009C31D3">
      <w:pPr>
        <w:spacing w:line="360" w:lineRule="auto"/>
        <w:ind w:firstLine="360"/>
        <w:rPr>
          <w:rFonts w:eastAsia="SimSun"/>
          <w:szCs w:val="24"/>
          <w:lang w:val="fr-CA" w:eastAsia="zh-CN"/>
        </w:rPr>
      </w:pPr>
      <w:r>
        <w:rPr>
          <w:rFonts w:eastAsia="SimSun"/>
          <w:szCs w:val="24"/>
          <w:lang w:val="fr-CA" w:eastAsia="zh-CN"/>
        </w:rPr>
        <w:t>Au cours de cette étape, nous devons, en réalisant des audits techniques de vulnérabilités, des tests et simulations d'attaques réelles :</w:t>
      </w:r>
    </w:p>
    <w:p w14:paraId="5C6786F7" w14:textId="77777777" w:rsidR="00FD6EDB" w:rsidRDefault="00FD6EDB" w:rsidP="00A320AC">
      <w:pPr>
        <w:pStyle w:val="ListParagraph"/>
        <w:numPr>
          <w:ilvl w:val="0"/>
          <w:numId w:val="43"/>
        </w:numPr>
        <w:spacing w:line="360" w:lineRule="auto"/>
        <w:jc w:val="both"/>
        <w:rPr>
          <w:rFonts w:ascii="Times New Roman" w:eastAsia="SimSun" w:hAnsi="Times New Roman" w:cs="Times New Roman"/>
          <w:sz w:val="24"/>
          <w:szCs w:val="24"/>
          <w:lang w:val="fr-CA" w:eastAsia="zh-CN"/>
        </w:rPr>
      </w:pPr>
      <w:r>
        <w:rPr>
          <w:rFonts w:ascii="Times New Roman" w:eastAsia="SimSun" w:hAnsi="Times New Roman" w:cs="Times New Roman"/>
          <w:sz w:val="24"/>
          <w:szCs w:val="24"/>
          <w:lang w:val="fr-CA" w:eastAsia="zh-CN"/>
        </w:rPr>
        <w:t>Dégager les écarts entre l'architecture réelle et celle décrite lors des entretiens ou dans la documentation, ainsi qu'entre les procédures techniques de sécurité supposées être appliquées (interviews) et celles réellement mises en œuvre,</w:t>
      </w:r>
    </w:p>
    <w:p w14:paraId="0AB18C8C" w14:textId="77777777" w:rsidR="00FD6EDB" w:rsidRDefault="00FD6EDB" w:rsidP="00A320AC">
      <w:pPr>
        <w:pStyle w:val="ListParagraph"/>
        <w:numPr>
          <w:ilvl w:val="0"/>
          <w:numId w:val="43"/>
        </w:numPr>
        <w:spacing w:line="360" w:lineRule="auto"/>
        <w:jc w:val="both"/>
        <w:rPr>
          <w:rFonts w:ascii="Times New Roman" w:eastAsia="SimSun" w:hAnsi="Times New Roman" w:cs="Times New Roman"/>
          <w:sz w:val="24"/>
          <w:szCs w:val="24"/>
          <w:lang w:val="fr-CA" w:eastAsia="zh-CN"/>
        </w:rPr>
      </w:pPr>
      <w:r>
        <w:rPr>
          <w:rFonts w:ascii="Times New Roman" w:eastAsia="SimSun" w:hAnsi="Times New Roman" w:cs="Times New Roman"/>
          <w:sz w:val="24"/>
          <w:szCs w:val="24"/>
          <w:lang w:val="fr-CA" w:eastAsia="zh-CN"/>
        </w:rPr>
        <w:t xml:space="preserve">Évaluer, la vulnérabilité et solidité des composantes logicielles du SaaS (réseau, systèmes, mécanismes d'administration et de gestion, plates-formes ...), contre toutes les formes de fraude et d'attaques connues par les spécialistes du domaine au moment où l'audit est conduit, et touchant les aspects de confidentialité, intégrité et disponibilité des informations </w:t>
      </w:r>
    </w:p>
    <w:p w14:paraId="58699007" w14:textId="77777777" w:rsidR="00FD6EDB" w:rsidRDefault="00FD6EDB" w:rsidP="009C31D3">
      <w:pPr>
        <w:spacing w:line="360" w:lineRule="auto"/>
        <w:ind w:firstLine="360"/>
        <w:rPr>
          <w:rFonts w:eastAsia="SimSun"/>
          <w:szCs w:val="24"/>
          <w:lang w:val="fr-CA" w:eastAsia="zh-CN"/>
        </w:rPr>
      </w:pPr>
      <w:r>
        <w:rPr>
          <w:rFonts w:eastAsia="SimSun"/>
          <w:szCs w:val="24"/>
          <w:lang w:val="fr-CA" w:eastAsia="zh-CN"/>
        </w:rPr>
        <w:t>Pour les tests intrusifs, nous devons nous engager à les effectuer sans compromettre la disponibilité, l'intégrité ou la confidentialité des SaaS. Ainsi, les tests réalisés ne doivent pas perturber la continuité de service du SaaS audité. Les tests critiques, pouvant provoquer des effets de bord, doivent être notifiés à l'entreprise et doivent être réalisés sous sa supervision, conformément à un planning préalablement établi et validé, et qui pourra concerner des horaires de pause et éventuellement de chôme.</w:t>
      </w:r>
    </w:p>
    <w:p w14:paraId="64C74D15" w14:textId="3C562BD7" w:rsidR="00FD6EDB" w:rsidRPr="003D250C" w:rsidRDefault="003D250C" w:rsidP="009C31D3">
      <w:pPr>
        <w:pStyle w:val="NormalWeb"/>
        <w:spacing w:line="360" w:lineRule="auto"/>
        <w:jc w:val="center"/>
        <w:rPr>
          <w:b/>
          <w:bCs/>
          <w:lang w:val="fr-CA"/>
        </w:rPr>
      </w:pPr>
      <w:r w:rsidRPr="003D250C">
        <w:rPr>
          <w:b/>
          <w:bCs/>
          <w:lang w:val="fr-CA"/>
        </w:rPr>
        <w:t>b</w:t>
      </w:r>
      <w:r w:rsidR="00FD6EDB" w:rsidRPr="003D250C">
        <w:rPr>
          <w:b/>
          <w:bCs/>
          <w:lang w:val="fr-CA"/>
        </w:rPr>
        <w:t>.2.2.2 Outils utilisés</w:t>
      </w:r>
    </w:p>
    <w:p w14:paraId="4CE51816" w14:textId="0C925471" w:rsidR="00FD6EDB" w:rsidRDefault="00FD6EDB" w:rsidP="009C31D3">
      <w:pPr>
        <w:spacing w:line="360" w:lineRule="auto"/>
        <w:ind w:firstLine="360"/>
        <w:rPr>
          <w:rFonts w:eastAsia="SimSun"/>
          <w:szCs w:val="24"/>
          <w:lang w:val="fr-CA" w:eastAsia="zh-CN"/>
        </w:rPr>
      </w:pPr>
      <w:r>
        <w:rPr>
          <w:rFonts w:eastAsia="SimSun"/>
          <w:szCs w:val="24"/>
          <w:lang w:val="fr-CA" w:eastAsia="zh-CN"/>
        </w:rPr>
        <w:t>Lors des audits techniques, l'utilisation d'outils commerciaux doit être accompagnée de la présentation d'une copie de la licence originale et nominative, permettant leur usage correct</w:t>
      </w:r>
      <w:r w:rsidR="00F9644B">
        <w:rPr>
          <w:rFonts w:eastAsia="SimSun"/>
          <w:szCs w:val="24"/>
          <w:lang w:val="fr-CA" w:eastAsia="zh-CN"/>
        </w:rPr>
        <w:t xml:space="preserve"> </w:t>
      </w:r>
      <w:r>
        <w:rPr>
          <w:rFonts w:eastAsia="SimSun"/>
          <w:szCs w:val="24"/>
          <w:lang w:val="fr-CA" w:eastAsia="zh-CN"/>
        </w:rPr>
        <w:t xml:space="preserve">pour de telles missions (inexistence de restrictions quant à leur usage pour les audits : plages d'adresses ouvertes...). </w:t>
      </w:r>
    </w:p>
    <w:p w14:paraId="0BD9EEB2" w14:textId="77777777" w:rsidR="00FD6EDB" w:rsidRDefault="00FD6EDB" w:rsidP="009C31D3">
      <w:pPr>
        <w:spacing w:line="360" w:lineRule="auto"/>
        <w:ind w:firstLine="360"/>
        <w:rPr>
          <w:rFonts w:eastAsia="SimSun"/>
          <w:szCs w:val="24"/>
          <w:lang w:val="fr-CA" w:eastAsia="zh-CN"/>
        </w:rPr>
      </w:pPr>
      <w:r>
        <w:rPr>
          <w:rFonts w:eastAsia="SimSun"/>
          <w:szCs w:val="24"/>
          <w:lang w:val="fr-CA" w:eastAsia="zh-CN"/>
        </w:rPr>
        <w:lastRenderedPageBreak/>
        <w:t xml:space="preserve">De plus, étant donné qu'aucun produit commercial ne saurait prétendre, à lui seul, à une complétude totale, les outils disponibles dans le domaine du logiciel libre (et généralement utilisés par les attaquants) doivent être savamment déployés pour assurer une complétude correcte de cette phase, en s'appuyant, quand cela est possible, sur des scripts riches de mise en œuvre savante et combinée de ces outils. </w:t>
      </w:r>
    </w:p>
    <w:p w14:paraId="42A6C8F4" w14:textId="77777777" w:rsidR="00FD6EDB" w:rsidRDefault="00FD6EDB" w:rsidP="009C31D3">
      <w:pPr>
        <w:spacing w:line="360" w:lineRule="auto"/>
        <w:ind w:firstLine="360"/>
        <w:rPr>
          <w:rFonts w:eastAsia="SimSun"/>
          <w:szCs w:val="24"/>
          <w:lang w:val="fr-CA" w:eastAsia="zh-CN"/>
        </w:rPr>
      </w:pPr>
      <w:r>
        <w:rPr>
          <w:rFonts w:eastAsia="SimSun"/>
          <w:szCs w:val="24"/>
          <w:lang w:val="fr-CA" w:eastAsia="zh-CN"/>
        </w:rPr>
        <w:t>Les outils proposés doivent inclure, sans s'y limiter, les catégories d'outils suivants :</w:t>
      </w:r>
    </w:p>
    <w:p w14:paraId="13780B84" w14:textId="77777777" w:rsidR="00FD6EDB" w:rsidRDefault="00FD6EDB" w:rsidP="00A320AC">
      <w:pPr>
        <w:pStyle w:val="ListParagraph"/>
        <w:numPr>
          <w:ilvl w:val="0"/>
          <w:numId w:val="44"/>
        </w:numPr>
        <w:spacing w:line="360" w:lineRule="auto"/>
        <w:jc w:val="both"/>
        <w:rPr>
          <w:rFonts w:ascii="Times New Roman" w:eastAsia="SimSun" w:hAnsi="Times New Roman" w:cs="Times New Roman"/>
          <w:sz w:val="24"/>
          <w:szCs w:val="24"/>
          <w:lang w:val="fr-CA" w:eastAsia="zh-CN"/>
        </w:rPr>
      </w:pPr>
      <w:r>
        <w:rPr>
          <w:rFonts w:ascii="Times New Roman" w:eastAsia="SimSun" w:hAnsi="Times New Roman" w:cs="Times New Roman"/>
          <w:sz w:val="24"/>
          <w:szCs w:val="24"/>
          <w:lang w:val="fr-CA" w:eastAsia="zh-CN"/>
        </w:rPr>
        <w:t>Outils de sondage et de reconnaissance réseau,</w:t>
      </w:r>
    </w:p>
    <w:p w14:paraId="7F5E7661" w14:textId="77777777" w:rsidR="00FD6EDB" w:rsidRDefault="00FD6EDB" w:rsidP="00A320AC">
      <w:pPr>
        <w:pStyle w:val="ListParagraph"/>
        <w:numPr>
          <w:ilvl w:val="0"/>
          <w:numId w:val="44"/>
        </w:numPr>
        <w:spacing w:line="360" w:lineRule="auto"/>
        <w:jc w:val="both"/>
        <w:rPr>
          <w:rFonts w:ascii="Times New Roman" w:eastAsia="SimSun" w:hAnsi="Times New Roman" w:cs="Times New Roman"/>
          <w:sz w:val="24"/>
          <w:szCs w:val="24"/>
          <w:lang w:val="fr-CA" w:eastAsia="zh-CN"/>
        </w:rPr>
      </w:pPr>
      <w:r>
        <w:rPr>
          <w:rFonts w:ascii="Times New Roman" w:eastAsia="SimSun" w:hAnsi="Times New Roman" w:cs="Times New Roman"/>
          <w:sz w:val="24"/>
          <w:szCs w:val="24"/>
          <w:lang w:val="fr-CA" w:eastAsia="zh-CN"/>
        </w:rPr>
        <w:t>Outils de test automatique de vulnérabilités,</w:t>
      </w:r>
    </w:p>
    <w:p w14:paraId="65F0669D" w14:textId="77777777" w:rsidR="00FD6EDB" w:rsidRDefault="00FD6EDB" w:rsidP="00A320AC">
      <w:pPr>
        <w:pStyle w:val="ListParagraph"/>
        <w:numPr>
          <w:ilvl w:val="0"/>
          <w:numId w:val="44"/>
        </w:numPr>
        <w:spacing w:line="360" w:lineRule="auto"/>
        <w:jc w:val="both"/>
        <w:rPr>
          <w:rFonts w:ascii="Times New Roman" w:eastAsia="SimSun" w:hAnsi="Times New Roman" w:cs="Times New Roman"/>
          <w:sz w:val="24"/>
          <w:szCs w:val="24"/>
          <w:lang w:val="fr-CA" w:eastAsia="zh-CN"/>
        </w:rPr>
      </w:pPr>
      <w:r>
        <w:rPr>
          <w:rFonts w:ascii="Times New Roman" w:eastAsia="SimSun" w:hAnsi="Times New Roman" w:cs="Times New Roman"/>
          <w:sz w:val="24"/>
          <w:szCs w:val="24"/>
          <w:lang w:val="fr-CA" w:eastAsia="zh-CN"/>
        </w:rPr>
        <w:t>Outils spécialisés dans l'audit de chaque type de plateformes systèmes (OS...) présentes dans l'infrastructure,</w:t>
      </w:r>
    </w:p>
    <w:p w14:paraId="529D8D25" w14:textId="77777777" w:rsidR="00FD6EDB" w:rsidRDefault="00FD6EDB" w:rsidP="00A320AC">
      <w:pPr>
        <w:pStyle w:val="ListParagraph"/>
        <w:numPr>
          <w:ilvl w:val="0"/>
          <w:numId w:val="44"/>
        </w:numPr>
        <w:spacing w:line="360" w:lineRule="auto"/>
        <w:jc w:val="both"/>
        <w:rPr>
          <w:rFonts w:ascii="Times New Roman" w:eastAsia="SimSun" w:hAnsi="Times New Roman" w:cs="Times New Roman"/>
          <w:sz w:val="24"/>
          <w:szCs w:val="24"/>
          <w:lang w:val="fr-CA" w:eastAsia="zh-CN"/>
        </w:rPr>
      </w:pPr>
      <w:r>
        <w:rPr>
          <w:rFonts w:ascii="Times New Roman" w:eastAsia="SimSun" w:hAnsi="Times New Roman" w:cs="Times New Roman"/>
          <w:sz w:val="24"/>
          <w:szCs w:val="24"/>
          <w:lang w:val="fr-CA" w:eastAsia="zh-CN"/>
        </w:rPr>
        <w:t>Outils spécialisés dans l'audit des SGBD existants,</w:t>
      </w:r>
    </w:p>
    <w:p w14:paraId="013CA4CE" w14:textId="77777777" w:rsidR="00FD6EDB" w:rsidRDefault="00FD6EDB" w:rsidP="00A320AC">
      <w:pPr>
        <w:pStyle w:val="ListParagraph"/>
        <w:numPr>
          <w:ilvl w:val="0"/>
          <w:numId w:val="44"/>
        </w:numPr>
        <w:spacing w:line="360" w:lineRule="auto"/>
        <w:jc w:val="both"/>
        <w:rPr>
          <w:rFonts w:ascii="Times New Roman" w:eastAsia="SimSun" w:hAnsi="Times New Roman" w:cs="Times New Roman"/>
          <w:sz w:val="24"/>
          <w:szCs w:val="24"/>
          <w:lang w:val="fr-CA" w:eastAsia="zh-CN"/>
        </w:rPr>
      </w:pPr>
      <w:r>
        <w:rPr>
          <w:rFonts w:ascii="Times New Roman" w:eastAsia="SimSun" w:hAnsi="Times New Roman" w:cs="Times New Roman"/>
          <w:sz w:val="24"/>
          <w:szCs w:val="24"/>
          <w:lang w:val="fr-CA" w:eastAsia="zh-CN"/>
        </w:rPr>
        <w:t>Outils de test de la solidité des objets d'authentification (fichiers de mots clés...),</w:t>
      </w:r>
    </w:p>
    <w:p w14:paraId="0E8B1695" w14:textId="77777777" w:rsidR="00FD6EDB" w:rsidRDefault="00FD6EDB" w:rsidP="00A320AC">
      <w:pPr>
        <w:pStyle w:val="ListParagraph"/>
        <w:numPr>
          <w:ilvl w:val="0"/>
          <w:numId w:val="44"/>
        </w:numPr>
        <w:spacing w:line="360" w:lineRule="auto"/>
        <w:jc w:val="both"/>
        <w:rPr>
          <w:rFonts w:ascii="Times New Roman" w:eastAsia="SimSun" w:hAnsi="Times New Roman" w:cs="Times New Roman"/>
          <w:sz w:val="24"/>
          <w:szCs w:val="24"/>
          <w:lang w:val="fr-CA" w:eastAsia="zh-CN"/>
        </w:rPr>
      </w:pPr>
      <w:r>
        <w:rPr>
          <w:rFonts w:ascii="Times New Roman" w:eastAsia="SimSun" w:hAnsi="Times New Roman" w:cs="Times New Roman"/>
          <w:sz w:val="24"/>
          <w:szCs w:val="24"/>
          <w:lang w:val="fr-CA" w:eastAsia="zh-CN"/>
        </w:rPr>
        <w:t>Outils de test de la solidité des moyens de sécurité (WAF, outils d'authentification...),</w:t>
      </w:r>
    </w:p>
    <w:p w14:paraId="08EDF7E6" w14:textId="77777777" w:rsidR="00FD6EDB" w:rsidRDefault="00FD6EDB" w:rsidP="009C31D3">
      <w:pPr>
        <w:spacing w:line="360" w:lineRule="auto"/>
        <w:ind w:firstLine="360"/>
        <w:rPr>
          <w:rFonts w:eastAsia="SimSun"/>
          <w:szCs w:val="24"/>
          <w:lang w:val="fr-CA" w:eastAsia="zh-CN"/>
        </w:rPr>
      </w:pPr>
      <w:r>
        <w:rPr>
          <w:rFonts w:eastAsia="SimSun"/>
          <w:szCs w:val="24"/>
          <w:lang w:val="fr-CA" w:eastAsia="zh-CN"/>
        </w:rPr>
        <w:t>Cependant, il faudra fournir la référence et une description concise (résumé de la liste des fonctionnalités offertes) des outils et scripts qu'il compte utiliser, en spécifiant l'objectif, lieu (phase de l'audit) et types de fonctionnalités de l'outil ou script qui seront mises en œuvre.</w:t>
      </w:r>
    </w:p>
    <w:p w14:paraId="2C4BE026" w14:textId="02E9C487" w:rsidR="00FD6EDB" w:rsidRPr="00D466C0" w:rsidRDefault="00D466C0" w:rsidP="009C31D3">
      <w:pPr>
        <w:pStyle w:val="NormalWeb"/>
        <w:spacing w:line="360" w:lineRule="auto"/>
        <w:jc w:val="center"/>
        <w:rPr>
          <w:rStyle w:val="Heading5Char"/>
          <w:rFonts w:eastAsia="SimSun"/>
          <w:bCs/>
          <w:color w:val="auto"/>
        </w:rPr>
      </w:pPr>
      <w:r w:rsidRPr="00D466C0">
        <w:rPr>
          <w:rStyle w:val="Heading5Char"/>
          <w:rFonts w:eastAsia="SimSun"/>
          <w:bCs/>
          <w:color w:val="auto"/>
        </w:rPr>
        <w:t>b</w:t>
      </w:r>
      <w:r w:rsidR="00FD6EDB" w:rsidRPr="00D466C0">
        <w:rPr>
          <w:rStyle w:val="Heading5Char"/>
          <w:rFonts w:eastAsia="SimSun"/>
          <w:bCs/>
          <w:color w:val="auto"/>
        </w:rPr>
        <w:t>.2.3 Appréciation des risques</w:t>
      </w:r>
    </w:p>
    <w:p w14:paraId="75E2ECBA" w14:textId="77777777" w:rsidR="00FD6EDB" w:rsidRDefault="00FD6EDB" w:rsidP="009C31D3">
      <w:pPr>
        <w:spacing w:line="360" w:lineRule="auto"/>
        <w:ind w:firstLine="416"/>
        <w:rPr>
          <w:rFonts w:eastAsia="SimSun"/>
          <w:szCs w:val="24"/>
          <w:lang w:val="fr-CA" w:eastAsia="zh-CN"/>
        </w:rPr>
      </w:pPr>
      <w:r>
        <w:rPr>
          <w:rFonts w:eastAsia="SimSun"/>
          <w:szCs w:val="24"/>
          <w:lang w:val="fr-CA" w:eastAsia="zh-CN"/>
        </w:rPr>
        <w:t>Dans cette phase et après avoir identifié les failles de sécurité techniques, il s'agit de suivre une approche méthodologique pour évaluer les risques encourus et leurs impacts sur la sécurité de la structure auditée. La phase d'appréciation des risques se déroulera en deux étapes :</w:t>
      </w:r>
    </w:p>
    <w:p w14:paraId="1DA098BE" w14:textId="33EFA35E" w:rsidR="00FD6EDB" w:rsidRPr="00BB4994" w:rsidRDefault="00A45180" w:rsidP="009C31D3">
      <w:pPr>
        <w:pStyle w:val="NormalWeb"/>
        <w:spacing w:line="360" w:lineRule="auto"/>
        <w:jc w:val="center"/>
        <w:rPr>
          <w:b/>
          <w:bCs/>
          <w:lang w:val="fr-CA"/>
        </w:rPr>
      </w:pPr>
      <w:r w:rsidRPr="00BB4994">
        <w:rPr>
          <w:b/>
          <w:bCs/>
          <w:lang w:val="fr-CA"/>
        </w:rPr>
        <w:t>b</w:t>
      </w:r>
      <w:r w:rsidR="00FD6EDB" w:rsidRPr="00BB4994">
        <w:rPr>
          <w:b/>
          <w:bCs/>
          <w:lang w:val="fr-CA"/>
        </w:rPr>
        <w:t>.2.3.1 Étape 1 : Analyse</w:t>
      </w:r>
    </w:p>
    <w:p w14:paraId="351061F4" w14:textId="77777777" w:rsidR="00FD6EDB" w:rsidRDefault="00FD6EDB" w:rsidP="009C31D3">
      <w:pPr>
        <w:spacing w:line="360" w:lineRule="auto"/>
        <w:ind w:firstLine="416"/>
        <w:rPr>
          <w:rFonts w:eastAsia="SimSun"/>
          <w:szCs w:val="24"/>
          <w:lang w:val="fr-CA" w:eastAsia="zh-CN"/>
        </w:rPr>
      </w:pPr>
      <w:r>
        <w:rPr>
          <w:rFonts w:eastAsia="SimSun"/>
          <w:szCs w:val="24"/>
          <w:lang w:val="fr-CA" w:eastAsia="zh-CN"/>
        </w:rPr>
        <w:t>Dans cette phase nous sommes amenés à :</w:t>
      </w:r>
    </w:p>
    <w:p w14:paraId="508A9891" w14:textId="77777777" w:rsidR="00FD6EDB" w:rsidRDefault="00FD6EDB" w:rsidP="00A320AC">
      <w:pPr>
        <w:pStyle w:val="ListParagraph"/>
        <w:numPr>
          <w:ilvl w:val="0"/>
          <w:numId w:val="45"/>
        </w:numPr>
        <w:spacing w:line="360" w:lineRule="auto"/>
        <w:jc w:val="both"/>
        <w:rPr>
          <w:rFonts w:ascii="Times New Roman" w:eastAsia="SimSun" w:hAnsi="Times New Roman" w:cs="Times New Roman"/>
          <w:sz w:val="24"/>
          <w:szCs w:val="24"/>
          <w:lang w:val="fr-CA" w:eastAsia="zh-CN"/>
        </w:rPr>
      </w:pPr>
      <w:r>
        <w:rPr>
          <w:rFonts w:ascii="Times New Roman" w:eastAsia="SimSun" w:hAnsi="Times New Roman" w:cs="Times New Roman"/>
          <w:sz w:val="24"/>
          <w:szCs w:val="24"/>
          <w:lang w:val="fr-CA" w:eastAsia="zh-CN"/>
        </w:rPr>
        <w:t>Identifier les processus critiques : les informations traitées, les actifs matériels, les actifs logiciels, les personnels... qui supportent ces processus,</w:t>
      </w:r>
    </w:p>
    <w:p w14:paraId="700BE517" w14:textId="77777777" w:rsidR="00FD6EDB" w:rsidRDefault="00FD6EDB" w:rsidP="00A320AC">
      <w:pPr>
        <w:pStyle w:val="ListParagraph"/>
        <w:numPr>
          <w:ilvl w:val="0"/>
          <w:numId w:val="45"/>
        </w:numPr>
        <w:spacing w:line="360" w:lineRule="auto"/>
        <w:jc w:val="both"/>
        <w:rPr>
          <w:rFonts w:ascii="Times New Roman" w:eastAsia="SimSun" w:hAnsi="Times New Roman" w:cs="Times New Roman"/>
          <w:sz w:val="24"/>
          <w:szCs w:val="24"/>
          <w:lang w:val="fr-CA" w:eastAsia="zh-CN"/>
        </w:rPr>
      </w:pPr>
      <w:r>
        <w:rPr>
          <w:rFonts w:ascii="Times New Roman" w:eastAsia="SimSun" w:hAnsi="Times New Roman" w:cs="Times New Roman"/>
          <w:sz w:val="24"/>
          <w:szCs w:val="24"/>
          <w:lang w:val="fr-CA" w:eastAsia="zh-CN"/>
        </w:rPr>
        <w:t>Identifier les menaces auxquelles sont confrontés ces actifs (intentionnelles ou non intentionnelles),</w:t>
      </w:r>
    </w:p>
    <w:p w14:paraId="13608B36" w14:textId="77777777" w:rsidR="00FD6EDB" w:rsidRDefault="00FD6EDB" w:rsidP="00A320AC">
      <w:pPr>
        <w:pStyle w:val="ListParagraph"/>
        <w:numPr>
          <w:ilvl w:val="0"/>
          <w:numId w:val="45"/>
        </w:numPr>
        <w:spacing w:line="360" w:lineRule="auto"/>
        <w:jc w:val="both"/>
        <w:rPr>
          <w:rFonts w:ascii="Times New Roman" w:eastAsia="SimSun" w:hAnsi="Times New Roman" w:cs="Times New Roman"/>
          <w:sz w:val="24"/>
          <w:szCs w:val="24"/>
          <w:lang w:val="fr-CA" w:eastAsia="zh-CN"/>
        </w:rPr>
      </w:pPr>
      <w:r>
        <w:rPr>
          <w:rFonts w:ascii="Times New Roman" w:eastAsia="SimSun" w:hAnsi="Times New Roman" w:cs="Times New Roman"/>
          <w:sz w:val="24"/>
          <w:szCs w:val="24"/>
          <w:lang w:val="fr-CA" w:eastAsia="zh-CN"/>
        </w:rPr>
        <w:lastRenderedPageBreak/>
        <w:t>Identifier les vulnérabilités (au niveau technique) qui pourraient être exploitées par les menaces,</w:t>
      </w:r>
    </w:p>
    <w:p w14:paraId="79C940CC" w14:textId="77777777" w:rsidR="00FD6EDB" w:rsidRDefault="00FD6EDB" w:rsidP="00A320AC">
      <w:pPr>
        <w:pStyle w:val="ListParagraph"/>
        <w:numPr>
          <w:ilvl w:val="0"/>
          <w:numId w:val="45"/>
        </w:numPr>
        <w:spacing w:line="360" w:lineRule="auto"/>
        <w:jc w:val="both"/>
        <w:rPr>
          <w:rFonts w:ascii="Times New Roman" w:eastAsia="SimSun" w:hAnsi="Times New Roman" w:cs="Times New Roman"/>
          <w:sz w:val="24"/>
          <w:szCs w:val="24"/>
          <w:lang w:val="fr-CA" w:eastAsia="zh-CN"/>
        </w:rPr>
      </w:pPr>
      <w:r>
        <w:rPr>
          <w:rFonts w:ascii="Times New Roman" w:eastAsia="SimSun" w:hAnsi="Times New Roman" w:cs="Times New Roman"/>
          <w:sz w:val="24"/>
          <w:szCs w:val="24"/>
          <w:lang w:val="fr-CA" w:eastAsia="zh-CN"/>
        </w:rPr>
        <w:t>Identifier les impacts que les pertes de confidentialité, d'intégrité et de disponibilité peuvent avoir sur les actifs,</w:t>
      </w:r>
    </w:p>
    <w:p w14:paraId="38C7DC6E" w14:textId="77777777" w:rsidR="00FD6EDB" w:rsidRDefault="00FD6EDB" w:rsidP="00A320AC">
      <w:pPr>
        <w:pStyle w:val="ListParagraph"/>
        <w:numPr>
          <w:ilvl w:val="0"/>
          <w:numId w:val="45"/>
        </w:numPr>
        <w:spacing w:line="360" w:lineRule="auto"/>
        <w:jc w:val="both"/>
        <w:rPr>
          <w:rFonts w:ascii="Times New Roman" w:eastAsia="SimSun" w:hAnsi="Times New Roman" w:cs="Times New Roman"/>
          <w:sz w:val="24"/>
          <w:szCs w:val="24"/>
          <w:lang w:val="fr-CA" w:eastAsia="zh-CN"/>
        </w:rPr>
      </w:pPr>
      <w:proofErr w:type="spellStart"/>
      <w:r>
        <w:rPr>
          <w:rFonts w:ascii="Times New Roman" w:eastAsia="SimSun" w:hAnsi="Times New Roman" w:cs="Times New Roman"/>
          <w:sz w:val="24"/>
          <w:szCs w:val="24"/>
          <w:lang w:val="fr-CA" w:eastAsia="zh-CN"/>
        </w:rPr>
        <w:t>Evaluer</w:t>
      </w:r>
      <w:proofErr w:type="spellEnd"/>
      <w:r>
        <w:rPr>
          <w:rFonts w:ascii="Times New Roman" w:eastAsia="SimSun" w:hAnsi="Times New Roman" w:cs="Times New Roman"/>
          <w:sz w:val="24"/>
          <w:szCs w:val="24"/>
          <w:lang w:val="fr-CA" w:eastAsia="zh-CN"/>
        </w:rPr>
        <w:t xml:space="preserve"> la probabilité réaliste d'une défaillance de sécurité au vu des mesures actuellement mises en œuvre.</w:t>
      </w:r>
    </w:p>
    <w:p w14:paraId="6660276C" w14:textId="6EE87B19" w:rsidR="00FD6EDB" w:rsidRPr="009D7E70" w:rsidRDefault="009D7E70" w:rsidP="009C31D3">
      <w:pPr>
        <w:pStyle w:val="NormalWeb"/>
        <w:spacing w:line="360" w:lineRule="auto"/>
        <w:jc w:val="center"/>
        <w:rPr>
          <w:b/>
          <w:bCs/>
          <w:lang w:val="fr-CA"/>
        </w:rPr>
      </w:pPr>
      <w:r>
        <w:rPr>
          <w:b/>
          <w:bCs/>
          <w:lang w:val="fr-CA"/>
        </w:rPr>
        <w:t>b</w:t>
      </w:r>
      <w:r w:rsidR="00FD6EDB" w:rsidRPr="009D7E70">
        <w:rPr>
          <w:b/>
          <w:bCs/>
          <w:lang w:val="fr-CA"/>
        </w:rPr>
        <w:t>.2.3.2 Étape 2 : Évaluation</w:t>
      </w:r>
    </w:p>
    <w:p w14:paraId="11D554AC" w14:textId="77777777" w:rsidR="00FD6EDB" w:rsidRDefault="00FD6EDB" w:rsidP="009C31D3">
      <w:pPr>
        <w:spacing w:line="360" w:lineRule="auto"/>
        <w:ind w:firstLine="416"/>
        <w:rPr>
          <w:rFonts w:eastAsia="SimSun"/>
          <w:szCs w:val="24"/>
          <w:lang w:val="fr-CA" w:eastAsia="zh-CN"/>
        </w:rPr>
      </w:pPr>
      <w:r>
        <w:rPr>
          <w:rFonts w:eastAsia="SimSun"/>
          <w:szCs w:val="24"/>
          <w:lang w:val="fr-CA" w:eastAsia="zh-CN"/>
        </w:rPr>
        <w:t>Dans cette étape nous sommes amenés à :</w:t>
      </w:r>
    </w:p>
    <w:p w14:paraId="401DF651" w14:textId="77777777" w:rsidR="00FD6EDB" w:rsidRDefault="00FD6EDB" w:rsidP="00A320AC">
      <w:pPr>
        <w:pStyle w:val="ListParagraph"/>
        <w:numPr>
          <w:ilvl w:val="0"/>
          <w:numId w:val="46"/>
        </w:numPr>
        <w:spacing w:line="360" w:lineRule="auto"/>
        <w:jc w:val="both"/>
        <w:rPr>
          <w:rFonts w:ascii="Times New Roman" w:eastAsia="SimSun" w:hAnsi="Times New Roman" w:cs="Times New Roman"/>
          <w:sz w:val="24"/>
          <w:szCs w:val="24"/>
          <w:lang w:val="fr-CA" w:eastAsia="zh-CN"/>
        </w:rPr>
      </w:pPr>
      <w:r>
        <w:rPr>
          <w:rFonts w:ascii="Times New Roman" w:eastAsia="SimSun" w:hAnsi="Times New Roman" w:cs="Times New Roman"/>
          <w:sz w:val="24"/>
          <w:szCs w:val="24"/>
          <w:lang w:val="fr-CA" w:eastAsia="zh-CN"/>
        </w:rPr>
        <w:t>Établir une classification des risques par niveaux, et déterminer le niveau du risque acceptable,</w:t>
      </w:r>
    </w:p>
    <w:p w14:paraId="587F653B" w14:textId="77777777" w:rsidR="00FD6EDB" w:rsidRDefault="00FD6EDB" w:rsidP="00A320AC">
      <w:pPr>
        <w:pStyle w:val="ListParagraph"/>
        <w:numPr>
          <w:ilvl w:val="0"/>
          <w:numId w:val="46"/>
        </w:numPr>
        <w:spacing w:line="360" w:lineRule="auto"/>
        <w:jc w:val="both"/>
        <w:rPr>
          <w:rFonts w:ascii="Times New Roman" w:eastAsia="SimSun" w:hAnsi="Times New Roman" w:cs="Times New Roman"/>
          <w:sz w:val="24"/>
          <w:szCs w:val="24"/>
          <w:lang w:val="fr-CA" w:eastAsia="zh-CN"/>
        </w:rPr>
      </w:pPr>
      <w:r>
        <w:rPr>
          <w:rFonts w:ascii="Times New Roman" w:eastAsia="SimSun" w:hAnsi="Times New Roman" w:cs="Times New Roman"/>
          <w:sz w:val="24"/>
          <w:szCs w:val="24"/>
          <w:lang w:val="fr-CA" w:eastAsia="zh-CN"/>
        </w:rPr>
        <w:t>Évaluer les risques, en fonction des facteurs identifiés dans la phase d'analyse, et les classifier par niveaux,</w:t>
      </w:r>
    </w:p>
    <w:p w14:paraId="2A5B602D" w14:textId="77777777" w:rsidR="00FD6EDB" w:rsidRDefault="00FD6EDB" w:rsidP="00A320AC">
      <w:pPr>
        <w:pStyle w:val="ListParagraph"/>
        <w:numPr>
          <w:ilvl w:val="0"/>
          <w:numId w:val="46"/>
        </w:numPr>
        <w:spacing w:line="360" w:lineRule="auto"/>
        <w:jc w:val="both"/>
        <w:rPr>
          <w:rFonts w:ascii="Times New Roman" w:eastAsia="SimSun" w:hAnsi="Times New Roman" w:cs="Times New Roman"/>
          <w:sz w:val="24"/>
          <w:szCs w:val="24"/>
          <w:lang w:val="fr-CA" w:eastAsia="zh-CN"/>
        </w:rPr>
      </w:pPr>
      <w:r>
        <w:rPr>
          <w:rFonts w:ascii="Times New Roman" w:eastAsia="SimSun" w:hAnsi="Times New Roman" w:cs="Times New Roman"/>
          <w:sz w:val="24"/>
          <w:szCs w:val="24"/>
          <w:lang w:val="fr-CA" w:eastAsia="zh-CN"/>
        </w:rPr>
        <w:t>Identifier les mesures préventives et les mesures correctives de sécurité à implémenter pour éliminer ou réduire les risques identifiés.</w:t>
      </w:r>
    </w:p>
    <w:p w14:paraId="0E856CBA" w14:textId="2BAE1154" w:rsidR="00FD6EDB" w:rsidRPr="00496A36" w:rsidRDefault="00496A36" w:rsidP="009C31D3">
      <w:pPr>
        <w:pStyle w:val="NormalWeb"/>
        <w:spacing w:line="360" w:lineRule="auto"/>
        <w:jc w:val="center"/>
        <w:rPr>
          <w:rStyle w:val="NormalWebChar"/>
          <w:b/>
          <w:bCs/>
        </w:rPr>
      </w:pPr>
      <w:r w:rsidRPr="00496A36">
        <w:rPr>
          <w:b/>
          <w:bCs/>
        </w:rPr>
        <w:t>b</w:t>
      </w:r>
      <w:r w:rsidR="00FD6EDB" w:rsidRPr="00496A36">
        <w:rPr>
          <w:rStyle w:val="NormalWebChar"/>
          <w:b/>
          <w:bCs/>
        </w:rPr>
        <w:t>.3 Phase 3 : Synthèse des recommandations - Sensibilisation post-audit</w:t>
      </w:r>
    </w:p>
    <w:p w14:paraId="2FA8CEE6" w14:textId="35FA0BB3" w:rsidR="00FD6EDB" w:rsidRPr="00496A36" w:rsidRDefault="00496A36" w:rsidP="009C31D3">
      <w:pPr>
        <w:pStyle w:val="NormalWeb"/>
        <w:spacing w:line="360" w:lineRule="auto"/>
        <w:jc w:val="center"/>
        <w:rPr>
          <w:b/>
          <w:bCs/>
          <w:lang w:val="fr-CA"/>
        </w:rPr>
      </w:pPr>
      <w:r w:rsidRPr="00496A36">
        <w:rPr>
          <w:b/>
          <w:bCs/>
          <w:lang w:val="fr-CA"/>
        </w:rPr>
        <w:t>b</w:t>
      </w:r>
      <w:r w:rsidR="00FD6EDB" w:rsidRPr="00496A36">
        <w:rPr>
          <w:b/>
          <w:bCs/>
          <w:lang w:val="fr-CA"/>
        </w:rPr>
        <w:t>.3.1 Synthèses des recommandations</w:t>
      </w:r>
    </w:p>
    <w:p w14:paraId="7A161149" w14:textId="77777777" w:rsidR="00FD6EDB" w:rsidRDefault="00FD6EDB" w:rsidP="009C31D3">
      <w:pPr>
        <w:spacing w:line="360" w:lineRule="auto"/>
        <w:ind w:firstLine="416"/>
        <w:rPr>
          <w:rFonts w:eastAsia="SimSun"/>
          <w:szCs w:val="24"/>
          <w:lang w:val="fr-CA" w:eastAsia="zh-CN"/>
        </w:rPr>
      </w:pPr>
      <w:r>
        <w:rPr>
          <w:rFonts w:eastAsia="SimSun"/>
          <w:szCs w:val="24"/>
          <w:lang w:val="fr-CA" w:eastAsia="zh-CN"/>
        </w:rPr>
        <w:t>A ce stade, nous devons, à la fin de la phase d'audit sur terrain, réaliser :</w:t>
      </w:r>
    </w:p>
    <w:p w14:paraId="3BA22584" w14:textId="77777777" w:rsidR="00FD6EDB" w:rsidRDefault="00FD6EDB" w:rsidP="00A320AC">
      <w:pPr>
        <w:pStyle w:val="ListParagraph"/>
        <w:numPr>
          <w:ilvl w:val="0"/>
          <w:numId w:val="47"/>
        </w:numPr>
        <w:spacing w:line="360" w:lineRule="auto"/>
        <w:jc w:val="both"/>
        <w:rPr>
          <w:rFonts w:ascii="Times New Roman" w:eastAsia="SimSun" w:hAnsi="Times New Roman" w:cs="Times New Roman"/>
          <w:sz w:val="24"/>
          <w:szCs w:val="24"/>
          <w:lang w:val="fr-CA" w:eastAsia="zh-CN"/>
        </w:rPr>
      </w:pPr>
      <w:r>
        <w:rPr>
          <w:rFonts w:ascii="Times New Roman" w:eastAsia="SimSun" w:hAnsi="Times New Roman" w:cs="Times New Roman"/>
          <w:sz w:val="24"/>
          <w:szCs w:val="24"/>
          <w:lang w:val="fr-CA" w:eastAsia="zh-CN"/>
        </w:rPr>
        <w:t>Un rapport daté, signé par le responsable de l'audit et portant le cachet du titulaire, énumérant la liste des failles (classées par ordre de gravité et d'impact) ainsi qu'une évaluation de leurs risques,</w:t>
      </w:r>
    </w:p>
    <w:p w14:paraId="56860681" w14:textId="77777777" w:rsidR="00FD6EDB" w:rsidRDefault="00FD6EDB" w:rsidP="00A320AC">
      <w:pPr>
        <w:pStyle w:val="ListParagraph"/>
        <w:numPr>
          <w:ilvl w:val="0"/>
          <w:numId w:val="47"/>
        </w:numPr>
        <w:spacing w:line="360" w:lineRule="auto"/>
        <w:jc w:val="both"/>
        <w:rPr>
          <w:rFonts w:ascii="Times New Roman" w:eastAsia="SimSun" w:hAnsi="Times New Roman" w:cs="Times New Roman"/>
          <w:sz w:val="24"/>
          <w:szCs w:val="24"/>
          <w:lang w:val="fr-CA" w:eastAsia="zh-CN"/>
        </w:rPr>
      </w:pPr>
      <w:r>
        <w:rPr>
          <w:rFonts w:ascii="Times New Roman" w:eastAsia="SimSun" w:hAnsi="Times New Roman" w:cs="Times New Roman"/>
          <w:sz w:val="24"/>
          <w:szCs w:val="24"/>
          <w:lang w:val="fr-CA" w:eastAsia="zh-CN"/>
        </w:rPr>
        <w:t>Les recommandations portant sur les actions détaillées correctives à entreprendre à court terme,</w:t>
      </w:r>
    </w:p>
    <w:p w14:paraId="6EB45CA0" w14:textId="77777777" w:rsidR="00FD6EDB" w:rsidRDefault="00FD6EDB" w:rsidP="00A320AC">
      <w:pPr>
        <w:pStyle w:val="ListParagraph"/>
        <w:numPr>
          <w:ilvl w:val="0"/>
          <w:numId w:val="47"/>
        </w:numPr>
        <w:spacing w:line="360" w:lineRule="auto"/>
        <w:jc w:val="both"/>
        <w:rPr>
          <w:rFonts w:ascii="Times New Roman" w:eastAsia="SimSun" w:hAnsi="Times New Roman" w:cs="Times New Roman"/>
          <w:sz w:val="24"/>
          <w:szCs w:val="24"/>
          <w:lang w:val="fr-CA" w:eastAsia="zh-CN"/>
        </w:rPr>
      </w:pPr>
      <w:r>
        <w:rPr>
          <w:rFonts w:ascii="Times New Roman" w:eastAsia="SimSun" w:hAnsi="Times New Roman" w:cs="Times New Roman"/>
          <w:sz w:val="24"/>
          <w:szCs w:val="24"/>
          <w:lang w:val="fr-CA" w:eastAsia="zh-CN"/>
        </w:rPr>
        <w:t>La proposition d'un plan d'action cadre s'étalant sur trois années et présentant un planning des mesures stratégiques en matière de sécurité à entreprendre, et d'une manière indicative les moyens humains et financiers à allouer pour réaliser cette stratégie,</w:t>
      </w:r>
    </w:p>
    <w:p w14:paraId="18525732" w14:textId="77777777" w:rsidR="00FD6EDB" w:rsidRDefault="00FD6EDB" w:rsidP="00A320AC">
      <w:pPr>
        <w:pStyle w:val="ListParagraph"/>
        <w:numPr>
          <w:ilvl w:val="0"/>
          <w:numId w:val="47"/>
        </w:numPr>
        <w:spacing w:line="360" w:lineRule="auto"/>
        <w:jc w:val="both"/>
        <w:rPr>
          <w:rFonts w:ascii="Times New Roman" w:eastAsia="SimSun" w:hAnsi="Times New Roman" w:cs="Times New Roman"/>
          <w:sz w:val="24"/>
          <w:szCs w:val="24"/>
          <w:lang w:val="fr-CA" w:eastAsia="zh-CN"/>
        </w:rPr>
      </w:pPr>
      <w:r>
        <w:rPr>
          <w:rFonts w:ascii="Times New Roman" w:eastAsia="SimSun" w:hAnsi="Times New Roman" w:cs="Times New Roman"/>
          <w:sz w:val="24"/>
          <w:szCs w:val="24"/>
          <w:lang w:val="fr-CA" w:eastAsia="zh-CN"/>
        </w:rPr>
        <w:lastRenderedPageBreak/>
        <w:t>Un rapport de synthèse, destiné à la direction générale, qui inclura d'une manière claire (destiné aux décideurs) les importants résultats de l'estimation des risques, un résumé des importantes mesures techniques préconisées dans l'immédiat et sur le moyen terme (jusqu'au prochain audit), ainsi que les grandes lignes du schéma directeur proposé.</w:t>
      </w:r>
    </w:p>
    <w:p w14:paraId="29E7D063" w14:textId="77777777" w:rsidR="00FD6EDB" w:rsidRDefault="00FD6EDB" w:rsidP="009C31D3">
      <w:pPr>
        <w:spacing w:line="360" w:lineRule="auto"/>
        <w:ind w:firstLine="416"/>
        <w:rPr>
          <w:rFonts w:eastAsia="SimSun"/>
          <w:szCs w:val="24"/>
          <w:lang w:val="fr-CA" w:eastAsia="zh-CN"/>
        </w:rPr>
      </w:pPr>
      <w:r>
        <w:rPr>
          <w:rFonts w:eastAsia="SimSun"/>
          <w:szCs w:val="24"/>
          <w:lang w:val="fr-CA" w:eastAsia="zh-CN"/>
        </w:rPr>
        <w:t>Les recommandations portant sur les actions détaillées correctives à entreprendre à court terme doivent inclure au minimum :</w:t>
      </w:r>
    </w:p>
    <w:p w14:paraId="3D323AC9" w14:textId="77777777" w:rsidR="00FD6EDB" w:rsidRDefault="00FD6EDB" w:rsidP="00A320AC">
      <w:pPr>
        <w:pStyle w:val="ListParagraph"/>
        <w:numPr>
          <w:ilvl w:val="0"/>
          <w:numId w:val="48"/>
        </w:numPr>
        <w:spacing w:line="360" w:lineRule="auto"/>
        <w:jc w:val="both"/>
        <w:rPr>
          <w:rFonts w:ascii="Times New Roman" w:eastAsia="SimSun" w:hAnsi="Times New Roman" w:cs="Times New Roman"/>
          <w:sz w:val="24"/>
          <w:szCs w:val="24"/>
          <w:lang w:val="fr-CA" w:eastAsia="zh-CN"/>
        </w:rPr>
      </w:pPr>
      <w:r>
        <w:rPr>
          <w:rFonts w:ascii="Times New Roman" w:eastAsia="SimSun" w:hAnsi="Times New Roman" w:cs="Times New Roman"/>
          <w:sz w:val="24"/>
          <w:szCs w:val="24"/>
          <w:lang w:val="fr-CA" w:eastAsia="zh-CN"/>
        </w:rPr>
        <w:t>Les actions détaillées techniques urgentes à mettre en œuvre dans l'immédiat, pour parer aux défaillances les plus graves,</w:t>
      </w:r>
    </w:p>
    <w:p w14:paraId="4B05FC2C" w14:textId="77777777" w:rsidR="00FD6EDB" w:rsidRDefault="00FD6EDB" w:rsidP="00A320AC">
      <w:pPr>
        <w:pStyle w:val="ListParagraph"/>
        <w:numPr>
          <w:ilvl w:val="0"/>
          <w:numId w:val="48"/>
        </w:numPr>
        <w:spacing w:line="360" w:lineRule="auto"/>
        <w:jc w:val="both"/>
        <w:rPr>
          <w:rFonts w:ascii="Times New Roman" w:eastAsia="SimSun" w:hAnsi="Times New Roman" w:cs="Times New Roman"/>
          <w:sz w:val="24"/>
          <w:szCs w:val="24"/>
          <w:lang w:val="fr-CA" w:eastAsia="zh-CN"/>
        </w:rPr>
      </w:pPr>
      <w:r>
        <w:rPr>
          <w:rFonts w:ascii="Times New Roman" w:eastAsia="SimSun" w:hAnsi="Times New Roman" w:cs="Times New Roman"/>
          <w:sz w:val="24"/>
          <w:szCs w:val="24"/>
          <w:lang w:val="fr-CA" w:eastAsia="zh-CN"/>
        </w:rPr>
        <w:t>Les actions techniques à mettre en œuvre sur le court terme (jusqu'à la date du prochain audit), englobant entre autres :</w:t>
      </w:r>
    </w:p>
    <w:p w14:paraId="3FA804F1" w14:textId="77777777" w:rsidR="00FD6EDB" w:rsidRDefault="00FD6EDB" w:rsidP="00A320AC">
      <w:pPr>
        <w:pStyle w:val="ListParagraph"/>
        <w:numPr>
          <w:ilvl w:val="1"/>
          <w:numId w:val="48"/>
        </w:numPr>
        <w:spacing w:line="360" w:lineRule="auto"/>
        <w:jc w:val="both"/>
        <w:rPr>
          <w:rFonts w:ascii="Times New Roman" w:eastAsia="SimSun" w:hAnsi="Times New Roman" w:cs="Times New Roman"/>
          <w:sz w:val="24"/>
          <w:szCs w:val="24"/>
          <w:lang w:val="fr-CA" w:eastAsia="zh-CN"/>
        </w:rPr>
      </w:pPr>
      <w:r>
        <w:rPr>
          <w:rFonts w:ascii="Times New Roman" w:eastAsia="SimSun" w:hAnsi="Times New Roman" w:cs="Times New Roman"/>
          <w:sz w:val="24"/>
          <w:szCs w:val="24"/>
          <w:lang w:val="fr-CA" w:eastAsia="zh-CN"/>
        </w:rPr>
        <w:t>Les premières actions et mesures à entreprendre en vue d'assurer la sécurisation de l'ensemble SaaS audité, sur le plan technique (outils et mécanismes de sécurité à mettre en œuvre, incluant une référence aux opportunités et options offertes par les outils disponibles dans le monde du logiciel libre), ainsi qu'éventuellement des aménagements architecturaux de la solution de sécurité existante,</w:t>
      </w:r>
    </w:p>
    <w:p w14:paraId="2BD26D0A" w14:textId="77777777" w:rsidR="00FD6EDB" w:rsidRDefault="00FD6EDB" w:rsidP="00A320AC">
      <w:pPr>
        <w:pStyle w:val="ListParagraph"/>
        <w:numPr>
          <w:ilvl w:val="1"/>
          <w:numId w:val="48"/>
        </w:numPr>
        <w:spacing w:line="360" w:lineRule="auto"/>
        <w:jc w:val="both"/>
        <w:rPr>
          <w:rFonts w:ascii="Times New Roman" w:eastAsia="SimSun" w:hAnsi="Times New Roman" w:cs="Times New Roman"/>
          <w:sz w:val="24"/>
          <w:szCs w:val="24"/>
          <w:lang w:val="fr-CA" w:eastAsia="zh-CN"/>
        </w:rPr>
      </w:pPr>
      <w:r>
        <w:rPr>
          <w:rFonts w:ascii="Times New Roman" w:eastAsia="SimSun" w:hAnsi="Times New Roman" w:cs="Times New Roman"/>
          <w:sz w:val="24"/>
          <w:szCs w:val="24"/>
          <w:lang w:val="fr-CA" w:eastAsia="zh-CN"/>
        </w:rPr>
        <w:t>Une estimation des formations requises et des ressources humaines et financières supplémentaires nécessitées.</w:t>
      </w:r>
    </w:p>
    <w:p w14:paraId="42ADEA28" w14:textId="012E0DF6" w:rsidR="00FD6EDB" w:rsidRPr="00980F60" w:rsidRDefault="00980F60" w:rsidP="009C31D3">
      <w:pPr>
        <w:pStyle w:val="NormalWeb"/>
        <w:spacing w:line="360" w:lineRule="auto"/>
        <w:jc w:val="center"/>
        <w:rPr>
          <w:b/>
          <w:bCs/>
          <w:lang w:val="fr-CA"/>
        </w:rPr>
      </w:pPr>
      <w:r w:rsidRPr="00980F60">
        <w:rPr>
          <w:b/>
          <w:bCs/>
          <w:lang w:val="fr-CA"/>
        </w:rPr>
        <w:t>b</w:t>
      </w:r>
      <w:r w:rsidR="00FD6EDB" w:rsidRPr="00980F60">
        <w:rPr>
          <w:b/>
          <w:bCs/>
          <w:lang w:val="fr-CA"/>
        </w:rPr>
        <w:t>.3.2 Actions de sensibilisations post-audit</w:t>
      </w:r>
    </w:p>
    <w:p w14:paraId="24FCCBFC" w14:textId="77777777" w:rsidR="00FD6EDB" w:rsidRDefault="00FD6EDB" w:rsidP="009C31D3">
      <w:pPr>
        <w:spacing w:line="360" w:lineRule="auto"/>
        <w:ind w:firstLine="416"/>
        <w:rPr>
          <w:rFonts w:eastAsia="SimSun"/>
          <w:szCs w:val="24"/>
          <w:lang w:val="fr-CA" w:eastAsia="zh-CN"/>
        </w:rPr>
      </w:pPr>
      <w:r>
        <w:rPr>
          <w:rFonts w:eastAsia="SimSun"/>
          <w:szCs w:val="24"/>
          <w:lang w:val="fr-CA" w:eastAsia="zh-CN"/>
        </w:rPr>
        <w:t>Au cours de cette phase, nous devons réaliser des sessions de sensibilisation post-audit destinées aux responsables et aux acteurs qui interviennent sur le SaaS de l’entreprise. Ces sessions auront pour objectif :</w:t>
      </w:r>
    </w:p>
    <w:p w14:paraId="112A5904" w14:textId="77777777" w:rsidR="00FD6EDB" w:rsidRDefault="00FD6EDB" w:rsidP="00A320AC">
      <w:pPr>
        <w:pStyle w:val="ListParagraph"/>
        <w:numPr>
          <w:ilvl w:val="0"/>
          <w:numId w:val="49"/>
        </w:numPr>
        <w:spacing w:line="360" w:lineRule="auto"/>
        <w:jc w:val="both"/>
        <w:rPr>
          <w:rFonts w:ascii="Times New Roman" w:eastAsia="SimSun" w:hAnsi="Times New Roman" w:cs="Times New Roman"/>
          <w:sz w:val="24"/>
          <w:szCs w:val="24"/>
          <w:lang w:val="fr-CA" w:eastAsia="zh-CN"/>
        </w:rPr>
      </w:pPr>
      <w:r>
        <w:rPr>
          <w:rFonts w:ascii="Times New Roman" w:eastAsia="SimSun" w:hAnsi="Times New Roman" w:cs="Times New Roman"/>
          <w:sz w:val="24"/>
          <w:szCs w:val="24"/>
          <w:lang w:val="fr-CA" w:eastAsia="zh-CN"/>
        </w:rPr>
        <w:t>Une sensibilisation aux failles décelées et aux risques cachés encourus,</w:t>
      </w:r>
    </w:p>
    <w:p w14:paraId="20A5B975" w14:textId="77777777" w:rsidR="00FD6EDB" w:rsidRDefault="00FD6EDB" w:rsidP="00A320AC">
      <w:pPr>
        <w:pStyle w:val="ListParagraph"/>
        <w:numPr>
          <w:ilvl w:val="0"/>
          <w:numId w:val="49"/>
        </w:numPr>
        <w:spacing w:line="360" w:lineRule="auto"/>
        <w:jc w:val="both"/>
        <w:rPr>
          <w:rFonts w:ascii="Times New Roman" w:eastAsia="SimSun" w:hAnsi="Times New Roman" w:cs="Times New Roman"/>
          <w:sz w:val="24"/>
          <w:szCs w:val="24"/>
          <w:lang w:val="fr-CA" w:eastAsia="zh-CN"/>
        </w:rPr>
      </w:pPr>
      <w:r>
        <w:rPr>
          <w:rFonts w:ascii="Times New Roman" w:eastAsia="SimSun" w:hAnsi="Times New Roman" w:cs="Times New Roman"/>
          <w:sz w:val="24"/>
          <w:szCs w:val="24"/>
          <w:lang w:val="fr-CA" w:eastAsia="zh-CN"/>
        </w:rPr>
        <w:t xml:space="preserve">L'octroi de la collaboration des utilisateurs, pour ce qui concerne la mise en œuvre de la politique de sécurité proposée en spécifiant l'objectif de cette politique et les bienfaits attendus. </w:t>
      </w:r>
    </w:p>
    <w:p w14:paraId="10C89087" w14:textId="77777777" w:rsidR="00FD6EDB" w:rsidRDefault="00FD6EDB" w:rsidP="009C31D3">
      <w:pPr>
        <w:spacing w:line="360" w:lineRule="auto"/>
        <w:ind w:firstLine="416"/>
        <w:rPr>
          <w:rFonts w:eastAsia="SimSun"/>
          <w:szCs w:val="24"/>
          <w:lang w:val="fr-CA" w:eastAsia="zh-CN"/>
        </w:rPr>
      </w:pPr>
      <w:r>
        <w:rPr>
          <w:rFonts w:eastAsia="SimSun"/>
          <w:szCs w:val="24"/>
          <w:lang w:val="fr-CA" w:eastAsia="zh-CN"/>
        </w:rPr>
        <w:lastRenderedPageBreak/>
        <w:t xml:space="preserve">A la fin de cette opération un PV sera dressé et signé conjointement par le titulaire et le maître d'ouvrage et des fiches d'évaluation de ces sessions seront remplies par les participants. Des copies de ce PV et de ces fiches seront jointes au rapport d'audit. </w:t>
      </w:r>
    </w:p>
    <w:p w14:paraId="795D4868" w14:textId="7AE28C83" w:rsidR="00FD6EDB" w:rsidRPr="00431BF5" w:rsidRDefault="00431BF5" w:rsidP="009C31D3">
      <w:pPr>
        <w:pStyle w:val="NormalWeb"/>
        <w:spacing w:line="360" w:lineRule="auto"/>
        <w:jc w:val="center"/>
        <w:rPr>
          <w:b/>
          <w:bCs/>
        </w:rPr>
      </w:pPr>
      <w:r w:rsidRPr="00431BF5">
        <w:rPr>
          <w:b/>
          <w:bCs/>
        </w:rPr>
        <w:t>c.</w:t>
      </w:r>
      <w:r w:rsidR="00FD6EDB" w:rsidRPr="00431BF5">
        <w:rPr>
          <w:b/>
          <w:bCs/>
        </w:rPr>
        <w:t xml:space="preserve"> L</w:t>
      </w:r>
      <w:r>
        <w:rPr>
          <w:b/>
          <w:bCs/>
        </w:rPr>
        <w:t>ivrables</w:t>
      </w:r>
    </w:p>
    <w:p w14:paraId="0AAFB4EC" w14:textId="77777777" w:rsidR="00FD6EDB" w:rsidRDefault="00FD6EDB" w:rsidP="009C31D3">
      <w:pPr>
        <w:spacing w:line="360" w:lineRule="auto"/>
        <w:ind w:firstLine="416"/>
        <w:rPr>
          <w:rFonts w:eastAsia="SimSun"/>
          <w:szCs w:val="24"/>
          <w:lang w:val="fr-CA" w:eastAsia="zh-CN"/>
        </w:rPr>
      </w:pPr>
      <w:r>
        <w:rPr>
          <w:rFonts w:eastAsia="SimSun"/>
          <w:szCs w:val="24"/>
          <w:lang w:val="fr-CA" w:eastAsia="zh-CN"/>
        </w:rPr>
        <w:t>Pour les réceptions des phases de la mission d'audit objet du présent cahier des charges, nous devons livrer à l’entreprise les documents suivants :</w:t>
      </w:r>
    </w:p>
    <w:p w14:paraId="11BC6E05" w14:textId="77777777" w:rsidR="00FD6EDB" w:rsidRDefault="00FD6EDB" w:rsidP="00A320AC">
      <w:pPr>
        <w:pStyle w:val="ListParagraph"/>
        <w:numPr>
          <w:ilvl w:val="0"/>
          <w:numId w:val="50"/>
        </w:numPr>
        <w:spacing w:line="360" w:lineRule="auto"/>
        <w:jc w:val="both"/>
        <w:rPr>
          <w:rFonts w:ascii="Times New Roman" w:eastAsia="SimSun" w:hAnsi="Times New Roman" w:cs="Times New Roman"/>
          <w:sz w:val="24"/>
          <w:szCs w:val="24"/>
          <w:lang w:val="fr-CA" w:eastAsia="zh-CN"/>
        </w:rPr>
      </w:pPr>
      <w:r>
        <w:rPr>
          <w:rFonts w:ascii="Times New Roman" w:eastAsia="SimSun" w:hAnsi="Times New Roman" w:cs="Times New Roman"/>
          <w:sz w:val="24"/>
          <w:szCs w:val="24"/>
          <w:lang w:val="fr-CA" w:eastAsia="zh-CN"/>
        </w:rPr>
        <w:t xml:space="preserve">Un rapport des actions de lancement de la </w:t>
      </w:r>
    </w:p>
    <w:p w14:paraId="04D576B5" w14:textId="77777777" w:rsidR="00FD6EDB" w:rsidRDefault="00FD6EDB" w:rsidP="00A320AC">
      <w:pPr>
        <w:pStyle w:val="ListParagraph"/>
        <w:numPr>
          <w:ilvl w:val="0"/>
          <w:numId w:val="50"/>
        </w:numPr>
        <w:spacing w:line="360" w:lineRule="auto"/>
        <w:jc w:val="both"/>
        <w:rPr>
          <w:rFonts w:ascii="Times New Roman" w:eastAsia="SimSun" w:hAnsi="Times New Roman" w:cs="Times New Roman"/>
          <w:sz w:val="24"/>
          <w:szCs w:val="24"/>
          <w:lang w:val="fr-CA" w:eastAsia="zh-CN"/>
        </w:rPr>
      </w:pPr>
      <w:r>
        <w:rPr>
          <w:rFonts w:ascii="Times New Roman" w:eastAsia="SimSun" w:hAnsi="Times New Roman" w:cs="Times New Roman"/>
          <w:sz w:val="24"/>
          <w:szCs w:val="24"/>
          <w:lang w:val="fr-CA" w:eastAsia="zh-CN"/>
        </w:rPr>
        <w:t>Un rapport d'audit qui doit couvrir, au minimum les aspects exigés par les dispositions du présent cahier des charges et doit inclure au minimum les chapitres ou rapports suivants :</w:t>
      </w:r>
    </w:p>
    <w:p w14:paraId="0C37BCC6" w14:textId="77777777" w:rsidR="00FD6EDB" w:rsidRDefault="00FD6EDB" w:rsidP="00A320AC">
      <w:pPr>
        <w:pStyle w:val="ListParagraph"/>
        <w:numPr>
          <w:ilvl w:val="1"/>
          <w:numId w:val="50"/>
        </w:numPr>
        <w:spacing w:line="360" w:lineRule="auto"/>
        <w:jc w:val="both"/>
        <w:rPr>
          <w:rFonts w:ascii="Times New Roman" w:eastAsia="SimSun" w:hAnsi="Times New Roman" w:cs="Times New Roman"/>
          <w:sz w:val="24"/>
          <w:szCs w:val="24"/>
          <w:lang w:val="fr-CA" w:eastAsia="zh-CN"/>
        </w:rPr>
      </w:pPr>
      <w:r>
        <w:rPr>
          <w:rFonts w:ascii="Times New Roman" w:eastAsia="SimSun" w:hAnsi="Times New Roman" w:cs="Times New Roman"/>
          <w:sz w:val="24"/>
          <w:szCs w:val="24"/>
          <w:lang w:val="fr-CA" w:eastAsia="zh-CN"/>
        </w:rPr>
        <w:t xml:space="preserve">Une analyse des risques encourus, </w:t>
      </w:r>
    </w:p>
    <w:p w14:paraId="5151A230" w14:textId="77777777" w:rsidR="00FD6EDB" w:rsidRDefault="00FD6EDB" w:rsidP="00A320AC">
      <w:pPr>
        <w:pStyle w:val="ListParagraph"/>
        <w:numPr>
          <w:ilvl w:val="1"/>
          <w:numId w:val="50"/>
        </w:numPr>
        <w:spacing w:line="360" w:lineRule="auto"/>
        <w:jc w:val="both"/>
        <w:rPr>
          <w:rFonts w:ascii="Times New Roman" w:eastAsia="SimSun" w:hAnsi="Times New Roman" w:cs="Times New Roman"/>
          <w:sz w:val="24"/>
          <w:szCs w:val="24"/>
          <w:lang w:val="fr-CA" w:eastAsia="zh-CN"/>
        </w:rPr>
      </w:pPr>
      <w:r>
        <w:rPr>
          <w:rFonts w:ascii="Times New Roman" w:eastAsia="SimSun" w:hAnsi="Times New Roman" w:cs="Times New Roman"/>
          <w:sz w:val="24"/>
          <w:szCs w:val="24"/>
          <w:lang w:val="fr-CA" w:eastAsia="zh-CN"/>
        </w:rPr>
        <w:t>Une liste des recommandations à appliquer dans l'immédiat, en tenant compte des spécificités de l'entité, de la classification des composants (criticité) et de la réalité actuelle des moyens humains et financiers.</w:t>
      </w:r>
    </w:p>
    <w:p w14:paraId="43C7F65C" w14:textId="77777777" w:rsidR="00FD6EDB" w:rsidRDefault="00FD6EDB" w:rsidP="00A320AC">
      <w:pPr>
        <w:pStyle w:val="ListParagraph"/>
        <w:numPr>
          <w:ilvl w:val="1"/>
          <w:numId w:val="50"/>
        </w:numPr>
        <w:spacing w:line="360" w:lineRule="auto"/>
        <w:jc w:val="both"/>
        <w:rPr>
          <w:rFonts w:ascii="Times New Roman" w:eastAsia="SimSun" w:hAnsi="Times New Roman" w:cs="Times New Roman"/>
          <w:sz w:val="24"/>
          <w:szCs w:val="24"/>
          <w:lang w:val="fr-CA" w:eastAsia="zh-CN"/>
        </w:rPr>
      </w:pPr>
      <w:r>
        <w:rPr>
          <w:rFonts w:ascii="Times New Roman" w:eastAsia="SimSun" w:hAnsi="Times New Roman" w:cs="Times New Roman"/>
          <w:sz w:val="24"/>
          <w:szCs w:val="24"/>
          <w:lang w:val="fr-CA" w:eastAsia="zh-CN"/>
        </w:rPr>
        <w:t>Une section relative à l'audit technique, cette section est composée en :</w:t>
      </w:r>
    </w:p>
    <w:p w14:paraId="694308FA" w14:textId="77777777" w:rsidR="00FD6EDB" w:rsidRDefault="00FD6EDB" w:rsidP="00A320AC">
      <w:pPr>
        <w:pStyle w:val="ListParagraph"/>
        <w:numPr>
          <w:ilvl w:val="2"/>
          <w:numId w:val="50"/>
        </w:numPr>
        <w:spacing w:line="360" w:lineRule="auto"/>
        <w:jc w:val="both"/>
        <w:rPr>
          <w:rFonts w:ascii="Times New Roman" w:eastAsia="SimSun" w:hAnsi="Times New Roman" w:cs="Times New Roman"/>
          <w:sz w:val="24"/>
          <w:szCs w:val="24"/>
          <w:lang w:val="fr-CA" w:eastAsia="zh-CN"/>
        </w:rPr>
      </w:pPr>
      <w:r>
        <w:rPr>
          <w:rFonts w:ascii="Times New Roman" w:eastAsia="SimSun" w:hAnsi="Times New Roman" w:cs="Times New Roman"/>
          <w:sz w:val="24"/>
          <w:szCs w:val="24"/>
          <w:lang w:val="fr-CA" w:eastAsia="zh-CN"/>
        </w:rPr>
        <w:t>Un audit des vulnérabilités existantes en précisant leur impact sur la pérennité des systèmes d'information et de communication de la structure ;</w:t>
      </w:r>
    </w:p>
    <w:p w14:paraId="4BBC4BB1" w14:textId="77777777" w:rsidR="00FD6EDB" w:rsidRDefault="00FD6EDB" w:rsidP="00A320AC">
      <w:pPr>
        <w:pStyle w:val="ListParagraph"/>
        <w:numPr>
          <w:ilvl w:val="2"/>
          <w:numId w:val="50"/>
        </w:numPr>
        <w:spacing w:line="360" w:lineRule="auto"/>
        <w:jc w:val="both"/>
        <w:rPr>
          <w:rFonts w:ascii="Times New Roman" w:eastAsia="SimSun" w:hAnsi="Times New Roman" w:cs="Times New Roman"/>
          <w:sz w:val="24"/>
          <w:szCs w:val="24"/>
          <w:lang w:val="fr-CA" w:eastAsia="zh-CN"/>
        </w:rPr>
      </w:pPr>
      <w:r>
        <w:rPr>
          <w:rFonts w:ascii="Times New Roman" w:eastAsia="SimSun" w:hAnsi="Times New Roman" w:cs="Times New Roman"/>
          <w:sz w:val="24"/>
          <w:szCs w:val="24"/>
          <w:lang w:val="fr-CA" w:eastAsia="zh-CN"/>
        </w:rPr>
        <w:t>Une analyse des risques encourus,</w:t>
      </w:r>
    </w:p>
    <w:p w14:paraId="11B09C39" w14:textId="77777777" w:rsidR="00FD6EDB" w:rsidRDefault="00FD6EDB" w:rsidP="00A320AC">
      <w:pPr>
        <w:pStyle w:val="ListParagraph"/>
        <w:numPr>
          <w:ilvl w:val="2"/>
          <w:numId w:val="50"/>
        </w:numPr>
        <w:spacing w:line="360" w:lineRule="auto"/>
        <w:jc w:val="both"/>
        <w:rPr>
          <w:rFonts w:ascii="Times New Roman" w:eastAsia="SimSun" w:hAnsi="Times New Roman" w:cs="Times New Roman"/>
          <w:sz w:val="24"/>
          <w:szCs w:val="24"/>
          <w:lang w:val="fr-CA" w:eastAsia="zh-CN"/>
        </w:rPr>
      </w:pPr>
      <w:r>
        <w:rPr>
          <w:rFonts w:ascii="Times New Roman" w:eastAsia="SimSun" w:hAnsi="Times New Roman" w:cs="Times New Roman"/>
          <w:sz w:val="24"/>
          <w:szCs w:val="24"/>
          <w:lang w:val="fr-CA" w:eastAsia="zh-CN"/>
        </w:rPr>
        <w:t>Une liste des recommandations techniques à appliquer dans l'immédiat pour la correction des failles graves décelées.</w:t>
      </w:r>
    </w:p>
    <w:p w14:paraId="3F65DECB" w14:textId="77777777" w:rsidR="00FD6EDB" w:rsidRDefault="00FD6EDB" w:rsidP="009C31D3">
      <w:pPr>
        <w:spacing w:line="360" w:lineRule="auto"/>
        <w:ind w:left="1353"/>
        <w:rPr>
          <w:rFonts w:eastAsia="SimSun"/>
          <w:szCs w:val="24"/>
          <w:lang w:val="fr-CA" w:eastAsia="zh-CN"/>
        </w:rPr>
      </w:pPr>
      <w:r>
        <w:rPr>
          <w:rFonts w:eastAsia="SimSun"/>
          <w:szCs w:val="24"/>
          <w:lang w:val="fr-CA" w:eastAsia="zh-CN"/>
        </w:rPr>
        <w:t>Il est à noter que tous les travaux de test et d'analyse effectués doivent être consignés dans une annexe, en les ordonnant selon leur sévérité, en incluant au niveau du rapport un relevé des plus importantes failles et des moyens de les combler dans l'immédiat.</w:t>
      </w:r>
    </w:p>
    <w:p w14:paraId="4220F267" w14:textId="77777777" w:rsidR="00FD6EDB" w:rsidRDefault="00FD6EDB" w:rsidP="00A320AC">
      <w:pPr>
        <w:pStyle w:val="ListParagraph"/>
        <w:numPr>
          <w:ilvl w:val="0"/>
          <w:numId w:val="51"/>
        </w:numPr>
        <w:spacing w:line="360" w:lineRule="auto"/>
        <w:jc w:val="both"/>
        <w:rPr>
          <w:rFonts w:ascii="Times New Roman" w:hAnsi="Times New Roman" w:cs="Times New Roman"/>
          <w:sz w:val="24"/>
          <w:szCs w:val="24"/>
        </w:rPr>
      </w:pPr>
      <w:r>
        <w:rPr>
          <w:rFonts w:ascii="Times New Roman" w:eastAsia="SimSun" w:hAnsi="Times New Roman" w:cs="Times New Roman"/>
          <w:sz w:val="24"/>
          <w:szCs w:val="24"/>
          <w:lang w:val="fr-CA" w:eastAsia="zh-CN"/>
        </w:rPr>
        <w:t xml:space="preserve">Une section relative au plan d'action et stratégie de sécurité à appliquer sur le court terme (jusqu'au prochain audit), comprenant des recommandations précises quant aux mesures à prendre dans le court terme, afin de pallier aux failles et </w:t>
      </w:r>
      <w:r>
        <w:rPr>
          <w:rFonts w:ascii="Times New Roman" w:eastAsia="SimSun" w:hAnsi="Times New Roman" w:cs="Times New Roman"/>
          <w:sz w:val="24"/>
          <w:szCs w:val="24"/>
          <w:lang w:val="fr-CA" w:eastAsia="zh-CN"/>
        </w:rPr>
        <w:lastRenderedPageBreak/>
        <w:t>insuffisances décelées, incluant tous les nécessaires techniques en tenant compte pour ce qui concerne le déploiement d'outils et d'architectures de sécurité de l'option d'usage d'outils open-source et de la réalité financière et humaine de l'entité.</w:t>
      </w:r>
    </w:p>
    <w:p w14:paraId="05003F66" w14:textId="77777777" w:rsidR="00FD6EDB" w:rsidRDefault="00FD6EDB" w:rsidP="009C31D3">
      <w:pPr>
        <w:pStyle w:val="ListParagraph"/>
        <w:spacing w:line="360" w:lineRule="auto"/>
        <w:ind w:left="360"/>
        <w:jc w:val="both"/>
        <w:rPr>
          <w:rFonts w:ascii="Times New Roman" w:hAnsi="Times New Roman" w:cs="Times New Roman"/>
          <w:sz w:val="24"/>
          <w:szCs w:val="24"/>
        </w:rPr>
      </w:pPr>
    </w:p>
    <w:p w14:paraId="758CE7B2" w14:textId="77777777" w:rsidR="00FD6EDB" w:rsidRDefault="00FD6EDB" w:rsidP="00A320AC">
      <w:pPr>
        <w:pStyle w:val="ListParagraph"/>
        <w:numPr>
          <w:ilvl w:val="0"/>
          <w:numId w:val="52"/>
        </w:numPr>
        <w:spacing w:line="360" w:lineRule="auto"/>
        <w:jc w:val="both"/>
        <w:rPr>
          <w:rFonts w:ascii="Times New Roman" w:hAnsi="Times New Roman" w:cs="Times New Roman"/>
          <w:sz w:val="24"/>
          <w:szCs w:val="24"/>
        </w:rPr>
      </w:pPr>
      <w:r>
        <w:rPr>
          <w:rFonts w:ascii="Times New Roman" w:eastAsia="SimSun" w:hAnsi="Times New Roman" w:cs="Times New Roman"/>
          <w:sz w:val="24"/>
          <w:szCs w:val="24"/>
          <w:lang w:val="fr-CA" w:eastAsia="zh-CN"/>
        </w:rPr>
        <w:t>Un rapport présentant un plan directeur sur trois années, permettant de mettre en œuvre une stratégie de sécurité cohérente et ciblée. Ce rapport sera mis en à jour lors des audits de la seconde et de la troisième année en tenant compte du taux de réalisation des mesures qui ont été adoptées depuis le dernier audit réalisé et des insuffisances enregistrées dans l'application des recommandations, ainsi que de l'audit de l'année en cours</w:t>
      </w:r>
    </w:p>
    <w:p w14:paraId="39A187FB" w14:textId="77777777" w:rsidR="00FD6EDB" w:rsidRDefault="00FD6EDB" w:rsidP="00A320AC">
      <w:pPr>
        <w:pStyle w:val="ListParagraph"/>
        <w:numPr>
          <w:ilvl w:val="0"/>
          <w:numId w:val="52"/>
        </w:numPr>
        <w:spacing w:line="360" w:lineRule="auto"/>
        <w:jc w:val="both"/>
        <w:rPr>
          <w:rFonts w:ascii="Times New Roman" w:hAnsi="Times New Roman" w:cs="Times New Roman"/>
          <w:sz w:val="24"/>
          <w:szCs w:val="24"/>
        </w:rPr>
      </w:pPr>
      <w:r>
        <w:rPr>
          <w:rFonts w:ascii="Times New Roman" w:eastAsia="SimSun" w:hAnsi="Times New Roman" w:cs="Times New Roman"/>
          <w:sz w:val="24"/>
          <w:szCs w:val="24"/>
          <w:lang w:val="fr-CA" w:eastAsia="zh-CN"/>
        </w:rPr>
        <w:t>Un rapport de synthèse, destiné à la direction générale, qui inclura d’une manière claire (destiné décideurs) les importants résultats de l'estimation des risques, un résumé des importantes mesures techniques préconisées dans l'immédiat et sur le moyen terme (jusqu'au prochain audit), ainsi que les grandes lignes du schéma directeur proposé.</w:t>
      </w:r>
    </w:p>
    <w:p w14:paraId="1CACB0F8" w14:textId="75E9BB15" w:rsidR="00D55F89" w:rsidRDefault="00FD6EDB" w:rsidP="009C31D3">
      <w:pPr>
        <w:spacing w:line="360" w:lineRule="auto"/>
        <w:ind w:left="0" w:firstLine="426"/>
        <w:rPr>
          <w:szCs w:val="24"/>
        </w:rPr>
      </w:pPr>
      <w:r>
        <w:rPr>
          <w:szCs w:val="24"/>
        </w:rPr>
        <w:t xml:space="preserve">En, bref la réalisation d’un audit de sécurité applicatif s’étend sur un bon nombre d’aspect. Cependant, dans la pratique, chacun de ces points sera fonction du type de l’application intégrée au SaaS, selon par exemple qu’il s’agisse d’une application monolithique ou </w:t>
      </w:r>
      <w:proofErr w:type="spellStart"/>
      <w:r>
        <w:rPr>
          <w:szCs w:val="24"/>
        </w:rPr>
        <w:t>microservice</w:t>
      </w:r>
      <w:proofErr w:type="spellEnd"/>
      <w:r>
        <w:rPr>
          <w:szCs w:val="24"/>
        </w:rPr>
        <w:t xml:space="preserve">. Aussi pour compte de l’entreprise LAO </w:t>
      </w:r>
      <w:proofErr w:type="spellStart"/>
      <w:r>
        <w:rPr>
          <w:szCs w:val="24"/>
        </w:rPr>
        <w:t>sarl</w:t>
      </w:r>
      <w:proofErr w:type="spellEnd"/>
      <w:r>
        <w:rPr>
          <w:szCs w:val="24"/>
        </w:rPr>
        <w:t xml:space="preserve"> le choix est tourné vers les applications orientées </w:t>
      </w:r>
      <w:proofErr w:type="spellStart"/>
      <w:r>
        <w:rPr>
          <w:szCs w:val="24"/>
        </w:rPr>
        <w:t>microservices</w:t>
      </w:r>
      <w:proofErr w:type="spellEnd"/>
      <w:r>
        <w:rPr>
          <w:szCs w:val="24"/>
        </w:rPr>
        <w:t xml:space="preserve"> qui correspond à la typologie applicative de notre travail.</w:t>
      </w:r>
    </w:p>
    <w:p w14:paraId="22BB089F" w14:textId="7C467621" w:rsidR="00D11E5C" w:rsidRDefault="00D11E5C" w:rsidP="009C31D3">
      <w:pPr>
        <w:spacing w:line="360" w:lineRule="auto"/>
        <w:ind w:left="0" w:firstLine="426"/>
        <w:rPr>
          <w:szCs w:val="24"/>
        </w:rPr>
      </w:pPr>
    </w:p>
    <w:p w14:paraId="362EBCEF" w14:textId="3A12FADC" w:rsidR="00D11E5C" w:rsidRDefault="00D11E5C" w:rsidP="009C31D3">
      <w:pPr>
        <w:spacing w:line="360" w:lineRule="auto"/>
        <w:ind w:left="0" w:firstLine="426"/>
        <w:rPr>
          <w:szCs w:val="24"/>
        </w:rPr>
      </w:pPr>
    </w:p>
    <w:p w14:paraId="052EA231" w14:textId="6910E43A" w:rsidR="00D11E5C" w:rsidRDefault="00D11E5C" w:rsidP="009C31D3">
      <w:pPr>
        <w:spacing w:line="360" w:lineRule="auto"/>
        <w:ind w:left="0" w:firstLine="426"/>
        <w:rPr>
          <w:szCs w:val="24"/>
        </w:rPr>
      </w:pPr>
    </w:p>
    <w:p w14:paraId="48106846" w14:textId="387D3227" w:rsidR="00D11E5C" w:rsidRDefault="00D11E5C" w:rsidP="009C31D3">
      <w:pPr>
        <w:spacing w:line="360" w:lineRule="auto"/>
        <w:ind w:left="0" w:firstLine="426"/>
        <w:rPr>
          <w:szCs w:val="24"/>
        </w:rPr>
      </w:pPr>
    </w:p>
    <w:p w14:paraId="35F9CB26" w14:textId="4AF3477F" w:rsidR="00D11E5C" w:rsidRDefault="00D11E5C" w:rsidP="009C31D3">
      <w:pPr>
        <w:spacing w:line="360" w:lineRule="auto"/>
        <w:ind w:left="0" w:firstLine="426"/>
        <w:rPr>
          <w:szCs w:val="24"/>
        </w:rPr>
      </w:pPr>
    </w:p>
    <w:p w14:paraId="720AB30B" w14:textId="1F839A05" w:rsidR="00D11E5C" w:rsidRDefault="00D11E5C" w:rsidP="009C31D3">
      <w:pPr>
        <w:spacing w:line="360" w:lineRule="auto"/>
        <w:ind w:left="0" w:firstLine="426"/>
        <w:rPr>
          <w:szCs w:val="24"/>
        </w:rPr>
      </w:pPr>
    </w:p>
    <w:p w14:paraId="3C07E66B" w14:textId="599AD8E1" w:rsidR="00C10DE0" w:rsidRDefault="00C10DE0" w:rsidP="009C31D3">
      <w:pPr>
        <w:pStyle w:val="Heading4"/>
        <w:spacing w:line="360" w:lineRule="auto"/>
        <w:ind w:left="0"/>
      </w:pPr>
      <w:r w:rsidRPr="00FD6EDB">
        <w:lastRenderedPageBreak/>
        <w:t xml:space="preserve">SECTION </w:t>
      </w:r>
      <w:r w:rsidR="001236D1">
        <w:t>3</w:t>
      </w:r>
      <w:r w:rsidRPr="00FD6EDB">
        <w:t xml:space="preserve"> : </w:t>
      </w:r>
      <w:r w:rsidR="00C65415">
        <w:t>Implémentations</w:t>
      </w:r>
    </w:p>
    <w:p w14:paraId="1515C1DA" w14:textId="6DC9A159" w:rsidR="00B805E7" w:rsidRPr="00097381" w:rsidRDefault="00B805E7" w:rsidP="009C31D3">
      <w:pPr>
        <w:pStyle w:val="BodyText"/>
        <w:pBdr>
          <w:top w:val="none" w:sz="0" w:space="0" w:color="000000"/>
          <w:left w:val="none" w:sz="0" w:space="0" w:color="000000"/>
          <w:bottom w:val="none" w:sz="0" w:space="0" w:color="000000"/>
          <w:right w:val="none" w:sz="0" w:space="0" w:color="000000"/>
        </w:pBdr>
        <w:spacing w:after="0" w:line="360" w:lineRule="auto"/>
        <w:ind w:right="14" w:firstLine="426"/>
        <w:jc w:val="both"/>
        <w:rPr>
          <w:rFonts w:ascii="Times New Roman" w:hAnsi="Times New Roman" w:cs="Times New Roman"/>
          <w:color w:val="303030"/>
        </w:rPr>
      </w:pPr>
      <w:r w:rsidRPr="00097381">
        <w:rPr>
          <w:rFonts w:ascii="Times New Roman" w:hAnsi="Times New Roman" w:cs="Times New Roman"/>
          <w:color w:val="303030"/>
        </w:rPr>
        <w:t xml:space="preserve">Dans cette partie, nous allons montrer l’exécution d’un </w:t>
      </w:r>
      <w:proofErr w:type="spellStart"/>
      <w:r w:rsidRPr="00097381">
        <w:rPr>
          <w:rFonts w:ascii="Times New Roman" w:hAnsi="Times New Roman" w:cs="Times New Roman"/>
          <w:color w:val="303030"/>
        </w:rPr>
        <w:t>pentesting</w:t>
      </w:r>
      <w:proofErr w:type="spellEnd"/>
      <w:r w:rsidRPr="00097381">
        <w:rPr>
          <w:rFonts w:ascii="Times New Roman" w:hAnsi="Times New Roman" w:cs="Times New Roman"/>
          <w:color w:val="303030"/>
        </w:rPr>
        <w:t xml:space="preserve"> sur un environnement réservé </w:t>
      </w:r>
      <w:r w:rsidR="007916D3" w:rsidRPr="00097381">
        <w:rPr>
          <w:rFonts w:ascii="Times New Roman" w:hAnsi="Times New Roman" w:cs="Times New Roman"/>
          <w:color w:val="303030"/>
        </w:rPr>
        <w:t>à</w:t>
      </w:r>
      <w:r w:rsidRPr="00097381">
        <w:rPr>
          <w:rFonts w:ascii="Times New Roman" w:hAnsi="Times New Roman" w:cs="Times New Roman"/>
          <w:color w:val="303030"/>
        </w:rPr>
        <w:t xml:space="preserve"> cet effet.</w:t>
      </w:r>
      <w:r w:rsidR="00A36A2E">
        <w:rPr>
          <w:rFonts w:ascii="Times New Roman" w:hAnsi="Times New Roman" w:cs="Times New Roman"/>
          <w:color w:val="303030"/>
        </w:rPr>
        <w:t xml:space="preserve"> Il s’agira </w:t>
      </w:r>
      <w:r w:rsidR="00FF71F0">
        <w:rPr>
          <w:rFonts w:ascii="Times New Roman" w:hAnsi="Times New Roman" w:cs="Times New Roman"/>
          <w:color w:val="303030"/>
        </w:rPr>
        <w:t>particulièrement</w:t>
      </w:r>
      <w:r w:rsidR="00A36A2E">
        <w:rPr>
          <w:rFonts w:ascii="Times New Roman" w:hAnsi="Times New Roman" w:cs="Times New Roman"/>
          <w:color w:val="303030"/>
        </w:rPr>
        <w:t xml:space="preserve"> de l’</w:t>
      </w:r>
      <w:r w:rsidR="00FF71F0">
        <w:rPr>
          <w:rFonts w:ascii="Times New Roman" w:hAnsi="Times New Roman" w:cs="Times New Roman"/>
          <w:color w:val="303030"/>
        </w:rPr>
        <w:t>étape</w:t>
      </w:r>
      <w:r w:rsidR="00A36A2E">
        <w:rPr>
          <w:rFonts w:ascii="Times New Roman" w:hAnsi="Times New Roman" w:cs="Times New Roman"/>
          <w:color w:val="303030"/>
        </w:rPr>
        <w:t xml:space="preserve"> d’exploitation d’un </w:t>
      </w:r>
      <w:proofErr w:type="spellStart"/>
      <w:r w:rsidR="00A36A2E">
        <w:rPr>
          <w:rFonts w:ascii="Times New Roman" w:hAnsi="Times New Roman" w:cs="Times New Roman"/>
          <w:color w:val="303030"/>
        </w:rPr>
        <w:t>pentesting</w:t>
      </w:r>
      <w:proofErr w:type="spellEnd"/>
      <w:r w:rsidR="00A36A2E">
        <w:rPr>
          <w:rFonts w:ascii="Times New Roman" w:hAnsi="Times New Roman" w:cs="Times New Roman"/>
          <w:color w:val="303030"/>
        </w:rPr>
        <w:t>.</w:t>
      </w:r>
      <w:r w:rsidRPr="00097381">
        <w:rPr>
          <w:rFonts w:ascii="Times New Roman" w:hAnsi="Times New Roman" w:cs="Times New Roman"/>
          <w:color w:val="303030"/>
        </w:rPr>
        <w:t xml:space="preserve"> Pour ce faire nous allons trouver et exploiter les vulnérabilités dans </w:t>
      </w:r>
      <w:r w:rsidRPr="00097381">
        <w:rPr>
          <w:rStyle w:val="Strong"/>
          <w:rFonts w:ascii="Times New Roman" w:hAnsi="Times New Roman" w:cs="Times New Roman"/>
          <w:b w:val="0"/>
          <w:bCs w:val="0"/>
          <w:color w:val="303030"/>
        </w:rPr>
        <w:t>OJS</w:t>
      </w:r>
      <w:r w:rsidRPr="00097381">
        <w:rPr>
          <w:rStyle w:val="Strong"/>
          <w:rFonts w:ascii="Times New Roman" w:hAnsi="Times New Roman" w:cs="Times New Roman"/>
          <w:color w:val="303030"/>
        </w:rPr>
        <w:t xml:space="preserve">, </w:t>
      </w:r>
      <w:r w:rsidRPr="00097381">
        <w:rPr>
          <w:rStyle w:val="Strong"/>
          <w:rFonts w:ascii="Times New Roman" w:hAnsi="Times New Roman" w:cs="Times New Roman"/>
          <w:b w:val="0"/>
          <w:bCs w:val="0"/>
          <w:color w:val="303030"/>
        </w:rPr>
        <w:t>qui est l’environnement que nous avons choisi utiliser pour exposer le travail que nous avons réalisée en entreprise</w:t>
      </w:r>
      <w:r w:rsidRPr="00097381">
        <w:rPr>
          <w:rFonts w:ascii="Times New Roman" w:hAnsi="Times New Roman" w:cs="Times New Roman"/>
          <w:color w:val="303030"/>
        </w:rPr>
        <w:t xml:space="preserve">. Nous nous exécuterons en taches suivant l’ordre méthodologique des étapes du </w:t>
      </w:r>
      <w:proofErr w:type="spellStart"/>
      <w:r w:rsidRPr="00097381">
        <w:rPr>
          <w:rFonts w:ascii="Times New Roman" w:hAnsi="Times New Roman" w:cs="Times New Roman"/>
          <w:color w:val="303030"/>
        </w:rPr>
        <w:t>pentesting</w:t>
      </w:r>
      <w:proofErr w:type="spellEnd"/>
      <w:r w:rsidRPr="00097381">
        <w:rPr>
          <w:rFonts w:ascii="Times New Roman" w:hAnsi="Times New Roman" w:cs="Times New Roman"/>
          <w:color w:val="303030"/>
        </w:rPr>
        <w:t>, citées avant.</w:t>
      </w:r>
    </w:p>
    <w:p w14:paraId="7EBA7719" w14:textId="77777777" w:rsidR="00B805E7" w:rsidRPr="00097381" w:rsidRDefault="00B805E7" w:rsidP="009C31D3">
      <w:pPr>
        <w:pStyle w:val="BodyText"/>
        <w:pBdr>
          <w:top w:val="none" w:sz="0" w:space="0" w:color="000000"/>
          <w:left w:val="none" w:sz="0" w:space="0" w:color="000000"/>
          <w:bottom w:val="none" w:sz="0" w:space="0" w:color="000000"/>
          <w:right w:val="none" w:sz="0" w:space="0" w:color="000000"/>
        </w:pBdr>
        <w:spacing w:after="0" w:line="360" w:lineRule="auto"/>
        <w:ind w:right="14" w:firstLine="426"/>
        <w:jc w:val="both"/>
        <w:rPr>
          <w:rFonts w:ascii="Times New Roman" w:hAnsi="Times New Roman" w:cs="Times New Roman"/>
          <w:color w:val="303030"/>
        </w:rPr>
      </w:pPr>
      <w:r w:rsidRPr="00097381">
        <w:rPr>
          <w:rFonts w:ascii="Times New Roman" w:hAnsi="Times New Roman" w:cs="Times New Roman"/>
          <w:color w:val="303030"/>
        </w:rPr>
        <w:t> </w:t>
      </w:r>
    </w:p>
    <w:p w14:paraId="5277EF0B" w14:textId="4177D08A" w:rsidR="00B805E7" w:rsidRPr="00097381" w:rsidRDefault="00B805E7" w:rsidP="009C31D3">
      <w:pPr>
        <w:pStyle w:val="Heading5"/>
        <w:keepLines w:val="0"/>
        <w:numPr>
          <w:ilvl w:val="4"/>
          <w:numId w:val="0"/>
        </w:numPr>
        <w:pBdr>
          <w:top w:val="none" w:sz="0" w:space="0" w:color="000000"/>
          <w:left w:val="none" w:sz="0" w:space="0" w:color="000000"/>
          <w:bottom w:val="none" w:sz="0" w:space="0" w:color="000000"/>
          <w:right w:val="none" w:sz="0" w:space="0" w:color="000000"/>
        </w:pBdr>
        <w:tabs>
          <w:tab w:val="num" w:pos="0"/>
        </w:tabs>
        <w:suppressAutoHyphens/>
        <w:spacing w:after="0" w:line="360" w:lineRule="auto"/>
        <w:ind w:left="960" w:right="14"/>
        <w:jc w:val="both"/>
        <w:rPr>
          <w:szCs w:val="24"/>
        </w:rPr>
      </w:pPr>
      <w:r w:rsidRPr="00097381">
        <w:rPr>
          <w:b w:val="0"/>
          <w:color w:val="303030"/>
          <w:szCs w:val="24"/>
        </w:rPr>
        <w:t>Tâche </w:t>
      </w:r>
      <w:r w:rsidR="003B76AD" w:rsidRPr="00097381">
        <w:rPr>
          <w:b w:val="0"/>
          <w:color w:val="303030"/>
          <w:szCs w:val="24"/>
        </w:rPr>
        <w:t>1 :</w:t>
      </w:r>
      <w:r w:rsidRPr="00097381">
        <w:rPr>
          <w:b w:val="0"/>
          <w:color w:val="303030"/>
          <w:szCs w:val="24"/>
        </w:rPr>
        <w:t xml:space="preserve"> </w:t>
      </w:r>
      <w:r w:rsidR="003B76AD" w:rsidRPr="00097381">
        <w:rPr>
          <w:b w:val="0"/>
          <w:color w:val="303030"/>
          <w:szCs w:val="24"/>
        </w:rPr>
        <w:t>Déploiement</w:t>
      </w:r>
      <w:r w:rsidRPr="00097381">
        <w:rPr>
          <w:b w:val="0"/>
          <w:color w:val="303030"/>
          <w:szCs w:val="24"/>
        </w:rPr>
        <w:t xml:space="preserve"> de l’OJS</w:t>
      </w:r>
    </w:p>
    <w:p w14:paraId="5E1A67AA" w14:textId="77777777" w:rsidR="00B805E7" w:rsidRPr="00097381" w:rsidRDefault="00B805E7" w:rsidP="009C31D3">
      <w:pPr>
        <w:pStyle w:val="BodyText"/>
        <w:pBdr>
          <w:top w:val="none" w:sz="0" w:space="0" w:color="000000"/>
          <w:left w:val="none" w:sz="0" w:space="0" w:color="000000"/>
          <w:bottom w:val="none" w:sz="0" w:space="0" w:color="000000"/>
          <w:right w:val="none" w:sz="0" w:space="0" w:color="000000"/>
        </w:pBdr>
        <w:spacing w:after="480" w:line="360" w:lineRule="auto"/>
        <w:ind w:right="14" w:firstLine="426"/>
        <w:jc w:val="both"/>
        <w:rPr>
          <w:rFonts w:ascii="Times New Roman" w:hAnsi="Times New Roman" w:cs="Times New Roman"/>
          <w:color w:val="303030"/>
        </w:rPr>
      </w:pPr>
      <w:r w:rsidRPr="00097381">
        <w:rPr>
          <w:rFonts w:ascii="Times New Roman" w:hAnsi="Times New Roman" w:cs="Times New Roman"/>
        </w:rPr>
        <w:t>Tout d’abord, déployons notre machine OJS</w:t>
      </w:r>
      <w:r w:rsidRPr="00097381">
        <w:rPr>
          <w:rFonts w:ascii="Times New Roman" w:hAnsi="Times New Roman" w:cs="Times New Roman"/>
          <w:color w:val="303030"/>
        </w:rPr>
        <w:t xml:space="preserve"> et nous y accédons sur une IP donnée via un n'importe quel navigateur Web.</w:t>
      </w:r>
    </w:p>
    <w:p w14:paraId="3607C976" w14:textId="77777777" w:rsidR="00B805E7" w:rsidRPr="00097381" w:rsidRDefault="00B805E7" w:rsidP="009C31D3">
      <w:pPr>
        <w:pStyle w:val="Heading5"/>
        <w:keepLines w:val="0"/>
        <w:numPr>
          <w:ilvl w:val="4"/>
          <w:numId w:val="0"/>
        </w:numPr>
        <w:pBdr>
          <w:top w:val="none" w:sz="0" w:space="0" w:color="000000"/>
          <w:left w:val="none" w:sz="0" w:space="0" w:color="000000"/>
          <w:bottom w:val="none" w:sz="0" w:space="0" w:color="000000"/>
          <w:right w:val="none" w:sz="0" w:space="0" w:color="000000"/>
        </w:pBdr>
        <w:tabs>
          <w:tab w:val="num" w:pos="0"/>
        </w:tabs>
        <w:suppressAutoHyphens/>
        <w:spacing w:after="0" w:line="360" w:lineRule="auto"/>
        <w:ind w:left="960" w:right="14"/>
        <w:jc w:val="both"/>
        <w:rPr>
          <w:szCs w:val="24"/>
        </w:rPr>
      </w:pPr>
      <w:r w:rsidRPr="00097381">
        <w:rPr>
          <w:b w:val="0"/>
          <w:color w:val="303030"/>
          <w:szCs w:val="24"/>
        </w:rPr>
        <w:t xml:space="preserve">Tâche 2 : Configurer </w:t>
      </w:r>
      <w:proofErr w:type="spellStart"/>
      <w:r w:rsidRPr="00097381">
        <w:rPr>
          <w:b w:val="0"/>
          <w:color w:val="303030"/>
          <w:szCs w:val="24"/>
        </w:rPr>
        <w:t>Burp</w:t>
      </w:r>
      <w:proofErr w:type="spellEnd"/>
      <w:r w:rsidRPr="00097381">
        <w:rPr>
          <w:b w:val="0"/>
          <w:color w:val="303030"/>
          <w:szCs w:val="24"/>
        </w:rPr>
        <w:t> Suite</w:t>
      </w:r>
    </w:p>
    <w:p w14:paraId="63C89280" w14:textId="77777777" w:rsidR="00B805E7" w:rsidRPr="00097381" w:rsidRDefault="00B805E7" w:rsidP="009C31D3">
      <w:pPr>
        <w:pStyle w:val="BodyText"/>
        <w:pBdr>
          <w:top w:val="none" w:sz="0" w:space="0" w:color="000000"/>
          <w:left w:val="none" w:sz="0" w:space="0" w:color="000000"/>
          <w:bottom w:val="none" w:sz="0" w:space="0" w:color="000000"/>
          <w:right w:val="none" w:sz="0" w:space="0" w:color="000000"/>
        </w:pBdr>
        <w:spacing w:after="0" w:line="360" w:lineRule="auto"/>
        <w:ind w:right="14" w:firstLine="426"/>
        <w:jc w:val="both"/>
        <w:rPr>
          <w:rFonts w:ascii="Times New Roman" w:hAnsi="Times New Roman" w:cs="Times New Roman"/>
        </w:rPr>
      </w:pPr>
      <w:r w:rsidRPr="00097381">
        <w:rPr>
          <w:rFonts w:ascii="Times New Roman" w:hAnsi="Times New Roman" w:cs="Times New Roman"/>
          <w:color w:val="303030"/>
        </w:rPr>
        <w:t xml:space="preserve">Nous configurons l’outils </w:t>
      </w:r>
      <w:proofErr w:type="spellStart"/>
      <w:r w:rsidRPr="00097381">
        <w:rPr>
          <w:rFonts w:ascii="Times New Roman" w:hAnsi="Times New Roman" w:cs="Times New Roman"/>
          <w:color w:val="303030"/>
        </w:rPr>
        <w:t>Burp</w:t>
      </w:r>
      <w:proofErr w:type="spellEnd"/>
      <w:r w:rsidRPr="00097381">
        <w:rPr>
          <w:rFonts w:ascii="Times New Roman" w:hAnsi="Times New Roman" w:cs="Times New Roman"/>
          <w:color w:val="303030"/>
        </w:rPr>
        <w:t xml:space="preserve"> Suite</w:t>
      </w:r>
    </w:p>
    <w:p w14:paraId="20A92227" w14:textId="4564BAC3" w:rsidR="00B805E7" w:rsidRPr="00097381" w:rsidRDefault="00B805E7" w:rsidP="009C31D3">
      <w:pPr>
        <w:pStyle w:val="Heading5"/>
        <w:keepLines w:val="0"/>
        <w:numPr>
          <w:ilvl w:val="4"/>
          <w:numId w:val="0"/>
        </w:numPr>
        <w:pBdr>
          <w:top w:val="none" w:sz="0" w:space="0" w:color="000000"/>
          <w:left w:val="none" w:sz="0" w:space="0" w:color="000000"/>
          <w:bottom w:val="none" w:sz="0" w:space="0" w:color="000000"/>
          <w:right w:val="none" w:sz="0" w:space="0" w:color="000000"/>
        </w:pBdr>
        <w:tabs>
          <w:tab w:val="num" w:pos="0"/>
        </w:tabs>
        <w:suppressAutoHyphens/>
        <w:spacing w:before="480" w:after="0" w:line="360" w:lineRule="auto"/>
        <w:ind w:left="960" w:right="14"/>
        <w:jc w:val="both"/>
        <w:rPr>
          <w:szCs w:val="24"/>
        </w:rPr>
      </w:pPr>
      <w:r w:rsidRPr="00097381">
        <w:rPr>
          <w:b w:val="0"/>
          <w:color w:val="303030"/>
          <w:szCs w:val="24"/>
        </w:rPr>
        <w:t>Tâche 3 : Parcourir l'application (</w:t>
      </w:r>
      <w:r w:rsidR="0049700D" w:rsidRPr="00097381">
        <w:rPr>
          <w:b w:val="0"/>
          <w:color w:val="303030"/>
          <w:szCs w:val="24"/>
        </w:rPr>
        <w:t>Découverte</w:t>
      </w:r>
      <w:r w:rsidRPr="00097381">
        <w:rPr>
          <w:b w:val="0"/>
          <w:color w:val="303030"/>
          <w:szCs w:val="24"/>
        </w:rPr>
        <w:t>)</w:t>
      </w:r>
    </w:p>
    <w:p w14:paraId="138FE9FE" w14:textId="5922C21E" w:rsidR="00B805E7" w:rsidRPr="00097381" w:rsidRDefault="00B805E7" w:rsidP="009C31D3">
      <w:pPr>
        <w:pStyle w:val="BodyText"/>
        <w:pBdr>
          <w:top w:val="none" w:sz="0" w:space="0" w:color="000000"/>
          <w:left w:val="none" w:sz="0" w:space="0" w:color="000000"/>
          <w:bottom w:val="none" w:sz="0" w:space="0" w:color="000000"/>
          <w:right w:val="none" w:sz="0" w:space="0" w:color="000000"/>
        </w:pBdr>
        <w:spacing w:before="480" w:after="480" w:line="360" w:lineRule="auto"/>
        <w:ind w:right="14" w:firstLine="426"/>
        <w:jc w:val="both"/>
        <w:rPr>
          <w:rFonts w:ascii="Times New Roman" w:hAnsi="Times New Roman" w:cs="Times New Roman"/>
        </w:rPr>
      </w:pPr>
      <w:r w:rsidRPr="00097381">
        <w:rPr>
          <w:rFonts w:ascii="Times New Roman" w:hAnsi="Times New Roman" w:cs="Times New Roman"/>
          <w:color w:val="303030"/>
        </w:rPr>
        <w:t>C'est l'une des étapes les plus importantes pour trouver des vulnérabilités dans une application Web. </w:t>
      </w:r>
      <w:r w:rsidR="00300031">
        <w:rPr>
          <w:rFonts w:ascii="Times New Roman" w:hAnsi="Times New Roman" w:cs="Times New Roman"/>
          <w:color w:val="303030"/>
        </w:rPr>
        <w:t>Nous essayons</w:t>
      </w:r>
      <w:r w:rsidRPr="00097381">
        <w:rPr>
          <w:rFonts w:ascii="Times New Roman" w:hAnsi="Times New Roman" w:cs="Times New Roman"/>
          <w:color w:val="303030"/>
        </w:rPr>
        <w:t xml:space="preserve"> de comprendre la nature et le comportement de l'application du point de vue du développeur. Certains des détails que nous avons observés sont :</w:t>
      </w:r>
    </w:p>
    <w:p w14:paraId="1310751E" w14:textId="77777777" w:rsidR="00B805E7" w:rsidRPr="00097381" w:rsidRDefault="00B805E7" w:rsidP="00A320AC">
      <w:pPr>
        <w:pStyle w:val="BodyText"/>
        <w:numPr>
          <w:ilvl w:val="0"/>
          <w:numId w:val="56"/>
        </w:numPr>
        <w:pBdr>
          <w:top w:val="none" w:sz="0" w:space="0" w:color="000000"/>
          <w:left w:val="none" w:sz="0" w:space="0" w:color="000000"/>
          <w:bottom w:val="none" w:sz="0" w:space="0" w:color="000000"/>
          <w:right w:val="none" w:sz="0" w:space="0" w:color="000000"/>
        </w:pBdr>
        <w:tabs>
          <w:tab w:val="left" w:pos="960"/>
        </w:tabs>
        <w:spacing w:after="0" w:line="360" w:lineRule="auto"/>
        <w:ind w:left="960" w:right="14"/>
        <w:jc w:val="both"/>
        <w:rPr>
          <w:rFonts w:ascii="Times New Roman" w:hAnsi="Times New Roman" w:cs="Times New Roman"/>
        </w:rPr>
      </w:pPr>
      <w:r w:rsidRPr="00097381">
        <w:rPr>
          <w:rFonts w:ascii="Times New Roman" w:hAnsi="Times New Roman" w:cs="Times New Roman"/>
          <w:color w:val="303030"/>
        </w:rPr>
        <w:t>Dans une page Web sécurisée (http) ;</w:t>
      </w:r>
    </w:p>
    <w:p w14:paraId="7969AA14" w14:textId="28C74450" w:rsidR="00B805E7" w:rsidRPr="00097381" w:rsidRDefault="00B805E7" w:rsidP="009C31D3">
      <w:pPr>
        <w:pStyle w:val="BodyText"/>
        <w:spacing w:after="0" w:line="360" w:lineRule="auto"/>
        <w:ind w:left="480" w:right="14"/>
        <w:jc w:val="center"/>
        <w:rPr>
          <w:rFonts w:ascii="Times New Roman" w:hAnsi="Times New Roman" w:cs="Times New Roman"/>
          <w:color w:val="303030"/>
        </w:rPr>
      </w:pPr>
      <w:r w:rsidRPr="00097381">
        <w:rPr>
          <w:rFonts w:ascii="Times New Roman" w:hAnsi="Times New Roman" w:cs="Times New Roman"/>
          <w:noProof/>
          <w:color w:val="303030"/>
        </w:rPr>
        <w:drawing>
          <wp:inline distT="0" distB="0" distL="0" distR="0" wp14:anchorId="665F4964" wp14:editId="5575F1BA">
            <wp:extent cx="4629150" cy="1228725"/>
            <wp:effectExtent l="0" t="0" r="0" b="9525"/>
            <wp:docPr id="149386" name="Picture 149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29150" cy="1228725"/>
                    </a:xfrm>
                    <a:prstGeom prst="rect">
                      <a:avLst/>
                    </a:prstGeom>
                    <a:solidFill>
                      <a:srgbClr val="FFFFFF"/>
                    </a:solidFill>
                    <a:ln>
                      <a:noFill/>
                    </a:ln>
                  </pic:spPr>
                </pic:pic>
              </a:graphicData>
            </a:graphic>
          </wp:inline>
        </w:drawing>
      </w:r>
    </w:p>
    <w:p w14:paraId="0DB5C261" w14:textId="03D09D5D" w:rsidR="0037047C" w:rsidRPr="00595795" w:rsidRDefault="0037047C" w:rsidP="009C31D3">
      <w:pPr>
        <w:pStyle w:val="Heading9"/>
        <w:spacing w:line="360" w:lineRule="auto"/>
        <w:jc w:val="center"/>
        <w:rPr>
          <w:rFonts w:ascii="Times New Roman" w:hAnsi="Times New Roman" w:cs="Times New Roman"/>
          <w:sz w:val="24"/>
          <w:szCs w:val="24"/>
          <w:lang w:val="en-US"/>
        </w:rPr>
      </w:pPr>
      <w:r w:rsidRPr="00595795">
        <w:rPr>
          <w:rFonts w:ascii="Times New Roman" w:hAnsi="Times New Roman" w:cs="Times New Roman"/>
          <w:sz w:val="24"/>
          <w:szCs w:val="24"/>
          <w:lang w:val="en-US"/>
        </w:rPr>
        <w:t xml:space="preserve">Figure: </w:t>
      </w:r>
    </w:p>
    <w:p w14:paraId="65AECB95" w14:textId="77777777" w:rsidR="00B805E7" w:rsidRPr="00097381" w:rsidRDefault="00B805E7" w:rsidP="009C31D3">
      <w:pPr>
        <w:pStyle w:val="BodyText"/>
        <w:pBdr>
          <w:top w:val="none" w:sz="0" w:space="0" w:color="000000"/>
          <w:left w:val="none" w:sz="0" w:space="0" w:color="000000"/>
          <w:bottom w:val="none" w:sz="0" w:space="0" w:color="000000"/>
          <w:right w:val="none" w:sz="0" w:space="0" w:color="000000"/>
        </w:pBdr>
        <w:tabs>
          <w:tab w:val="left" w:pos="480"/>
        </w:tabs>
        <w:spacing w:after="0" w:line="360" w:lineRule="auto"/>
        <w:ind w:left="480" w:right="14"/>
        <w:jc w:val="both"/>
        <w:rPr>
          <w:rFonts w:ascii="Times New Roman" w:hAnsi="Times New Roman" w:cs="Times New Roman"/>
        </w:rPr>
      </w:pPr>
    </w:p>
    <w:p w14:paraId="7DC4F8F4" w14:textId="77777777" w:rsidR="00B805E7" w:rsidRPr="00097381" w:rsidRDefault="00B805E7" w:rsidP="00A320AC">
      <w:pPr>
        <w:pStyle w:val="BodyText"/>
        <w:numPr>
          <w:ilvl w:val="0"/>
          <w:numId w:val="57"/>
        </w:numPr>
        <w:pBdr>
          <w:top w:val="none" w:sz="0" w:space="0" w:color="000000"/>
          <w:left w:val="none" w:sz="0" w:space="0" w:color="000000"/>
          <w:bottom w:val="none" w:sz="0" w:space="0" w:color="000000"/>
          <w:right w:val="none" w:sz="0" w:space="0" w:color="000000"/>
        </w:pBdr>
        <w:tabs>
          <w:tab w:val="left" w:pos="480"/>
        </w:tabs>
        <w:spacing w:after="0" w:line="360" w:lineRule="auto"/>
        <w:ind w:left="480" w:right="14"/>
        <w:jc w:val="both"/>
        <w:rPr>
          <w:rFonts w:ascii="Times New Roman" w:hAnsi="Times New Roman" w:cs="Times New Roman"/>
        </w:rPr>
      </w:pPr>
      <w:r w:rsidRPr="00097381">
        <w:rPr>
          <w:rFonts w:ascii="Times New Roman" w:hAnsi="Times New Roman" w:cs="Times New Roman"/>
          <w:color w:val="303030"/>
        </w:rPr>
        <w:lastRenderedPageBreak/>
        <w:t>Dans un identifiant de connexion sécurisé et les détails des cookies ;</w:t>
      </w:r>
    </w:p>
    <w:p w14:paraId="088FA314" w14:textId="003FD710" w:rsidR="00B805E7" w:rsidRPr="00097381" w:rsidRDefault="00B805E7" w:rsidP="009C31D3">
      <w:pPr>
        <w:pStyle w:val="BodyText"/>
        <w:spacing w:after="0" w:line="360" w:lineRule="auto"/>
        <w:ind w:right="14"/>
        <w:jc w:val="center"/>
        <w:rPr>
          <w:rFonts w:ascii="Times New Roman" w:hAnsi="Times New Roman" w:cs="Times New Roman"/>
          <w:color w:val="303030"/>
        </w:rPr>
      </w:pPr>
      <w:r w:rsidRPr="00097381">
        <w:rPr>
          <w:rFonts w:ascii="Times New Roman" w:hAnsi="Times New Roman" w:cs="Times New Roman"/>
          <w:noProof/>
          <w:color w:val="303030"/>
        </w:rPr>
        <w:drawing>
          <wp:inline distT="0" distB="0" distL="0" distR="0" wp14:anchorId="708F7C48" wp14:editId="283B267A">
            <wp:extent cx="5769610" cy="1426845"/>
            <wp:effectExtent l="0" t="0" r="2540" b="1905"/>
            <wp:docPr id="149385" name="Picture 149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9610" cy="1426845"/>
                    </a:xfrm>
                    <a:prstGeom prst="rect">
                      <a:avLst/>
                    </a:prstGeom>
                    <a:solidFill>
                      <a:srgbClr val="FFFFFF"/>
                    </a:solidFill>
                    <a:ln>
                      <a:noFill/>
                    </a:ln>
                  </pic:spPr>
                </pic:pic>
              </a:graphicData>
            </a:graphic>
          </wp:inline>
        </w:drawing>
      </w:r>
    </w:p>
    <w:p w14:paraId="2692A3B6" w14:textId="785FB4F2" w:rsidR="00171F12" w:rsidRPr="00595795" w:rsidRDefault="00171F12" w:rsidP="009C31D3">
      <w:pPr>
        <w:pStyle w:val="Heading9"/>
        <w:spacing w:line="360" w:lineRule="auto"/>
        <w:jc w:val="center"/>
        <w:rPr>
          <w:rFonts w:ascii="Times New Roman" w:hAnsi="Times New Roman" w:cs="Times New Roman"/>
          <w:sz w:val="24"/>
          <w:szCs w:val="24"/>
          <w:lang w:val="en-US"/>
        </w:rPr>
      </w:pPr>
      <w:r>
        <w:rPr>
          <w:rFonts w:ascii="Times New Roman" w:hAnsi="Times New Roman" w:cs="Times New Roman"/>
        </w:rPr>
        <w:tab/>
      </w:r>
      <w:r w:rsidRPr="00595795">
        <w:rPr>
          <w:rFonts w:ascii="Times New Roman" w:hAnsi="Times New Roman" w:cs="Times New Roman"/>
          <w:sz w:val="24"/>
          <w:szCs w:val="24"/>
          <w:lang w:val="en-US"/>
        </w:rPr>
        <w:t xml:space="preserve">Figure: </w:t>
      </w:r>
    </w:p>
    <w:p w14:paraId="35CD4466" w14:textId="1EC5D53F" w:rsidR="00171F12" w:rsidRPr="00171F12" w:rsidRDefault="00171F12" w:rsidP="009C31D3">
      <w:pPr>
        <w:pStyle w:val="BodyText"/>
        <w:pBdr>
          <w:top w:val="none" w:sz="0" w:space="0" w:color="000000"/>
          <w:left w:val="none" w:sz="0" w:space="0" w:color="000000"/>
          <w:bottom w:val="none" w:sz="0" w:space="0" w:color="000000"/>
          <w:right w:val="none" w:sz="0" w:space="0" w:color="000000"/>
        </w:pBdr>
        <w:tabs>
          <w:tab w:val="left" w:pos="480"/>
        </w:tabs>
        <w:spacing w:after="0" w:line="360" w:lineRule="auto"/>
        <w:ind w:left="480" w:right="14"/>
        <w:jc w:val="both"/>
        <w:rPr>
          <w:rFonts w:ascii="Times New Roman" w:hAnsi="Times New Roman" w:cs="Times New Roman"/>
        </w:rPr>
      </w:pPr>
    </w:p>
    <w:p w14:paraId="096FE241" w14:textId="2E134F12" w:rsidR="00B805E7" w:rsidRPr="00097381" w:rsidRDefault="00B805E7" w:rsidP="00A320AC">
      <w:pPr>
        <w:pStyle w:val="BodyText"/>
        <w:numPr>
          <w:ilvl w:val="0"/>
          <w:numId w:val="58"/>
        </w:numPr>
        <w:pBdr>
          <w:top w:val="none" w:sz="0" w:space="0" w:color="000000"/>
          <w:left w:val="none" w:sz="0" w:space="0" w:color="000000"/>
          <w:bottom w:val="none" w:sz="0" w:space="0" w:color="000000"/>
          <w:right w:val="none" w:sz="0" w:space="0" w:color="000000"/>
        </w:pBdr>
        <w:tabs>
          <w:tab w:val="left" w:pos="480"/>
        </w:tabs>
        <w:spacing w:after="0" w:line="360" w:lineRule="auto"/>
        <w:ind w:left="480" w:right="14"/>
        <w:jc w:val="both"/>
        <w:rPr>
          <w:rFonts w:ascii="Times New Roman" w:hAnsi="Times New Roman" w:cs="Times New Roman"/>
        </w:rPr>
      </w:pPr>
      <w:r w:rsidRPr="00097381">
        <w:rPr>
          <w:rFonts w:ascii="Times New Roman" w:hAnsi="Times New Roman" w:cs="Times New Roman"/>
          <w:color w:val="303030"/>
        </w:rPr>
        <w:t>Dans une URL sécurisée ;</w:t>
      </w:r>
    </w:p>
    <w:p w14:paraId="24477CA1" w14:textId="487E4B4D" w:rsidR="00B805E7" w:rsidRPr="00097381" w:rsidRDefault="00B805E7" w:rsidP="009C31D3">
      <w:pPr>
        <w:pStyle w:val="BodyText"/>
        <w:spacing w:after="0" w:line="360" w:lineRule="auto"/>
        <w:ind w:right="14"/>
        <w:jc w:val="center"/>
        <w:rPr>
          <w:rFonts w:ascii="Times New Roman" w:hAnsi="Times New Roman" w:cs="Times New Roman"/>
          <w:color w:val="303030"/>
        </w:rPr>
      </w:pPr>
      <w:r w:rsidRPr="00097381">
        <w:rPr>
          <w:rFonts w:ascii="Times New Roman" w:hAnsi="Times New Roman" w:cs="Times New Roman"/>
          <w:noProof/>
          <w:color w:val="303030"/>
        </w:rPr>
        <w:drawing>
          <wp:inline distT="0" distB="0" distL="0" distR="0" wp14:anchorId="4B9FD921" wp14:editId="3B4B07FD">
            <wp:extent cx="4438650" cy="2895600"/>
            <wp:effectExtent l="0" t="0" r="0" b="0"/>
            <wp:docPr id="149384" name="Picture 149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38650" cy="2895600"/>
                    </a:xfrm>
                    <a:prstGeom prst="rect">
                      <a:avLst/>
                    </a:prstGeom>
                    <a:solidFill>
                      <a:srgbClr val="FFFFFF"/>
                    </a:solidFill>
                    <a:ln>
                      <a:noFill/>
                    </a:ln>
                  </pic:spPr>
                </pic:pic>
              </a:graphicData>
            </a:graphic>
          </wp:inline>
        </w:drawing>
      </w:r>
    </w:p>
    <w:p w14:paraId="6488055F" w14:textId="17E22EED" w:rsidR="006C28FD" w:rsidRPr="00382D46" w:rsidRDefault="006C28FD" w:rsidP="009C31D3">
      <w:pPr>
        <w:pStyle w:val="Heading9"/>
        <w:spacing w:line="360" w:lineRule="auto"/>
        <w:jc w:val="center"/>
        <w:rPr>
          <w:rFonts w:ascii="Times New Roman" w:hAnsi="Times New Roman" w:cs="Times New Roman"/>
          <w:sz w:val="24"/>
          <w:szCs w:val="24"/>
        </w:rPr>
      </w:pPr>
      <w:proofErr w:type="gramStart"/>
      <w:r w:rsidRPr="00382D46">
        <w:rPr>
          <w:rFonts w:ascii="Times New Roman" w:hAnsi="Times New Roman" w:cs="Times New Roman"/>
          <w:sz w:val="24"/>
          <w:szCs w:val="24"/>
        </w:rPr>
        <w:t>Figure:</w:t>
      </w:r>
      <w:proofErr w:type="gramEnd"/>
      <w:r w:rsidRPr="00382D46">
        <w:rPr>
          <w:rFonts w:ascii="Times New Roman" w:hAnsi="Times New Roman" w:cs="Times New Roman"/>
          <w:sz w:val="24"/>
          <w:szCs w:val="24"/>
        </w:rPr>
        <w:t xml:space="preserve"> </w:t>
      </w:r>
    </w:p>
    <w:p w14:paraId="61A191FF" w14:textId="77777777" w:rsidR="006C28FD" w:rsidRDefault="006C28FD" w:rsidP="009C31D3">
      <w:pPr>
        <w:pStyle w:val="Heading5"/>
        <w:keepLines w:val="0"/>
        <w:numPr>
          <w:ilvl w:val="4"/>
          <w:numId w:val="0"/>
        </w:numPr>
        <w:pBdr>
          <w:top w:val="none" w:sz="0" w:space="0" w:color="000000"/>
          <w:left w:val="none" w:sz="0" w:space="0" w:color="000000"/>
          <w:bottom w:val="none" w:sz="0" w:space="0" w:color="000000"/>
          <w:right w:val="none" w:sz="0" w:space="0" w:color="000000"/>
        </w:pBdr>
        <w:tabs>
          <w:tab w:val="num" w:pos="0"/>
        </w:tabs>
        <w:suppressAutoHyphens/>
        <w:spacing w:before="120" w:after="0" w:line="360" w:lineRule="auto"/>
        <w:ind w:left="480" w:right="14"/>
        <w:jc w:val="both"/>
        <w:rPr>
          <w:b w:val="0"/>
          <w:color w:val="303030"/>
          <w:szCs w:val="24"/>
        </w:rPr>
      </w:pPr>
    </w:p>
    <w:p w14:paraId="6584FBFC" w14:textId="31A00FB9" w:rsidR="00B805E7" w:rsidRPr="00097381" w:rsidRDefault="00B805E7" w:rsidP="009C31D3">
      <w:pPr>
        <w:pStyle w:val="Heading5"/>
        <w:keepLines w:val="0"/>
        <w:numPr>
          <w:ilvl w:val="4"/>
          <w:numId w:val="0"/>
        </w:numPr>
        <w:pBdr>
          <w:top w:val="none" w:sz="0" w:space="0" w:color="000000"/>
          <w:left w:val="none" w:sz="0" w:space="0" w:color="000000"/>
          <w:bottom w:val="none" w:sz="0" w:space="0" w:color="000000"/>
          <w:right w:val="none" w:sz="0" w:space="0" w:color="000000"/>
        </w:pBdr>
        <w:tabs>
          <w:tab w:val="num" w:pos="0"/>
        </w:tabs>
        <w:suppressAutoHyphens/>
        <w:spacing w:before="120" w:after="0" w:line="360" w:lineRule="auto"/>
        <w:ind w:left="480" w:right="14"/>
        <w:jc w:val="both"/>
        <w:rPr>
          <w:szCs w:val="24"/>
        </w:rPr>
      </w:pPr>
      <w:r w:rsidRPr="00097381">
        <w:rPr>
          <w:b w:val="0"/>
          <w:color w:val="303030"/>
          <w:szCs w:val="24"/>
        </w:rPr>
        <w:t>Tâche 4 : Injection (Exploitation)</w:t>
      </w:r>
    </w:p>
    <w:p w14:paraId="39C3E809" w14:textId="2DFDFC63" w:rsidR="00B805E7" w:rsidRPr="00097381" w:rsidRDefault="00B805E7" w:rsidP="009C31D3">
      <w:pPr>
        <w:pStyle w:val="BodyText"/>
        <w:pBdr>
          <w:top w:val="none" w:sz="0" w:space="0" w:color="000000"/>
          <w:left w:val="none" w:sz="0" w:space="0" w:color="000000"/>
          <w:bottom w:val="none" w:sz="0" w:space="0" w:color="000000"/>
          <w:right w:val="none" w:sz="0" w:space="0" w:color="000000"/>
        </w:pBdr>
        <w:spacing w:after="480" w:line="360" w:lineRule="auto"/>
        <w:ind w:right="14" w:firstLine="426"/>
        <w:jc w:val="both"/>
        <w:rPr>
          <w:rFonts w:ascii="Times New Roman" w:hAnsi="Times New Roman" w:cs="Times New Roman"/>
          <w:color w:val="303030"/>
          <w:lang w:val="fr-FR"/>
        </w:rPr>
      </w:pPr>
      <w:r w:rsidRPr="00097381">
        <w:rPr>
          <w:rFonts w:ascii="Times New Roman" w:hAnsi="Times New Roman" w:cs="Times New Roman"/>
          <w:color w:val="303030"/>
        </w:rPr>
        <w:t xml:space="preserve">A ce niveau, nous allons tenter de nous connecter avec le compte administrateur à l'aide d’une injection SQL. Pour cela, nous allons nous connecter par force brute avec la suite </w:t>
      </w:r>
      <w:proofErr w:type="spellStart"/>
      <w:r w:rsidRPr="00097381">
        <w:rPr>
          <w:rFonts w:ascii="Times New Roman" w:hAnsi="Times New Roman" w:cs="Times New Roman"/>
          <w:color w:val="303030"/>
        </w:rPr>
        <w:t>Burp</w:t>
      </w:r>
      <w:proofErr w:type="spellEnd"/>
      <w:r w:rsidRPr="00097381">
        <w:rPr>
          <w:rFonts w:ascii="Times New Roman" w:hAnsi="Times New Roman" w:cs="Times New Roman"/>
          <w:color w:val="303030"/>
        </w:rPr>
        <w:t xml:space="preserve">. Pour ce faire, une simulation de </w:t>
      </w:r>
      <w:r w:rsidR="00950F67" w:rsidRPr="00097381">
        <w:rPr>
          <w:rFonts w:ascii="Times New Roman" w:hAnsi="Times New Roman" w:cs="Times New Roman"/>
          <w:color w:val="303030"/>
        </w:rPr>
        <w:t>connexion</w:t>
      </w:r>
      <w:r w:rsidRPr="00097381">
        <w:rPr>
          <w:rFonts w:ascii="Times New Roman" w:hAnsi="Times New Roman" w:cs="Times New Roman"/>
          <w:color w:val="303030"/>
        </w:rPr>
        <w:t xml:space="preserve"> est </w:t>
      </w:r>
      <w:r w:rsidR="00950F67" w:rsidRPr="00097381">
        <w:rPr>
          <w:rFonts w:ascii="Times New Roman" w:hAnsi="Times New Roman" w:cs="Times New Roman"/>
          <w:color w:val="303030"/>
        </w:rPr>
        <w:t>lancée</w:t>
      </w:r>
      <w:r w:rsidRPr="00097381">
        <w:rPr>
          <w:rFonts w:ascii="Times New Roman" w:hAnsi="Times New Roman" w:cs="Times New Roman"/>
          <w:color w:val="303030"/>
        </w:rPr>
        <w:t xml:space="preserve"> avec comme « admin / admin » comme login et mot de passe. Puis nous interceptons la </w:t>
      </w:r>
      <w:r w:rsidR="00950F67" w:rsidRPr="00097381">
        <w:rPr>
          <w:rFonts w:ascii="Times New Roman" w:hAnsi="Times New Roman" w:cs="Times New Roman"/>
          <w:color w:val="303030"/>
        </w:rPr>
        <w:t>requête</w:t>
      </w:r>
      <w:r w:rsidRPr="00097381">
        <w:rPr>
          <w:rFonts w:ascii="Times New Roman" w:hAnsi="Times New Roman" w:cs="Times New Roman"/>
          <w:color w:val="303030"/>
        </w:rPr>
        <w:t xml:space="preserve"> </w:t>
      </w:r>
      <w:r w:rsidR="00950F67" w:rsidRPr="00097381">
        <w:rPr>
          <w:rFonts w:ascii="Times New Roman" w:hAnsi="Times New Roman" w:cs="Times New Roman"/>
          <w:color w:val="303030"/>
        </w:rPr>
        <w:t>à</w:t>
      </w:r>
      <w:r w:rsidRPr="00097381">
        <w:rPr>
          <w:rFonts w:ascii="Times New Roman" w:hAnsi="Times New Roman" w:cs="Times New Roman"/>
          <w:color w:val="303030"/>
        </w:rPr>
        <w:t xml:space="preserve"> partir de laquelle nous allons créer la charge </w:t>
      </w:r>
      <w:r w:rsidR="00950F67" w:rsidRPr="00097381">
        <w:rPr>
          <w:rFonts w:ascii="Times New Roman" w:hAnsi="Times New Roman" w:cs="Times New Roman"/>
          <w:color w:val="303030"/>
        </w:rPr>
        <w:t>nécessaire</w:t>
      </w:r>
      <w:r w:rsidRPr="00097381">
        <w:rPr>
          <w:rFonts w:ascii="Times New Roman" w:hAnsi="Times New Roman" w:cs="Times New Roman"/>
          <w:color w:val="303030"/>
        </w:rPr>
        <w:t xml:space="preserve"> a notre attaque.</w:t>
      </w:r>
    </w:p>
    <w:p w14:paraId="2BA973EB" w14:textId="197E47B5" w:rsidR="00B805E7" w:rsidRPr="00097381" w:rsidRDefault="00B805E7" w:rsidP="009C31D3">
      <w:pPr>
        <w:pStyle w:val="BodyText"/>
        <w:spacing w:after="0" w:line="360" w:lineRule="auto"/>
        <w:ind w:right="14"/>
        <w:jc w:val="center"/>
        <w:rPr>
          <w:rFonts w:ascii="Times New Roman" w:hAnsi="Times New Roman" w:cs="Times New Roman"/>
          <w:color w:val="303030"/>
        </w:rPr>
      </w:pPr>
      <w:r w:rsidRPr="00097381">
        <w:rPr>
          <w:rFonts w:ascii="Times New Roman" w:hAnsi="Times New Roman" w:cs="Times New Roman"/>
          <w:noProof/>
          <w:color w:val="303030"/>
        </w:rPr>
        <w:lastRenderedPageBreak/>
        <w:drawing>
          <wp:inline distT="0" distB="0" distL="0" distR="0" wp14:anchorId="4E59B44F" wp14:editId="18F8BD2E">
            <wp:extent cx="4886325" cy="2333625"/>
            <wp:effectExtent l="0" t="0" r="9525" b="9525"/>
            <wp:docPr id="149383" name="Picture 149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t="34566" b="8340"/>
                    <a:stretch>
                      <a:fillRect/>
                    </a:stretch>
                  </pic:blipFill>
                  <pic:spPr bwMode="auto">
                    <a:xfrm>
                      <a:off x="0" y="0"/>
                      <a:ext cx="4886325" cy="2333625"/>
                    </a:xfrm>
                    <a:prstGeom prst="rect">
                      <a:avLst/>
                    </a:prstGeom>
                    <a:solidFill>
                      <a:srgbClr val="FFFFFF"/>
                    </a:solidFill>
                    <a:ln>
                      <a:noFill/>
                    </a:ln>
                  </pic:spPr>
                </pic:pic>
              </a:graphicData>
            </a:graphic>
          </wp:inline>
        </w:drawing>
      </w:r>
    </w:p>
    <w:p w14:paraId="6E57658E" w14:textId="7E2CB643" w:rsidR="007F3827" w:rsidRPr="00382D46" w:rsidRDefault="007F3827" w:rsidP="009C31D3">
      <w:pPr>
        <w:pStyle w:val="Heading9"/>
        <w:spacing w:line="360" w:lineRule="auto"/>
        <w:jc w:val="center"/>
        <w:rPr>
          <w:rFonts w:ascii="Times New Roman" w:hAnsi="Times New Roman" w:cs="Times New Roman"/>
          <w:sz w:val="24"/>
          <w:szCs w:val="24"/>
        </w:rPr>
      </w:pPr>
      <w:proofErr w:type="gramStart"/>
      <w:r w:rsidRPr="00382D46">
        <w:rPr>
          <w:rFonts w:ascii="Times New Roman" w:hAnsi="Times New Roman" w:cs="Times New Roman"/>
          <w:sz w:val="24"/>
          <w:szCs w:val="24"/>
        </w:rPr>
        <w:t>Figure:</w:t>
      </w:r>
      <w:proofErr w:type="gramEnd"/>
      <w:r w:rsidRPr="00382D46">
        <w:rPr>
          <w:rFonts w:ascii="Times New Roman" w:hAnsi="Times New Roman" w:cs="Times New Roman"/>
          <w:sz w:val="24"/>
          <w:szCs w:val="24"/>
        </w:rPr>
        <w:t xml:space="preserve"> </w:t>
      </w:r>
    </w:p>
    <w:p w14:paraId="1ED0BF43" w14:textId="643C09F8" w:rsidR="00B805E7" w:rsidRPr="00097381" w:rsidRDefault="00B805E7" w:rsidP="009C31D3">
      <w:pPr>
        <w:pStyle w:val="BodyText"/>
        <w:pBdr>
          <w:top w:val="none" w:sz="0" w:space="0" w:color="000000"/>
          <w:left w:val="none" w:sz="0" w:space="0" w:color="000000"/>
          <w:bottom w:val="none" w:sz="0" w:space="0" w:color="000000"/>
          <w:right w:val="none" w:sz="0" w:space="0" w:color="000000"/>
        </w:pBdr>
        <w:spacing w:before="480" w:after="0" w:line="360" w:lineRule="auto"/>
        <w:ind w:right="14" w:firstLine="426"/>
        <w:jc w:val="both"/>
        <w:rPr>
          <w:rFonts w:ascii="Times New Roman" w:hAnsi="Times New Roman" w:cs="Times New Roman"/>
          <w:color w:val="303030"/>
        </w:rPr>
      </w:pPr>
      <w:r w:rsidRPr="00097381">
        <w:rPr>
          <w:rFonts w:ascii="Times New Roman" w:hAnsi="Times New Roman" w:cs="Times New Roman"/>
          <w:color w:val="303030"/>
        </w:rPr>
        <w:t>Les résultats peuvent être trier selon un en-tête de colonne., nous obtenons ainsi plusieurs charges utiles qui de longueur égale, dans notre cas </w:t>
      </w:r>
      <w:r w:rsidRPr="00097381">
        <w:rPr>
          <w:rStyle w:val="Strong"/>
          <w:rFonts w:ascii="Times New Roman" w:hAnsi="Times New Roman" w:cs="Times New Roman"/>
          <w:color w:val="303030"/>
        </w:rPr>
        <w:t>"1001"</w:t>
      </w:r>
      <w:r w:rsidRPr="00097381">
        <w:rPr>
          <w:rFonts w:ascii="Times New Roman" w:hAnsi="Times New Roman" w:cs="Times New Roman"/>
          <w:color w:val="303030"/>
        </w:rPr>
        <w:t>.</w:t>
      </w:r>
    </w:p>
    <w:p w14:paraId="49462C5B" w14:textId="3FA1EF5D" w:rsidR="00B805E7" w:rsidRPr="00097381" w:rsidRDefault="00B805E7" w:rsidP="009C31D3">
      <w:pPr>
        <w:pStyle w:val="BodyText"/>
        <w:pBdr>
          <w:top w:val="none" w:sz="0" w:space="0" w:color="000000"/>
          <w:left w:val="none" w:sz="0" w:space="0" w:color="000000"/>
          <w:bottom w:val="none" w:sz="0" w:space="0" w:color="000000"/>
          <w:right w:val="none" w:sz="0" w:space="0" w:color="000000"/>
        </w:pBdr>
        <w:spacing w:before="480" w:after="480" w:line="360" w:lineRule="auto"/>
        <w:ind w:right="14" w:firstLine="426"/>
        <w:jc w:val="center"/>
        <w:rPr>
          <w:rFonts w:ascii="Times New Roman" w:hAnsi="Times New Roman" w:cs="Times New Roman"/>
          <w:color w:val="303030"/>
        </w:rPr>
      </w:pPr>
      <w:r w:rsidRPr="00097381">
        <w:rPr>
          <w:rFonts w:ascii="Times New Roman" w:hAnsi="Times New Roman" w:cs="Times New Roman"/>
          <w:noProof/>
          <w:color w:val="303030"/>
        </w:rPr>
        <w:drawing>
          <wp:inline distT="0" distB="0" distL="0" distR="0" wp14:anchorId="62671510" wp14:editId="53AA1985">
            <wp:extent cx="4229100" cy="1905000"/>
            <wp:effectExtent l="0" t="0" r="0" b="0"/>
            <wp:docPr id="149382" name="Picture 149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6">
                      <a:extLst>
                        <a:ext uri="{28A0092B-C50C-407E-A947-70E740481C1C}">
                          <a14:useLocalDpi xmlns:a14="http://schemas.microsoft.com/office/drawing/2010/main" val="0"/>
                        </a:ext>
                      </a:extLst>
                    </a:blip>
                    <a:srcRect l="1113" t="47368"/>
                    <a:stretch/>
                  </pic:blipFill>
                  <pic:spPr bwMode="auto">
                    <a:xfrm>
                      <a:off x="0" y="0"/>
                      <a:ext cx="4229100" cy="1905000"/>
                    </a:xfrm>
                    <a:prstGeom prst="rect">
                      <a:avLst/>
                    </a:prstGeom>
                    <a:solidFill>
                      <a:srgbClr val="FFFFFF"/>
                    </a:solidFill>
                    <a:ln>
                      <a:noFill/>
                    </a:ln>
                    <a:extLst>
                      <a:ext uri="{53640926-AAD7-44D8-BBD7-CCE9431645EC}">
                        <a14:shadowObscured xmlns:a14="http://schemas.microsoft.com/office/drawing/2010/main"/>
                      </a:ext>
                    </a:extLst>
                  </pic:spPr>
                </pic:pic>
              </a:graphicData>
            </a:graphic>
          </wp:inline>
        </w:drawing>
      </w:r>
    </w:p>
    <w:p w14:paraId="70EE6A8F" w14:textId="58E013F7" w:rsidR="00B91814" w:rsidRPr="00382D46" w:rsidRDefault="00B91814" w:rsidP="009C31D3">
      <w:pPr>
        <w:pStyle w:val="Heading9"/>
        <w:spacing w:line="360" w:lineRule="auto"/>
        <w:jc w:val="center"/>
        <w:rPr>
          <w:rFonts w:ascii="Times New Roman" w:hAnsi="Times New Roman" w:cs="Times New Roman"/>
          <w:sz w:val="24"/>
          <w:szCs w:val="24"/>
        </w:rPr>
      </w:pPr>
      <w:proofErr w:type="gramStart"/>
      <w:r w:rsidRPr="00382D46">
        <w:rPr>
          <w:rFonts w:ascii="Times New Roman" w:hAnsi="Times New Roman" w:cs="Times New Roman"/>
          <w:sz w:val="24"/>
          <w:szCs w:val="24"/>
        </w:rPr>
        <w:t>Figure:</w:t>
      </w:r>
      <w:proofErr w:type="gramEnd"/>
      <w:r w:rsidRPr="00382D46">
        <w:rPr>
          <w:rFonts w:ascii="Times New Roman" w:hAnsi="Times New Roman" w:cs="Times New Roman"/>
          <w:sz w:val="24"/>
          <w:szCs w:val="24"/>
        </w:rPr>
        <w:t xml:space="preserve"> Juice shop</w:t>
      </w:r>
    </w:p>
    <w:p w14:paraId="24206FAF" w14:textId="62CD16BE" w:rsidR="00B805E7" w:rsidRPr="00097381" w:rsidRDefault="00B805E7" w:rsidP="009C31D3">
      <w:pPr>
        <w:pStyle w:val="BodyText"/>
        <w:pBdr>
          <w:top w:val="none" w:sz="0" w:space="0" w:color="000000"/>
          <w:left w:val="none" w:sz="0" w:space="0" w:color="000000"/>
          <w:bottom w:val="none" w:sz="0" w:space="0" w:color="000000"/>
          <w:right w:val="none" w:sz="0" w:space="0" w:color="000000"/>
        </w:pBdr>
        <w:spacing w:line="360" w:lineRule="auto"/>
        <w:ind w:right="14" w:firstLine="426"/>
        <w:jc w:val="both"/>
        <w:rPr>
          <w:rFonts w:ascii="Times New Roman" w:hAnsi="Times New Roman" w:cs="Times New Roman"/>
        </w:rPr>
      </w:pPr>
      <w:r w:rsidRPr="00097381">
        <w:rPr>
          <w:rFonts w:ascii="Times New Roman" w:hAnsi="Times New Roman" w:cs="Times New Roman"/>
          <w:color w:val="303030"/>
        </w:rPr>
        <w:t>Une fois l'étape ci-dessus terminée, nous exécutons notre attaque en essayant « </w:t>
      </w:r>
      <w:r w:rsidRPr="00097381">
        <w:rPr>
          <w:rStyle w:val="Strong"/>
          <w:rFonts w:ascii="Times New Roman" w:hAnsi="Times New Roman" w:cs="Times New Roman"/>
          <w:color w:val="303030"/>
        </w:rPr>
        <w:t>a' ou 1=1– »</w:t>
      </w:r>
      <w:r w:rsidRPr="00097381">
        <w:rPr>
          <w:rFonts w:ascii="Times New Roman" w:hAnsi="Times New Roman" w:cs="Times New Roman"/>
        </w:rPr>
        <w:t xml:space="preserve">. </w:t>
      </w:r>
      <w:r w:rsidRPr="00097381">
        <w:rPr>
          <w:rFonts w:ascii="Times New Roman" w:hAnsi="Times New Roman" w:cs="Times New Roman"/>
          <w:color w:val="303030"/>
        </w:rPr>
        <w:t>Nous pouvons ainsi nous connecter grâce à la charge utile dans l'e-mail et tout mot de passe aléatoire,</w:t>
      </w:r>
    </w:p>
    <w:p w14:paraId="0B695123" w14:textId="48A09A7A" w:rsidR="00B805E7" w:rsidRDefault="00B805E7" w:rsidP="009C31D3">
      <w:pPr>
        <w:pStyle w:val="BodyText"/>
        <w:spacing w:after="0" w:line="360" w:lineRule="auto"/>
        <w:ind w:left="480" w:right="14"/>
        <w:jc w:val="center"/>
        <w:rPr>
          <w:rFonts w:ascii="Times New Roman" w:hAnsi="Times New Roman" w:cs="Times New Roman"/>
          <w:color w:val="303030"/>
        </w:rPr>
      </w:pPr>
      <w:r w:rsidRPr="00097381">
        <w:rPr>
          <w:rFonts w:ascii="Times New Roman" w:hAnsi="Times New Roman" w:cs="Times New Roman"/>
          <w:noProof/>
          <w:color w:val="303030"/>
        </w:rPr>
        <w:lastRenderedPageBreak/>
        <w:drawing>
          <wp:inline distT="0" distB="0" distL="0" distR="0" wp14:anchorId="279FE2E7" wp14:editId="0A899DC0">
            <wp:extent cx="3086100" cy="1362075"/>
            <wp:effectExtent l="0" t="0" r="0" b="9525"/>
            <wp:docPr id="149381" name="Picture 149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b="9474"/>
                    <a:stretch>
                      <a:fillRect/>
                    </a:stretch>
                  </pic:blipFill>
                  <pic:spPr bwMode="auto">
                    <a:xfrm>
                      <a:off x="0" y="0"/>
                      <a:ext cx="3086100" cy="1362075"/>
                    </a:xfrm>
                    <a:prstGeom prst="rect">
                      <a:avLst/>
                    </a:prstGeom>
                    <a:solidFill>
                      <a:srgbClr val="FFFFFF"/>
                    </a:solidFill>
                    <a:ln>
                      <a:noFill/>
                    </a:ln>
                  </pic:spPr>
                </pic:pic>
              </a:graphicData>
            </a:graphic>
          </wp:inline>
        </w:drawing>
      </w:r>
    </w:p>
    <w:p w14:paraId="376CF722" w14:textId="2EF5CB0C" w:rsidR="00F9693B" w:rsidRPr="00F9693B" w:rsidRDefault="005E3582" w:rsidP="009C31D3">
      <w:pPr>
        <w:pStyle w:val="Heading9"/>
        <w:spacing w:line="360" w:lineRule="auto"/>
        <w:jc w:val="center"/>
        <w:rPr>
          <w:rFonts w:ascii="Times New Roman" w:hAnsi="Times New Roman" w:cs="Times New Roman"/>
          <w:sz w:val="24"/>
          <w:szCs w:val="24"/>
        </w:rPr>
      </w:pPr>
      <w:r w:rsidRPr="00F9693B">
        <w:rPr>
          <w:rFonts w:ascii="Times New Roman" w:hAnsi="Times New Roman" w:cs="Times New Roman"/>
          <w:sz w:val="24"/>
          <w:szCs w:val="24"/>
        </w:rPr>
        <w:t>Figure :</w:t>
      </w:r>
      <w:r w:rsidR="00F9693B" w:rsidRPr="00F9693B">
        <w:rPr>
          <w:rFonts w:ascii="Times New Roman" w:hAnsi="Times New Roman" w:cs="Times New Roman"/>
          <w:sz w:val="24"/>
          <w:szCs w:val="24"/>
        </w:rPr>
        <w:t xml:space="preserve"> </w:t>
      </w:r>
    </w:p>
    <w:p w14:paraId="625A66E8" w14:textId="77777777" w:rsidR="00B805E7" w:rsidRPr="00097381" w:rsidRDefault="00B805E7" w:rsidP="009C31D3">
      <w:pPr>
        <w:pStyle w:val="BodyText"/>
        <w:pBdr>
          <w:top w:val="none" w:sz="0" w:space="0" w:color="000000"/>
          <w:left w:val="none" w:sz="0" w:space="0" w:color="000000"/>
          <w:bottom w:val="none" w:sz="0" w:space="0" w:color="000000"/>
          <w:right w:val="none" w:sz="0" w:space="0" w:color="000000"/>
        </w:pBdr>
        <w:spacing w:before="240" w:after="480" w:line="360" w:lineRule="auto"/>
        <w:ind w:right="14" w:firstLine="426"/>
        <w:jc w:val="both"/>
        <w:rPr>
          <w:rFonts w:ascii="Times New Roman" w:hAnsi="Times New Roman" w:cs="Times New Roman"/>
        </w:rPr>
      </w:pPr>
      <w:r w:rsidRPr="00097381">
        <w:rPr>
          <w:rFonts w:ascii="Times New Roman" w:hAnsi="Times New Roman" w:cs="Times New Roman"/>
          <w:color w:val="303030"/>
        </w:rPr>
        <w:t>La page de connexion a accepté la charge utile comme identifiant de messagerie de l'administrateur et a obtenu l'accès.</w:t>
      </w:r>
    </w:p>
    <w:p w14:paraId="412ABF27" w14:textId="739544C2" w:rsidR="00B805E7" w:rsidRPr="00097381" w:rsidRDefault="00B805E7" w:rsidP="009C31D3">
      <w:pPr>
        <w:pStyle w:val="BodyText"/>
        <w:spacing w:after="0" w:line="360" w:lineRule="auto"/>
        <w:ind w:left="480" w:right="14"/>
        <w:jc w:val="both"/>
        <w:rPr>
          <w:rFonts w:ascii="Times New Roman" w:hAnsi="Times New Roman" w:cs="Times New Roman"/>
          <w:color w:val="303030"/>
        </w:rPr>
      </w:pPr>
      <w:r w:rsidRPr="00097381">
        <w:rPr>
          <w:rFonts w:ascii="Times New Roman" w:hAnsi="Times New Roman" w:cs="Times New Roman"/>
          <w:noProof/>
          <w:color w:val="303030"/>
        </w:rPr>
        <w:drawing>
          <wp:inline distT="0" distB="0" distL="0" distR="0" wp14:anchorId="3BD07476" wp14:editId="6CD2F1DB">
            <wp:extent cx="5769610" cy="880110"/>
            <wp:effectExtent l="0" t="0" r="2540" b="0"/>
            <wp:docPr id="149380" name="Picture 149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9610" cy="880110"/>
                    </a:xfrm>
                    <a:prstGeom prst="rect">
                      <a:avLst/>
                    </a:prstGeom>
                    <a:solidFill>
                      <a:srgbClr val="FFFFFF"/>
                    </a:solidFill>
                    <a:ln>
                      <a:noFill/>
                    </a:ln>
                  </pic:spPr>
                </pic:pic>
              </a:graphicData>
            </a:graphic>
          </wp:inline>
        </w:drawing>
      </w:r>
    </w:p>
    <w:p w14:paraId="653F9A35" w14:textId="2450CF61" w:rsidR="005E3582" w:rsidRPr="005E3582" w:rsidRDefault="005E3582" w:rsidP="009C31D3">
      <w:pPr>
        <w:pStyle w:val="Heading9"/>
        <w:spacing w:line="360" w:lineRule="auto"/>
        <w:jc w:val="center"/>
        <w:rPr>
          <w:rFonts w:ascii="Times New Roman" w:hAnsi="Times New Roman" w:cs="Times New Roman"/>
          <w:sz w:val="24"/>
          <w:szCs w:val="24"/>
          <w:lang w:val="en-US"/>
        </w:rPr>
      </w:pPr>
      <w:r w:rsidRPr="00595795">
        <w:rPr>
          <w:rFonts w:ascii="Times New Roman" w:hAnsi="Times New Roman" w:cs="Times New Roman"/>
          <w:sz w:val="24"/>
          <w:szCs w:val="24"/>
          <w:lang w:val="en-US"/>
        </w:rPr>
        <w:t xml:space="preserve">Figure: </w:t>
      </w:r>
    </w:p>
    <w:p w14:paraId="1FF41216" w14:textId="267B5A30" w:rsidR="00B805E7" w:rsidRPr="00097381" w:rsidRDefault="00B805E7" w:rsidP="009C31D3">
      <w:pPr>
        <w:pStyle w:val="Heading5"/>
        <w:keepLines w:val="0"/>
        <w:numPr>
          <w:ilvl w:val="4"/>
          <w:numId w:val="0"/>
        </w:numPr>
        <w:pBdr>
          <w:top w:val="none" w:sz="0" w:space="0" w:color="000000"/>
          <w:left w:val="none" w:sz="0" w:space="0" w:color="000000"/>
          <w:bottom w:val="none" w:sz="0" w:space="0" w:color="000000"/>
          <w:right w:val="none" w:sz="0" w:space="0" w:color="000000"/>
        </w:pBdr>
        <w:tabs>
          <w:tab w:val="num" w:pos="0"/>
        </w:tabs>
        <w:suppressAutoHyphens/>
        <w:spacing w:before="480" w:after="0" w:line="360" w:lineRule="auto"/>
        <w:ind w:left="960" w:right="14"/>
        <w:jc w:val="both"/>
        <w:rPr>
          <w:szCs w:val="24"/>
        </w:rPr>
      </w:pPr>
      <w:r w:rsidRPr="00097381">
        <w:rPr>
          <w:b w:val="0"/>
          <w:color w:val="303030"/>
          <w:szCs w:val="24"/>
        </w:rPr>
        <w:t>Tâche 5 : Authentification interrompue</w:t>
      </w:r>
    </w:p>
    <w:p w14:paraId="7166A470" w14:textId="77777777" w:rsidR="00B805E7" w:rsidRPr="00097381" w:rsidRDefault="00B805E7" w:rsidP="009C31D3">
      <w:pPr>
        <w:pStyle w:val="BodyText"/>
        <w:pBdr>
          <w:top w:val="none" w:sz="0" w:space="0" w:color="000000"/>
          <w:left w:val="none" w:sz="0" w:space="0" w:color="000000"/>
          <w:bottom w:val="none" w:sz="0" w:space="0" w:color="000000"/>
          <w:right w:val="none" w:sz="0" w:space="0" w:color="000000"/>
        </w:pBdr>
        <w:spacing w:after="480" w:line="360" w:lineRule="auto"/>
        <w:ind w:right="14" w:firstLine="284"/>
        <w:jc w:val="both"/>
        <w:rPr>
          <w:rFonts w:ascii="Times New Roman" w:hAnsi="Times New Roman" w:cs="Times New Roman"/>
        </w:rPr>
      </w:pPr>
      <w:r w:rsidRPr="00097381">
        <w:rPr>
          <w:rFonts w:ascii="Times New Roman" w:hAnsi="Times New Roman" w:cs="Times New Roman"/>
          <w:color w:val="303030"/>
        </w:rPr>
        <w:t>Ici, nous allons tout d’abord r</w:t>
      </w:r>
      <w:r w:rsidRPr="00097381">
        <w:rPr>
          <w:rStyle w:val="Strong"/>
          <w:rFonts w:ascii="Times New Roman" w:hAnsi="Times New Roman" w:cs="Times New Roman"/>
          <w:b w:val="0"/>
          <w:bCs w:val="0"/>
          <w:color w:val="303030"/>
        </w:rPr>
        <w:t>éinitialiser le </w:t>
      </w:r>
      <w:r w:rsidRPr="00097381">
        <w:rPr>
          <w:rFonts w:ascii="Times New Roman" w:hAnsi="Times New Roman" w:cs="Times New Roman"/>
          <w:color w:val="303030"/>
        </w:rPr>
        <w:t>mot</w:t>
      </w:r>
      <w:r w:rsidRPr="00097381">
        <w:rPr>
          <w:rStyle w:val="Strong"/>
          <w:rFonts w:ascii="Times New Roman" w:hAnsi="Times New Roman" w:cs="Times New Roman"/>
          <w:color w:val="303030"/>
        </w:rPr>
        <w:t> </w:t>
      </w:r>
      <w:r w:rsidRPr="00097381">
        <w:rPr>
          <w:rStyle w:val="Strong"/>
          <w:rFonts w:ascii="Times New Roman" w:hAnsi="Times New Roman" w:cs="Times New Roman"/>
          <w:b w:val="0"/>
          <w:bCs w:val="0"/>
          <w:color w:val="303030"/>
        </w:rPr>
        <w:t>de passe de Jim en utilisant le mécanisme de mot de passe oublié</w:t>
      </w:r>
      <w:r w:rsidRPr="00097381">
        <w:rPr>
          <w:rFonts w:ascii="Times New Roman" w:hAnsi="Times New Roman" w:cs="Times New Roman"/>
          <w:color w:val="303030"/>
        </w:rPr>
        <w:t>. Puis, à partir de la tâche n°4, nous allons identifier le compte de l'administrateur en interceptant la demande de connexion, c’est-à-dire "</w:t>
      </w:r>
      <w:r w:rsidRPr="00097381">
        <w:rPr>
          <w:rStyle w:val="Strong"/>
          <w:rFonts w:ascii="Times New Roman" w:hAnsi="Times New Roman" w:cs="Times New Roman"/>
          <w:color w:val="303030"/>
        </w:rPr>
        <w:t>admin@ </w:t>
      </w:r>
      <w:proofErr w:type="spellStart"/>
      <w:r w:rsidRPr="00097381">
        <w:rPr>
          <w:rStyle w:val="Strong"/>
          <w:rFonts w:ascii="Times New Roman" w:hAnsi="Times New Roman" w:cs="Times New Roman"/>
          <w:color w:val="303030"/>
        </w:rPr>
        <w:t>juice-</w:t>
      </w:r>
      <w:proofErr w:type="gramStart"/>
      <w:r w:rsidRPr="00097381">
        <w:rPr>
          <w:rStyle w:val="Strong"/>
          <w:rFonts w:ascii="Times New Roman" w:hAnsi="Times New Roman" w:cs="Times New Roman"/>
          <w:color w:val="303030"/>
        </w:rPr>
        <w:t>sh.op</w:t>
      </w:r>
      <w:proofErr w:type="spellEnd"/>
      <w:proofErr w:type="gramEnd"/>
      <w:r w:rsidRPr="00097381">
        <w:rPr>
          <w:rFonts w:ascii="Times New Roman" w:hAnsi="Times New Roman" w:cs="Times New Roman"/>
          <w:color w:val="303030"/>
        </w:rPr>
        <w:t>"</w:t>
      </w:r>
    </w:p>
    <w:p w14:paraId="09BF63B6" w14:textId="1F062729" w:rsidR="00B805E7" w:rsidRPr="00097381" w:rsidRDefault="00B805E7" w:rsidP="009C31D3">
      <w:pPr>
        <w:pStyle w:val="BodyText"/>
        <w:spacing w:after="0" w:line="360" w:lineRule="auto"/>
        <w:ind w:right="14"/>
        <w:jc w:val="center"/>
        <w:rPr>
          <w:rFonts w:ascii="Times New Roman" w:hAnsi="Times New Roman" w:cs="Times New Roman"/>
          <w:color w:val="303030"/>
        </w:rPr>
      </w:pPr>
      <w:r w:rsidRPr="00097381">
        <w:rPr>
          <w:rFonts w:ascii="Times New Roman" w:hAnsi="Times New Roman" w:cs="Times New Roman"/>
          <w:noProof/>
          <w:color w:val="303030"/>
        </w:rPr>
        <w:lastRenderedPageBreak/>
        <w:drawing>
          <wp:inline distT="0" distB="0" distL="0" distR="0" wp14:anchorId="4710A3B7" wp14:editId="2023F8A2">
            <wp:extent cx="5286375" cy="3067050"/>
            <wp:effectExtent l="0" t="0" r="9525" b="0"/>
            <wp:docPr id="149379" name="Picture 149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86375" cy="3067050"/>
                    </a:xfrm>
                    <a:prstGeom prst="rect">
                      <a:avLst/>
                    </a:prstGeom>
                    <a:solidFill>
                      <a:srgbClr val="FFFFFF"/>
                    </a:solidFill>
                    <a:ln>
                      <a:noFill/>
                    </a:ln>
                  </pic:spPr>
                </pic:pic>
              </a:graphicData>
            </a:graphic>
          </wp:inline>
        </w:drawing>
      </w:r>
    </w:p>
    <w:p w14:paraId="16B395B6" w14:textId="526CB6E4" w:rsidR="0019707C" w:rsidRPr="00382D46" w:rsidRDefault="0019707C" w:rsidP="009C31D3">
      <w:pPr>
        <w:pStyle w:val="Heading9"/>
        <w:spacing w:line="360" w:lineRule="auto"/>
        <w:jc w:val="center"/>
        <w:rPr>
          <w:rFonts w:ascii="Times New Roman" w:hAnsi="Times New Roman" w:cs="Times New Roman"/>
          <w:sz w:val="24"/>
          <w:szCs w:val="24"/>
        </w:rPr>
      </w:pPr>
      <w:proofErr w:type="gramStart"/>
      <w:r w:rsidRPr="00382D46">
        <w:rPr>
          <w:rFonts w:ascii="Times New Roman" w:hAnsi="Times New Roman" w:cs="Times New Roman"/>
          <w:sz w:val="24"/>
          <w:szCs w:val="24"/>
        </w:rPr>
        <w:t>Figure:</w:t>
      </w:r>
      <w:proofErr w:type="gramEnd"/>
      <w:r w:rsidRPr="00382D46">
        <w:rPr>
          <w:rFonts w:ascii="Times New Roman" w:hAnsi="Times New Roman" w:cs="Times New Roman"/>
          <w:sz w:val="24"/>
          <w:szCs w:val="24"/>
        </w:rPr>
        <w:t xml:space="preserve"> </w:t>
      </w:r>
    </w:p>
    <w:p w14:paraId="0E60FCE2" w14:textId="68A17FE0" w:rsidR="00B805E7" w:rsidRPr="00097381" w:rsidRDefault="00B805E7" w:rsidP="009C31D3">
      <w:pPr>
        <w:pStyle w:val="BodyText"/>
        <w:pBdr>
          <w:top w:val="none" w:sz="0" w:space="0" w:color="000000"/>
          <w:left w:val="none" w:sz="0" w:space="0" w:color="000000"/>
          <w:bottom w:val="none" w:sz="0" w:space="0" w:color="000000"/>
          <w:right w:val="none" w:sz="0" w:space="0" w:color="000000"/>
        </w:pBdr>
        <w:spacing w:before="240" w:after="480" w:line="360" w:lineRule="auto"/>
        <w:ind w:right="14" w:firstLine="426"/>
        <w:jc w:val="both"/>
        <w:rPr>
          <w:rFonts w:ascii="Times New Roman" w:hAnsi="Times New Roman" w:cs="Times New Roman"/>
          <w:color w:val="303030"/>
        </w:rPr>
      </w:pPr>
      <w:r w:rsidRPr="00097381">
        <w:rPr>
          <w:rFonts w:ascii="Times New Roman" w:hAnsi="Times New Roman" w:cs="Times New Roman"/>
          <w:color w:val="303030"/>
        </w:rPr>
        <w:t xml:space="preserve">Pour trouver le mot de passe Jim, nous avons dérivé l'identifiant de l'e-mail de Jim à partir de l'identifiant de l'e-mail de l'administrateur. Autrement dit, nous allons essayer d’avoir le mot de passe de Jim avec le mécanisme de mot de passe oublié en utilisant </w:t>
      </w:r>
      <w:r w:rsidRPr="00097381">
        <w:rPr>
          <w:rStyle w:val="Strong"/>
          <w:rFonts w:ascii="Times New Roman" w:hAnsi="Times New Roman" w:cs="Times New Roman"/>
          <w:color w:val="303030"/>
        </w:rPr>
        <w:t>« </w:t>
      </w:r>
      <w:proofErr w:type="spellStart"/>
      <w:r w:rsidRPr="00097381">
        <w:rPr>
          <w:rStyle w:val="Strong"/>
          <w:rFonts w:ascii="Times New Roman" w:hAnsi="Times New Roman" w:cs="Times New Roman"/>
          <w:color w:val="303030"/>
        </w:rPr>
        <w:t>jim@jus-sh.op</w:t>
      </w:r>
      <w:proofErr w:type="spellEnd"/>
      <w:r w:rsidRPr="00097381">
        <w:rPr>
          <w:rStyle w:val="Strong"/>
          <w:rFonts w:ascii="Times New Roman" w:hAnsi="Times New Roman" w:cs="Times New Roman"/>
          <w:color w:val="303030"/>
        </w:rPr>
        <w:t xml:space="preserve"> » </w:t>
      </w:r>
      <w:r w:rsidRPr="00097381">
        <w:rPr>
          <w:rStyle w:val="Strong"/>
          <w:rFonts w:ascii="Times New Roman" w:hAnsi="Times New Roman" w:cs="Times New Roman"/>
          <w:b w:val="0"/>
          <w:bCs w:val="0"/>
          <w:color w:val="303030"/>
        </w:rPr>
        <w:t>comme adresse mail.</w:t>
      </w:r>
    </w:p>
    <w:p w14:paraId="39D233AF" w14:textId="4FA755A6" w:rsidR="00B805E7" w:rsidRPr="00097381" w:rsidRDefault="00B805E7" w:rsidP="009C31D3">
      <w:pPr>
        <w:pStyle w:val="BodyText"/>
        <w:pBdr>
          <w:top w:val="none" w:sz="0" w:space="0" w:color="000000"/>
          <w:left w:val="none" w:sz="0" w:space="0" w:color="000000"/>
          <w:bottom w:val="none" w:sz="0" w:space="0" w:color="000000"/>
          <w:right w:val="none" w:sz="0" w:space="0" w:color="000000"/>
        </w:pBdr>
        <w:spacing w:before="240" w:after="480" w:line="360" w:lineRule="auto"/>
        <w:ind w:right="14"/>
        <w:jc w:val="center"/>
        <w:rPr>
          <w:rFonts w:ascii="Times New Roman" w:hAnsi="Times New Roman" w:cs="Times New Roman"/>
          <w:color w:val="303030"/>
        </w:rPr>
      </w:pPr>
      <w:r w:rsidRPr="00097381">
        <w:rPr>
          <w:rFonts w:ascii="Times New Roman" w:hAnsi="Times New Roman" w:cs="Times New Roman"/>
          <w:noProof/>
          <w:color w:val="303030"/>
        </w:rPr>
        <w:drawing>
          <wp:inline distT="0" distB="0" distL="0" distR="0" wp14:anchorId="64657CF1" wp14:editId="3A62EE97">
            <wp:extent cx="2381798" cy="2181225"/>
            <wp:effectExtent l="0" t="0" r="0" b="0"/>
            <wp:docPr id="149378" name="Picture 149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23438" cy="2219358"/>
                    </a:xfrm>
                    <a:prstGeom prst="rect">
                      <a:avLst/>
                    </a:prstGeom>
                    <a:solidFill>
                      <a:srgbClr val="FFFFFF"/>
                    </a:solidFill>
                    <a:ln>
                      <a:noFill/>
                    </a:ln>
                  </pic:spPr>
                </pic:pic>
              </a:graphicData>
            </a:graphic>
          </wp:inline>
        </w:drawing>
      </w:r>
    </w:p>
    <w:p w14:paraId="0253E24C" w14:textId="76048707" w:rsidR="006C53E2" w:rsidRDefault="006C53E2" w:rsidP="009C31D3">
      <w:pPr>
        <w:pStyle w:val="Heading9"/>
        <w:spacing w:line="360" w:lineRule="auto"/>
        <w:jc w:val="center"/>
        <w:rPr>
          <w:rFonts w:ascii="Times New Roman" w:hAnsi="Times New Roman" w:cs="Times New Roman"/>
          <w:sz w:val="24"/>
          <w:szCs w:val="24"/>
          <w:lang w:val="en-US"/>
        </w:rPr>
      </w:pPr>
      <w:r w:rsidRPr="00595795">
        <w:rPr>
          <w:rFonts w:ascii="Times New Roman" w:hAnsi="Times New Roman" w:cs="Times New Roman"/>
          <w:sz w:val="24"/>
          <w:szCs w:val="24"/>
          <w:lang w:val="en-US"/>
        </w:rPr>
        <w:t>Figure:</w:t>
      </w:r>
    </w:p>
    <w:p w14:paraId="26BD0398" w14:textId="77777777" w:rsidR="006C53E2" w:rsidRPr="006C53E2" w:rsidRDefault="006C53E2" w:rsidP="009C31D3">
      <w:pPr>
        <w:spacing w:line="360" w:lineRule="auto"/>
        <w:rPr>
          <w:lang w:val="en-US"/>
        </w:rPr>
      </w:pPr>
    </w:p>
    <w:p w14:paraId="50158249" w14:textId="2AEA8743" w:rsidR="00B805E7" w:rsidRPr="00097381" w:rsidRDefault="00B805E7" w:rsidP="009C31D3">
      <w:pPr>
        <w:pStyle w:val="BodyText"/>
        <w:pBdr>
          <w:top w:val="none" w:sz="0" w:space="0" w:color="000000"/>
          <w:left w:val="none" w:sz="0" w:space="0" w:color="000000"/>
          <w:bottom w:val="none" w:sz="0" w:space="0" w:color="000000"/>
          <w:right w:val="none" w:sz="0" w:space="0" w:color="000000"/>
        </w:pBdr>
        <w:spacing w:after="0" w:line="360" w:lineRule="auto"/>
        <w:ind w:right="14" w:firstLine="426"/>
        <w:jc w:val="both"/>
        <w:rPr>
          <w:rFonts w:ascii="Times New Roman" w:hAnsi="Times New Roman" w:cs="Times New Roman"/>
        </w:rPr>
      </w:pPr>
      <w:r w:rsidRPr="00097381">
        <w:rPr>
          <w:rFonts w:ascii="Times New Roman" w:hAnsi="Times New Roman" w:cs="Times New Roman"/>
          <w:color w:val="303030"/>
        </w:rPr>
        <w:lastRenderedPageBreak/>
        <w:t xml:space="preserve">Pour générer un nouveau mot de passe, la question de sécurité demande « le deuxième prénom du frère aîné de Jim ». De Google, nous avons obtenu les informations </w:t>
      </w:r>
      <w:proofErr w:type="spellStart"/>
      <w:r w:rsidRPr="00097381">
        <w:rPr>
          <w:rFonts w:ascii="Times New Roman" w:hAnsi="Times New Roman" w:cs="Times New Roman"/>
          <w:color w:val="303030"/>
        </w:rPr>
        <w:t>ci-apres</w:t>
      </w:r>
      <w:proofErr w:type="spellEnd"/>
      <w:r w:rsidRPr="00097381">
        <w:rPr>
          <w:rFonts w:ascii="Times New Roman" w:hAnsi="Times New Roman" w:cs="Times New Roman"/>
          <w:color w:val="303030"/>
        </w:rPr>
        <w:t xml:space="preserve"> (prévu par l’OWAPS).</w:t>
      </w:r>
    </w:p>
    <w:p w14:paraId="64340FD2" w14:textId="0DA30CD5" w:rsidR="00B805E7" w:rsidRPr="00097381" w:rsidRDefault="00B805E7" w:rsidP="009C31D3">
      <w:pPr>
        <w:pStyle w:val="BodyText"/>
        <w:spacing w:before="480" w:after="480" w:line="360" w:lineRule="auto"/>
        <w:ind w:left="480" w:right="14"/>
        <w:jc w:val="both"/>
        <w:rPr>
          <w:rFonts w:ascii="Times New Roman" w:hAnsi="Times New Roman" w:cs="Times New Roman"/>
          <w:color w:val="303030"/>
        </w:rPr>
      </w:pPr>
      <w:r w:rsidRPr="00097381">
        <w:rPr>
          <w:rFonts w:ascii="Times New Roman" w:hAnsi="Times New Roman" w:cs="Times New Roman"/>
          <w:noProof/>
          <w:color w:val="303030"/>
        </w:rPr>
        <w:drawing>
          <wp:inline distT="0" distB="0" distL="0" distR="0" wp14:anchorId="2477251C" wp14:editId="23CD14C8">
            <wp:extent cx="4829175" cy="2228850"/>
            <wp:effectExtent l="0" t="0" r="9525" b="0"/>
            <wp:docPr id="149377" name="Picture 149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29175" cy="2228850"/>
                    </a:xfrm>
                    <a:prstGeom prst="rect">
                      <a:avLst/>
                    </a:prstGeom>
                    <a:solidFill>
                      <a:srgbClr val="FFFFFF"/>
                    </a:solidFill>
                    <a:ln>
                      <a:noFill/>
                    </a:ln>
                  </pic:spPr>
                </pic:pic>
              </a:graphicData>
            </a:graphic>
          </wp:inline>
        </w:drawing>
      </w:r>
    </w:p>
    <w:p w14:paraId="46000449" w14:textId="4E42FB2B" w:rsidR="00EA7510" w:rsidRPr="00382D46" w:rsidRDefault="00EA7510" w:rsidP="009C31D3">
      <w:pPr>
        <w:pStyle w:val="Heading9"/>
        <w:spacing w:line="360" w:lineRule="auto"/>
        <w:jc w:val="center"/>
        <w:rPr>
          <w:rFonts w:ascii="Times New Roman" w:hAnsi="Times New Roman" w:cs="Times New Roman"/>
          <w:sz w:val="24"/>
          <w:szCs w:val="24"/>
        </w:rPr>
      </w:pPr>
      <w:proofErr w:type="gramStart"/>
      <w:r w:rsidRPr="00382D46">
        <w:rPr>
          <w:rFonts w:ascii="Times New Roman" w:hAnsi="Times New Roman" w:cs="Times New Roman"/>
          <w:sz w:val="24"/>
          <w:szCs w:val="24"/>
        </w:rPr>
        <w:t>Figure:</w:t>
      </w:r>
      <w:proofErr w:type="gramEnd"/>
      <w:r w:rsidRPr="00382D46">
        <w:rPr>
          <w:rFonts w:ascii="Times New Roman" w:hAnsi="Times New Roman" w:cs="Times New Roman"/>
          <w:sz w:val="24"/>
          <w:szCs w:val="24"/>
        </w:rPr>
        <w:t xml:space="preserve"> </w:t>
      </w:r>
    </w:p>
    <w:p w14:paraId="3C4FDB4F" w14:textId="313E81A2" w:rsidR="00B805E7" w:rsidRPr="00097381" w:rsidRDefault="00B805E7" w:rsidP="009C31D3">
      <w:pPr>
        <w:pStyle w:val="BodyText"/>
        <w:pBdr>
          <w:top w:val="none" w:sz="0" w:space="0" w:color="000000"/>
          <w:left w:val="none" w:sz="0" w:space="0" w:color="000000"/>
          <w:bottom w:val="none" w:sz="0" w:space="0" w:color="000000"/>
          <w:right w:val="none" w:sz="0" w:space="0" w:color="000000"/>
        </w:pBdr>
        <w:spacing w:before="480" w:after="480" w:line="360" w:lineRule="auto"/>
        <w:ind w:right="14" w:firstLine="426"/>
        <w:jc w:val="both"/>
        <w:rPr>
          <w:rFonts w:ascii="Times New Roman" w:hAnsi="Times New Roman" w:cs="Times New Roman"/>
        </w:rPr>
      </w:pPr>
      <w:r w:rsidRPr="00097381">
        <w:rPr>
          <w:rFonts w:ascii="Times New Roman" w:hAnsi="Times New Roman" w:cs="Times New Roman"/>
          <w:color w:val="303030"/>
        </w:rPr>
        <w:t>En essayant </w:t>
      </w:r>
      <w:r w:rsidRPr="00097381">
        <w:rPr>
          <w:rStyle w:val="Strong"/>
          <w:rFonts w:ascii="Times New Roman" w:hAnsi="Times New Roman" w:cs="Times New Roman"/>
          <w:color w:val="303030"/>
        </w:rPr>
        <w:t>"Samuel"</w:t>
      </w:r>
      <w:r w:rsidRPr="00097381">
        <w:rPr>
          <w:rFonts w:ascii="Times New Roman" w:hAnsi="Times New Roman" w:cs="Times New Roman"/>
          <w:color w:val="303030"/>
        </w:rPr>
        <w:t> comme deuxième prénom des frères et sœurs de Jim, nous parvenons bien à modifier le mot de passe de celui-ci.</w:t>
      </w:r>
    </w:p>
    <w:p w14:paraId="5E9D2E61" w14:textId="0637CB05" w:rsidR="00B805E7" w:rsidRPr="00097381" w:rsidRDefault="00B805E7" w:rsidP="009C31D3">
      <w:pPr>
        <w:pStyle w:val="BodyText"/>
        <w:spacing w:after="0" w:line="360" w:lineRule="auto"/>
        <w:ind w:right="14"/>
        <w:jc w:val="center"/>
        <w:rPr>
          <w:rFonts w:ascii="Times New Roman" w:hAnsi="Times New Roman" w:cs="Times New Roman"/>
          <w:color w:val="303030"/>
        </w:rPr>
      </w:pPr>
      <w:r w:rsidRPr="00097381">
        <w:rPr>
          <w:rFonts w:ascii="Times New Roman" w:hAnsi="Times New Roman" w:cs="Times New Roman"/>
          <w:noProof/>
          <w:color w:val="303030"/>
        </w:rPr>
        <w:drawing>
          <wp:inline distT="0" distB="0" distL="0" distR="0" wp14:anchorId="09D76ACF" wp14:editId="4F68E576">
            <wp:extent cx="5769610" cy="544195"/>
            <wp:effectExtent l="0" t="0" r="2540" b="8255"/>
            <wp:docPr id="149376" name="Picture 149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b="61156"/>
                    <a:stretch>
                      <a:fillRect/>
                    </a:stretch>
                  </pic:blipFill>
                  <pic:spPr bwMode="auto">
                    <a:xfrm>
                      <a:off x="0" y="0"/>
                      <a:ext cx="5769610" cy="544195"/>
                    </a:xfrm>
                    <a:prstGeom prst="rect">
                      <a:avLst/>
                    </a:prstGeom>
                    <a:solidFill>
                      <a:srgbClr val="FFFFFF"/>
                    </a:solidFill>
                    <a:ln>
                      <a:noFill/>
                    </a:ln>
                  </pic:spPr>
                </pic:pic>
              </a:graphicData>
            </a:graphic>
          </wp:inline>
        </w:drawing>
      </w:r>
    </w:p>
    <w:p w14:paraId="6E4E0CC6" w14:textId="2FE8213F" w:rsidR="00893805" w:rsidRPr="00382D46" w:rsidRDefault="00CB6F65" w:rsidP="009C31D3">
      <w:pPr>
        <w:pStyle w:val="Heading9"/>
        <w:spacing w:line="360" w:lineRule="auto"/>
        <w:jc w:val="center"/>
        <w:rPr>
          <w:rFonts w:ascii="Times New Roman" w:hAnsi="Times New Roman" w:cs="Times New Roman"/>
          <w:sz w:val="24"/>
          <w:szCs w:val="24"/>
        </w:rPr>
      </w:pPr>
      <w:proofErr w:type="gramStart"/>
      <w:r w:rsidRPr="00382D46">
        <w:rPr>
          <w:rFonts w:ascii="Times New Roman" w:hAnsi="Times New Roman" w:cs="Times New Roman"/>
          <w:sz w:val="24"/>
          <w:szCs w:val="24"/>
        </w:rPr>
        <w:t>Figure:</w:t>
      </w:r>
      <w:proofErr w:type="gramEnd"/>
    </w:p>
    <w:p w14:paraId="4F09206B" w14:textId="0BE24D9A" w:rsidR="00B805E7" w:rsidRPr="00097381" w:rsidRDefault="00076318" w:rsidP="009C31D3">
      <w:pPr>
        <w:pStyle w:val="BodyText"/>
        <w:pBdr>
          <w:top w:val="none" w:sz="0" w:space="0" w:color="000000"/>
          <w:left w:val="none" w:sz="0" w:space="0" w:color="000000"/>
          <w:bottom w:val="none" w:sz="0" w:space="0" w:color="000000"/>
          <w:right w:val="none" w:sz="0" w:space="0" w:color="000000"/>
        </w:pBdr>
        <w:spacing w:before="240" w:after="0" w:line="360" w:lineRule="auto"/>
        <w:ind w:right="14" w:firstLine="426"/>
        <w:jc w:val="both"/>
        <w:rPr>
          <w:rFonts w:ascii="Times New Roman" w:hAnsi="Times New Roman" w:cs="Times New Roman"/>
        </w:rPr>
      </w:pPr>
      <w:r w:rsidRPr="00097381">
        <w:rPr>
          <w:rFonts w:ascii="Times New Roman" w:hAnsi="Times New Roman" w:cs="Times New Roman"/>
          <w:color w:val="303030"/>
        </w:rPr>
        <w:t>Maintenant</w:t>
      </w:r>
      <w:r w:rsidR="00B805E7" w:rsidRPr="00097381">
        <w:rPr>
          <w:rFonts w:ascii="Times New Roman" w:hAnsi="Times New Roman" w:cs="Times New Roman"/>
          <w:color w:val="303030"/>
        </w:rPr>
        <w:t>, nous allons effectuer une sous authentification interrompue c’est-à-dire </w:t>
      </w:r>
      <w:r w:rsidR="00B805E7" w:rsidRPr="00097381">
        <w:rPr>
          <w:rStyle w:val="Strong"/>
          <w:rFonts w:ascii="Times New Roman" w:hAnsi="Times New Roman" w:cs="Times New Roman"/>
          <w:color w:val="303030"/>
        </w:rPr>
        <w:t>« identifier le mot de passe administrateur »</w:t>
      </w:r>
      <w:r w:rsidR="00B805E7" w:rsidRPr="00097381">
        <w:rPr>
          <w:rStyle w:val="Strong"/>
          <w:rFonts w:ascii="Times New Roman" w:hAnsi="Times New Roman" w:cs="Times New Roman"/>
          <w:b w:val="0"/>
          <w:bCs w:val="0"/>
          <w:color w:val="303030"/>
        </w:rPr>
        <w:t xml:space="preserve">, pour cela, nous </w:t>
      </w:r>
      <w:r w:rsidR="00B805E7" w:rsidRPr="00097381">
        <w:rPr>
          <w:rFonts w:ascii="Times New Roman" w:hAnsi="Times New Roman" w:cs="Times New Roman"/>
          <w:color w:val="303030"/>
        </w:rPr>
        <w:t>allons encore, forcer brutalement le mot de passe. A cet effet, nous entrons le nom d'utilisateur admin et un mot de passe aléatoire (</w:t>
      </w:r>
      <w:r w:rsidR="00B805E7" w:rsidRPr="00097381">
        <w:rPr>
          <w:rStyle w:val="Strong"/>
          <w:rFonts w:ascii="Times New Roman" w:hAnsi="Times New Roman" w:cs="Times New Roman"/>
          <w:color w:val="303030"/>
        </w:rPr>
        <w:t>"1234"</w:t>
      </w:r>
      <w:r w:rsidR="00B805E7" w:rsidRPr="00097381">
        <w:rPr>
          <w:rFonts w:ascii="Times New Roman" w:hAnsi="Times New Roman" w:cs="Times New Roman"/>
          <w:color w:val="303030"/>
        </w:rPr>
        <w:t xml:space="preserve">), puis nous réalisons une interception avec suite </w:t>
      </w:r>
      <w:proofErr w:type="spellStart"/>
      <w:r w:rsidR="00B805E7" w:rsidRPr="00097381">
        <w:rPr>
          <w:rFonts w:ascii="Times New Roman" w:hAnsi="Times New Roman" w:cs="Times New Roman"/>
          <w:color w:val="303030"/>
        </w:rPr>
        <w:t>Burp</w:t>
      </w:r>
      <w:proofErr w:type="spellEnd"/>
      <w:r w:rsidR="00B805E7" w:rsidRPr="00097381">
        <w:rPr>
          <w:rFonts w:ascii="Times New Roman" w:hAnsi="Times New Roman" w:cs="Times New Roman"/>
          <w:color w:val="303030"/>
        </w:rPr>
        <w:t>. </w:t>
      </w:r>
    </w:p>
    <w:p w14:paraId="2C2D9944" w14:textId="60D21F68" w:rsidR="00B805E7" w:rsidRPr="00097381" w:rsidRDefault="00B805E7" w:rsidP="009C31D3">
      <w:pPr>
        <w:pStyle w:val="BodyText"/>
        <w:spacing w:before="480" w:after="480" w:line="360" w:lineRule="auto"/>
        <w:ind w:right="14"/>
        <w:jc w:val="center"/>
        <w:rPr>
          <w:rFonts w:ascii="Times New Roman" w:hAnsi="Times New Roman" w:cs="Times New Roman"/>
          <w:color w:val="303030"/>
        </w:rPr>
      </w:pPr>
      <w:r w:rsidRPr="00097381">
        <w:rPr>
          <w:rFonts w:ascii="Times New Roman" w:hAnsi="Times New Roman" w:cs="Times New Roman"/>
          <w:noProof/>
          <w:color w:val="303030"/>
        </w:rPr>
        <w:lastRenderedPageBreak/>
        <w:drawing>
          <wp:inline distT="0" distB="0" distL="0" distR="0" wp14:anchorId="28292D31" wp14:editId="35DC55BE">
            <wp:extent cx="5067300" cy="19335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t="29857"/>
                    <a:stretch>
                      <a:fillRect/>
                    </a:stretch>
                  </pic:blipFill>
                  <pic:spPr bwMode="auto">
                    <a:xfrm>
                      <a:off x="0" y="0"/>
                      <a:ext cx="5067300" cy="1933575"/>
                    </a:xfrm>
                    <a:prstGeom prst="rect">
                      <a:avLst/>
                    </a:prstGeom>
                    <a:solidFill>
                      <a:srgbClr val="FFFFFF"/>
                    </a:solidFill>
                    <a:ln>
                      <a:noFill/>
                    </a:ln>
                  </pic:spPr>
                </pic:pic>
              </a:graphicData>
            </a:graphic>
          </wp:inline>
        </w:drawing>
      </w:r>
    </w:p>
    <w:p w14:paraId="6C5D8ADC" w14:textId="3349B491" w:rsidR="00B805E7" w:rsidRPr="00382D46" w:rsidRDefault="00F96F6D" w:rsidP="009C31D3">
      <w:pPr>
        <w:pStyle w:val="Heading9"/>
        <w:spacing w:line="360" w:lineRule="auto"/>
        <w:jc w:val="center"/>
        <w:rPr>
          <w:rFonts w:ascii="Times New Roman" w:hAnsi="Times New Roman" w:cs="Times New Roman"/>
          <w:sz w:val="24"/>
          <w:szCs w:val="24"/>
        </w:rPr>
      </w:pPr>
      <w:proofErr w:type="gramStart"/>
      <w:r w:rsidRPr="00382D46">
        <w:rPr>
          <w:rFonts w:ascii="Times New Roman" w:hAnsi="Times New Roman" w:cs="Times New Roman"/>
          <w:sz w:val="24"/>
          <w:szCs w:val="24"/>
        </w:rPr>
        <w:t>Figure:</w:t>
      </w:r>
      <w:proofErr w:type="gramEnd"/>
    </w:p>
    <w:p w14:paraId="5BA50CDC" w14:textId="43A41C19" w:rsidR="00B805E7" w:rsidRPr="00097381" w:rsidRDefault="00B805E7" w:rsidP="009C31D3">
      <w:pPr>
        <w:pStyle w:val="BodyText"/>
        <w:pBdr>
          <w:top w:val="none" w:sz="0" w:space="0" w:color="000000"/>
          <w:left w:val="none" w:sz="0" w:space="0" w:color="000000"/>
          <w:bottom w:val="none" w:sz="0" w:space="0" w:color="000000"/>
          <w:right w:val="none" w:sz="0" w:space="0" w:color="000000"/>
        </w:pBdr>
        <w:spacing w:before="480" w:after="0" w:line="360" w:lineRule="auto"/>
        <w:ind w:right="14" w:firstLine="426"/>
        <w:jc w:val="both"/>
        <w:rPr>
          <w:rFonts w:ascii="Times New Roman" w:hAnsi="Times New Roman" w:cs="Times New Roman"/>
        </w:rPr>
      </w:pPr>
      <w:r w:rsidRPr="00097381">
        <w:rPr>
          <w:rFonts w:ascii="Times New Roman" w:hAnsi="Times New Roman" w:cs="Times New Roman"/>
          <w:color w:val="303030"/>
        </w:rPr>
        <w:t>Dans les résultats obtenus, nous utiliserons comme charge utile pour le mot de passe </w:t>
      </w:r>
      <w:r w:rsidRPr="00097381">
        <w:rPr>
          <w:rStyle w:val="Strong"/>
          <w:rFonts w:ascii="Times New Roman" w:hAnsi="Times New Roman" w:cs="Times New Roman"/>
          <w:color w:val="303030"/>
        </w:rPr>
        <w:t>« admin123 »</w:t>
      </w:r>
      <w:r w:rsidRPr="00097381">
        <w:rPr>
          <w:rFonts w:ascii="Times New Roman" w:hAnsi="Times New Roman" w:cs="Times New Roman"/>
          <w:color w:val="303030"/>
        </w:rPr>
        <w:t>.</w:t>
      </w:r>
    </w:p>
    <w:p w14:paraId="65EB4656" w14:textId="1B608421" w:rsidR="00B805E7" w:rsidRPr="00097381" w:rsidRDefault="00B805E7" w:rsidP="009C31D3">
      <w:pPr>
        <w:pStyle w:val="BodyText"/>
        <w:spacing w:before="480" w:after="480" w:line="360" w:lineRule="auto"/>
        <w:ind w:right="14"/>
        <w:jc w:val="center"/>
        <w:rPr>
          <w:rFonts w:ascii="Times New Roman" w:hAnsi="Times New Roman" w:cs="Times New Roman"/>
          <w:color w:val="303030"/>
        </w:rPr>
      </w:pPr>
      <w:r w:rsidRPr="00097381">
        <w:rPr>
          <w:rFonts w:ascii="Times New Roman" w:hAnsi="Times New Roman" w:cs="Times New Roman"/>
          <w:noProof/>
          <w:color w:val="303030"/>
        </w:rPr>
        <w:drawing>
          <wp:inline distT="0" distB="0" distL="0" distR="0" wp14:anchorId="4EB767CC" wp14:editId="00DC3817">
            <wp:extent cx="5153025" cy="13144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t="16640" b="53061"/>
                    <a:stretch>
                      <a:fillRect/>
                    </a:stretch>
                  </pic:blipFill>
                  <pic:spPr bwMode="auto">
                    <a:xfrm>
                      <a:off x="0" y="0"/>
                      <a:ext cx="5153025" cy="1314450"/>
                    </a:xfrm>
                    <a:prstGeom prst="rect">
                      <a:avLst/>
                    </a:prstGeom>
                    <a:solidFill>
                      <a:srgbClr val="FFFFFF"/>
                    </a:solidFill>
                    <a:ln>
                      <a:noFill/>
                    </a:ln>
                  </pic:spPr>
                </pic:pic>
              </a:graphicData>
            </a:graphic>
          </wp:inline>
        </w:drawing>
      </w:r>
    </w:p>
    <w:p w14:paraId="0F3C242F" w14:textId="46F017B8" w:rsidR="00DD34D6" w:rsidRPr="00382D46" w:rsidRDefault="00DD34D6" w:rsidP="009C31D3">
      <w:pPr>
        <w:pStyle w:val="Heading9"/>
        <w:spacing w:line="360" w:lineRule="auto"/>
        <w:jc w:val="center"/>
        <w:rPr>
          <w:rFonts w:ascii="Times New Roman" w:hAnsi="Times New Roman" w:cs="Times New Roman"/>
          <w:sz w:val="24"/>
          <w:szCs w:val="24"/>
        </w:rPr>
      </w:pPr>
      <w:proofErr w:type="gramStart"/>
      <w:r w:rsidRPr="00382D46">
        <w:rPr>
          <w:rFonts w:ascii="Times New Roman" w:hAnsi="Times New Roman" w:cs="Times New Roman"/>
          <w:sz w:val="24"/>
          <w:szCs w:val="24"/>
        </w:rPr>
        <w:t>Figure:</w:t>
      </w:r>
      <w:proofErr w:type="gramEnd"/>
    </w:p>
    <w:p w14:paraId="0DF63919" w14:textId="2667B463" w:rsidR="00B805E7" w:rsidRDefault="00B805E7" w:rsidP="009C31D3">
      <w:pPr>
        <w:pStyle w:val="BodyText"/>
        <w:pBdr>
          <w:top w:val="none" w:sz="0" w:space="0" w:color="000000"/>
          <w:left w:val="none" w:sz="0" w:space="0" w:color="000000"/>
          <w:bottom w:val="none" w:sz="0" w:space="0" w:color="000000"/>
          <w:right w:val="none" w:sz="0" w:space="0" w:color="000000"/>
        </w:pBdr>
        <w:spacing w:after="0" w:line="360" w:lineRule="auto"/>
        <w:ind w:right="14" w:firstLine="426"/>
        <w:jc w:val="both"/>
        <w:rPr>
          <w:rStyle w:val="Strong"/>
          <w:rFonts w:ascii="Times New Roman" w:hAnsi="Times New Roman" w:cs="Times New Roman"/>
          <w:color w:val="303030"/>
        </w:rPr>
      </w:pPr>
      <w:r w:rsidRPr="00097381">
        <w:rPr>
          <w:rFonts w:ascii="Times New Roman" w:hAnsi="Times New Roman" w:cs="Times New Roman"/>
          <w:color w:val="303030"/>
        </w:rPr>
        <w:t>Et avec un essai, sur le nom d'utilisateur " et le mot de passe </w:t>
      </w:r>
      <w:r w:rsidRPr="00097381">
        <w:rPr>
          <w:rStyle w:val="Strong"/>
          <w:rFonts w:ascii="Times New Roman" w:hAnsi="Times New Roman" w:cs="Times New Roman"/>
          <w:color w:val="303030"/>
        </w:rPr>
        <w:t>"admin123""admin@ </w:t>
      </w:r>
      <w:proofErr w:type="spellStart"/>
      <w:r w:rsidRPr="00097381">
        <w:rPr>
          <w:rStyle w:val="Strong"/>
          <w:rFonts w:ascii="Times New Roman" w:hAnsi="Times New Roman" w:cs="Times New Roman"/>
          <w:color w:val="303030"/>
        </w:rPr>
        <w:t>juice</w:t>
      </w:r>
      <w:proofErr w:type="spellEnd"/>
      <w:r w:rsidRPr="00097381">
        <w:rPr>
          <w:rStyle w:val="Strong"/>
          <w:rFonts w:ascii="Times New Roman" w:hAnsi="Times New Roman" w:cs="Times New Roman"/>
          <w:color w:val="303030"/>
        </w:rPr>
        <w:t xml:space="preserve">-shop, </w:t>
      </w:r>
      <w:r w:rsidRPr="00097381">
        <w:rPr>
          <w:rStyle w:val="Strong"/>
          <w:rFonts w:ascii="Times New Roman" w:hAnsi="Times New Roman" w:cs="Times New Roman"/>
          <w:b w:val="0"/>
          <w:bCs w:val="0"/>
          <w:color w:val="303030"/>
        </w:rPr>
        <w:t>nous obtenons un accès</w:t>
      </w:r>
      <w:r w:rsidRPr="00097381">
        <w:rPr>
          <w:rStyle w:val="Strong"/>
          <w:rFonts w:ascii="Times New Roman" w:hAnsi="Times New Roman" w:cs="Times New Roman"/>
          <w:color w:val="303030"/>
        </w:rPr>
        <w:t>.</w:t>
      </w:r>
    </w:p>
    <w:p w14:paraId="73801407" w14:textId="77777777" w:rsidR="00B92803" w:rsidRDefault="00B92803" w:rsidP="009C31D3">
      <w:pPr>
        <w:pStyle w:val="BodyText"/>
        <w:pBdr>
          <w:top w:val="none" w:sz="0" w:space="0" w:color="000000"/>
          <w:left w:val="none" w:sz="0" w:space="0" w:color="000000"/>
          <w:bottom w:val="none" w:sz="0" w:space="0" w:color="000000"/>
          <w:right w:val="none" w:sz="0" w:space="0" w:color="000000"/>
        </w:pBdr>
        <w:spacing w:after="0" w:line="360" w:lineRule="auto"/>
        <w:ind w:right="14" w:firstLine="426"/>
        <w:jc w:val="both"/>
        <w:rPr>
          <w:rStyle w:val="Strong"/>
          <w:rFonts w:ascii="Times New Roman" w:hAnsi="Times New Roman" w:cs="Times New Roman"/>
          <w:color w:val="303030"/>
        </w:rPr>
      </w:pPr>
    </w:p>
    <w:p w14:paraId="74208CF5" w14:textId="74E89333" w:rsidR="00DD34D6" w:rsidRPr="002A4F4D" w:rsidRDefault="00B805E7" w:rsidP="009C31D3">
      <w:pPr>
        <w:pStyle w:val="BodyText"/>
        <w:spacing w:after="480" w:line="360" w:lineRule="auto"/>
        <w:ind w:right="14"/>
        <w:jc w:val="center"/>
        <w:rPr>
          <w:rFonts w:ascii="Times New Roman" w:hAnsi="Times New Roman" w:cs="Times New Roman"/>
          <w:color w:val="303030"/>
        </w:rPr>
      </w:pPr>
      <w:r w:rsidRPr="00097381">
        <w:rPr>
          <w:rFonts w:ascii="Times New Roman" w:hAnsi="Times New Roman" w:cs="Times New Roman"/>
          <w:noProof/>
          <w:color w:val="303030"/>
        </w:rPr>
        <w:drawing>
          <wp:inline distT="0" distB="0" distL="0" distR="0" wp14:anchorId="6D15E362" wp14:editId="386137E2">
            <wp:extent cx="5769610" cy="59690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9610" cy="596900"/>
                    </a:xfrm>
                    <a:prstGeom prst="rect">
                      <a:avLst/>
                    </a:prstGeom>
                    <a:solidFill>
                      <a:srgbClr val="FFFFFF"/>
                    </a:solidFill>
                    <a:ln>
                      <a:noFill/>
                    </a:ln>
                  </pic:spPr>
                </pic:pic>
              </a:graphicData>
            </a:graphic>
          </wp:inline>
        </w:drawing>
      </w:r>
      <w:r w:rsidR="00DD34D6" w:rsidRPr="00E556D8">
        <w:rPr>
          <w:rStyle w:val="Heading9Char"/>
          <w:rFonts w:ascii="Times New Roman" w:hAnsi="Times New Roman" w:cs="Times New Roman"/>
          <w:sz w:val="24"/>
          <w:szCs w:val="24"/>
        </w:rPr>
        <w:t xml:space="preserve">Figure: </w:t>
      </w:r>
    </w:p>
    <w:p w14:paraId="25053AEB" w14:textId="03CABEFF" w:rsidR="00B805E7" w:rsidRPr="00097381" w:rsidRDefault="00B805E7" w:rsidP="009C31D3">
      <w:pPr>
        <w:pStyle w:val="Heading5"/>
        <w:keepLines w:val="0"/>
        <w:numPr>
          <w:ilvl w:val="4"/>
          <w:numId w:val="0"/>
        </w:numPr>
        <w:pBdr>
          <w:top w:val="none" w:sz="0" w:space="0" w:color="000000"/>
          <w:left w:val="none" w:sz="0" w:space="0" w:color="000000"/>
          <w:bottom w:val="none" w:sz="0" w:space="0" w:color="000000"/>
          <w:right w:val="none" w:sz="0" w:space="0" w:color="000000"/>
        </w:pBdr>
        <w:tabs>
          <w:tab w:val="num" w:pos="0"/>
        </w:tabs>
        <w:suppressAutoHyphens/>
        <w:spacing w:after="0" w:line="360" w:lineRule="auto"/>
        <w:ind w:left="960" w:right="14"/>
        <w:jc w:val="both"/>
        <w:rPr>
          <w:szCs w:val="24"/>
        </w:rPr>
      </w:pPr>
      <w:r w:rsidRPr="00097381">
        <w:rPr>
          <w:b w:val="0"/>
          <w:color w:val="303030"/>
          <w:szCs w:val="24"/>
        </w:rPr>
        <w:lastRenderedPageBreak/>
        <w:t>Tâche 7 : Exposition de données sensibles</w:t>
      </w:r>
    </w:p>
    <w:p w14:paraId="505409FB" w14:textId="77777777" w:rsidR="009446C6" w:rsidRDefault="00B805E7" w:rsidP="009C31D3">
      <w:pPr>
        <w:pStyle w:val="BodyText"/>
        <w:pBdr>
          <w:top w:val="none" w:sz="0" w:space="0" w:color="000000"/>
          <w:left w:val="none" w:sz="0" w:space="0" w:color="000000"/>
          <w:bottom w:val="none" w:sz="0" w:space="0" w:color="000000"/>
          <w:right w:val="none" w:sz="0" w:space="0" w:color="000000"/>
        </w:pBdr>
        <w:spacing w:after="480" w:line="360" w:lineRule="auto"/>
        <w:ind w:right="14" w:firstLine="426"/>
        <w:jc w:val="both"/>
        <w:rPr>
          <w:rFonts w:ascii="Times New Roman" w:hAnsi="Times New Roman" w:cs="Times New Roman"/>
        </w:rPr>
      </w:pPr>
      <w:r w:rsidRPr="00097381">
        <w:rPr>
          <w:rFonts w:ascii="Times New Roman" w:hAnsi="Times New Roman" w:cs="Times New Roman"/>
          <w:color w:val="303030"/>
        </w:rPr>
        <w:t>L'exposition des données sensibles se produit lorsque l'application n'a pas réussi à protéger les informations sensibles telles que les informations d'identification de l'utilisateur, les détails de la carte de crédit par exemple.</w:t>
      </w:r>
      <w:r w:rsidRPr="00097381">
        <w:rPr>
          <w:rFonts w:ascii="Times New Roman" w:hAnsi="Times New Roman" w:cs="Times New Roman"/>
        </w:rPr>
        <w:t xml:space="preserve"> Nous allons </w:t>
      </w:r>
      <w:r w:rsidR="00FE3D75" w:rsidRPr="00097381">
        <w:rPr>
          <w:rFonts w:ascii="Times New Roman" w:hAnsi="Times New Roman" w:cs="Times New Roman"/>
        </w:rPr>
        <w:t xml:space="preserve">tenter </w:t>
      </w:r>
      <w:r w:rsidR="00FE3D75" w:rsidRPr="00097381">
        <w:rPr>
          <w:rFonts w:ascii="Times New Roman" w:hAnsi="Times New Roman" w:cs="Times New Roman"/>
          <w:color w:val="303030"/>
        </w:rPr>
        <w:t>«</w:t>
      </w:r>
      <w:r w:rsidRPr="00097381">
        <w:rPr>
          <w:rFonts w:ascii="Times New Roman" w:hAnsi="Times New Roman" w:cs="Times New Roman"/>
          <w:color w:val="303030"/>
        </w:rPr>
        <w:t> </w:t>
      </w:r>
      <w:r w:rsidRPr="00097381">
        <w:rPr>
          <w:rStyle w:val="Strong"/>
          <w:rFonts w:ascii="Times New Roman" w:hAnsi="Times New Roman" w:cs="Times New Roman"/>
          <w:color w:val="303030"/>
        </w:rPr>
        <w:t>Accéder à un document confidentiel et entrez le nom du premier fichier avec l'extension " .md "</w:t>
      </w:r>
    </w:p>
    <w:p w14:paraId="4E403FD8" w14:textId="2136D9F3" w:rsidR="00B805E7" w:rsidRPr="00097381" w:rsidRDefault="00B805E7" w:rsidP="009C31D3">
      <w:pPr>
        <w:pStyle w:val="BodyText"/>
        <w:pBdr>
          <w:top w:val="none" w:sz="0" w:space="0" w:color="000000"/>
          <w:left w:val="none" w:sz="0" w:space="0" w:color="000000"/>
          <w:bottom w:val="none" w:sz="0" w:space="0" w:color="000000"/>
          <w:right w:val="none" w:sz="0" w:space="0" w:color="000000"/>
        </w:pBdr>
        <w:spacing w:after="480" w:line="360" w:lineRule="auto"/>
        <w:ind w:right="14" w:firstLine="426"/>
        <w:jc w:val="both"/>
        <w:rPr>
          <w:rFonts w:ascii="Times New Roman" w:hAnsi="Times New Roman" w:cs="Times New Roman"/>
        </w:rPr>
      </w:pPr>
      <w:r w:rsidRPr="00097381">
        <w:rPr>
          <w:rFonts w:ascii="Times New Roman" w:hAnsi="Times New Roman" w:cs="Times New Roman"/>
          <w:color w:val="303030"/>
        </w:rPr>
        <w:t>Lorsque nous avons terminé de parcourir dans le cadre de la </w:t>
      </w:r>
      <w:r w:rsidRPr="00097381">
        <w:rPr>
          <w:rStyle w:val="Strong"/>
          <w:rFonts w:ascii="Times New Roman" w:hAnsi="Times New Roman" w:cs="Times New Roman"/>
          <w:color w:val="303030"/>
        </w:rPr>
        <w:t>tâche :</w:t>
      </w:r>
      <w:r w:rsidR="00FE3D75" w:rsidRPr="00097381">
        <w:rPr>
          <w:rStyle w:val="Strong"/>
          <w:rFonts w:ascii="Times New Roman" w:hAnsi="Times New Roman" w:cs="Times New Roman"/>
          <w:color w:val="303030"/>
        </w:rPr>
        <w:t>3</w:t>
      </w:r>
      <w:r w:rsidR="00FE3D75" w:rsidRPr="00097381">
        <w:rPr>
          <w:rFonts w:ascii="Times New Roman" w:hAnsi="Times New Roman" w:cs="Times New Roman"/>
          <w:color w:val="303030"/>
        </w:rPr>
        <w:t>,</w:t>
      </w:r>
      <w:r w:rsidRPr="00097381">
        <w:rPr>
          <w:rFonts w:ascii="Times New Roman" w:hAnsi="Times New Roman" w:cs="Times New Roman"/>
          <w:color w:val="303030"/>
        </w:rPr>
        <w:t xml:space="preserve"> nous avons observé lors de la vérification de la confirmation de commande, que l'URL contenait des informations ftp. Vérifions ftp s'il contient un fichier avec </w:t>
      </w:r>
      <w:r w:rsidR="00FE3D75" w:rsidRPr="00097381">
        <w:rPr>
          <w:rFonts w:ascii="Times New Roman" w:hAnsi="Times New Roman" w:cs="Times New Roman"/>
          <w:color w:val="303030"/>
        </w:rPr>
        <w:t>l’extension</w:t>
      </w:r>
      <w:r w:rsidRPr="00097381">
        <w:rPr>
          <w:rFonts w:ascii="Times New Roman" w:hAnsi="Times New Roman" w:cs="Times New Roman"/>
          <w:color w:val="303030"/>
        </w:rPr>
        <w:t> </w:t>
      </w:r>
      <w:r w:rsidRPr="00097381">
        <w:rPr>
          <w:rStyle w:val="Strong"/>
          <w:rFonts w:ascii="Times New Roman" w:hAnsi="Times New Roman" w:cs="Times New Roman"/>
          <w:color w:val="303030"/>
        </w:rPr>
        <w:t>.</w:t>
      </w:r>
      <w:r w:rsidR="00FE3D75" w:rsidRPr="00097381">
        <w:rPr>
          <w:rStyle w:val="Strong"/>
          <w:rFonts w:ascii="Times New Roman" w:hAnsi="Times New Roman" w:cs="Times New Roman"/>
          <w:color w:val="303030"/>
        </w:rPr>
        <w:t>md</w:t>
      </w:r>
      <w:r w:rsidR="00FE3D75" w:rsidRPr="00097381">
        <w:rPr>
          <w:rFonts w:ascii="Times New Roman" w:hAnsi="Times New Roman" w:cs="Times New Roman"/>
          <w:color w:val="303030"/>
        </w:rPr>
        <w:t>.</w:t>
      </w:r>
    </w:p>
    <w:p w14:paraId="11DE22F4" w14:textId="3F796DAC" w:rsidR="00B805E7" w:rsidRPr="00097381" w:rsidRDefault="00B805E7" w:rsidP="009C31D3">
      <w:pPr>
        <w:pStyle w:val="BodyText"/>
        <w:spacing w:before="480" w:after="480" w:line="360" w:lineRule="auto"/>
        <w:ind w:right="14"/>
        <w:jc w:val="center"/>
        <w:rPr>
          <w:rFonts w:ascii="Times New Roman" w:hAnsi="Times New Roman" w:cs="Times New Roman"/>
          <w:color w:val="303030"/>
        </w:rPr>
      </w:pPr>
      <w:r w:rsidRPr="00097381">
        <w:rPr>
          <w:rFonts w:ascii="Times New Roman" w:hAnsi="Times New Roman" w:cs="Times New Roman"/>
          <w:noProof/>
          <w:color w:val="303030"/>
        </w:rPr>
        <w:drawing>
          <wp:inline distT="0" distB="0" distL="0" distR="0" wp14:anchorId="7BC1247A" wp14:editId="0C3DF1FF">
            <wp:extent cx="5769610" cy="178054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9610" cy="1780540"/>
                    </a:xfrm>
                    <a:prstGeom prst="rect">
                      <a:avLst/>
                    </a:prstGeom>
                    <a:solidFill>
                      <a:srgbClr val="FFFFFF"/>
                    </a:solidFill>
                    <a:ln>
                      <a:noFill/>
                    </a:ln>
                  </pic:spPr>
                </pic:pic>
              </a:graphicData>
            </a:graphic>
          </wp:inline>
        </w:drawing>
      </w:r>
    </w:p>
    <w:p w14:paraId="08C8B363" w14:textId="483FBFDB" w:rsidR="00451C35" w:rsidRPr="00382D46" w:rsidRDefault="00451C35" w:rsidP="009C31D3">
      <w:pPr>
        <w:pStyle w:val="Heading9"/>
        <w:spacing w:line="360" w:lineRule="auto"/>
        <w:jc w:val="center"/>
        <w:rPr>
          <w:rFonts w:ascii="Times New Roman" w:hAnsi="Times New Roman" w:cs="Times New Roman"/>
          <w:sz w:val="24"/>
          <w:szCs w:val="24"/>
        </w:rPr>
      </w:pPr>
      <w:proofErr w:type="gramStart"/>
      <w:r w:rsidRPr="00382D46">
        <w:rPr>
          <w:rFonts w:ascii="Times New Roman" w:hAnsi="Times New Roman" w:cs="Times New Roman"/>
          <w:sz w:val="24"/>
          <w:szCs w:val="24"/>
        </w:rPr>
        <w:t>Figure:</w:t>
      </w:r>
      <w:proofErr w:type="gramEnd"/>
    </w:p>
    <w:p w14:paraId="11EFAA2F" w14:textId="51C1899A" w:rsidR="00B805E7" w:rsidRPr="00097381" w:rsidRDefault="00B805E7" w:rsidP="009C31D3">
      <w:pPr>
        <w:pStyle w:val="BodyText"/>
        <w:pBdr>
          <w:top w:val="none" w:sz="0" w:space="0" w:color="000000"/>
          <w:left w:val="none" w:sz="0" w:space="0" w:color="000000"/>
          <w:bottom w:val="none" w:sz="0" w:space="0" w:color="000000"/>
          <w:right w:val="none" w:sz="0" w:space="0" w:color="000000"/>
        </w:pBdr>
        <w:spacing w:after="0" w:line="360" w:lineRule="auto"/>
        <w:ind w:right="14" w:firstLine="426"/>
        <w:jc w:val="both"/>
        <w:rPr>
          <w:rFonts w:ascii="Times New Roman" w:hAnsi="Times New Roman" w:cs="Times New Roman"/>
        </w:rPr>
      </w:pPr>
      <w:r w:rsidRPr="00097381">
        <w:rPr>
          <w:rFonts w:ascii="Times New Roman" w:hAnsi="Times New Roman" w:cs="Times New Roman"/>
          <w:color w:val="303030"/>
        </w:rPr>
        <w:t>On retrouve le fichier d'extension .md : « acquisitions.md »</w:t>
      </w:r>
    </w:p>
    <w:p w14:paraId="326081C0" w14:textId="77777777" w:rsidR="00B805E7" w:rsidRPr="00097381" w:rsidRDefault="00B805E7" w:rsidP="009C31D3">
      <w:pPr>
        <w:pStyle w:val="Heading5"/>
        <w:keepLines w:val="0"/>
        <w:numPr>
          <w:ilvl w:val="4"/>
          <w:numId w:val="0"/>
        </w:numPr>
        <w:pBdr>
          <w:top w:val="none" w:sz="0" w:space="0" w:color="000000"/>
          <w:left w:val="none" w:sz="0" w:space="0" w:color="000000"/>
          <w:bottom w:val="none" w:sz="0" w:space="0" w:color="000000"/>
          <w:right w:val="none" w:sz="0" w:space="0" w:color="000000"/>
        </w:pBdr>
        <w:tabs>
          <w:tab w:val="num" w:pos="0"/>
        </w:tabs>
        <w:suppressAutoHyphens/>
        <w:spacing w:before="480" w:after="480" w:line="360" w:lineRule="auto"/>
        <w:ind w:right="14" w:firstLine="426"/>
        <w:jc w:val="both"/>
        <w:rPr>
          <w:szCs w:val="24"/>
        </w:rPr>
      </w:pPr>
      <w:r w:rsidRPr="00097381">
        <w:rPr>
          <w:rStyle w:val="Strong"/>
          <w:rFonts w:eastAsia="Algerian"/>
          <w:color w:val="303030"/>
          <w:szCs w:val="24"/>
        </w:rPr>
        <w:t>Tâche 7 : Contrôle d'accès interrompu</w:t>
      </w:r>
    </w:p>
    <w:p w14:paraId="0C65A686" w14:textId="77777777" w:rsidR="00074C28" w:rsidRDefault="00B805E7" w:rsidP="009C31D3">
      <w:pPr>
        <w:pStyle w:val="BodyText"/>
        <w:pBdr>
          <w:top w:val="none" w:sz="0" w:space="0" w:color="000000"/>
          <w:left w:val="none" w:sz="0" w:space="0" w:color="000000"/>
          <w:bottom w:val="none" w:sz="0" w:space="0" w:color="000000"/>
          <w:right w:val="none" w:sz="0" w:space="0" w:color="000000"/>
        </w:pBdr>
        <w:spacing w:after="480" w:line="360" w:lineRule="auto"/>
        <w:ind w:right="14" w:firstLine="426"/>
        <w:jc w:val="both"/>
        <w:rPr>
          <w:rFonts w:ascii="Times New Roman" w:hAnsi="Times New Roman" w:cs="Times New Roman"/>
        </w:rPr>
      </w:pPr>
      <w:r w:rsidRPr="00097381">
        <w:rPr>
          <w:rFonts w:ascii="Times New Roman" w:hAnsi="Times New Roman" w:cs="Times New Roman"/>
          <w:color w:val="303030"/>
        </w:rPr>
        <w:t>Le contrôle d'accès brisé correspond aux vulnérabilités liées à l'autorisation de l'utilisateur, auxquelles l'utilisateur peut accéder, auxquelles il n'est pas autorisé à accéder. Ce type d'accès est appelé élévation verticale des privilèges, où l'utilisateur peut accéder à la page d'administration en manipulant la fonctionnalité de la page Web.</w:t>
      </w:r>
    </w:p>
    <w:p w14:paraId="298AA0FD" w14:textId="77777777" w:rsidR="003D5918" w:rsidRDefault="00B805E7" w:rsidP="009C31D3">
      <w:pPr>
        <w:pStyle w:val="BodyText"/>
        <w:pBdr>
          <w:top w:val="none" w:sz="0" w:space="0" w:color="000000"/>
          <w:left w:val="none" w:sz="0" w:space="0" w:color="000000"/>
          <w:bottom w:val="none" w:sz="0" w:space="0" w:color="000000"/>
          <w:right w:val="none" w:sz="0" w:space="0" w:color="000000"/>
        </w:pBdr>
        <w:spacing w:after="480" w:line="360" w:lineRule="auto"/>
        <w:ind w:right="14" w:firstLine="426"/>
        <w:jc w:val="both"/>
        <w:rPr>
          <w:rFonts w:ascii="Times New Roman" w:hAnsi="Times New Roman" w:cs="Times New Roman"/>
        </w:rPr>
      </w:pPr>
      <w:r w:rsidRPr="00097381">
        <w:rPr>
          <w:rFonts w:ascii="Times New Roman" w:hAnsi="Times New Roman" w:cs="Times New Roman"/>
          <w:color w:val="303030"/>
        </w:rPr>
        <w:lastRenderedPageBreak/>
        <w:t>Ici, nous avons un total de 3 tâches, la première tâche est </w:t>
      </w:r>
      <w:r w:rsidRPr="00097381">
        <w:rPr>
          <w:rStyle w:val="Strong"/>
          <w:rFonts w:ascii="Times New Roman" w:hAnsi="Times New Roman" w:cs="Times New Roman"/>
          <w:color w:val="303030"/>
        </w:rPr>
        <w:t>"Accéder à la section d'administration du magasin"</w:t>
      </w:r>
    </w:p>
    <w:p w14:paraId="7B79E998" w14:textId="3B49BB82" w:rsidR="00B805E7" w:rsidRPr="00097381" w:rsidRDefault="003D5918" w:rsidP="009C31D3">
      <w:pPr>
        <w:pStyle w:val="BodyText"/>
        <w:pBdr>
          <w:top w:val="none" w:sz="0" w:space="0" w:color="000000"/>
          <w:left w:val="none" w:sz="0" w:space="0" w:color="000000"/>
          <w:bottom w:val="none" w:sz="0" w:space="0" w:color="000000"/>
          <w:right w:val="none" w:sz="0" w:space="0" w:color="000000"/>
        </w:pBdr>
        <w:spacing w:after="480" w:line="360" w:lineRule="auto"/>
        <w:ind w:right="14" w:firstLine="426"/>
        <w:jc w:val="both"/>
        <w:rPr>
          <w:rFonts w:ascii="Times New Roman" w:hAnsi="Times New Roman" w:cs="Times New Roman"/>
        </w:rPr>
      </w:pPr>
      <w:r>
        <w:rPr>
          <w:rFonts w:ascii="Times New Roman" w:hAnsi="Times New Roman" w:cs="Times New Roman"/>
          <w:color w:val="303030"/>
        </w:rPr>
        <w:t>Nous aurons pu essayer avec</w:t>
      </w:r>
      <w:r w:rsidR="00B805E7" w:rsidRPr="00097381">
        <w:rPr>
          <w:rFonts w:ascii="Times New Roman" w:hAnsi="Times New Roman" w:cs="Times New Roman"/>
          <w:color w:val="303030"/>
        </w:rPr>
        <w:t xml:space="preserve"> « Administration »</w:t>
      </w:r>
      <w:r>
        <w:rPr>
          <w:rFonts w:ascii="Times New Roman" w:hAnsi="Times New Roman" w:cs="Times New Roman"/>
          <w:color w:val="303030"/>
        </w:rPr>
        <w:t xml:space="preserve">, qui </w:t>
      </w:r>
      <w:r w:rsidR="00B805E7" w:rsidRPr="00097381">
        <w:rPr>
          <w:rFonts w:ascii="Times New Roman" w:hAnsi="Times New Roman" w:cs="Times New Roman"/>
          <w:color w:val="303030"/>
        </w:rPr>
        <w:t>est l'une des approches courantes si les fonctionnalités des pages Web ne sont pas sécurisées ou non protégées</w:t>
      </w:r>
      <w:r w:rsidR="00EB7991">
        <w:rPr>
          <w:rFonts w:ascii="Times New Roman" w:hAnsi="Times New Roman" w:cs="Times New Roman"/>
          <w:color w:val="303030"/>
        </w:rPr>
        <w:t xml:space="preserve">. Ainsi </w:t>
      </w:r>
      <w:r w:rsidR="00B805E7" w:rsidRPr="00097381">
        <w:rPr>
          <w:rFonts w:ascii="Times New Roman" w:hAnsi="Times New Roman" w:cs="Times New Roman"/>
          <w:color w:val="303030"/>
        </w:rPr>
        <w:t>n'importe qui peut facilement accéder aux fonctions administratives en naviguant directement vers l'URL appropriée</w:t>
      </w:r>
      <w:r w:rsidR="00EB7991">
        <w:rPr>
          <w:rFonts w:ascii="Times New Roman" w:hAnsi="Times New Roman" w:cs="Times New Roman"/>
          <w:color w:val="303030"/>
        </w:rPr>
        <w:t>, comme montré ci-après.</w:t>
      </w:r>
    </w:p>
    <w:p w14:paraId="0F0372B8" w14:textId="0037C58A" w:rsidR="00B805E7" w:rsidRPr="00097381" w:rsidRDefault="00B805E7" w:rsidP="009C31D3">
      <w:pPr>
        <w:pStyle w:val="BodyText"/>
        <w:spacing w:after="0" w:line="360" w:lineRule="auto"/>
        <w:ind w:right="14"/>
        <w:jc w:val="center"/>
        <w:rPr>
          <w:rFonts w:ascii="Times New Roman" w:hAnsi="Times New Roman" w:cs="Times New Roman"/>
          <w:color w:val="303030"/>
        </w:rPr>
      </w:pPr>
      <w:r w:rsidRPr="00097381">
        <w:rPr>
          <w:rFonts w:ascii="Times New Roman" w:hAnsi="Times New Roman" w:cs="Times New Roman"/>
          <w:noProof/>
          <w:color w:val="303030"/>
        </w:rPr>
        <w:drawing>
          <wp:inline distT="0" distB="0" distL="0" distR="0" wp14:anchorId="3BA16284" wp14:editId="2AD31E22">
            <wp:extent cx="5769610" cy="389191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9610" cy="3891915"/>
                    </a:xfrm>
                    <a:prstGeom prst="rect">
                      <a:avLst/>
                    </a:prstGeom>
                    <a:solidFill>
                      <a:srgbClr val="FFFFFF"/>
                    </a:solidFill>
                    <a:ln>
                      <a:noFill/>
                    </a:ln>
                  </pic:spPr>
                </pic:pic>
              </a:graphicData>
            </a:graphic>
          </wp:inline>
        </w:drawing>
      </w:r>
    </w:p>
    <w:p w14:paraId="59B314F7" w14:textId="3E5AD2EA" w:rsidR="001C46B1" w:rsidRPr="00382D46" w:rsidRDefault="001C46B1" w:rsidP="009C31D3">
      <w:pPr>
        <w:pStyle w:val="Heading9"/>
        <w:spacing w:after="240" w:line="360" w:lineRule="auto"/>
        <w:jc w:val="center"/>
        <w:rPr>
          <w:rFonts w:ascii="Times New Roman" w:hAnsi="Times New Roman" w:cs="Times New Roman"/>
          <w:sz w:val="24"/>
          <w:szCs w:val="24"/>
        </w:rPr>
      </w:pPr>
      <w:proofErr w:type="gramStart"/>
      <w:r w:rsidRPr="00382D46">
        <w:rPr>
          <w:rFonts w:ascii="Times New Roman" w:hAnsi="Times New Roman" w:cs="Times New Roman"/>
          <w:sz w:val="24"/>
          <w:szCs w:val="24"/>
        </w:rPr>
        <w:t>Figure:</w:t>
      </w:r>
      <w:proofErr w:type="gramEnd"/>
      <w:r w:rsidRPr="00382D46">
        <w:rPr>
          <w:rFonts w:ascii="Times New Roman" w:hAnsi="Times New Roman" w:cs="Times New Roman"/>
          <w:sz w:val="24"/>
          <w:szCs w:val="24"/>
        </w:rPr>
        <w:t xml:space="preserve"> </w:t>
      </w:r>
    </w:p>
    <w:p w14:paraId="1254B21F" w14:textId="18AC8D72" w:rsidR="00B805E7" w:rsidRPr="00097381" w:rsidRDefault="00B805E7" w:rsidP="009C31D3">
      <w:pPr>
        <w:pStyle w:val="BodyText"/>
        <w:pBdr>
          <w:top w:val="none" w:sz="0" w:space="0" w:color="000000"/>
          <w:left w:val="none" w:sz="0" w:space="0" w:color="000000"/>
          <w:bottom w:val="none" w:sz="0" w:space="0" w:color="000000"/>
          <w:right w:val="none" w:sz="0" w:space="0" w:color="000000"/>
        </w:pBdr>
        <w:spacing w:after="480" w:line="360" w:lineRule="auto"/>
        <w:ind w:right="14" w:firstLine="426"/>
        <w:jc w:val="both"/>
        <w:rPr>
          <w:rFonts w:ascii="Times New Roman" w:hAnsi="Times New Roman" w:cs="Times New Roman"/>
        </w:rPr>
      </w:pPr>
      <w:r w:rsidRPr="00097381">
        <w:rPr>
          <w:rFonts w:ascii="Times New Roman" w:hAnsi="Times New Roman" w:cs="Times New Roman"/>
          <w:color w:val="303030"/>
        </w:rPr>
        <w:t>La tâche suivante est " </w:t>
      </w:r>
      <w:r w:rsidRPr="00097381">
        <w:rPr>
          <w:rStyle w:val="Strong"/>
          <w:rFonts w:ascii="Times New Roman" w:hAnsi="Times New Roman" w:cs="Times New Roman"/>
          <w:color w:val="303030"/>
        </w:rPr>
        <w:t>Accéder au panier de quelqu'un d'autre</w:t>
      </w:r>
      <w:r w:rsidRPr="00097381">
        <w:rPr>
          <w:rFonts w:ascii="Times New Roman" w:hAnsi="Times New Roman" w:cs="Times New Roman"/>
          <w:color w:val="303030"/>
        </w:rPr>
        <w:t> "</w:t>
      </w:r>
      <w:r w:rsidR="0049295D">
        <w:rPr>
          <w:rFonts w:ascii="Times New Roman" w:hAnsi="Times New Roman" w:cs="Times New Roman"/>
          <w:color w:val="303030"/>
        </w:rPr>
        <w:t>.</w:t>
      </w:r>
    </w:p>
    <w:p w14:paraId="5642085B" w14:textId="371D50CB" w:rsidR="00B805E7" w:rsidRPr="00097381" w:rsidRDefault="003A6DAF" w:rsidP="009C31D3">
      <w:pPr>
        <w:pStyle w:val="BodyText"/>
        <w:pBdr>
          <w:top w:val="none" w:sz="0" w:space="0" w:color="000000"/>
          <w:left w:val="none" w:sz="0" w:space="0" w:color="000000"/>
          <w:bottom w:val="none" w:sz="0" w:space="0" w:color="000000"/>
          <w:right w:val="none" w:sz="0" w:space="0" w:color="000000"/>
        </w:pBdr>
        <w:spacing w:before="480" w:after="480" w:line="360" w:lineRule="auto"/>
        <w:ind w:right="14" w:firstLine="426"/>
        <w:jc w:val="both"/>
        <w:rPr>
          <w:rFonts w:ascii="Times New Roman" w:hAnsi="Times New Roman" w:cs="Times New Roman"/>
        </w:rPr>
      </w:pPr>
      <w:r>
        <w:rPr>
          <w:rFonts w:ascii="Times New Roman" w:hAnsi="Times New Roman" w:cs="Times New Roman"/>
          <w:color w:val="303030"/>
        </w:rPr>
        <w:t xml:space="preserve">En simulant une situation de </w:t>
      </w:r>
      <w:r w:rsidR="00B805E7" w:rsidRPr="00097381">
        <w:rPr>
          <w:rFonts w:ascii="Times New Roman" w:hAnsi="Times New Roman" w:cs="Times New Roman"/>
          <w:color w:val="303030"/>
        </w:rPr>
        <w:t xml:space="preserve">shopping </w:t>
      </w:r>
      <w:r w:rsidR="00232FA2" w:rsidRPr="00097381">
        <w:rPr>
          <w:rFonts w:ascii="Times New Roman" w:hAnsi="Times New Roman" w:cs="Times New Roman"/>
          <w:color w:val="303030"/>
        </w:rPr>
        <w:t xml:space="preserve">et </w:t>
      </w:r>
      <w:r w:rsidR="00232FA2">
        <w:rPr>
          <w:rFonts w:ascii="Times New Roman" w:hAnsi="Times New Roman" w:cs="Times New Roman"/>
          <w:color w:val="303030"/>
        </w:rPr>
        <w:t>nous</w:t>
      </w:r>
      <w:r>
        <w:rPr>
          <w:rFonts w:ascii="Times New Roman" w:hAnsi="Times New Roman" w:cs="Times New Roman"/>
          <w:color w:val="303030"/>
        </w:rPr>
        <w:t xml:space="preserve"> </w:t>
      </w:r>
      <w:r w:rsidR="00B805E7" w:rsidRPr="00097381">
        <w:rPr>
          <w:rFonts w:ascii="Times New Roman" w:hAnsi="Times New Roman" w:cs="Times New Roman"/>
          <w:color w:val="303030"/>
        </w:rPr>
        <w:t xml:space="preserve">voyons </w:t>
      </w:r>
      <w:r>
        <w:rPr>
          <w:rFonts w:ascii="Times New Roman" w:hAnsi="Times New Roman" w:cs="Times New Roman"/>
          <w:color w:val="303030"/>
        </w:rPr>
        <w:t>que</w:t>
      </w:r>
      <w:r w:rsidR="00B805E7" w:rsidRPr="00097381">
        <w:rPr>
          <w:rFonts w:ascii="Times New Roman" w:hAnsi="Times New Roman" w:cs="Times New Roman"/>
          <w:color w:val="303030"/>
        </w:rPr>
        <w:t xml:space="preserve"> sur la page de départ</w:t>
      </w:r>
      <w:r>
        <w:rPr>
          <w:rFonts w:ascii="Times New Roman" w:hAnsi="Times New Roman" w:cs="Times New Roman"/>
          <w:color w:val="303030"/>
        </w:rPr>
        <w:t>,</w:t>
      </w:r>
      <w:r w:rsidR="00B805E7" w:rsidRPr="00097381">
        <w:rPr>
          <w:rFonts w:ascii="Times New Roman" w:hAnsi="Times New Roman" w:cs="Times New Roman"/>
          <w:color w:val="303030"/>
        </w:rPr>
        <w:t> </w:t>
      </w:r>
      <w:r>
        <w:rPr>
          <w:rFonts w:ascii="Times New Roman" w:hAnsi="Times New Roman" w:cs="Times New Roman"/>
          <w:color w:val="303030"/>
        </w:rPr>
        <w:t>en</w:t>
      </w:r>
      <w:r w:rsidR="00B805E7" w:rsidRPr="00097381">
        <w:rPr>
          <w:rFonts w:ascii="Times New Roman" w:hAnsi="Times New Roman" w:cs="Times New Roman"/>
          <w:color w:val="303030"/>
        </w:rPr>
        <w:t xml:space="preserve"> ouvr</w:t>
      </w:r>
      <w:r>
        <w:rPr>
          <w:rFonts w:ascii="Times New Roman" w:hAnsi="Times New Roman" w:cs="Times New Roman"/>
          <w:color w:val="303030"/>
        </w:rPr>
        <w:t>ant</w:t>
      </w:r>
      <w:r w:rsidR="00B805E7" w:rsidRPr="00097381">
        <w:rPr>
          <w:rFonts w:ascii="Times New Roman" w:hAnsi="Times New Roman" w:cs="Times New Roman"/>
          <w:color w:val="303030"/>
        </w:rPr>
        <w:t xml:space="preserve"> l'inspecteur de stockage sous Développeur Web dans le navigateur Fir</w:t>
      </w:r>
      <w:r w:rsidR="00ED398B">
        <w:rPr>
          <w:rFonts w:ascii="Times New Roman" w:hAnsi="Times New Roman" w:cs="Times New Roman"/>
          <w:color w:val="303030"/>
        </w:rPr>
        <w:t>e</w:t>
      </w:r>
      <w:r w:rsidR="00B805E7" w:rsidRPr="00097381">
        <w:rPr>
          <w:rFonts w:ascii="Times New Roman" w:hAnsi="Times New Roman" w:cs="Times New Roman"/>
          <w:color w:val="303030"/>
        </w:rPr>
        <w:t>fox Mozilla,</w:t>
      </w:r>
      <w:r w:rsidR="00DC3BB4">
        <w:rPr>
          <w:rFonts w:ascii="Times New Roman" w:hAnsi="Times New Roman" w:cs="Times New Roman"/>
          <w:color w:val="303030"/>
        </w:rPr>
        <w:t xml:space="preserve"> nous avons </w:t>
      </w:r>
      <w:r w:rsidR="00B805E7" w:rsidRPr="00097381">
        <w:rPr>
          <w:rFonts w:ascii="Times New Roman" w:hAnsi="Times New Roman" w:cs="Times New Roman"/>
          <w:color w:val="303030"/>
        </w:rPr>
        <w:t>la valeur « enchère ». Ici c'est "4",</w:t>
      </w:r>
    </w:p>
    <w:p w14:paraId="3E4774A2" w14:textId="5F146918" w:rsidR="00B805E7" w:rsidRPr="00097381" w:rsidRDefault="00B805E7" w:rsidP="009C31D3">
      <w:pPr>
        <w:pStyle w:val="BodyText"/>
        <w:spacing w:after="0" w:line="360" w:lineRule="auto"/>
        <w:ind w:right="14"/>
        <w:jc w:val="center"/>
        <w:rPr>
          <w:rFonts w:ascii="Times New Roman" w:hAnsi="Times New Roman" w:cs="Times New Roman"/>
          <w:color w:val="303030"/>
        </w:rPr>
      </w:pPr>
      <w:r w:rsidRPr="00097381">
        <w:rPr>
          <w:rFonts w:ascii="Times New Roman" w:hAnsi="Times New Roman" w:cs="Times New Roman"/>
          <w:noProof/>
          <w:color w:val="303030"/>
        </w:rPr>
        <w:lastRenderedPageBreak/>
        <w:drawing>
          <wp:inline distT="0" distB="0" distL="0" distR="0" wp14:anchorId="394D4815" wp14:editId="266DD86C">
            <wp:extent cx="5769610" cy="356489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9610" cy="3564890"/>
                    </a:xfrm>
                    <a:prstGeom prst="rect">
                      <a:avLst/>
                    </a:prstGeom>
                    <a:solidFill>
                      <a:srgbClr val="FFFFFF"/>
                    </a:solidFill>
                    <a:ln>
                      <a:noFill/>
                    </a:ln>
                  </pic:spPr>
                </pic:pic>
              </a:graphicData>
            </a:graphic>
          </wp:inline>
        </w:drawing>
      </w:r>
    </w:p>
    <w:p w14:paraId="4EA30996" w14:textId="51AC4808" w:rsidR="00D10936" w:rsidRPr="00382D46" w:rsidRDefault="00D10936" w:rsidP="009C31D3">
      <w:pPr>
        <w:pStyle w:val="Heading9"/>
        <w:spacing w:after="240" w:line="360" w:lineRule="auto"/>
        <w:jc w:val="center"/>
        <w:rPr>
          <w:rFonts w:ascii="Times New Roman" w:hAnsi="Times New Roman" w:cs="Times New Roman"/>
          <w:sz w:val="24"/>
          <w:szCs w:val="24"/>
        </w:rPr>
      </w:pPr>
      <w:proofErr w:type="gramStart"/>
      <w:r w:rsidRPr="00382D46">
        <w:rPr>
          <w:rFonts w:ascii="Times New Roman" w:hAnsi="Times New Roman" w:cs="Times New Roman"/>
          <w:sz w:val="24"/>
          <w:szCs w:val="24"/>
        </w:rPr>
        <w:t>Figure:</w:t>
      </w:r>
      <w:proofErr w:type="gramEnd"/>
    </w:p>
    <w:p w14:paraId="56524211" w14:textId="2622B2A4" w:rsidR="00B805E7" w:rsidRPr="00097381" w:rsidRDefault="00284EC2" w:rsidP="009C31D3">
      <w:pPr>
        <w:pStyle w:val="BodyText"/>
        <w:pBdr>
          <w:top w:val="none" w:sz="0" w:space="0" w:color="000000"/>
          <w:left w:val="none" w:sz="0" w:space="0" w:color="000000"/>
          <w:bottom w:val="none" w:sz="0" w:space="0" w:color="000000"/>
          <w:right w:val="none" w:sz="0" w:space="0" w:color="000000"/>
        </w:pBdr>
        <w:spacing w:after="480" w:line="360" w:lineRule="auto"/>
        <w:ind w:right="14" w:firstLine="426"/>
        <w:jc w:val="both"/>
        <w:rPr>
          <w:rFonts w:ascii="Times New Roman" w:hAnsi="Times New Roman" w:cs="Times New Roman"/>
        </w:rPr>
      </w:pPr>
      <w:r>
        <w:rPr>
          <w:rFonts w:ascii="Times New Roman" w:hAnsi="Times New Roman" w:cs="Times New Roman"/>
          <w:color w:val="303030"/>
        </w:rPr>
        <w:t xml:space="preserve">En modifiant </w:t>
      </w:r>
      <w:r w:rsidR="00B805E7" w:rsidRPr="00097381">
        <w:rPr>
          <w:rFonts w:ascii="Times New Roman" w:hAnsi="Times New Roman" w:cs="Times New Roman"/>
          <w:color w:val="303030"/>
        </w:rPr>
        <w:t>l'enchère de « 4 » à « 5 »</w:t>
      </w:r>
      <w:r>
        <w:rPr>
          <w:rFonts w:ascii="Times New Roman" w:hAnsi="Times New Roman" w:cs="Times New Roman"/>
          <w:color w:val="303030"/>
        </w:rPr>
        <w:t>, l’</w:t>
      </w:r>
      <w:r w:rsidR="00B805E7" w:rsidRPr="00097381">
        <w:rPr>
          <w:rFonts w:ascii="Times New Roman" w:hAnsi="Times New Roman" w:cs="Times New Roman"/>
          <w:color w:val="303030"/>
        </w:rPr>
        <w:t>actualis</w:t>
      </w:r>
      <w:r>
        <w:rPr>
          <w:rFonts w:ascii="Times New Roman" w:hAnsi="Times New Roman" w:cs="Times New Roman"/>
          <w:color w:val="303030"/>
        </w:rPr>
        <w:t>ati</w:t>
      </w:r>
      <w:r w:rsidR="00B805E7" w:rsidRPr="00097381">
        <w:rPr>
          <w:rFonts w:ascii="Times New Roman" w:hAnsi="Times New Roman" w:cs="Times New Roman"/>
          <w:color w:val="303030"/>
        </w:rPr>
        <w:t>on</w:t>
      </w:r>
      <w:r>
        <w:rPr>
          <w:rFonts w:ascii="Times New Roman" w:hAnsi="Times New Roman" w:cs="Times New Roman"/>
          <w:color w:val="303030"/>
        </w:rPr>
        <w:t xml:space="preserve"> </w:t>
      </w:r>
      <w:r w:rsidR="0051792E">
        <w:rPr>
          <w:rFonts w:ascii="Times New Roman" w:hAnsi="Times New Roman" w:cs="Times New Roman"/>
          <w:color w:val="303030"/>
        </w:rPr>
        <w:t xml:space="preserve">de </w:t>
      </w:r>
      <w:r w:rsidR="0051792E" w:rsidRPr="00097381">
        <w:rPr>
          <w:rFonts w:ascii="Times New Roman" w:hAnsi="Times New Roman" w:cs="Times New Roman"/>
          <w:color w:val="303030"/>
        </w:rPr>
        <w:t>la</w:t>
      </w:r>
      <w:r w:rsidR="00B805E7" w:rsidRPr="00097381">
        <w:rPr>
          <w:rFonts w:ascii="Times New Roman" w:hAnsi="Times New Roman" w:cs="Times New Roman"/>
          <w:color w:val="303030"/>
        </w:rPr>
        <w:t xml:space="preserve"> page</w:t>
      </w:r>
      <w:r>
        <w:rPr>
          <w:rFonts w:ascii="Times New Roman" w:hAnsi="Times New Roman" w:cs="Times New Roman"/>
          <w:color w:val="303030"/>
        </w:rPr>
        <w:t xml:space="preserve"> nous montre ce qui suit.</w:t>
      </w:r>
    </w:p>
    <w:p w14:paraId="2CBD7080" w14:textId="4579F80A" w:rsidR="00B805E7" w:rsidRPr="00097381" w:rsidRDefault="00B805E7" w:rsidP="009C31D3">
      <w:pPr>
        <w:pStyle w:val="BodyText"/>
        <w:spacing w:after="0" w:line="360" w:lineRule="auto"/>
        <w:ind w:left="480" w:right="14"/>
        <w:jc w:val="both"/>
        <w:rPr>
          <w:rFonts w:ascii="Times New Roman" w:hAnsi="Times New Roman" w:cs="Times New Roman"/>
          <w:color w:val="303030"/>
        </w:rPr>
      </w:pPr>
      <w:r w:rsidRPr="00097381">
        <w:rPr>
          <w:rFonts w:ascii="Times New Roman" w:hAnsi="Times New Roman" w:cs="Times New Roman"/>
          <w:noProof/>
          <w:color w:val="303030"/>
        </w:rPr>
        <w:drawing>
          <wp:inline distT="0" distB="0" distL="0" distR="0" wp14:anchorId="64D31735" wp14:editId="0E28921C">
            <wp:extent cx="5769610" cy="223583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9610" cy="2235835"/>
                    </a:xfrm>
                    <a:prstGeom prst="rect">
                      <a:avLst/>
                    </a:prstGeom>
                    <a:solidFill>
                      <a:srgbClr val="FFFFFF"/>
                    </a:solidFill>
                    <a:ln>
                      <a:noFill/>
                    </a:ln>
                  </pic:spPr>
                </pic:pic>
              </a:graphicData>
            </a:graphic>
          </wp:inline>
        </w:drawing>
      </w:r>
    </w:p>
    <w:p w14:paraId="5D32F31A" w14:textId="1DAB16F4" w:rsidR="0051792E" w:rsidRPr="00382D46" w:rsidRDefault="0051792E" w:rsidP="009C31D3">
      <w:pPr>
        <w:pStyle w:val="Heading9"/>
        <w:spacing w:line="360" w:lineRule="auto"/>
        <w:jc w:val="center"/>
        <w:rPr>
          <w:rFonts w:ascii="Times New Roman" w:hAnsi="Times New Roman" w:cs="Times New Roman"/>
          <w:sz w:val="24"/>
          <w:szCs w:val="24"/>
        </w:rPr>
      </w:pPr>
      <w:proofErr w:type="gramStart"/>
      <w:r w:rsidRPr="00382D46">
        <w:rPr>
          <w:rFonts w:ascii="Times New Roman" w:hAnsi="Times New Roman" w:cs="Times New Roman"/>
          <w:sz w:val="24"/>
          <w:szCs w:val="24"/>
        </w:rPr>
        <w:t>Figure:</w:t>
      </w:r>
      <w:proofErr w:type="gramEnd"/>
    </w:p>
    <w:p w14:paraId="7A91AEAC" w14:textId="26078276" w:rsidR="00B805E7" w:rsidRPr="00097381" w:rsidRDefault="0097048D" w:rsidP="009C31D3">
      <w:pPr>
        <w:pStyle w:val="BodyText"/>
        <w:pBdr>
          <w:top w:val="none" w:sz="0" w:space="0" w:color="000000"/>
          <w:left w:val="none" w:sz="0" w:space="0" w:color="000000"/>
          <w:bottom w:val="none" w:sz="0" w:space="0" w:color="000000"/>
          <w:right w:val="none" w:sz="0" w:space="0" w:color="000000"/>
        </w:pBdr>
        <w:spacing w:before="240" w:after="480" w:line="360" w:lineRule="auto"/>
        <w:ind w:right="14" w:firstLine="426"/>
        <w:jc w:val="both"/>
        <w:rPr>
          <w:rFonts w:ascii="Times New Roman" w:hAnsi="Times New Roman" w:cs="Times New Roman"/>
        </w:rPr>
      </w:pPr>
      <w:r>
        <w:rPr>
          <w:rFonts w:ascii="Times New Roman" w:hAnsi="Times New Roman" w:cs="Times New Roman"/>
          <w:color w:val="303030"/>
        </w:rPr>
        <w:t>Ainsi, n</w:t>
      </w:r>
      <w:r w:rsidR="00B805E7" w:rsidRPr="00097381">
        <w:rPr>
          <w:rFonts w:ascii="Times New Roman" w:hAnsi="Times New Roman" w:cs="Times New Roman"/>
          <w:color w:val="303030"/>
        </w:rPr>
        <w:t>ous avons réussi à accéder au panier de quelqu'un d'autre.</w:t>
      </w:r>
    </w:p>
    <w:p w14:paraId="41E6E3F6" w14:textId="02E096B7" w:rsidR="00B805E7" w:rsidRPr="00097381" w:rsidRDefault="00B805E7" w:rsidP="009C31D3">
      <w:pPr>
        <w:pStyle w:val="BodyText"/>
        <w:spacing w:after="0" w:line="360" w:lineRule="auto"/>
        <w:ind w:right="14"/>
        <w:jc w:val="center"/>
        <w:rPr>
          <w:rFonts w:ascii="Times New Roman" w:hAnsi="Times New Roman" w:cs="Times New Roman"/>
          <w:color w:val="303030"/>
        </w:rPr>
      </w:pPr>
      <w:r w:rsidRPr="00097381">
        <w:rPr>
          <w:rFonts w:ascii="Times New Roman" w:hAnsi="Times New Roman" w:cs="Times New Roman"/>
          <w:noProof/>
          <w:color w:val="303030"/>
        </w:rPr>
        <w:lastRenderedPageBreak/>
        <w:drawing>
          <wp:inline distT="0" distB="0" distL="0" distR="0" wp14:anchorId="112E3455" wp14:editId="0DD015CA">
            <wp:extent cx="5769610" cy="1558925"/>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9610" cy="1558925"/>
                    </a:xfrm>
                    <a:prstGeom prst="rect">
                      <a:avLst/>
                    </a:prstGeom>
                    <a:solidFill>
                      <a:srgbClr val="FFFFFF"/>
                    </a:solidFill>
                    <a:ln>
                      <a:noFill/>
                    </a:ln>
                  </pic:spPr>
                </pic:pic>
              </a:graphicData>
            </a:graphic>
          </wp:inline>
        </w:drawing>
      </w:r>
    </w:p>
    <w:p w14:paraId="5B190207" w14:textId="24B4C79C" w:rsidR="007600ED" w:rsidRPr="00382D46" w:rsidRDefault="007600ED" w:rsidP="009C31D3">
      <w:pPr>
        <w:pStyle w:val="Heading9"/>
        <w:spacing w:after="240" w:line="360" w:lineRule="auto"/>
        <w:jc w:val="center"/>
        <w:rPr>
          <w:rFonts w:ascii="Times New Roman" w:hAnsi="Times New Roman" w:cs="Times New Roman"/>
          <w:sz w:val="24"/>
          <w:szCs w:val="24"/>
        </w:rPr>
      </w:pPr>
      <w:proofErr w:type="gramStart"/>
      <w:r w:rsidRPr="00382D46">
        <w:rPr>
          <w:rFonts w:ascii="Times New Roman" w:hAnsi="Times New Roman" w:cs="Times New Roman"/>
          <w:sz w:val="24"/>
          <w:szCs w:val="24"/>
        </w:rPr>
        <w:t>Figure:</w:t>
      </w:r>
      <w:proofErr w:type="gramEnd"/>
    </w:p>
    <w:p w14:paraId="51C4285C" w14:textId="6CF7021D" w:rsidR="00B805E7" w:rsidRPr="00097381" w:rsidRDefault="00B805E7" w:rsidP="009C31D3">
      <w:pPr>
        <w:pStyle w:val="BodyText"/>
        <w:pBdr>
          <w:top w:val="none" w:sz="0" w:space="0" w:color="000000"/>
          <w:left w:val="none" w:sz="0" w:space="0" w:color="000000"/>
          <w:bottom w:val="none" w:sz="0" w:space="0" w:color="000000"/>
          <w:right w:val="none" w:sz="0" w:space="0" w:color="000000"/>
        </w:pBdr>
        <w:spacing w:after="480" w:line="360" w:lineRule="auto"/>
        <w:ind w:right="14" w:firstLine="426"/>
        <w:jc w:val="both"/>
        <w:rPr>
          <w:rFonts w:ascii="Times New Roman" w:hAnsi="Times New Roman" w:cs="Times New Roman"/>
        </w:rPr>
      </w:pPr>
      <w:r w:rsidRPr="00097381">
        <w:rPr>
          <w:rFonts w:ascii="Times New Roman" w:hAnsi="Times New Roman" w:cs="Times New Roman"/>
          <w:color w:val="303030"/>
        </w:rPr>
        <w:t>La tâche suivante est </w:t>
      </w:r>
      <w:r w:rsidRPr="00097381">
        <w:rPr>
          <w:rStyle w:val="Strong"/>
          <w:rFonts w:ascii="Times New Roman" w:hAnsi="Times New Roman" w:cs="Times New Roman"/>
          <w:color w:val="303030"/>
        </w:rPr>
        <w:t>« Débarrassez-vous de tous les commentaires des clients 5 étoiles »</w:t>
      </w:r>
    </w:p>
    <w:p w14:paraId="6D4D4303" w14:textId="4EE480BF" w:rsidR="00B805E7" w:rsidRPr="00097381" w:rsidRDefault="00005B85" w:rsidP="009C31D3">
      <w:pPr>
        <w:pStyle w:val="BodyText"/>
        <w:pBdr>
          <w:top w:val="none" w:sz="0" w:space="0" w:color="000000"/>
          <w:left w:val="none" w:sz="0" w:space="0" w:color="000000"/>
          <w:bottom w:val="none" w:sz="0" w:space="0" w:color="000000"/>
          <w:right w:val="none" w:sz="0" w:space="0" w:color="000000"/>
        </w:pBdr>
        <w:spacing w:before="480" w:after="480" w:line="360" w:lineRule="auto"/>
        <w:ind w:right="14" w:firstLine="426"/>
        <w:jc w:val="both"/>
        <w:rPr>
          <w:rFonts w:ascii="Times New Roman" w:hAnsi="Times New Roman" w:cs="Times New Roman"/>
        </w:rPr>
      </w:pPr>
      <w:r>
        <w:rPr>
          <w:rFonts w:ascii="Times New Roman" w:hAnsi="Times New Roman" w:cs="Times New Roman"/>
          <w:color w:val="303030"/>
        </w:rPr>
        <w:t>Étant donne que nous avons</w:t>
      </w:r>
      <w:r w:rsidR="00B805E7" w:rsidRPr="00097381">
        <w:rPr>
          <w:rFonts w:ascii="Times New Roman" w:hAnsi="Times New Roman" w:cs="Times New Roman"/>
          <w:color w:val="303030"/>
        </w:rPr>
        <w:t xml:space="preserve"> déjà accédé à la page d'administration </w:t>
      </w:r>
      <w:r>
        <w:rPr>
          <w:rFonts w:ascii="Times New Roman" w:hAnsi="Times New Roman" w:cs="Times New Roman"/>
          <w:color w:val="303030"/>
        </w:rPr>
        <w:t>lors</w:t>
      </w:r>
      <w:r w:rsidR="00A52E0F">
        <w:rPr>
          <w:rFonts w:ascii="Times New Roman" w:hAnsi="Times New Roman" w:cs="Times New Roman"/>
          <w:color w:val="303030"/>
        </w:rPr>
        <w:t xml:space="preserve"> de </w:t>
      </w:r>
      <w:r w:rsidR="00A52E0F" w:rsidRPr="00097381">
        <w:rPr>
          <w:rFonts w:ascii="Times New Roman" w:hAnsi="Times New Roman" w:cs="Times New Roman"/>
          <w:color w:val="303030"/>
        </w:rPr>
        <w:t>la</w:t>
      </w:r>
      <w:r w:rsidR="00B805E7" w:rsidRPr="00097381">
        <w:rPr>
          <w:rFonts w:ascii="Times New Roman" w:hAnsi="Times New Roman" w:cs="Times New Roman"/>
          <w:color w:val="303030"/>
        </w:rPr>
        <w:t xml:space="preserve"> première tâche sous Broken Access Control</w:t>
      </w:r>
      <w:r w:rsidR="00A52E0F">
        <w:rPr>
          <w:rFonts w:ascii="Times New Roman" w:hAnsi="Times New Roman" w:cs="Times New Roman"/>
          <w:color w:val="303030"/>
        </w:rPr>
        <w:t>, nous allons</w:t>
      </w:r>
      <w:r w:rsidR="00B805E7" w:rsidRPr="00097381">
        <w:rPr>
          <w:rFonts w:ascii="Times New Roman" w:hAnsi="Times New Roman" w:cs="Times New Roman"/>
          <w:color w:val="303030"/>
        </w:rPr>
        <w:t xml:space="preserve"> sur la même page</w:t>
      </w:r>
      <w:r w:rsidR="00A52E0F">
        <w:rPr>
          <w:rFonts w:ascii="Times New Roman" w:hAnsi="Times New Roman" w:cs="Times New Roman"/>
          <w:color w:val="303030"/>
        </w:rPr>
        <w:t>. Et là nous avons</w:t>
      </w:r>
      <w:r w:rsidR="00B805E7" w:rsidRPr="00097381">
        <w:rPr>
          <w:rFonts w:ascii="Times New Roman" w:hAnsi="Times New Roman" w:cs="Times New Roman"/>
          <w:color w:val="303030"/>
        </w:rPr>
        <w:t xml:space="preserve"> l'avis client 5 étoiles, sur le côté droit, il y a une option pour supprimer l'avis en cliquant sur l'icône de la corbeille.</w:t>
      </w:r>
    </w:p>
    <w:p w14:paraId="4810B204" w14:textId="25B97E63" w:rsidR="00B805E7" w:rsidRPr="00097381" w:rsidRDefault="00B805E7" w:rsidP="009C31D3">
      <w:pPr>
        <w:pStyle w:val="BodyText"/>
        <w:spacing w:after="0" w:line="360" w:lineRule="auto"/>
        <w:ind w:right="14"/>
        <w:jc w:val="center"/>
        <w:rPr>
          <w:rFonts w:ascii="Times New Roman" w:hAnsi="Times New Roman" w:cs="Times New Roman"/>
          <w:color w:val="303030"/>
        </w:rPr>
      </w:pPr>
      <w:r w:rsidRPr="00097381">
        <w:rPr>
          <w:rFonts w:ascii="Times New Roman" w:hAnsi="Times New Roman" w:cs="Times New Roman"/>
          <w:noProof/>
          <w:color w:val="303030"/>
        </w:rPr>
        <w:drawing>
          <wp:inline distT="0" distB="0" distL="0" distR="0" wp14:anchorId="349A5FD2" wp14:editId="50E2BEAB">
            <wp:extent cx="5769610" cy="28086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9610" cy="2808605"/>
                    </a:xfrm>
                    <a:prstGeom prst="rect">
                      <a:avLst/>
                    </a:prstGeom>
                    <a:solidFill>
                      <a:srgbClr val="FFFFFF"/>
                    </a:solidFill>
                    <a:ln>
                      <a:noFill/>
                    </a:ln>
                  </pic:spPr>
                </pic:pic>
              </a:graphicData>
            </a:graphic>
          </wp:inline>
        </w:drawing>
      </w:r>
    </w:p>
    <w:p w14:paraId="3EF8914F" w14:textId="053AA649" w:rsidR="00D90F37" w:rsidRPr="00382D46" w:rsidRDefault="00D90F37" w:rsidP="009C31D3">
      <w:pPr>
        <w:pStyle w:val="Heading9"/>
        <w:spacing w:after="240" w:line="360" w:lineRule="auto"/>
        <w:jc w:val="center"/>
        <w:rPr>
          <w:rFonts w:ascii="Times New Roman" w:hAnsi="Times New Roman" w:cs="Times New Roman"/>
          <w:sz w:val="24"/>
          <w:szCs w:val="24"/>
        </w:rPr>
      </w:pPr>
      <w:proofErr w:type="gramStart"/>
      <w:r w:rsidRPr="00382D46">
        <w:rPr>
          <w:rFonts w:ascii="Times New Roman" w:hAnsi="Times New Roman" w:cs="Times New Roman"/>
          <w:sz w:val="24"/>
          <w:szCs w:val="24"/>
        </w:rPr>
        <w:t>Figure:</w:t>
      </w:r>
      <w:proofErr w:type="gramEnd"/>
    </w:p>
    <w:p w14:paraId="438A1AE5" w14:textId="75B86B48" w:rsidR="00B805E7" w:rsidRPr="00097381" w:rsidRDefault="00B805E7" w:rsidP="009C31D3">
      <w:pPr>
        <w:pStyle w:val="BodyText"/>
        <w:pBdr>
          <w:top w:val="none" w:sz="0" w:space="0" w:color="000000"/>
          <w:left w:val="none" w:sz="0" w:space="0" w:color="000000"/>
          <w:bottom w:val="none" w:sz="0" w:space="0" w:color="000000"/>
          <w:right w:val="none" w:sz="0" w:space="0" w:color="000000"/>
        </w:pBdr>
        <w:spacing w:after="480" w:line="360" w:lineRule="auto"/>
        <w:ind w:right="14" w:firstLine="426"/>
        <w:jc w:val="both"/>
        <w:rPr>
          <w:rFonts w:ascii="Times New Roman" w:hAnsi="Times New Roman" w:cs="Times New Roman"/>
        </w:rPr>
      </w:pPr>
      <w:r w:rsidRPr="00097381">
        <w:rPr>
          <w:rFonts w:ascii="Times New Roman" w:hAnsi="Times New Roman" w:cs="Times New Roman"/>
          <w:color w:val="303030"/>
        </w:rPr>
        <w:t>Voici! Nous avons terminé avec succès les trois tâches du contrôle d'accès brisé.</w:t>
      </w:r>
    </w:p>
    <w:p w14:paraId="24369C0F" w14:textId="26EBF67A" w:rsidR="00B805E7" w:rsidRPr="00097381" w:rsidRDefault="00B805E7" w:rsidP="009C31D3">
      <w:pPr>
        <w:pStyle w:val="BodyText"/>
        <w:spacing w:before="480" w:after="480" w:line="360" w:lineRule="auto"/>
        <w:ind w:right="14" w:firstLine="426"/>
        <w:jc w:val="center"/>
        <w:rPr>
          <w:rFonts w:ascii="Times New Roman" w:hAnsi="Times New Roman" w:cs="Times New Roman"/>
          <w:color w:val="303030"/>
        </w:rPr>
      </w:pPr>
      <w:r w:rsidRPr="00097381">
        <w:rPr>
          <w:rFonts w:ascii="Times New Roman" w:hAnsi="Times New Roman" w:cs="Times New Roman"/>
          <w:noProof/>
          <w:color w:val="303030"/>
        </w:rPr>
        <w:lastRenderedPageBreak/>
        <w:drawing>
          <wp:inline distT="0" distB="0" distL="0" distR="0" wp14:anchorId="215AC4F2" wp14:editId="0EF34D5F">
            <wp:extent cx="5769610" cy="89090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9610" cy="890905"/>
                    </a:xfrm>
                    <a:prstGeom prst="rect">
                      <a:avLst/>
                    </a:prstGeom>
                    <a:solidFill>
                      <a:srgbClr val="FFFFFF"/>
                    </a:solidFill>
                    <a:ln>
                      <a:noFill/>
                    </a:ln>
                  </pic:spPr>
                </pic:pic>
              </a:graphicData>
            </a:graphic>
          </wp:inline>
        </w:drawing>
      </w:r>
    </w:p>
    <w:p w14:paraId="6ED58609" w14:textId="18150833" w:rsidR="003E4E97" w:rsidRPr="00382D46" w:rsidRDefault="003E4E97" w:rsidP="009C31D3">
      <w:pPr>
        <w:pStyle w:val="Heading9"/>
        <w:spacing w:line="360" w:lineRule="auto"/>
        <w:jc w:val="center"/>
        <w:rPr>
          <w:rFonts w:ascii="Times New Roman" w:hAnsi="Times New Roman" w:cs="Times New Roman"/>
          <w:sz w:val="24"/>
          <w:szCs w:val="24"/>
        </w:rPr>
      </w:pPr>
      <w:proofErr w:type="gramStart"/>
      <w:r w:rsidRPr="00382D46">
        <w:rPr>
          <w:rFonts w:ascii="Times New Roman" w:hAnsi="Times New Roman" w:cs="Times New Roman"/>
          <w:sz w:val="24"/>
          <w:szCs w:val="24"/>
        </w:rPr>
        <w:t>Figure:</w:t>
      </w:r>
      <w:proofErr w:type="gramEnd"/>
    </w:p>
    <w:p w14:paraId="5E0DAF42" w14:textId="2BFEF3A3" w:rsidR="00B805E7" w:rsidRPr="00097381" w:rsidRDefault="00B805E7" w:rsidP="009C31D3">
      <w:pPr>
        <w:pStyle w:val="Heading5"/>
        <w:keepLines w:val="0"/>
        <w:numPr>
          <w:ilvl w:val="4"/>
          <w:numId w:val="0"/>
        </w:numPr>
        <w:pBdr>
          <w:top w:val="none" w:sz="0" w:space="0" w:color="000000"/>
          <w:left w:val="none" w:sz="0" w:space="0" w:color="000000"/>
          <w:bottom w:val="none" w:sz="0" w:space="0" w:color="000000"/>
          <w:right w:val="none" w:sz="0" w:space="0" w:color="000000"/>
        </w:pBdr>
        <w:tabs>
          <w:tab w:val="num" w:pos="0"/>
        </w:tabs>
        <w:suppressAutoHyphens/>
        <w:spacing w:before="480" w:after="480" w:line="360" w:lineRule="auto"/>
        <w:ind w:left="960" w:right="14"/>
        <w:jc w:val="both"/>
        <w:rPr>
          <w:szCs w:val="24"/>
        </w:rPr>
      </w:pPr>
      <w:r w:rsidRPr="00097381">
        <w:rPr>
          <w:b w:val="0"/>
          <w:color w:val="303030"/>
          <w:szCs w:val="24"/>
        </w:rPr>
        <w:t>Tâche 8 : Script inter-sites</w:t>
      </w:r>
    </w:p>
    <w:p w14:paraId="10C92690" w14:textId="77777777" w:rsidR="00E96EAB" w:rsidRDefault="00B805E7" w:rsidP="009C31D3">
      <w:pPr>
        <w:pStyle w:val="BodyText"/>
        <w:pBdr>
          <w:top w:val="none" w:sz="0" w:space="0" w:color="000000"/>
          <w:left w:val="none" w:sz="0" w:space="0" w:color="000000"/>
          <w:bottom w:val="none" w:sz="0" w:space="0" w:color="000000"/>
          <w:right w:val="none" w:sz="0" w:space="0" w:color="000000"/>
        </w:pBdr>
        <w:spacing w:before="480" w:after="0" w:line="360" w:lineRule="auto"/>
        <w:ind w:right="14" w:firstLine="426"/>
        <w:jc w:val="both"/>
        <w:rPr>
          <w:rFonts w:ascii="Times New Roman" w:hAnsi="Times New Roman" w:cs="Times New Roman"/>
          <w:color w:val="303030"/>
        </w:rPr>
      </w:pPr>
      <w:r w:rsidRPr="00097381">
        <w:rPr>
          <w:rFonts w:ascii="Times New Roman" w:hAnsi="Times New Roman" w:cs="Times New Roman"/>
          <w:color w:val="303030"/>
        </w:rPr>
        <w:t>Le Cross Site Scripting est une vulnérabilité de sécurité Web, qui permet à l'attaquant d'injecter un script côté client dans les pages Web utilisées par les utilisateurs.</w:t>
      </w:r>
    </w:p>
    <w:p w14:paraId="5FB9D083" w14:textId="77777777" w:rsidR="00750F8A" w:rsidRDefault="00B805E7" w:rsidP="009C31D3">
      <w:pPr>
        <w:pStyle w:val="BodyText"/>
        <w:pBdr>
          <w:top w:val="none" w:sz="0" w:space="0" w:color="000000"/>
          <w:left w:val="none" w:sz="0" w:space="0" w:color="000000"/>
          <w:bottom w:val="none" w:sz="0" w:space="0" w:color="000000"/>
          <w:right w:val="none" w:sz="0" w:space="0" w:color="000000"/>
        </w:pBdr>
        <w:spacing w:after="0" w:line="360" w:lineRule="auto"/>
        <w:ind w:right="14" w:firstLine="426"/>
        <w:jc w:val="both"/>
        <w:rPr>
          <w:rFonts w:ascii="Times New Roman" w:hAnsi="Times New Roman" w:cs="Times New Roman"/>
        </w:rPr>
      </w:pPr>
      <w:r w:rsidRPr="00097381">
        <w:rPr>
          <w:rFonts w:ascii="Times New Roman" w:hAnsi="Times New Roman" w:cs="Times New Roman"/>
          <w:color w:val="303030"/>
        </w:rPr>
        <w:t xml:space="preserve">Ici, </w:t>
      </w:r>
      <w:r w:rsidR="00E96EAB">
        <w:rPr>
          <w:rFonts w:ascii="Times New Roman" w:hAnsi="Times New Roman" w:cs="Times New Roman"/>
          <w:color w:val="303030"/>
        </w:rPr>
        <w:t xml:space="preserve">nous allons effectuer </w:t>
      </w:r>
      <w:r w:rsidR="00750F8A">
        <w:rPr>
          <w:rFonts w:ascii="Times New Roman" w:hAnsi="Times New Roman" w:cs="Times New Roman"/>
          <w:color w:val="303030"/>
        </w:rPr>
        <w:t>deux taches</w:t>
      </w:r>
      <w:r w:rsidR="00E96EAB">
        <w:rPr>
          <w:rFonts w:ascii="Times New Roman" w:hAnsi="Times New Roman" w:cs="Times New Roman"/>
          <w:color w:val="303030"/>
        </w:rPr>
        <w:t xml:space="preserve"> en une</w:t>
      </w:r>
      <w:r w:rsidRPr="00097381">
        <w:rPr>
          <w:rFonts w:ascii="Times New Roman" w:hAnsi="Times New Roman" w:cs="Times New Roman"/>
          <w:color w:val="303030"/>
        </w:rPr>
        <w:t>, la première tâche est «</w:t>
      </w:r>
      <w:r w:rsidRPr="00097381">
        <w:rPr>
          <w:rStyle w:val="Strong"/>
          <w:rFonts w:ascii="Times New Roman" w:hAnsi="Times New Roman" w:cs="Times New Roman"/>
          <w:b w:val="0"/>
          <w:color w:val="303030"/>
        </w:rPr>
        <w:t> </w:t>
      </w:r>
      <w:r w:rsidRPr="00097381">
        <w:rPr>
          <w:rStyle w:val="Strong"/>
          <w:rFonts w:ascii="Times New Roman" w:hAnsi="Times New Roman" w:cs="Times New Roman"/>
          <w:color w:val="303030"/>
        </w:rPr>
        <w:t>Exécuter le XSS en utilisant le suivi des commandes</w:t>
      </w:r>
      <w:r w:rsidRPr="00097381">
        <w:rPr>
          <w:rFonts w:ascii="Times New Roman" w:hAnsi="Times New Roman" w:cs="Times New Roman"/>
          <w:color w:val="303030"/>
        </w:rPr>
        <w:t> »</w:t>
      </w:r>
      <w:r w:rsidR="00E96EAB">
        <w:rPr>
          <w:rFonts w:ascii="Times New Roman" w:hAnsi="Times New Roman" w:cs="Times New Roman"/>
          <w:color w:val="303030"/>
        </w:rPr>
        <w:t>.</w:t>
      </w:r>
    </w:p>
    <w:p w14:paraId="38EDCA6F" w14:textId="232E8FBC" w:rsidR="00B805E7" w:rsidRPr="00097381" w:rsidRDefault="00750F8A" w:rsidP="009C31D3">
      <w:pPr>
        <w:pStyle w:val="BodyText"/>
        <w:pBdr>
          <w:top w:val="none" w:sz="0" w:space="0" w:color="000000"/>
          <w:left w:val="none" w:sz="0" w:space="0" w:color="000000"/>
          <w:bottom w:val="none" w:sz="0" w:space="0" w:color="000000"/>
          <w:right w:val="none" w:sz="0" w:space="0" w:color="000000"/>
        </w:pBdr>
        <w:spacing w:before="240" w:line="360" w:lineRule="auto"/>
        <w:ind w:right="14" w:firstLine="426"/>
        <w:jc w:val="both"/>
        <w:rPr>
          <w:rFonts w:ascii="Times New Roman" w:hAnsi="Times New Roman" w:cs="Times New Roman"/>
        </w:rPr>
      </w:pPr>
      <w:r>
        <w:rPr>
          <w:rFonts w:ascii="Times New Roman" w:hAnsi="Times New Roman" w:cs="Times New Roman"/>
        </w:rPr>
        <w:t xml:space="preserve">En nous connectant </w:t>
      </w:r>
      <w:r w:rsidR="00B805E7" w:rsidRPr="00097381">
        <w:rPr>
          <w:rFonts w:ascii="Times New Roman" w:hAnsi="Times New Roman" w:cs="Times New Roman"/>
          <w:color w:val="303030"/>
        </w:rPr>
        <w:t xml:space="preserve">à n'importe quel compte, </w:t>
      </w:r>
      <w:r>
        <w:rPr>
          <w:rFonts w:ascii="Times New Roman" w:hAnsi="Times New Roman" w:cs="Times New Roman"/>
          <w:color w:val="303030"/>
        </w:rPr>
        <w:t xml:space="preserve">nous </w:t>
      </w:r>
      <w:r w:rsidR="00173869">
        <w:rPr>
          <w:rFonts w:ascii="Times New Roman" w:hAnsi="Times New Roman" w:cs="Times New Roman"/>
          <w:color w:val="303030"/>
        </w:rPr>
        <w:t>accédons</w:t>
      </w:r>
      <w:r w:rsidR="00B805E7" w:rsidRPr="00097381">
        <w:rPr>
          <w:rFonts w:ascii="Times New Roman" w:hAnsi="Times New Roman" w:cs="Times New Roman"/>
          <w:color w:val="303030"/>
        </w:rPr>
        <w:t xml:space="preserve"> suivi des commandes</w:t>
      </w:r>
      <w:r w:rsidR="00173869">
        <w:rPr>
          <w:rFonts w:ascii="Times New Roman" w:hAnsi="Times New Roman" w:cs="Times New Roman"/>
          <w:color w:val="303030"/>
        </w:rPr>
        <w:t>.</w:t>
      </w:r>
    </w:p>
    <w:p w14:paraId="157BCFA1" w14:textId="70CD580F" w:rsidR="00B805E7" w:rsidRPr="00097381" w:rsidRDefault="00B805E7" w:rsidP="009C31D3">
      <w:pPr>
        <w:pStyle w:val="BodyText"/>
        <w:spacing w:after="0" w:line="360" w:lineRule="auto"/>
        <w:ind w:left="480" w:right="14"/>
        <w:jc w:val="both"/>
        <w:rPr>
          <w:rFonts w:ascii="Times New Roman" w:hAnsi="Times New Roman" w:cs="Times New Roman"/>
          <w:color w:val="303030"/>
        </w:rPr>
      </w:pPr>
      <w:r w:rsidRPr="00097381">
        <w:rPr>
          <w:rFonts w:ascii="Times New Roman" w:hAnsi="Times New Roman" w:cs="Times New Roman"/>
          <w:noProof/>
          <w:color w:val="303030"/>
        </w:rPr>
        <w:drawing>
          <wp:inline distT="0" distB="0" distL="0" distR="0" wp14:anchorId="32424098" wp14:editId="17353F62">
            <wp:extent cx="5769610" cy="218122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9610" cy="2181225"/>
                    </a:xfrm>
                    <a:prstGeom prst="rect">
                      <a:avLst/>
                    </a:prstGeom>
                    <a:solidFill>
                      <a:srgbClr val="FFFFFF"/>
                    </a:solidFill>
                    <a:ln>
                      <a:noFill/>
                    </a:ln>
                  </pic:spPr>
                </pic:pic>
              </a:graphicData>
            </a:graphic>
          </wp:inline>
        </w:drawing>
      </w:r>
    </w:p>
    <w:p w14:paraId="7E6C3B38" w14:textId="5504599B" w:rsidR="00173869" w:rsidRPr="00382D46" w:rsidRDefault="00173869" w:rsidP="009C31D3">
      <w:pPr>
        <w:pStyle w:val="Heading9"/>
        <w:spacing w:line="360" w:lineRule="auto"/>
        <w:jc w:val="center"/>
        <w:rPr>
          <w:rFonts w:ascii="Times New Roman" w:hAnsi="Times New Roman" w:cs="Times New Roman"/>
          <w:sz w:val="24"/>
          <w:szCs w:val="24"/>
        </w:rPr>
      </w:pPr>
      <w:proofErr w:type="gramStart"/>
      <w:r w:rsidRPr="00382D46">
        <w:rPr>
          <w:rFonts w:ascii="Times New Roman" w:hAnsi="Times New Roman" w:cs="Times New Roman"/>
          <w:sz w:val="24"/>
          <w:szCs w:val="24"/>
        </w:rPr>
        <w:t>Figure:</w:t>
      </w:r>
      <w:proofErr w:type="gramEnd"/>
    </w:p>
    <w:p w14:paraId="49D91C05" w14:textId="32EF3EE7" w:rsidR="00B805E7" w:rsidRPr="00097381" w:rsidRDefault="00B805E7" w:rsidP="009C31D3">
      <w:pPr>
        <w:pStyle w:val="BodyText"/>
        <w:pBdr>
          <w:top w:val="none" w:sz="0" w:space="0" w:color="000000"/>
          <w:left w:val="none" w:sz="0" w:space="0" w:color="000000"/>
          <w:bottom w:val="none" w:sz="0" w:space="0" w:color="000000"/>
          <w:right w:val="none" w:sz="0" w:space="0" w:color="000000"/>
        </w:pBdr>
        <w:spacing w:before="240" w:after="480" w:line="360" w:lineRule="auto"/>
        <w:ind w:left="480" w:right="14"/>
        <w:jc w:val="both"/>
        <w:rPr>
          <w:rFonts w:ascii="Times New Roman" w:hAnsi="Times New Roman" w:cs="Times New Roman"/>
        </w:rPr>
      </w:pPr>
      <w:r w:rsidRPr="00097381">
        <w:rPr>
          <w:rFonts w:ascii="Times New Roman" w:hAnsi="Times New Roman" w:cs="Times New Roman"/>
          <w:color w:val="303030"/>
        </w:rPr>
        <w:t xml:space="preserve">Au lieu du numéro de commande, </w:t>
      </w:r>
      <w:r w:rsidR="00173869">
        <w:rPr>
          <w:rFonts w:ascii="Times New Roman" w:hAnsi="Times New Roman" w:cs="Times New Roman"/>
          <w:color w:val="303030"/>
        </w:rPr>
        <w:t>nous entrons un</w:t>
      </w:r>
      <w:r w:rsidRPr="00097381">
        <w:rPr>
          <w:rFonts w:ascii="Times New Roman" w:hAnsi="Times New Roman" w:cs="Times New Roman"/>
          <w:color w:val="303030"/>
        </w:rPr>
        <w:t xml:space="preserve"> script comme indiqué ci-dessous</w:t>
      </w:r>
      <w:r w:rsidR="00173869">
        <w:rPr>
          <w:rFonts w:ascii="Times New Roman" w:hAnsi="Times New Roman" w:cs="Times New Roman"/>
          <w:color w:val="303030"/>
        </w:rPr>
        <w:t>.</w:t>
      </w:r>
    </w:p>
    <w:p w14:paraId="614701D8" w14:textId="77777777" w:rsidR="00173869" w:rsidRDefault="00173869" w:rsidP="009C31D3">
      <w:pPr>
        <w:pStyle w:val="BodyText"/>
        <w:spacing w:after="0" w:line="360" w:lineRule="auto"/>
        <w:ind w:left="480" w:right="14"/>
        <w:jc w:val="both"/>
        <w:rPr>
          <w:rFonts w:ascii="Times New Roman" w:hAnsi="Times New Roman" w:cs="Times New Roman"/>
          <w:noProof/>
          <w:color w:val="303030"/>
        </w:rPr>
      </w:pPr>
    </w:p>
    <w:p w14:paraId="2914BF10" w14:textId="54B5E60A" w:rsidR="00B805E7" w:rsidRPr="00097381" w:rsidRDefault="00B805E7" w:rsidP="009C31D3">
      <w:pPr>
        <w:pStyle w:val="BodyText"/>
        <w:spacing w:after="0" w:line="360" w:lineRule="auto"/>
        <w:ind w:right="14"/>
        <w:jc w:val="center"/>
        <w:rPr>
          <w:rFonts w:ascii="Times New Roman" w:hAnsi="Times New Roman" w:cs="Times New Roman"/>
          <w:color w:val="303030"/>
        </w:rPr>
      </w:pPr>
      <w:r w:rsidRPr="00097381">
        <w:rPr>
          <w:rFonts w:ascii="Times New Roman" w:hAnsi="Times New Roman" w:cs="Times New Roman"/>
          <w:noProof/>
          <w:color w:val="303030"/>
        </w:rPr>
        <w:lastRenderedPageBreak/>
        <w:drawing>
          <wp:inline distT="0" distB="0" distL="0" distR="0" wp14:anchorId="32B4E867" wp14:editId="6C56B04A">
            <wp:extent cx="4514850" cy="1762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84">
                      <a:extLst>
                        <a:ext uri="{28A0092B-C50C-407E-A947-70E740481C1C}">
                          <a14:useLocalDpi xmlns:a14="http://schemas.microsoft.com/office/drawing/2010/main" val="0"/>
                        </a:ext>
                      </a:extLst>
                    </a:blip>
                    <a:srcRect l="11886" t="10459" r="9861" b="17873"/>
                    <a:stretch/>
                  </pic:blipFill>
                  <pic:spPr bwMode="auto">
                    <a:xfrm>
                      <a:off x="0" y="0"/>
                      <a:ext cx="4514850" cy="1762125"/>
                    </a:xfrm>
                    <a:prstGeom prst="rect">
                      <a:avLst/>
                    </a:prstGeom>
                    <a:solidFill>
                      <a:srgbClr val="FFFFFF"/>
                    </a:solidFill>
                    <a:ln>
                      <a:noFill/>
                    </a:ln>
                    <a:extLst>
                      <a:ext uri="{53640926-AAD7-44D8-BBD7-CCE9431645EC}">
                        <a14:shadowObscured xmlns:a14="http://schemas.microsoft.com/office/drawing/2010/main"/>
                      </a:ext>
                    </a:extLst>
                  </pic:spPr>
                </pic:pic>
              </a:graphicData>
            </a:graphic>
          </wp:inline>
        </w:drawing>
      </w:r>
    </w:p>
    <w:p w14:paraId="642EF57F" w14:textId="7EC2468B" w:rsidR="00173869" w:rsidRPr="00382D46" w:rsidRDefault="00173869" w:rsidP="009C31D3">
      <w:pPr>
        <w:pStyle w:val="Heading9"/>
        <w:spacing w:after="240" w:line="360" w:lineRule="auto"/>
        <w:jc w:val="center"/>
        <w:rPr>
          <w:rFonts w:ascii="Times New Roman" w:hAnsi="Times New Roman" w:cs="Times New Roman"/>
          <w:sz w:val="24"/>
          <w:szCs w:val="24"/>
        </w:rPr>
      </w:pPr>
      <w:proofErr w:type="gramStart"/>
      <w:r w:rsidRPr="00382D46">
        <w:rPr>
          <w:rFonts w:ascii="Times New Roman" w:hAnsi="Times New Roman" w:cs="Times New Roman"/>
          <w:sz w:val="24"/>
          <w:szCs w:val="24"/>
        </w:rPr>
        <w:t>Figure:</w:t>
      </w:r>
      <w:proofErr w:type="gramEnd"/>
    </w:p>
    <w:p w14:paraId="1BF29B16" w14:textId="1F4CE662" w:rsidR="00B805E7" w:rsidRPr="00097381" w:rsidRDefault="00B805E7" w:rsidP="009C31D3">
      <w:pPr>
        <w:pStyle w:val="BodyText"/>
        <w:pBdr>
          <w:top w:val="none" w:sz="0" w:space="0" w:color="000000"/>
          <w:left w:val="none" w:sz="0" w:space="0" w:color="000000"/>
          <w:bottom w:val="none" w:sz="0" w:space="0" w:color="000000"/>
          <w:right w:val="none" w:sz="0" w:space="0" w:color="000000"/>
        </w:pBdr>
        <w:spacing w:after="480" w:line="360" w:lineRule="auto"/>
        <w:ind w:right="14" w:firstLine="426"/>
        <w:jc w:val="both"/>
        <w:rPr>
          <w:rFonts w:ascii="Times New Roman" w:hAnsi="Times New Roman" w:cs="Times New Roman"/>
        </w:rPr>
      </w:pPr>
      <w:r w:rsidRPr="00097381">
        <w:rPr>
          <w:rFonts w:ascii="Times New Roman" w:hAnsi="Times New Roman" w:cs="Times New Roman"/>
          <w:color w:val="303030"/>
        </w:rPr>
        <w:t>Des vulnérabilités de script intersites reflétées surviennent lorsqu'une charge utile malveillante est injectée dans une requête et se répercute dans la réponse immédiate de l'application d'une manière dangereuse, comme indiqué ci-dessous,</w:t>
      </w:r>
    </w:p>
    <w:p w14:paraId="45345F67" w14:textId="131E850F" w:rsidR="00B805E7" w:rsidRPr="00097381" w:rsidRDefault="00B805E7" w:rsidP="009C31D3">
      <w:pPr>
        <w:pStyle w:val="BodyText"/>
        <w:spacing w:after="0" w:line="360" w:lineRule="auto"/>
        <w:ind w:left="480" w:right="14"/>
        <w:jc w:val="both"/>
        <w:rPr>
          <w:rFonts w:ascii="Times New Roman" w:hAnsi="Times New Roman" w:cs="Times New Roman"/>
          <w:color w:val="303030"/>
        </w:rPr>
      </w:pPr>
      <w:r w:rsidRPr="00097381">
        <w:rPr>
          <w:rFonts w:ascii="Times New Roman" w:hAnsi="Times New Roman" w:cs="Times New Roman"/>
          <w:noProof/>
          <w:color w:val="303030"/>
        </w:rPr>
        <w:drawing>
          <wp:inline distT="0" distB="0" distL="0" distR="0" wp14:anchorId="61448172" wp14:editId="718EECC7">
            <wp:extent cx="5769610" cy="26003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9610" cy="2600325"/>
                    </a:xfrm>
                    <a:prstGeom prst="rect">
                      <a:avLst/>
                    </a:prstGeom>
                    <a:solidFill>
                      <a:srgbClr val="FFFFFF"/>
                    </a:solidFill>
                    <a:ln>
                      <a:noFill/>
                    </a:ln>
                  </pic:spPr>
                </pic:pic>
              </a:graphicData>
            </a:graphic>
          </wp:inline>
        </w:drawing>
      </w:r>
    </w:p>
    <w:p w14:paraId="3178E6EA" w14:textId="08513410" w:rsidR="00304704" w:rsidRPr="00382D46" w:rsidRDefault="00304704" w:rsidP="009C31D3">
      <w:pPr>
        <w:pStyle w:val="Heading9"/>
        <w:spacing w:after="240" w:line="360" w:lineRule="auto"/>
        <w:jc w:val="center"/>
        <w:rPr>
          <w:rFonts w:ascii="Times New Roman" w:hAnsi="Times New Roman" w:cs="Times New Roman"/>
          <w:sz w:val="24"/>
          <w:szCs w:val="24"/>
        </w:rPr>
      </w:pPr>
      <w:proofErr w:type="gramStart"/>
      <w:r w:rsidRPr="00382D46">
        <w:rPr>
          <w:rFonts w:ascii="Times New Roman" w:hAnsi="Times New Roman" w:cs="Times New Roman"/>
          <w:sz w:val="24"/>
          <w:szCs w:val="24"/>
        </w:rPr>
        <w:t>Figure:</w:t>
      </w:r>
      <w:proofErr w:type="gramEnd"/>
      <w:r w:rsidRPr="00382D46">
        <w:rPr>
          <w:rFonts w:ascii="Times New Roman" w:hAnsi="Times New Roman" w:cs="Times New Roman"/>
          <w:sz w:val="24"/>
          <w:szCs w:val="24"/>
        </w:rPr>
        <w:t xml:space="preserve"> </w:t>
      </w:r>
    </w:p>
    <w:p w14:paraId="053CC60B" w14:textId="4B590746" w:rsidR="00B805E7" w:rsidRPr="00097381" w:rsidRDefault="00B805E7" w:rsidP="009C31D3">
      <w:pPr>
        <w:pStyle w:val="BodyText"/>
        <w:pBdr>
          <w:top w:val="none" w:sz="0" w:space="0" w:color="000000"/>
          <w:left w:val="none" w:sz="0" w:space="0" w:color="000000"/>
          <w:bottom w:val="none" w:sz="0" w:space="0" w:color="000000"/>
          <w:right w:val="none" w:sz="0" w:space="0" w:color="000000"/>
        </w:pBdr>
        <w:spacing w:after="480" w:line="360" w:lineRule="auto"/>
        <w:ind w:right="14" w:firstLine="426"/>
        <w:jc w:val="both"/>
        <w:rPr>
          <w:rFonts w:ascii="Times New Roman" w:hAnsi="Times New Roman" w:cs="Times New Roman"/>
        </w:rPr>
      </w:pPr>
      <w:r w:rsidRPr="00097381">
        <w:rPr>
          <w:rFonts w:ascii="Times New Roman" w:hAnsi="Times New Roman" w:cs="Times New Roman"/>
          <w:color w:val="303030"/>
        </w:rPr>
        <w:t>Nous avons résolu la première tâche, passons maintenant à la deuxième tâche «</w:t>
      </w:r>
      <w:r w:rsidRPr="00097381">
        <w:rPr>
          <w:rStyle w:val="Strong"/>
          <w:rFonts w:ascii="Times New Roman" w:hAnsi="Times New Roman" w:cs="Times New Roman"/>
          <w:b w:val="0"/>
          <w:color w:val="303030"/>
        </w:rPr>
        <w:t> </w:t>
      </w:r>
      <w:r w:rsidRPr="00097381">
        <w:rPr>
          <w:rStyle w:val="Strong"/>
          <w:rFonts w:ascii="Times New Roman" w:hAnsi="Times New Roman" w:cs="Times New Roman"/>
          <w:color w:val="303030"/>
        </w:rPr>
        <w:t>Exécuter XSS à l'aide du champ de recherche</w:t>
      </w:r>
      <w:r w:rsidRPr="00097381">
        <w:rPr>
          <w:rFonts w:ascii="Times New Roman" w:hAnsi="Times New Roman" w:cs="Times New Roman"/>
          <w:color w:val="303030"/>
        </w:rPr>
        <w:t> ». Injectez maintenant la charge utile dans le champ de recherche comme indiqué ci-dessous,</w:t>
      </w:r>
    </w:p>
    <w:p w14:paraId="07863C63" w14:textId="77777777" w:rsidR="00B805E7" w:rsidRPr="00097381" w:rsidRDefault="00B805E7" w:rsidP="009C31D3">
      <w:pPr>
        <w:pStyle w:val="BodyText"/>
        <w:pBdr>
          <w:top w:val="none" w:sz="0" w:space="0" w:color="000000"/>
          <w:left w:val="none" w:sz="0" w:space="0" w:color="000000"/>
          <w:bottom w:val="none" w:sz="0" w:space="0" w:color="000000"/>
          <w:right w:val="none" w:sz="0" w:space="0" w:color="000000"/>
        </w:pBdr>
        <w:spacing w:before="480" w:after="480" w:line="360" w:lineRule="auto"/>
        <w:ind w:right="14" w:firstLine="426"/>
        <w:jc w:val="both"/>
        <w:rPr>
          <w:rFonts w:ascii="Times New Roman" w:hAnsi="Times New Roman" w:cs="Times New Roman"/>
        </w:rPr>
      </w:pPr>
      <w:r w:rsidRPr="00097381">
        <w:rPr>
          <w:rFonts w:ascii="Times New Roman" w:hAnsi="Times New Roman" w:cs="Times New Roman"/>
          <w:color w:val="303030"/>
        </w:rPr>
        <w:t>La charge utile est " </w:t>
      </w:r>
      <w:r w:rsidRPr="00097381">
        <w:rPr>
          <w:rStyle w:val="Strong"/>
          <w:rFonts w:ascii="Times New Roman" w:hAnsi="Times New Roman" w:cs="Times New Roman"/>
          <w:color w:val="303030"/>
        </w:rPr>
        <w:t>&lt;</w:t>
      </w:r>
      <w:proofErr w:type="spellStart"/>
      <w:r w:rsidRPr="00097381">
        <w:rPr>
          <w:rStyle w:val="Strong"/>
          <w:rFonts w:ascii="Times New Roman" w:hAnsi="Times New Roman" w:cs="Times New Roman"/>
          <w:color w:val="303030"/>
        </w:rPr>
        <w:t>iframe</w:t>
      </w:r>
      <w:proofErr w:type="spellEnd"/>
      <w:r w:rsidRPr="00097381">
        <w:rPr>
          <w:rStyle w:val="Strong"/>
          <w:rFonts w:ascii="Times New Roman" w:hAnsi="Times New Roman" w:cs="Times New Roman"/>
          <w:color w:val="303030"/>
        </w:rPr>
        <w:t xml:space="preserve"> src="</w:t>
      </w:r>
      <w:proofErr w:type="spellStart"/>
      <w:proofErr w:type="gramStart"/>
      <w:r w:rsidRPr="00097381">
        <w:rPr>
          <w:rStyle w:val="Strong"/>
          <w:rFonts w:ascii="Times New Roman" w:hAnsi="Times New Roman" w:cs="Times New Roman"/>
          <w:color w:val="303030"/>
        </w:rPr>
        <w:t>javascript:alert</w:t>
      </w:r>
      <w:proofErr w:type="spellEnd"/>
      <w:proofErr w:type="gramEnd"/>
      <w:r w:rsidRPr="00097381">
        <w:rPr>
          <w:rStyle w:val="Strong"/>
          <w:rFonts w:ascii="Times New Roman" w:hAnsi="Times New Roman" w:cs="Times New Roman"/>
          <w:color w:val="303030"/>
        </w:rPr>
        <w:t>(`</w:t>
      </w:r>
      <w:proofErr w:type="spellStart"/>
      <w:r w:rsidRPr="00097381">
        <w:rPr>
          <w:rStyle w:val="Strong"/>
          <w:rFonts w:ascii="Times New Roman" w:hAnsi="Times New Roman" w:cs="Times New Roman"/>
          <w:color w:val="303030"/>
        </w:rPr>
        <w:t>XSS@SearchBox</w:t>
      </w:r>
      <w:proofErr w:type="spellEnd"/>
      <w:r w:rsidRPr="00097381">
        <w:rPr>
          <w:rStyle w:val="Strong"/>
          <w:rFonts w:ascii="Times New Roman" w:hAnsi="Times New Roman" w:cs="Times New Roman"/>
          <w:color w:val="303030"/>
        </w:rPr>
        <w:t>`)"&gt;</w:t>
      </w:r>
      <w:r w:rsidRPr="00097381">
        <w:rPr>
          <w:rFonts w:ascii="Times New Roman" w:hAnsi="Times New Roman" w:cs="Times New Roman"/>
          <w:color w:val="303030"/>
        </w:rPr>
        <w:t> "</w:t>
      </w:r>
    </w:p>
    <w:p w14:paraId="43C751C5" w14:textId="0919C8E1" w:rsidR="00B805E7" w:rsidRPr="00097381" w:rsidRDefault="00B805E7" w:rsidP="009C31D3">
      <w:pPr>
        <w:pStyle w:val="BodyText"/>
        <w:spacing w:before="480" w:after="480" w:line="360" w:lineRule="auto"/>
        <w:ind w:right="14"/>
        <w:jc w:val="center"/>
        <w:rPr>
          <w:rFonts w:ascii="Times New Roman" w:hAnsi="Times New Roman" w:cs="Times New Roman"/>
          <w:color w:val="303030"/>
        </w:rPr>
      </w:pPr>
      <w:r w:rsidRPr="00097381">
        <w:rPr>
          <w:rFonts w:ascii="Times New Roman" w:hAnsi="Times New Roman" w:cs="Times New Roman"/>
          <w:noProof/>
          <w:color w:val="303030"/>
        </w:rPr>
        <w:lastRenderedPageBreak/>
        <w:drawing>
          <wp:inline distT="0" distB="0" distL="0" distR="0" wp14:anchorId="1C26DDF0" wp14:editId="4BEE1EA0">
            <wp:extent cx="5769610" cy="9182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9610" cy="918210"/>
                    </a:xfrm>
                    <a:prstGeom prst="rect">
                      <a:avLst/>
                    </a:prstGeom>
                    <a:solidFill>
                      <a:srgbClr val="FFFFFF"/>
                    </a:solidFill>
                    <a:ln>
                      <a:noFill/>
                    </a:ln>
                  </pic:spPr>
                </pic:pic>
              </a:graphicData>
            </a:graphic>
          </wp:inline>
        </w:drawing>
      </w:r>
    </w:p>
    <w:p w14:paraId="35C8AD65" w14:textId="6FD3512D" w:rsidR="00A6377B" w:rsidRPr="00382D46" w:rsidRDefault="00A6377B" w:rsidP="009C31D3">
      <w:pPr>
        <w:pStyle w:val="Heading9"/>
        <w:spacing w:line="360" w:lineRule="auto"/>
        <w:jc w:val="center"/>
        <w:rPr>
          <w:rFonts w:ascii="Times New Roman" w:hAnsi="Times New Roman" w:cs="Times New Roman"/>
          <w:sz w:val="24"/>
          <w:szCs w:val="24"/>
        </w:rPr>
      </w:pPr>
      <w:proofErr w:type="gramStart"/>
      <w:r w:rsidRPr="00382D46">
        <w:rPr>
          <w:rFonts w:ascii="Times New Roman" w:hAnsi="Times New Roman" w:cs="Times New Roman"/>
          <w:sz w:val="24"/>
          <w:szCs w:val="24"/>
        </w:rPr>
        <w:t>Figure:</w:t>
      </w:r>
      <w:proofErr w:type="gramEnd"/>
    </w:p>
    <w:p w14:paraId="5098C80F" w14:textId="3970C1D4" w:rsidR="00B805E7" w:rsidRPr="00097381" w:rsidRDefault="008B2EFD" w:rsidP="009C31D3">
      <w:pPr>
        <w:pStyle w:val="BodyText"/>
        <w:pBdr>
          <w:top w:val="none" w:sz="0" w:space="0" w:color="000000"/>
          <w:left w:val="none" w:sz="0" w:space="0" w:color="000000"/>
          <w:bottom w:val="none" w:sz="0" w:space="0" w:color="000000"/>
          <w:right w:val="none" w:sz="0" w:space="0" w:color="000000"/>
        </w:pBdr>
        <w:spacing w:before="480" w:after="480" w:line="360" w:lineRule="auto"/>
        <w:ind w:right="14" w:firstLine="426"/>
        <w:jc w:val="both"/>
        <w:rPr>
          <w:rFonts w:ascii="Times New Roman" w:hAnsi="Times New Roman" w:cs="Times New Roman"/>
        </w:rPr>
      </w:pPr>
      <w:r>
        <w:rPr>
          <w:rFonts w:ascii="Times New Roman" w:hAnsi="Times New Roman" w:cs="Times New Roman"/>
          <w:color w:val="303030"/>
        </w:rPr>
        <w:t>Et nous avons comme résultat :</w:t>
      </w:r>
    </w:p>
    <w:p w14:paraId="103FCAF5" w14:textId="20C44642" w:rsidR="00B805E7" w:rsidRPr="00097381" w:rsidRDefault="00B805E7" w:rsidP="009C31D3">
      <w:pPr>
        <w:pStyle w:val="BodyText"/>
        <w:spacing w:after="0" w:line="360" w:lineRule="auto"/>
        <w:ind w:right="14"/>
        <w:jc w:val="center"/>
        <w:rPr>
          <w:rFonts w:ascii="Times New Roman" w:hAnsi="Times New Roman" w:cs="Times New Roman"/>
          <w:color w:val="303030"/>
        </w:rPr>
      </w:pPr>
      <w:r w:rsidRPr="00097381">
        <w:rPr>
          <w:rFonts w:ascii="Times New Roman" w:hAnsi="Times New Roman" w:cs="Times New Roman"/>
          <w:noProof/>
          <w:color w:val="303030"/>
        </w:rPr>
        <w:drawing>
          <wp:inline distT="0" distB="0" distL="0" distR="0" wp14:anchorId="1A1D0CC4" wp14:editId="3735A9EA">
            <wp:extent cx="5769610" cy="220091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69610" cy="2200910"/>
                    </a:xfrm>
                    <a:prstGeom prst="rect">
                      <a:avLst/>
                    </a:prstGeom>
                    <a:solidFill>
                      <a:srgbClr val="FFFFFF"/>
                    </a:solidFill>
                    <a:ln>
                      <a:noFill/>
                    </a:ln>
                  </pic:spPr>
                </pic:pic>
              </a:graphicData>
            </a:graphic>
          </wp:inline>
        </w:drawing>
      </w:r>
    </w:p>
    <w:p w14:paraId="63484DDE" w14:textId="5D8EE61F" w:rsidR="00B805E7" w:rsidRPr="00097381" w:rsidRDefault="00B805E7" w:rsidP="009C31D3">
      <w:pPr>
        <w:pStyle w:val="BodyText"/>
        <w:spacing w:after="0" w:line="360" w:lineRule="auto"/>
        <w:ind w:left="480" w:right="14"/>
        <w:jc w:val="both"/>
        <w:rPr>
          <w:rFonts w:ascii="Times New Roman" w:hAnsi="Times New Roman" w:cs="Times New Roman"/>
          <w:color w:val="303030"/>
        </w:rPr>
      </w:pPr>
    </w:p>
    <w:p w14:paraId="4E41316D" w14:textId="2F80F2E9" w:rsidR="00CB3031" w:rsidRPr="00CB3031" w:rsidRDefault="00CB3031" w:rsidP="009C31D3">
      <w:pPr>
        <w:pStyle w:val="Heading9"/>
        <w:spacing w:after="240" w:line="360" w:lineRule="auto"/>
        <w:jc w:val="center"/>
        <w:rPr>
          <w:rFonts w:ascii="Times New Roman" w:hAnsi="Times New Roman" w:cs="Times New Roman"/>
          <w:sz w:val="24"/>
          <w:szCs w:val="24"/>
          <w:lang w:val="en-US"/>
        </w:rPr>
      </w:pPr>
      <w:r w:rsidRPr="00595795">
        <w:rPr>
          <w:rFonts w:ascii="Times New Roman" w:hAnsi="Times New Roman" w:cs="Times New Roman"/>
          <w:sz w:val="24"/>
          <w:szCs w:val="24"/>
          <w:lang w:val="en-US"/>
        </w:rPr>
        <w:t>Figure:</w:t>
      </w:r>
    </w:p>
    <w:p w14:paraId="67E03C5A" w14:textId="46A95143" w:rsidR="00B805E7" w:rsidRPr="00097381" w:rsidRDefault="00DB33F1" w:rsidP="009C31D3">
      <w:pPr>
        <w:pStyle w:val="BodyText"/>
        <w:pBdr>
          <w:top w:val="none" w:sz="0" w:space="0" w:color="000000"/>
          <w:left w:val="none" w:sz="0" w:space="0" w:color="000000"/>
          <w:bottom w:val="none" w:sz="0" w:space="0" w:color="000000"/>
          <w:right w:val="none" w:sz="0" w:space="0" w:color="000000"/>
        </w:pBdr>
        <w:spacing w:after="480" w:line="360" w:lineRule="auto"/>
        <w:ind w:right="14" w:firstLine="426"/>
        <w:jc w:val="both"/>
        <w:rPr>
          <w:rFonts w:ascii="Times New Roman" w:hAnsi="Times New Roman" w:cs="Times New Roman"/>
        </w:rPr>
      </w:pPr>
      <w:r w:rsidRPr="00097381">
        <w:rPr>
          <w:rFonts w:ascii="Times New Roman" w:hAnsi="Times New Roman" w:cs="Times New Roman"/>
          <w:color w:val="303030"/>
        </w:rPr>
        <w:t>A</w:t>
      </w:r>
      <w:r w:rsidR="00097381" w:rsidRPr="00097381">
        <w:rPr>
          <w:rFonts w:ascii="Times New Roman" w:hAnsi="Times New Roman" w:cs="Times New Roman"/>
          <w:color w:val="303030"/>
        </w:rPr>
        <w:t xml:space="preserve"> </w:t>
      </w:r>
      <w:r w:rsidRPr="00097381">
        <w:rPr>
          <w:rFonts w:ascii="Times New Roman" w:hAnsi="Times New Roman" w:cs="Times New Roman"/>
          <w:color w:val="303030"/>
        </w:rPr>
        <w:t>l</w:t>
      </w:r>
      <w:r w:rsidR="00097381" w:rsidRPr="00097381">
        <w:rPr>
          <w:rFonts w:ascii="Times New Roman" w:hAnsi="Times New Roman" w:cs="Times New Roman"/>
          <w:color w:val="303030"/>
        </w:rPr>
        <w:t>’</w:t>
      </w:r>
      <w:r w:rsidRPr="00097381">
        <w:rPr>
          <w:rFonts w:ascii="Times New Roman" w:hAnsi="Times New Roman" w:cs="Times New Roman"/>
          <w:color w:val="303030"/>
        </w:rPr>
        <w:t>issue de</w:t>
      </w:r>
      <w:r w:rsidR="00097381" w:rsidRPr="00097381">
        <w:rPr>
          <w:rFonts w:ascii="Times New Roman" w:hAnsi="Times New Roman" w:cs="Times New Roman"/>
          <w:color w:val="303030"/>
        </w:rPr>
        <w:t xml:space="preserve"> cet audit de sécurité,</w:t>
      </w:r>
      <w:r w:rsidRPr="00097381">
        <w:rPr>
          <w:rFonts w:ascii="Times New Roman" w:hAnsi="Times New Roman" w:cs="Times New Roman"/>
          <w:color w:val="303030"/>
        </w:rPr>
        <w:t xml:space="preserve"> </w:t>
      </w:r>
      <w:r w:rsidR="00097381" w:rsidRPr="00097381">
        <w:rPr>
          <w:rFonts w:ascii="Times New Roman" w:hAnsi="Times New Roman" w:cs="Times New Roman"/>
          <w:color w:val="303030"/>
        </w:rPr>
        <w:t>n</w:t>
      </w:r>
      <w:r w:rsidR="00B805E7" w:rsidRPr="00097381">
        <w:rPr>
          <w:rFonts w:ascii="Times New Roman" w:hAnsi="Times New Roman" w:cs="Times New Roman"/>
          <w:color w:val="303030"/>
        </w:rPr>
        <w:t>ous avons examiné certaines des vulnérabilités courantes de l'application Web OWASP Juice. De même, il y en a beaucoup.</w:t>
      </w:r>
      <w:r w:rsidR="00CB3031">
        <w:rPr>
          <w:rFonts w:ascii="Times New Roman" w:hAnsi="Times New Roman" w:cs="Times New Roman"/>
          <w:color w:val="303030"/>
        </w:rPr>
        <w:t xml:space="preserve"> Nous pouvons donc passer </w:t>
      </w:r>
      <w:r w:rsidR="00870B38">
        <w:rPr>
          <w:rFonts w:ascii="Times New Roman" w:hAnsi="Times New Roman" w:cs="Times New Roman"/>
          <w:color w:val="303030"/>
        </w:rPr>
        <w:t>à</w:t>
      </w:r>
      <w:r w:rsidR="00CB3031">
        <w:rPr>
          <w:rFonts w:ascii="Times New Roman" w:hAnsi="Times New Roman" w:cs="Times New Roman"/>
          <w:color w:val="303030"/>
        </w:rPr>
        <w:t xml:space="preserve"> la dernière phase de notre travail avec un rapport des résultats </w:t>
      </w:r>
      <w:r w:rsidR="00661F52">
        <w:rPr>
          <w:rFonts w:ascii="Times New Roman" w:hAnsi="Times New Roman" w:cs="Times New Roman"/>
          <w:color w:val="303030"/>
        </w:rPr>
        <w:t>obtenus</w:t>
      </w:r>
      <w:r w:rsidR="00CB3031">
        <w:rPr>
          <w:rFonts w:ascii="Times New Roman" w:hAnsi="Times New Roman" w:cs="Times New Roman"/>
          <w:color w:val="303030"/>
        </w:rPr>
        <w:t xml:space="preserve">. </w:t>
      </w:r>
    </w:p>
    <w:p w14:paraId="247F15CB" w14:textId="77777777" w:rsidR="00B805E7" w:rsidRPr="00B805E7" w:rsidRDefault="00B805E7" w:rsidP="009C31D3">
      <w:pPr>
        <w:spacing w:line="360" w:lineRule="auto"/>
        <w:rPr>
          <w:lang w:val="fr-CA"/>
        </w:rPr>
      </w:pPr>
    </w:p>
    <w:p w14:paraId="041ADCA2" w14:textId="7F873431" w:rsidR="00CC7D69" w:rsidRDefault="00CC7D69" w:rsidP="009C31D3">
      <w:pPr>
        <w:spacing w:line="360" w:lineRule="auto"/>
      </w:pPr>
    </w:p>
    <w:p w14:paraId="00EA3FC1" w14:textId="359C7DA5" w:rsidR="005A2BBC" w:rsidRDefault="005A2BBC" w:rsidP="009C31D3">
      <w:pPr>
        <w:spacing w:line="360" w:lineRule="auto"/>
      </w:pPr>
    </w:p>
    <w:p w14:paraId="4F8CF510" w14:textId="6DA24F1C" w:rsidR="005A2BBC" w:rsidRDefault="005A2BBC" w:rsidP="009C31D3">
      <w:pPr>
        <w:spacing w:line="360" w:lineRule="auto"/>
      </w:pPr>
    </w:p>
    <w:p w14:paraId="67B71024" w14:textId="731A75ED" w:rsidR="005A2BBC" w:rsidRDefault="005A2BBC" w:rsidP="009C31D3">
      <w:pPr>
        <w:pStyle w:val="Heading2"/>
        <w:spacing w:line="360" w:lineRule="auto"/>
      </w:pPr>
      <w:r>
        <w:lastRenderedPageBreak/>
        <w:t>Chapitre 4 :</w:t>
      </w:r>
      <w:r w:rsidR="00206084">
        <w:t xml:space="preserve"> Mesures correctives, r</w:t>
      </w:r>
      <w:r>
        <w:t>apport</w:t>
      </w:r>
      <w:r w:rsidR="00206084">
        <w:t xml:space="preserve"> </w:t>
      </w:r>
    </w:p>
    <w:p w14:paraId="042ABE19" w14:textId="33FEDBC6" w:rsidR="00930898" w:rsidRDefault="00930898" w:rsidP="009C31D3">
      <w:pPr>
        <w:pStyle w:val="Heading4"/>
        <w:spacing w:line="360" w:lineRule="auto"/>
        <w:ind w:left="0"/>
      </w:pPr>
      <w:r w:rsidRPr="00FD6EDB">
        <w:t xml:space="preserve">SECTION </w:t>
      </w:r>
      <w:r>
        <w:t>1</w:t>
      </w:r>
      <w:r w:rsidRPr="00FD6EDB">
        <w:t xml:space="preserve"> :</w:t>
      </w:r>
      <w:r>
        <w:t xml:space="preserve"> Mesures correctives</w:t>
      </w:r>
    </w:p>
    <w:p w14:paraId="68C97424" w14:textId="105E4803" w:rsidR="00206084" w:rsidRDefault="00930898" w:rsidP="009C31D3">
      <w:pPr>
        <w:pStyle w:val="Heading7"/>
        <w:spacing w:line="360" w:lineRule="auto"/>
        <w:ind w:left="0" w:firstLine="0"/>
        <w:jc w:val="center"/>
      </w:pPr>
      <w:r>
        <w:t>1.</w:t>
      </w:r>
      <w:r w:rsidR="00206084">
        <w:t>Éval</w:t>
      </w:r>
      <w:r>
        <w:t>uation de</w:t>
      </w:r>
      <w:r w:rsidR="00206084">
        <w:t>s risques</w:t>
      </w:r>
    </w:p>
    <w:p w14:paraId="472CA15D" w14:textId="77777777" w:rsidR="00C00D58" w:rsidRPr="005405B6" w:rsidRDefault="009A2018" w:rsidP="009C31D3">
      <w:pPr>
        <w:spacing w:line="360" w:lineRule="auto"/>
        <w:ind w:firstLine="416"/>
        <w:rPr>
          <w:szCs w:val="24"/>
        </w:rPr>
      </w:pPr>
      <w:r w:rsidRPr="005405B6">
        <w:rPr>
          <w:szCs w:val="24"/>
        </w:rPr>
        <w:t>Après</w:t>
      </w:r>
      <w:r w:rsidR="00930898" w:rsidRPr="005405B6">
        <w:rPr>
          <w:szCs w:val="24"/>
        </w:rPr>
        <w:t xml:space="preserve"> la réalisation de notre </w:t>
      </w:r>
      <w:proofErr w:type="spellStart"/>
      <w:r w:rsidR="00930898" w:rsidRPr="005405B6">
        <w:rPr>
          <w:szCs w:val="24"/>
        </w:rPr>
        <w:t>pentest</w:t>
      </w:r>
      <w:proofErr w:type="spellEnd"/>
      <w:r w:rsidR="00930898" w:rsidRPr="005405B6">
        <w:rPr>
          <w:szCs w:val="24"/>
        </w:rPr>
        <w:t>,</w:t>
      </w:r>
      <w:r w:rsidR="00206084" w:rsidRPr="005405B6">
        <w:rPr>
          <w:szCs w:val="24"/>
        </w:rPr>
        <w:t xml:space="preserve"> </w:t>
      </w:r>
      <w:r w:rsidR="00930898" w:rsidRPr="005405B6">
        <w:rPr>
          <w:szCs w:val="24"/>
        </w:rPr>
        <w:t xml:space="preserve">nous devons </w:t>
      </w:r>
      <w:r w:rsidR="00206084" w:rsidRPr="005405B6">
        <w:rPr>
          <w:szCs w:val="24"/>
        </w:rPr>
        <w:t xml:space="preserve">à présent présenter le résultat de votre travail. </w:t>
      </w:r>
      <w:r w:rsidRPr="005405B6">
        <w:rPr>
          <w:szCs w:val="24"/>
        </w:rPr>
        <w:t>Pour cela, nous allons effectuer une mise en forme</w:t>
      </w:r>
      <w:r w:rsidR="00206084" w:rsidRPr="005405B6">
        <w:rPr>
          <w:szCs w:val="24"/>
        </w:rPr>
        <w:t xml:space="preserve"> et proposer des solutions pour la correction des vulnérabilités trouvées</w:t>
      </w:r>
      <w:r w:rsidRPr="005405B6">
        <w:rPr>
          <w:szCs w:val="24"/>
        </w:rPr>
        <w:t xml:space="preserve"> comme le </w:t>
      </w:r>
      <w:r w:rsidR="00C00D58" w:rsidRPr="005405B6">
        <w:rPr>
          <w:szCs w:val="24"/>
        </w:rPr>
        <w:t>prévoit</w:t>
      </w:r>
      <w:r w:rsidRPr="005405B6">
        <w:rPr>
          <w:szCs w:val="24"/>
        </w:rPr>
        <w:t xml:space="preserve"> le </w:t>
      </w:r>
      <w:proofErr w:type="spellStart"/>
      <w:r w:rsidRPr="005405B6">
        <w:rPr>
          <w:szCs w:val="24"/>
        </w:rPr>
        <w:t>pentesting</w:t>
      </w:r>
      <w:proofErr w:type="spellEnd"/>
      <w:r w:rsidR="00206084" w:rsidRPr="005405B6">
        <w:rPr>
          <w:szCs w:val="24"/>
        </w:rPr>
        <w:t>.</w:t>
      </w:r>
    </w:p>
    <w:p w14:paraId="672BA86F" w14:textId="4DB3EB37" w:rsidR="005405B6" w:rsidRPr="00D05CB1" w:rsidRDefault="00206084" w:rsidP="009C31D3">
      <w:pPr>
        <w:spacing w:line="360" w:lineRule="auto"/>
        <w:ind w:firstLine="416"/>
        <w:rPr>
          <w:szCs w:val="24"/>
        </w:rPr>
      </w:pPr>
      <w:r w:rsidRPr="005405B6">
        <w:rPr>
          <w:szCs w:val="24"/>
        </w:rPr>
        <w:t xml:space="preserve">Pour chaque vulnérabilité trouvée, </w:t>
      </w:r>
      <w:r w:rsidR="00651401" w:rsidRPr="005405B6">
        <w:rPr>
          <w:szCs w:val="24"/>
        </w:rPr>
        <w:t>nous devons en évaluer le r</w:t>
      </w:r>
      <w:r w:rsidRPr="005405B6">
        <w:rPr>
          <w:szCs w:val="24"/>
        </w:rPr>
        <w:t>isque. Ce n’est pas systématique, mais dans les rapports de test d’intrusion très complet</w:t>
      </w:r>
      <w:r w:rsidR="00651401" w:rsidRPr="005405B6">
        <w:rPr>
          <w:szCs w:val="24"/>
        </w:rPr>
        <w:t>, il importe</w:t>
      </w:r>
      <w:r w:rsidRPr="005405B6">
        <w:rPr>
          <w:szCs w:val="24"/>
        </w:rPr>
        <w:t xml:space="preserve"> de</w:t>
      </w:r>
      <w:r w:rsidR="00651401" w:rsidRPr="005405B6">
        <w:rPr>
          <w:szCs w:val="24"/>
        </w:rPr>
        <w:t xml:space="preserve"> </w:t>
      </w:r>
      <w:r w:rsidR="005405B6" w:rsidRPr="005405B6">
        <w:rPr>
          <w:szCs w:val="24"/>
        </w:rPr>
        <w:t>réaliser</w:t>
      </w:r>
      <w:r w:rsidR="00651401" w:rsidRPr="005405B6">
        <w:rPr>
          <w:szCs w:val="24"/>
        </w:rPr>
        <w:t xml:space="preserve"> </w:t>
      </w:r>
      <w:r w:rsidRPr="00D05CB1">
        <w:rPr>
          <w:szCs w:val="24"/>
        </w:rPr>
        <w:t>évaluation du risque découl</w:t>
      </w:r>
      <w:r w:rsidR="00651401" w:rsidRPr="00D05CB1">
        <w:rPr>
          <w:szCs w:val="24"/>
        </w:rPr>
        <w:t xml:space="preserve">ant d’une </w:t>
      </w:r>
      <w:r w:rsidRPr="00D05CB1">
        <w:rPr>
          <w:szCs w:val="24"/>
        </w:rPr>
        <w:t>classification</w:t>
      </w:r>
      <w:r w:rsidR="00651401" w:rsidRPr="00D05CB1">
        <w:rPr>
          <w:szCs w:val="24"/>
        </w:rPr>
        <w:t xml:space="preserve"> suivant </w:t>
      </w:r>
      <w:r w:rsidRPr="00D05CB1">
        <w:rPr>
          <w:szCs w:val="24"/>
        </w:rPr>
        <w:t>trois axes</w:t>
      </w:r>
      <w:r w:rsidR="005405B6" w:rsidRPr="00D05CB1">
        <w:rPr>
          <w:szCs w:val="24"/>
        </w:rPr>
        <w:t>.</w:t>
      </w:r>
    </w:p>
    <w:p w14:paraId="1FD963D8" w14:textId="329909E8" w:rsidR="00206084" w:rsidRPr="00D05CB1" w:rsidRDefault="005405B6" w:rsidP="00A320AC">
      <w:pPr>
        <w:pStyle w:val="NormalWeb"/>
        <w:numPr>
          <w:ilvl w:val="0"/>
          <w:numId w:val="59"/>
        </w:numPr>
        <w:spacing w:line="360" w:lineRule="auto"/>
        <w:ind w:left="0" w:firstLine="426"/>
        <w:jc w:val="center"/>
        <w:rPr>
          <w:b/>
          <w:bCs/>
        </w:rPr>
      </w:pPr>
      <w:r w:rsidRPr="00D05CB1">
        <w:rPr>
          <w:b/>
          <w:bCs/>
        </w:rPr>
        <w:t>L</w:t>
      </w:r>
      <w:r w:rsidR="00206084" w:rsidRPr="00D05CB1">
        <w:rPr>
          <w:b/>
          <w:bCs/>
        </w:rPr>
        <w:t>a sévérité</w:t>
      </w:r>
      <w:r w:rsidRPr="00D05CB1">
        <w:rPr>
          <w:b/>
          <w:bCs/>
        </w:rPr>
        <w:t xml:space="preserve"> </w:t>
      </w:r>
    </w:p>
    <w:p w14:paraId="60D7EAAE" w14:textId="77777777" w:rsidR="00D05CB1" w:rsidRPr="00D05CB1" w:rsidRDefault="00206084" w:rsidP="009C31D3">
      <w:pPr>
        <w:spacing w:line="360" w:lineRule="auto"/>
        <w:ind w:firstLine="416"/>
        <w:rPr>
          <w:szCs w:val="24"/>
        </w:rPr>
      </w:pPr>
      <w:r w:rsidRPr="00D05CB1">
        <w:rPr>
          <w:szCs w:val="24"/>
        </w:rPr>
        <w:t xml:space="preserve">Dans le domaine de la sécurité informatique, le système d'évaluation standardisé de la criticité des vulnérabilités - ou « Common </w:t>
      </w:r>
      <w:proofErr w:type="spellStart"/>
      <w:r w:rsidRPr="00D05CB1">
        <w:rPr>
          <w:szCs w:val="24"/>
        </w:rPr>
        <w:t>Vulnerability</w:t>
      </w:r>
      <w:proofErr w:type="spellEnd"/>
      <w:r w:rsidRPr="00D05CB1">
        <w:rPr>
          <w:szCs w:val="24"/>
        </w:rPr>
        <w:t xml:space="preserve"> </w:t>
      </w:r>
      <w:proofErr w:type="spellStart"/>
      <w:r w:rsidRPr="00D05CB1">
        <w:rPr>
          <w:szCs w:val="24"/>
        </w:rPr>
        <w:t>Scoring</w:t>
      </w:r>
      <w:proofErr w:type="spellEnd"/>
      <w:r w:rsidRPr="00D05CB1">
        <w:rPr>
          <w:szCs w:val="24"/>
        </w:rPr>
        <w:t xml:space="preserve"> System » (CVSS) - se base sur des critères objectifs et mesurables. Cette évaluation est constituée de 3 mesures appelées métriques :</w:t>
      </w:r>
    </w:p>
    <w:p w14:paraId="789BDF27" w14:textId="77777777" w:rsidR="00D05CB1" w:rsidRPr="00D05CB1" w:rsidRDefault="00206084" w:rsidP="00A320AC">
      <w:pPr>
        <w:pStyle w:val="ListParagraph"/>
        <w:numPr>
          <w:ilvl w:val="0"/>
          <w:numId w:val="60"/>
        </w:numPr>
        <w:spacing w:line="360" w:lineRule="auto"/>
        <w:jc w:val="both"/>
        <w:rPr>
          <w:rFonts w:ascii="Times New Roman" w:hAnsi="Times New Roman" w:cs="Times New Roman"/>
          <w:sz w:val="24"/>
          <w:szCs w:val="24"/>
        </w:rPr>
      </w:pPr>
      <w:proofErr w:type="gramStart"/>
      <w:r w:rsidRPr="00D05CB1">
        <w:rPr>
          <w:rFonts w:ascii="Times New Roman" w:hAnsi="Times New Roman" w:cs="Times New Roman"/>
          <w:sz w:val="24"/>
          <w:szCs w:val="24"/>
        </w:rPr>
        <w:t>la</w:t>
      </w:r>
      <w:proofErr w:type="gramEnd"/>
      <w:r w:rsidRPr="00D05CB1">
        <w:rPr>
          <w:rFonts w:ascii="Times New Roman" w:hAnsi="Times New Roman" w:cs="Times New Roman"/>
          <w:sz w:val="24"/>
          <w:szCs w:val="24"/>
        </w:rPr>
        <w:t xml:space="preserve"> métrique de base,</w:t>
      </w:r>
    </w:p>
    <w:p w14:paraId="190C002B" w14:textId="7C6F32A8" w:rsidR="00D05CB1" w:rsidRPr="00D05CB1" w:rsidRDefault="00206084" w:rsidP="00A320AC">
      <w:pPr>
        <w:pStyle w:val="ListParagraph"/>
        <w:numPr>
          <w:ilvl w:val="0"/>
          <w:numId w:val="60"/>
        </w:numPr>
        <w:spacing w:line="360" w:lineRule="auto"/>
        <w:jc w:val="both"/>
        <w:rPr>
          <w:rFonts w:ascii="Times New Roman" w:hAnsi="Times New Roman" w:cs="Times New Roman"/>
          <w:sz w:val="24"/>
          <w:szCs w:val="24"/>
        </w:rPr>
      </w:pPr>
      <w:proofErr w:type="gramStart"/>
      <w:r w:rsidRPr="00D05CB1">
        <w:rPr>
          <w:rFonts w:ascii="Times New Roman" w:hAnsi="Times New Roman" w:cs="Times New Roman"/>
          <w:sz w:val="24"/>
          <w:szCs w:val="24"/>
        </w:rPr>
        <w:t>la</w:t>
      </w:r>
      <w:proofErr w:type="gramEnd"/>
      <w:r w:rsidRPr="00D05CB1">
        <w:rPr>
          <w:rFonts w:ascii="Times New Roman" w:hAnsi="Times New Roman" w:cs="Times New Roman"/>
          <w:sz w:val="24"/>
          <w:szCs w:val="24"/>
        </w:rPr>
        <w:t xml:space="preserve"> métrique temporelle</w:t>
      </w:r>
      <w:r w:rsidR="00D05CB1" w:rsidRPr="00D05CB1">
        <w:rPr>
          <w:rFonts w:ascii="Times New Roman" w:hAnsi="Times New Roman" w:cs="Times New Roman"/>
          <w:sz w:val="24"/>
          <w:szCs w:val="24"/>
        </w:rPr>
        <w:t>,</w:t>
      </w:r>
    </w:p>
    <w:p w14:paraId="48CA6EBA" w14:textId="37D89558" w:rsidR="00206084" w:rsidRDefault="00206084" w:rsidP="00A320AC">
      <w:pPr>
        <w:pStyle w:val="ListParagraph"/>
        <w:numPr>
          <w:ilvl w:val="0"/>
          <w:numId w:val="60"/>
        </w:numPr>
        <w:spacing w:line="360" w:lineRule="auto"/>
        <w:jc w:val="both"/>
      </w:pPr>
      <w:proofErr w:type="gramStart"/>
      <w:r w:rsidRPr="00D05CB1">
        <w:rPr>
          <w:rFonts w:ascii="Times New Roman" w:hAnsi="Times New Roman" w:cs="Times New Roman"/>
          <w:sz w:val="24"/>
          <w:szCs w:val="24"/>
        </w:rPr>
        <w:t>la</w:t>
      </w:r>
      <w:proofErr w:type="gramEnd"/>
      <w:r w:rsidRPr="00D05CB1">
        <w:rPr>
          <w:rFonts w:ascii="Times New Roman" w:hAnsi="Times New Roman" w:cs="Times New Roman"/>
          <w:sz w:val="24"/>
          <w:szCs w:val="24"/>
        </w:rPr>
        <w:t xml:space="preserve"> métrique environnementale</w:t>
      </w:r>
      <w:r>
        <w:t>.</w:t>
      </w:r>
    </w:p>
    <w:p w14:paraId="618D5CBD" w14:textId="67D69C42" w:rsidR="00206084" w:rsidRDefault="00206084" w:rsidP="009C31D3">
      <w:pPr>
        <w:spacing w:line="360" w:lineRule="auto"/>
        <w:ind w:firstLine="416"/>
      </w:pPr>
      <w:r>
        <w:t xml:space="preserve">Ce standard CVSS multiplie la probabilité d’apparition d’un événement avec le niveau de gravité des conséquences de cet événement. La composante qui en résulte est la sévérité, ou criticité. Celle-ci est évaluée et adaptée au contexte de l’entreprise par </w:t>
      </w:r>
      <w:r w:rsidR="00D05CB1">
        <w:t>le</w:t>
      </w:r>
      <w:r>
        <w:t xml:space="preserve"> </w:t>
      </w:r>
      <w:proofErr w:type="spellStart"/>
      <w:r>
        <w:t>pentesteur</w:t>
      </w:r>
      <w:proofErr w:type="spellEnd"/>
      <w:r>
        <w:t xml:space="preserve">. </w:t>
      </w:r>
    </w:p>
    <w:p w14:paraId="333D81DB" w14:textId="6DBB7BA9" w:rsidR="00206084" w:rsidRPr="00125FC4" w:rsidRDefault="00206084" w:rsidP="00A320AC">
      <w:pPr>
        <w:pStyle w:val="ListParagraph"/>
        <w:numPr>
          <w:ilvl w:val="0"/>
          <w:numId w:val="59"/>
        </w:numPr>
        <w:spacing w:line="360" w:lineRule="auto"/>
        <w:ind w:left="0" w:firstLine="426"/>
        <w:jc w:val="center"/>
        <w:rPr>
          <w:rFonts w:ascii="Times New Roman" w:hAnsi="Times New Roman" w:cs="Times New Roman"/>
          <w:b/>
          <w:bCs/>
          <w:sz w:val="24"/>
          <w:szCs w:val="24"/>
        </w:rPr>
      </w:pPr>
      <w:r w:rsidRPr="00D05CB1">
        <w:rPr>
          <w:rFonts w:ascii="Times New Roman" w:hAnsi="Times New Roman" w:cs="Times New Roman"/>
          <w:b/>
          <w:bCs/>
          <w:sz w:val="24"/>
          <w:szCs w:val="24"/>
        </w:rPr>
        <w:t>La complexité de la correction</w:t>
      </w:r>
    </w:p>
    <w:p w14:paraId="59AB8373" w14:textId="2CDE0CF4" w:rsidR="00206084" w:rsidRPr="00771105" w:rsidRDefault="00206084" w:rsidP="009C31D3">
      <w:pPr>
        <w:spacing w:line="360" w:lineRule="auto"/>
        <w:ind w:firstLine="416"/>
        <w:rPr>
          <w:szCs w:val="24"/>
        </w:rPr>
      </w:pPr>
      <w:r>
        <w:t xml:space="preserve">Pour chaque vulnérabilité identifiée, </w:t>
      </w:r>
      <w:r w:rsidR="00CE10CF">
        <w:t>nous devons</w:t>
      </w:r>
      <w:r>
        <w:t xml:space="preserve"> proposer une solution corrective et </w:t>
      </w:r>
      <w:r w:rsidRPr="00771105">
        <w:rPr>
          <w:szCs w:val="24"/>
        </w:rPr>
        <w:t>estimer le niveau de difficulté de correction</w:t>
      </w:r>
      <w:r w:rsidR="008C23A1">
        <w:rPr>
          <w:szCs w:val="24"/>
        </w:rPr>
        <w:t>, ainsi qu’il suit :</w:t>
      </w:r>
    </w:p>
    <w:p w14:paraId="23DECB44" w14:textId="77777777" w:rsidR="00206084" w:rsidRPr="00771105" w:rsidRDefault="00206084" w:rsidP="009C31D3">
      <w:pPr>
        <w:spacing w:line="360" w:lineRule="auto"/>
        <w:rPr>
          <w:szCs w:val="24"/>
        </w:rPr>
      </w:pPr>
    </w:p>
    <w:p w14:paraId="47937A35" w14:textId="77777777" w:rsidR="00CE10CF" w:rsidRPr="00771105" w:rsidRDefault="00206084" w:rsidP="00A320AC">
      <w:pPr>
        <w:pStyle w:val="ListParagraph"/>
        <w:numPr>
          <w:ilvl w:val="0"/>
          <w:numId w:val="61"/>
        </w:numPr>
        <w:spacing w:line="360" w:lineRule="auto"/>
        <w:jc w:val="both"/>
        <w:rPr>
          <w:rFonts w:ascii="Times New Roman" w:hAnsi="Times New Roman" w:cs="Times New Roman"/>
          <w:sz w:val="24"/>
          <w:szCs w:val="24"/>
        </w:rPr>
      </w:pPr>
      <w:r w:rsidRPr="00771105">
        <w:rPr>
          <w:rFonts w:ascii="Times New Roman" w:hAnsi="Times New Roman" w:cs="Times New Roman"/>
          <w:sz w:val="24"/>
          <w:szCs w:val="24"/>
        </w:rPr>
        <w:lastRenderedPageBreak/>
        <w:t>Complexe : La correction de la vulnérabilité identifiée nécessite une modification importante dans l’organisation ou le code d’une application. Elle est donc très coûteuse en investissement ou en ressources.</w:t>
      </w:r>
    </w:p>
    <w:p w14:paraId="41909BE4" w14:textId="77777777" w:rsidR="00CE10CF" w:rsidRPr="00771105" w:rsidRDefault="00206084" w:rsidP="00A320AC">
      <w:pPr>
        <w:pStyle w:val="ListParagraph"/>
        <w:numPr>
          <w:ilvl w:val="0"/>
          <w:numId w:val="61"/>
        </w:numPr>
        <w:spacing w:line="360" w:lineRule="auto"/>
        <w:jc w:val="both"/>
        <w:rPr>
          <w:rFonts w:ascii="Times New Roman" w:hAnsi="Times New Roman" w:cs="Times New Roman"/>
          <w:sz w:val="24"/>
          <w:szCs w:val="24"/>
        </w:rPr>
      </w:pPr>
      <w:r w:rsidRPr="00771105">
        <w:rPr>
          <w:rFonts w:ascii="Times New Roman" w:hAnsi="Times New Roman" w:cs="Times New Roman"/>
          <w:sz w:val="24"/>
          <w:szCs w:val="24"/>
        </w:rPr>
        <w:t>Modérée : La correction de la vulnérabilité identifiée nécessite une modification limitée dans l’organisation ou le code d’une application. Elle est donc moyennement coûteuse en investissement ou en ressources.</w:t>
      </w:r>
    </w:p>
    <w:p w14:paraId="360D8FF5" w14:textId="3BF8598F" w:rsidR="00206084" w:rsidRPr="00771105" w:rsidRDefault="00206084" w:rsidP="00A320AC">
      <w:pPr>
        <w:pStyle w:val="ListParagraph"/>
        <w:numPr>
          <w:ilvl w:val="0"/>
          <w:numId w:val="61"/>
        </w:numPr>
        <w:spacing w:line="360" w:lineRule="auto"/>
        <w:jc w:val="both"/>
        <w:rPr>
          <w:rFonts w:ascii="Times New Roman" w:hAnsi="Times New Roman" w:cs="Times New Roman"/>
          <w:sz w:val="24"/>
          <w:szCs w:val="24"/>
        </w:rPr>
      </w:pPr>
      <w:r w:rsidRPr="00771105">
        <w:rPr>
          <w:rFonts w:ascii="Times New Roman" w:hAnsi="Times New Roman" w:cs="Times New Roman"/>
          <w:sz w:val="24"/>
          <w:szCs w:val="24"/>
        </w:rPr>
        <w:t>Facile : La correction de la vulnérabilité identifiée nécessite une simple modification (par exemple : un fichier de configuration, changement de mot de passe). Elle est donc peu coûteuse en investissement ou en ressources.</w:t>
      </w:r>
    </w:p>
    <w:p w14:paraId="10D136B2" w14:textId="2B991440" w:rsidR="00206084" w:rsidRDefault="00F62D9D" w:rsidP="009C31D3">
      <w:pPr>
        <w:spacing w:line="360" w:lineRule="auto"/>
        <w:ind w:left="0" w:firstLine="426"/>
      </w:pPr>
      <w:r>
        <w:t xml:space="preserve">Par exemple </w:t>
      </w:r>
      <w:r w:rsidR="00870CED">
        <w:t>lorsqu’un</w:t>
      </w:r>
      <w:r>
        <w:t xml:space="preserve"> </w:t>
      </w:r>
      <w:r w:rsidR="00206084">
        <w:t>mot de passe</w:t>
      </w:r>
      <w:r>
        <w:t xml:space="preserve"> simple est laissé</w:t>
      </w:r>
      <w:r w:rsidR="00206084">
        <w:t xml:space="preserve"> par défaut après l</w:t>
      </w:r>
      <w:r>
        <w:t>a mise en production</w:t>
      </w:r>
      <w:r w:rsidR="00206084">
        <w:t xml:space="preserve"> d'une application. La complexité de la correction est « facile » puisqu'il suffit de changer le mot de passe pour sécuriser l'application.</w:t>
      </w:r>
    </w:p>
    <w:p w14:paraId="453CEBAE" w14:textId="7F068AA6" w:rsidR="00206084" w:rsidRPr="00870CED" w:rsidRDefault="00206084" w:rsidP="00A320AC">
      <w:pPr>
        <w:pStyle w:val="NormalWeb"/>
        <w:numPr>
          <w:ilvl w:val="0"/>
          <w:numId w:val="59"/>
        </w:numPr>
        <w:spacing w:line="360" w:lineRule="auto"/>
        <w:jc w:val="center"/>
        <w:rPr>
          <w:b/>
          <w:bCs/>
        </w:rPr>
      </w:pPr>
      <w:r w:rsidRPr="00870CED">
        <w:rPr>
          <w:b/>
          <w:bCs/>
        </w:rPr>
        <w:t>La priorité de la correction</w:t>
      </w:r>
    </w:p>
    <w:p w14:paraId="6DEE52CB" w14:textId="3EA4499A" w:rsidR="00206084" w:rsidRPr="00B23C9E" w:rsidRDefault="00206084" w:rsidP="009C31D3">
      <w:pPr>
        <w:spacing w:line="360" w:lineRule="auto"/>
        <w:ind w:left="0" w:firstLine="426"/>
        <w:rPr>
          <w:szCs w:val="24"/>
        </w:rPr>
      </w:pPr>
      <w:r>
        <w:t>Partant du constat de</w:t>
      </w:r>
      <w:r w:rsidR="00504C4A">
        <w:t xml:space="preserve"> ceux qui</w:t>
      </w:r>
      <w:r>
        <w:t xml:space="preserve"> précédent (sévérité et complexité), </w:t>
      </w:r>
      <w:r w:rsidR="00504C4A">
        <w:t>nous pourrons</w:t>
      </w:r>
      <w:r>
        <w:t xml:space="preserve"> conseiller sur la priorisation de l’application des solutions correctives </w:t>
      </w:r>
      <w:r w:rsidR="00504C4A">
        <w:t>au niveau du SaaS</w:t>
      </w:r>
      <w:r w:rsidR="005F5331">
        <w:t>. Nous pourrons alo</w:t>
      </w:r>
      <w:r w:rsidR="005F5331" w:rsidRPr="00B23C9E">
        <w:rPr>
          <w:szCs w:val="24"/>
        </w:rPr>
        <w:t>rs avoir :</w:t>
      </w:r>
    </w:p>
    <w:p w14:paraId="367EFFE8" w14:textId="77777777" w:rsidR="005F5331" w:rsidRPr="00B23C9E" w:rsidRDefault="00206084" w:rsidP="00A320AC">
      <w:pPr>
        <w:pStyle w:val="ListParagraph"/>
        <w:numPr>
          <w:ilvl w:val="0"/>
          <w:numId w:val="62"/>
        </w:numPr>
        <w:spacing w:line="360" w:lineRule="auto"/>
        <w:rPr>
          <w:rFonts w:ascii="Times New Roman" w:hAnsi="Times New Roman" w:cs="Times New Roman"/>
          <w:sz w:val="24"/>
          <w:szCs w:val="24"/>
        </w:rPr>
      </w:pPr>
      <w:r w:rsidRPr="00B23C9E">
        <w:rPr>
          <w:rFonts w:ascii="Times New Roman" w:hAnsi="Times New Roman" w:cs="Times New Roman"/>
          <w:sz w:val="24"/>
          <w:szCs w:val="24"/>
        </w:rPr>
        <w:t>Priorité 1</w:t>
      </w:r>
      <w:r w:rsidR="00504C4A" w:rsidRPr="00B23C9E">
        <w:rPr>
          <w:rFonts w:ascii="Times New Roman" w:hAnsi="Times New Roman" w:cs="Times New Roman"/>
          <w:sz w:val="24"/>
          <w:szCs w:val="24"/>
        </w:rPr>
        <w:t xml:space="preserve"> -&gt; </w:t>
      </w:r>
      <w:r w:rsidRPr="00B23C9E">
        <w:rPr>
          <w:rFonts w:ascii="Times New Roman" w:hAnsi="Times New Roman" w:cs="Times New Roman"/>
          <w:sz w:val="24"/>
          <w:szCs w:val="24"/>
        </w:rPr>
        <w:t>Urgent</w:t>
      </w:r>
      <w:r w:rsidR="00504C4A" w:rsidRPr="00B23C9E">
        <w:rPr>
          <w:rFonts w:ascii="Times New Roman" w:hAnsi="Times New Roman" w:cs="Times New Roman"/>
          <w:sz w:val="24"/>
          <w:szCs w:val="24"/>
        </w:rPr>
        <w:t xml:space="preserve"> -&gt; </w:t>
      </w:r>
      <w:r w:rsidRPr="00B23C9E">
        <w:rPr>
          <w:rFonts w:ascii="Times New Roman" w:hAnsi="Times New Roman" w:cs="Times New Roman"/>
          <w:sz w:val="24"/>
          <w:szCs w:val="24"/>
        </w:rPr>
        <w:t>La correction de la vulnérabilité doit être faite dans les plus brefs délais.</w:t>
      </w:r>
    </w:p>
    <w:p w14:paraId="563F0474" w14:textId="77777777" w:rsidR="005F5331" w:rsidRPr="00B23C9E" w:rsidRDefault="00206084" w:rsidP="00A320AC">
      <w:pPr>
        <w:pStyle w:val="ListParagraph"/>
        <w:numPr>
          <w:ilvl w:val="0"/>
          <w:numId w:val="62"/>
        </w:numPr>
        <w:spacing w:line="360" w:lineRule="auto"/>
        <w:rPr>
          <w:rFonts w:ascii="Times New Roman" w:hAnsi="Times New Roman" w:cs="Times New Roman"/>
          <w:sz w:val="24"/>
          <w:szCs w:val="24"/>
        </w:rPr>
      </w:pPr>
      <w:r w:rsidRPr="00B23C9E">
        <w:rPr>
          <w:rFonts w:ascii="Times New Roman" w:hAnsi="Times New Roman" w:cs="Times New Roman"/>
          <w:sz w:val="24"/>
          <w:szCs w:val="24"/>
        </w:rPr>
        <w:t>Priorité 2</w:t>
      </w:r>
      <w:r w:rsidR="00504C4A" w:rsidRPr="00B23C9E">
        <w:rPr>
          <w:rFonts w:ascii="Times New Roman" w:hAnsi="Times New Roman" w:cs="Times New Roman"/>
          <w:sz w:val="24"/>
          <w:szCs w:val="24"/>
        </w:rPr>
        <w:t xml:space="preserve"> -&gt; </w:t>
      </w:r>
      <w:r w:rsidRPr="00B23C9E">
        <w:rPr>
          <w:rFonts w:ascii="Times New Roman" w:hAnsi="Times New Roman" w:cs="Times New Roman"/>
          <w:sz w:val="24"/>
          <w:szCs w:val="24"/>
        </w:rPr>
        <w:t>Standard</w:t>
      </w:r>
      <w:r w:rsidR="00504C4A" w:rsidRPr="00B23C9E">
        <w:rPr>
          <w:rFonts w:ascii="Times New Roman" w:hAnsi="Times New Roman" w:cs="Times New Roman"/>
          <w:sz w:val="24"/>
          <w:szCs w:val="24"/>
        </w:rPr>
        <w:t xml:space="preserve"> -&gt; </w:t>
      </w:r>
      <w:r w:rsidRPr="00B23C9E">
        <w:rPr>
          <w:rFonts w:ascii="Times New Roman" w:hAnsi="Times New Roman" w:cs="Times New Roman"/>
          <w:sz w:val="24"/>
          <w:szCs w:val="24"/>
        </w:rPr>
        <w:t>La correction de la vulnérabilité peut suivre le processus habituel de traitement.</w:t>
      </w:r>
    </w:p>
    <w:p w14:paraId="37FD6D48" w14:textId="24D35DBE" w:rsidR="00206084" w:rsidRPr="00B23C9E" w:rsidRDefault="00206084" w:rsidP="00A320AC">
      <w:pPr>
        <w:pStyle w:val="ListParagraph"/>
        <w:numPr>
          <w:ilvl w:val="0"/>
          <w:numId w:val="62"/>
        </w:numPr>
        <w:spacing w:line="360" w:lineRule="auto"/>
        <w:rPr>
          <w:rFonts w:ascii="Times New Roman" w:hAnsi="Times New Roman" w:cs="Times New Roman"/>
          <w:sz w:val="24"/>
          <w:szCs w:val="24"/>
        </w:rPr>
      </w:pPr>
      <w:r w:rsidRPr="00B23C9E">
        <w:rPr>
          <w:rFonts w:ascii="Times New Roman" w:hAnsi="Times New Roman" w:cs="Times New Roman"/>
          <w:sz w:val="24"/>
          <w:szCs w:val="24"/>
        </w:rPr>
        <w:t>Priorité 3</w:t>
      </w:r>
      <w:r w:rsidR="00504C4A" w:rsidRPr="00B23C9E">
        <w:rPr>
          <w:rFonts w:ascii="Times New Roman" w:hAnsi="Times New Roman" w:cs="Times New Roman"/>
          <w:sz w:val="24"/>
          <w:szCs w:val="24"/>
        </w:rPr>
        <w:t xml:space="preserve"> -&gt; </w:t>
      </w:r>
      <w:r w:rsidRPr="00B23C9E">
        <w:rPr>
          <w:rFonts w:ascii="Times New Roman" w:hAnsi="Times New Roman" w:cs="Times New Roman"/>
          <w:sz w:val="24"/>
          <w:szCs w:val="24"/>
        </w:rPr>
        <w:t>Bas</w:t>
      </w:r>
      <w:r w:rsidR="00781B65">
        <w:rPr>
          <w:rFonts w:ascii="Times New Roman" w:hAnsi="Times New Roman" w:cs="Times New Roman"/>
          <w:sz w:val="24"/>
          <w:szCs w:val="24"/>
        </w:rPr>
        <w:t xml:space="preserve"> </w:t>
      </w:r>
      <w:r w:rsidR="00504C4A" w:rsidRPr="00B23C9E">
        <w:rPr>
          <w:rFonts w:ascii="Times New Roman" w:hAnsi="Times New Roman" w:cs="Times New Roman"/>
          <w:sz w:val="24"/>
          <w:szCs w:val="24"/>
        </w:rPr>
        <w:t xml:space="preserve">-&gt; </w:t>
      </w:r>
      <w:r w:rsidRPr="00B23C9E">
        <w:rPr>
          <w:rFonts w:ascii="Times New Roman" w:hAnsi="Times New Roman" w:cs="Times New Roman"/>
          <w:sz w:val="24"/>
          <w:szCs w:val="24"/>
        </w:rPr>
        <w:t>La correction de la vulnérabilité n’est pas urgente et reste à la convenance de vos équipes informatiques.</w:t>
      </w:r>
    </w:p>
    <w:p w14:paraId="46DD9C82" w14:textId="753E34E9" w:rsidR="00206084" w:rsidRDefault="00682F10" w:rsidP="009C31D3">
      <w:pPr>
        <w:spacing w:line="360" w:lineRule="auto"/>
        <w:ind w:firstLine="416"/>
      </w:pPr>
      <w:r>
        <w:t xml:space="preserve">Ces </w:t>
      </w:r>
      <w:r w:rsidR="00206084">
        <w:t>trois dimensions</w:t>
      </w:r>
      <w:r>
        <w:t xml:space="preserve"> devront être </w:t>
      </w:r>
      <w:r w:rsidR="00283251">
        <w:t>trouvées pour</w:t>
      </w:r>
      <w:r w:rsidR="00206084">
        <w:t xml:space="preserve"> chaque vulnérabilité dans le rapport de test d'intrusion.</w:t>
      </w:r>
      <w:r w:rsidR="00283251">
        <w:t xml:space="preserve"> Aussi, s</w:t>
      </w:r>
      <w:r w:rsidR="00206084">
        <w:t xml:space="preserve">i nous reprenons </w:t>
      </w:r>
      <w:r w:rsidR="00283251">
        <w:t>exemple cite ci-avant</w:t>
      </w:r>
      <w:r w:rsidR="00206084">
        <w:t xml:space="preserve">, </w:t>
      </w:r>
      <w:r w:rsidR="00283251">
        <w:t xml:space="preserve">pour un </w:t>
      </w:r>
      <w:r w:rsidR="00206084">
        <w:t>mot de passe</w:t>
      </w:r>
      <w:r w:rsidR="00283251">
        <w:t xml:space="preserve"> laissé</w:t>
      </w:r>
      <w:r w:rsidR="00206084">
        <w:t xml:space="preserve"> par défaut après </w:t>
      </w:r>
      <w:r w:rsidR="00283251">
        <w:t>la mise en production</w:t>
      </w:r>
      <w:r w:rsidR="00206084">
        <w:t xml:space="preserve"> d'une application</w:t>
      </w:r>
      <w:r w:rsidR="00283251">
        <w:t>,</w:t>
      </w:r>
      <w:r w:rsidR="00206084">
        <w:t xml:space="preserve"> </w:t>
      </w:r>
      <w:r w:rsidR="00283251">
        <w:t>n</w:t>
      </w:r>
      <w:r w:rsidR="00206084">
        <w:t>ous av</w:t>
      </w:r>
      <w:r w:rsidR="00283251">
        <w:t>i</w:t>
      </w:r>
      <w:r w:rsidR="00206084">
        <w:t xml:space="preserve">ons </w:t>
      </w:r>
      <w:r w:rsidR="00283251">
        <w:t>une</w:t>
      </w:r>
      <w:r w:rsidR="00206084">
        <w:t xml:space="preserve"> complexité de correction</w:t>
      </w:r>
      <w:r w:rsidR="00283251">
        <w:t xml:space="preserve"> </w:t>
      </w:r>
      <w:r w:rsidR="00206084">
        <w:t xml:space="preserve">« facile ». </w:t>
      </w:r>
      <w:r w:rsidR="00283251">
        <w:t>Or dans le cas d’un compte administrateur</w:t>
      </w:r>
      <w:r w:rsidR="00206084">
        <w:t xml:space="preserve">, il </w:t>
      </w:r>
      <w:r w:rsidR="00283251">
        <w:t xml:space="preserve">y </w:t>
      </w:r>
      <w:r w:rsidR="00206084">
        <w:t>a des droits étendus</w:t>
      </w:r>
      <w:r w:rsidR="00283251">
        <w:t>, l</w:t>
      </w:r>
      <w:r w:rsidR="00206084">
        <w:t xml:space="preserve">a sévérité </w:t>
      </w:r>
      <w:r w:rsidR="00283251">
        <w:t>sera</w:t>
      </w:r>
      <w:r w:rsidR="00206084">
        <w:t xml:space="preserve"> donc « intolérable ». </w:t>
      </w:r>
      <w:r w:rsidR="00283251">
        <w:t xml:space="preserve">Car </w:t>
      </w:r>
      <w:r w:rsidR="00206084">
        <w:t>logiquement, la préconisation d</w:t>
      </w:r>
      <w:r w:rsidR="00283251">
        <w:t>’</w:t>
      </w:r>
      <w:r w:rsidR="00206084">
        <w:t>u</w:t>
      </w:r>
      <w:r w:rsidR="00283251">
        <w:t>n</w:t>
      </w:r>
      <w:r w:rsidR="00206084">
        <w:t xml:space="preserve"> </w:t>
      </w:r>
      <w:proofErr w:type="spellStart"/>
      <w:r w:rsidR="00206084">
        <w:t>pentesteur</w:t>
      </w:r>
      <w:proofErr w:type="spellEnd"/>
      <w:r w:rsidR="00206084">
        <w:t xml:space="preserve"> sera une « priorité 1 » : « Urgent » pour l’application de la correction.</w:t>
      </w:r>
    </w:p>
    <w:p w14:paraId="65728809" w14:textId="75041A33" w:rsidR="00206084" w:rsidRDefault="00206084" w:rsidP="00A320AC">
      <w:pPr>
        <w:pStyle w:val="Heading7"/>
        <w:numPr>
          <w:ilvl w:val="0"/>
          <w:numId w:val="63"/>
        </w:numPr>
        <w:spacing w:before="240" w:line="360" w:lineRule="auto"/>
        <w:jc w:val="center"/>
      </w:pPr>
      <w:r>
        <w:lastRenderedPageBreak/>
        <w:t xml:space="preserve">Les </w:t>
      </w:r>
      <w:r w:rsidR="00A93F05">
        <w:t>mesure</w:t>
      </w:r>
      <w:r>
        <w:t>s correctives</w:t>
      </w:r>
    </w:p>
    <w:p w14:paraId="6733ABB3" w14:textId="77777777" w:rsidR="007256F5" w:rsidRDefault="007D7783" w:rsidP="009C31D3">
      <w:pPr>
        <w:spacing w:line="360" w:lineRule="auto"/>
        <w:ind w:firstLine="416"/>
      </w:pPr>
      <w:r>
        <w:t xml:space="preserve">La </w:t>
      </w:r>
      <w:r w:rsidR="0082748E">
        <w:t>majorité</w:t>
      </w:r>
      <w:r>
        <w:t>, sinon toutes les</w:t>
      </w:r>
      <w:r w:rsidR="00206084">
        <w:t xml:space="preserve"> vulnérabilité</w:t>
      </w:r>
      <w:r>
        <w:t>s</w:t>
      </w:r>
      <w:r w:rsidR="00206084">
        <w:t xml:space="preserve"> connue</w:t>
      </w:r>
      <w:r>
        <w:t xml:space="preserve">s </w:t>
      </w:r>
      <w:r w:rsidR="00206084">
        <w:t>s</w:t>
      </w:r>
      <w:r>
        <w:t>on</w:t>
      </w:r>
      <w:r w:rsidR="00206084">
        <w:t>t référencée</w:t>
      </w:r>
      <w:r w:rsidR="004E5B55">
        <w:t>s</w:t>
      </w:r>
      <w:r w:rsidR="00206084">
        <w:t xml:space="preserve"> dans la base de données CVE</w:t>
      </w:r>
      <w:r w:rsidR="0082748E">
        <w:t xml:space="preserve"> (</w:t>
      </w:r>
      <w:r w:rsidR="00206084">
        <w:t xml:space="preserve">Common </w:t>
      </w:r>
      <w:proofErr w:type="spellStart"/>
      <w:r w:rsidR="00206084">
        <w:t>Vulnerabilities</w:t>
      </w:r>
      <w:proofErr w:type="spellEnd"/>
      <w:r w:rsidR="00206084">
        <w:t xml:space="preserve"> and </w:t>
      </w:r>
      <w:proofErr w:type="spellStart"/>
      <w:r w:rsidR="00206084">
        <w:t>Exposures</w:t>
      </w:r>
      <w:proofErr w:type="spellEnd"/>
      <w:r w:rsidR="00206084">
        <w:t>). Les détails de cha</w:t>
      </w:r>
      <w:r w:rsidR="004E5B55">
        <w:t>cune d’elles y</w:t>
      </w:r>
      <w:r w:rsidR="00206084">
        <w:t xml:space="preserve"> sont disponibles</w:t>
      </w:r>
      <w:r w:rsidR="004E5B55">
        <w:t xml:space="preserve"> et accessible</w:t>
      </w:r>
      <w:r w:rsidR="00206084">
        <w:t xml:space="preserve"> gratuitement</w:t>
      </w:r>
      <w:r w:rsidR="004E5B55">
        <w:t xml:space="preserve"> sur leur site</w:t>
      </w:r>
      <w:r w:rsidR="00206084">
        <w:t>.</w:t>
      </w:r>
    </w:p>
    <w:p w14:paraId="48373517" w14:textId="0C5C9BE4" w:rsidR="00206084" w:rsidRDefault="00206084" w:rsidP="009C31D3">
      <w:pPr>
        <w:spacing w:line="360" w:lineRule="auto"/>
        <w:ind w:firstLine="416"/>
      </w:pPr>
      <w:r>
        <w:t>Chaque vulnérabilité est présentée dans un tableau, qui présente le détail des systèmes touchés et la façon dont on peut l’exploiter.</w:t>
      </w:r>
    </w:p>
    <w:p w14:paraId="57D5402F" w14:textId="4E534229" w:rsidR="00456A71" w:rsidRPr="00C64C1F" w:rsidRDefault="00456A71" w:rsidP="009C31D3">
      <w:pPr>
        <w:spacing w:line="360" w:lineRule="auto"/>
        <w:ind w:firstLine="416"/>
        <w:jc w:val="center"/>
        <w:rPr>
          <w:i/>
          <w:iCs/>
        </w:rPr>
      </w:pPr>
      <w:r w:rsidRPr="00C64C1F">
        <w:rPr>
          <w:i/>
          <w:iCs/>
        </w:rPr>
        <w:t>Tableau : Model de présentation des vulnérabilités</w:t>
      </w:r>
    </w:p>
    <w:tbl>
      <w:tblPr>
        <w:tblStyle w:val="TableGrid0"/>
        <w:tblW w:w="9913" w:type="dxa"/>
        <w:jc w:val="center"/>
        <w:tblLook w:val="04A0" w:firstRow="1" w:lastRow="0" w:firstColumn="1" w:lastColumn="0" w:noHBand="0" w:noVBand="1"/>
      </w:tblPr>
      <w:tblGrid>
        <w:gridCol w:w="2542"/>
        <w:gridCol w:w="7371"/>
      </w:tblGrid>
      <w:tr w:rsidR="00456A71" w:rsidRPr="00456A71" w14:paraId="19A80A48" w14:textId="77777777" w:rsidTr="002E6F13">
        <w:trPr>
          <w:jc w:val="center"/>
        </w:trPr>
        <w:tc>
          <w:tcPr>
            <w:tcW w:w="2542" w:type="dxa"/>
          </w:tcPr>
          <w:p w14:paraId="07A29A7F" w14:textId="32744712" w:rsidR="00456A71" w:rsidRPr="00C64C1F" w:rsidRDefault="007A2546" w:rsidP="009C31D3">
            <w:pPr>
              <w:spacing w:line="360" w:lineRule="auto"/>
              <w:ind w:left="0" w:firstLine="0"/>
              <w:rPr>
                <w:b/>
                <w:bCs/>
              </w:rPr>
            </w:pPr>
            <w:r w:rsidRPr="00C64C1F">
              <w:rPr>
                <w:b/>
                <w:bCs/>
              </w:rPr>
              <w:t>CVE ID et CWE ID</w:t>
            </w:r>
          </w:p>
        </w:tc>
        <w:tc>
          <w:tcPr>
            <w:tcW w:w="7371" w:type="dxa"/>
          </w:tcPr>
          <w:p w14:paraId="040D9F61" w14:textId="63FE39D9" w:rsidR="00456A71" w:rsidRPr="00456A71" w:rsidRDefault="007A2546" w:rsidP="009C31D3">
            <w:pPr>
              <w:spacing w:after="0" w:line="360" w:lineRule="auto"/>
              <w:ind w:left="0" w:firstLine="0"/>
            </w:pPr>
            <w:r w:rsidRPr="007A2546">
              <w:t>C'est le code unique donné à chaque vulnérabilité découverte dans le monde informatique.</w:t>
            </w:r>
          </w:p>
        </w:tc>
      </w:tr>
      <w:tr w:rsidR="00456A71" w:rsidRPr="00456A71" w14:paraId="3F195EC4" w14:textId="77777777" w:rsidTr="002E6F13">
        <w:trPr>
          <w:jc w:val="center"/>
        </w:trPr>
        <w:tc>
          <w:tcPr>
            <w:tcW w:w="2542" w:type="dxa"/>
          </w:tcPr>
          <w:p w14:paraId="5E9F2EEA" w14:textId="29462E1D" w:rsidR="00456A71" w:rsidRPr="00C64C1F" w:rsidRDefault="007A2546" w:rsidP="009C31D3">
            <w:pPr>
              <w:spacing w:line="360" w:lineRule="auto"/>
              <w:ind w:left="0" w:firstLine="0"/>
              <w:rPr>
                <w:b/>
                <w:bCs/>
              </w:rPr>
            </w:pPr>
            <w:proofErr w:type="spellStart"/>
            <w:r w:rsidRPr="00C64C1F">
              <w:rPr>
                <w:b/>
                <w:bCs/>
              </w:rPr>
              <w:t>Vulnerability</w:t>
            </w:r>
            <w:proofErr w:type="spellEnd"/>
            <w:r w:rsidRPr="00C64C1F">
              <w:rPr>
                <w:b/>
                <w:bCs/>
              </w:rPr>
              <w:t xml:space="preserve"> Type(s)</w:t>
            </w:r>
          </w:p>
        </w:tc>
        <w:tc>
          <w:tcPr>
            <w:tcW w:w="7371" w:type="dxa"/>
          </w:tcPr>
          <w:p w14:paraId="1BD7C125" w14:textId="2BC86504" w:rsidR="00456A71" w:rsidRPr="00456A71" w:rsidRDefault="007A2546" w:rsidP="009C31D3">
            <w:pPr>
              <w:spacing w:after="0" w:line="360" w:lineRule="auto"/>
              <w:ind w:left="0" w:firstLine="0"/>
            </w:pPr>
            <w:r w:rsidRPr="007A2546">
              <w:t xml:space="preserve">Dans cette colonne du tableau, nous avons l'information sur le type d'exploitation de la vulnérabilité. Cela peut être une exécution de code arbitraire, une exécution de code SQL, une attaque XSS, une attaque </w:t>
            </w:r>
            <w:proofErr w:type="spellStart"/>
            <w:r w:rsidRPr="007A2546">
              <w:t>DoS</w:t>
            </w:r>
            <w:proofErr w:type="spellEnd"/>
            <w:r w:rsidRPr="007A2546">
              <w:t xml:space="preserve">, une attaque de type </w:t>
            </w:r>
            <w:proofErr w:type="spellStart"/>
            <w:r w:rsidRPr="007A2546">
              <w:t>overflow</w:t>
            </w:r>
            <w:proofErr w:type="spellEnd"/>
            <w:r w:rsidRPr="007A2546">
              <w:t>, etc.</w:t>
            </w:r>
          </w:p>
        </w:tc>
      </w:tr>
      <w:tr w:rsidR="00456A71" w:rsidRPr="00456A71" w14:paraId="258086E6" w14:textId="77777777" w:rsidTr="002E6F13">
        <w:trPr>
          <w:jc w:val="center"/>
        </w:trPr>
        <w:tc>
          <w:tcPr>
            <w:tcW w:w="2542" w:type="dxa"/>
          </w:tcPr>
          <w:p w14:paraId="4B555321" w14:textId="2A535F0B" w:rsidR="00456A71" w:rsidRPr="00C64C1F" w:rsidRDefault="009A1414" w:rsidP="009C31D3">
            <w:pPr>
              <w:spacing w:line="360" w:lineRule="auto"/>
              <w:ind w:left="0" w:firstLine="0"/>
              <w:rPr>
                <w:b/>
                <w:bCs/>
              </w:rPr>
            </w:pPr>
            <w:r w:rsidRPr="00C64C1F">
              <w:rPr>
                <w:b/>
                <w:bCs/>
              </w:rPr>
              <w:t>Date</w:t>
            </w:r>
          </w:p>
        </w:tc>
        <w:tc>
          <w:tcPr>
            <w:tcW w:w="7371" w:type="dxa"/>
          </w:tcPr>
          <w:p w14:paraId="2362EF3C" w14:textId="03481423" w:rsidR="00456A71" w:rsidRPr="00456A71" w:rsidRDefault="009A1414" w:rsidP="009C31D3">
            <w:pPr>
              <w:spacing w:after="0" w:line="360" w:lineRule="auto"/>
              <w:ind w:left="0" w:firstLine="0"/>
            </w:pPr>
            <w:r w:rsidRPr="009A1414">
              <w:t>Nous avons également l'information sur la date où la vulnérabilité a été rendue publique et la date de mise à jour.</w:t>
            </w:r>
          </w:p>
        </w:tc>
      </w:tr>
      <w:tr w:rsidR="00456A71" w:rsidRPr="00456A71" w14:paraId="3A277811" w14:textId="77777777" w:rsidTr="002E6F13">
        <w:trPr>
          <w:jc w:val="center"/>
        </w:trPr>
        <w:tc>
          <w:tcPr>
            <w:tcW w:w="2542" w:type="dxa"/>
          </w:tcPr>
          <w:p w14:paraId="4EC3DE93" w14:textId="56E0EC8B" w:rsidR="00456A71" w:rsidRPr="00C64C1F" w:rsidRDefault="009A1414" w:rsidP="009C31D3">
            <w:pPr>
              <w:spacing w:line="360" w:lineRule="auto"/>
              <w:ind w:left="0" w:firstLine="0"/>
              <w:rPr>
                <w:b/>
                <w:bCs/>
              </w:rPr>
            </w:pPr>
            <w:r w:rsidRPr="00C64C1F">
              <w:rPr>
                <w:b/>
                <w:bCs/>
              </w:rPr>
              <w:t>Score</w:t>
            </w:r>
          </w:p>
        </w:tc>
        <w:tc>
          <w:tcPr>
            <w:tcW w:w="7371" w:type="dxa"/>
          </w:tcPr>
          <w:p w14:paraId="4B3E9002" w14:textId="61498299" w:rsidR="00456A71" w:rsidRPr="00456A71" w:rsidRDefault="009A1414" w:rsidP="009C31D3">
            <w:pPr>
              <w:spacing w:after="0" w:line="360" w:lineRule="auto"/>
              <w:ind w:left="0" w:firstLine="0"/>
            </w:pPr>
            <w:r w:rsidRPr="009A1414">
              <w:t>C'est le système d'évaluation dont je vous parlais tout à l'heure, avec une note CVSS qui est donnée pour évaluer la sévérité de la vulnérabilité.</w:t>
            </w:r>
          </w:p>
        </w:tc>
      </w:tr>
      <w:tr w:rsidR="00456A71" w:rsidRPr="00456A71" w14:paraId="150D187E" w14:textId="77777777" w:rsidTr="002E6F13">
        <w:trPr>
          <w:jc w:val="center"/>
        </w:trPr>
        <w:tc>
          <w:tcPr>
            <w:tcW w:w="2542" w:type="dxa"/>
          </w:tcPr>
          <w:p w14:paraId="1735E7C4" w14:textId="2DC6F4A4" w:rsidR="00456A71" w:rsidRPr="00C64C1F" w:rsidRDefault="009A1414" w:rsidP="009C31D3">
            <w:pPr>
              <w:spacing w:line="360" w:lineRule="auto"/>
              <w:ind w:left="0" w:firstLine="0"/>
              <w:rPr>
                <w:b/>
                <w:bCs/>
              </w:rPr>
            </w:pPr>
            <w:proofErr w:type="spellStart"/>
            <w:r w:rsidRPr="00C64C1F">
              <w:rPr>
                <w:b/>
                <w:bCs/>
              </w:rPr>
              <w:t>Gained</w:t>
            </w:r>
            <w:proofErr w:type="spellEnd"/>
            <w:r w:rsidRPr="00C64C1F">
              <w:rPr>
                <w:b/>
                <w:bCs/>
              </w:rPr>
              <w:t xml:space="preserve"> Access </w:t>
            </w:r>
            <w:proofErr w:type="spellStart"/>
            <w:r w:rsidRPr="00C64C1F">
              <w:rPr>
                <w:b/>
                <w:bCs/>
              </w:rPr>
              <w:t>Level</w:t>
            </w:r>
            <w:proofErr w:type="spellEnd"/>
          </w:p>
        </w:tc>
        <w:tc>
          <w:tcPr>
            <w:tcW w:w="7371" w:type="dxa"/>
          </w:tcPr>
          <w:p w14:paraId="0A08F78A" w14:textId="563A4B90" w:rsidR="00456A71" w:rsidRPr="00456A71" w:rsidRDefault="009A1414" w:rsidP="009C31D3">
            <w:pPr>
              <w:spacing w:after="0" w:line="360" w:lineRule="auto"/>
              <w:ind w:left="0" w:firstLine="0"/>
            </w:pPr>
            <w:r w:rsidRPr="009A1414">
              <w:t>Ce champ indique s'il est possible d'obtenir des accès grâce à cette vulnérabilité. Cela peut-être des accès système, utilisateur, ou administrateur.</w:t>
            </w:r>
          </w:p>
        </w:tc>
      </w:tr>
      <w:tr w:rsidR="00456A71" w:rsidRPr="00456A71" w14:paraId="2CF76F7F" w14:textId="77777777" w:rsidTr="002E6F13">
        <w:trPr>
          <w:jc w:val="center"/>
        </w:trPr>
        <w:tc>
          <w:tcPr>
            <w:tcW w:w="2542" w:type="dxa"/>
          </w:tcPr>
          <w:p w14:paraId="32714575" w14:textId="67EA67A9" w:rsidR="00456A71" w:rsidRPr="00C64C1F" w:rsidRDefault="0023059D" w:rsidP="009C31D3">
            <w:pPr>
              <w:spacing w:line="360" w:lineRule="auto"/>
              <w:ind w:left="0" w:firstLine="0"/>
              <w:rPr>
                <w:b/>
                <w:bCs/>
              </w:rPr>
            </w:pPr>
            <w:r w:rsidRPr="00C64C1F">
              <w:rPr>
                <w:b/>
                <w:bCs/>
              </w:rPr>
              <w:t>Access</w:t>
            </w:r>
          </w:p>
        </w:tc>
        <w:tc>
          <w:tcPr>
            <w:tcW w:w="7371" w:type="dxa"/>
          </w:tcPr>
          <w:p w14:paraId="3E826F5F" w14:textId="19986372" w:rsidR="00456A71" w:rsidRPr="00456A71" w:rsidRDefault="0023059D" w:rsidP="009C31D3">
            <w:pPr>
              <w:spacing w:after="0" w:line="360" w:lineRule="auto"/>
              <w:ind w:left="0" w:firstLine="0"/>
            </w:pPr>
            <w:r w:rsidRPr="0023059D">
              <w:t>Dans cette colonne, nous avons une précision sur le type d'accès qui peut être local ou distant.</w:t>
            </w:r>
          </w:p>
        </w:tc>
      </w:tr>
      <w:tr w:rsidR="00456A71" w:rsidRPr="00456A71" w14:paraId="1CF04AFD" w14:textId="77777777" w:rsidTr="002E6F13">
        <w:trPr>
          <w:jc w:val="center"/>
        </w:trPr>
        <w:tc>
          <w:tcPr>
            <w:tcW w:w="2542" w:type="dxa"/>
          </w:tcPr>
          <w:p w14:paraId="2B7D28C4" w14:textId="4269620D" w:rsidR="00456A71" w:rsidRPr="00C64C1F" w:rsidRDefault="001A3A5C" w:rsidP="009C31D3">
            <w:pPr>
              <w:spacing w:line="360" w:lineRule="auto"/>
              <w:ind w:left="0" w:firstLine="0"/>
              <w:rPr>
                <w:b/>
                <w:bCs/>
              </w:rPr>
            </w:pPr>
            <w:proofErr w:type="spellStart"/>
            <w:r w:rsidRPr="00C64C1F">
              <w:rPr>
                <w:b/>
                <w:bCs/>
              </w:rPr>
              <w:t>Complexity</w:t>
            </w:r>
            <w:proofErr w:type="spellEnd"/>
          </w:p>
        </w:tc>
        <w:tc>
          <w:tcPr>
            <w:tcW w:w="7371" w:type="dxa"/>
          </w:tcPr>
          <w:p w14:paraId="7B91A192" w14:textId="1F229450" w:rsidR="00456A71" w:rsidRPr="00456A71" w:rsidRDefault="009A2AF9" w:rsidP="009C31D3">
            <w:pPr>
              <w:spacing w:after="0" w:line="360" w:lineRule="auto"/>
              <w:ind w:left="0" w:firstLine="0"/>
            </w:pPr>
            <w:r w:rsidRPr="009A2AF9">
              <w:t>Ici, c'est la complexité et donc la technicité qu'il est nécessaire de mettre en œuvre pour exploiter cette vulnérabilité.</w:t>
            </w:r>
          </w:p>
        </w:tc>
      </w:tr>
      <w:tr w:rsidR="00456A71" w:rsidRPr="00456A71" w14:paraId="5289D27B" w14:textId="77777777" w:rsidTr="002E6F13">
        <w:trPr>
          <w:jc w:val="center"/>
        </w:trPr>
        <w:tc>
          <w:tcPr>
            <w:tcW w:w="2542" w:type="dxa"/>
          </w:tcPr>
          <w:p w14:paraId="49798395" w14:textId="4A060D8E" w:rsidR="00456A71" w:rsidRPr="00C64C1F" w:rsidRDefault="00FC31B1" w:rsidP="009C31D3">
            <w:pPr>
              <w:spacing w:line="360" w:lineRule="auto"/>
              <w:ind w:left="0" w:firstLine="0"/>
              <w:rPr>
                <w:b/>
                <w:bCs/>
              </w:rPr>
            </w:pPr>
            <w:r w:rsidRPr="00C64C1F">
              <w:rPr>
                <w:b/>
                <w:bCs/>
              </w:rPr>
              <w:t xml:space="preserve">Conf. + </w:t>
            </w:r>
            <w:proofErr w:type="spellStart"/>
            <w:r w:rsidRPr="00C64C1F">
              <w:rPr>
                <w:b/>
                <w:bCs/>
              </w:rPr>
              <w:t>Integ</w:t>
            </w:r>
            <w:proofErr w:type="spellEnd"/>
            <w:r w:rsidRPr="00C64C1F">
              <w:rPr>
                <w:b/>
                <w:bCs/>
              </w:rPr>
              <w:t xml:space="preserve">. + </w:t>
            </w:r>
            <w:proofErr w:type="spellStart"/>
            <w:r w:rsidRPr="00C64C1F">
              <w:rPr>
                <w:b/>
                <w:bCs/>
              </w:rPr>
              <w:t>Avail</w:t>
            </w:r>
            <w:proofErr w:type="spellEnd"/>
          </w:p>
        </w:tc>
        <w:tc>
          <w:tcPr>
            <w:tcW w:w="7371" w:type="dxa"/>
          </w:tcPr>
          <w:p w14:paraId="55B9C365" w14:textId="222B608F" w:rsidR="00456A71" w:rsidRPr="00456A71" w:rsidRDefault="00A74596" w:rsidP="009C31D3">
            <w:pPr>
              <w:spacing w:after="0" w:line="360" w:lineRule="auto"/>
              <w:ind w:left="0" w:firstLine="0"/>
            </w:pPr>
            <w:r w:rsidRPr="00A74596">
              <w:t>Ces champs indiquent le niveau d’impact sur la confidentialité, l'intégrité et la disponibilité.</w:t>
            </w:r>
          </w:p>
        </w:tc>
      </w:tr>
    </w:tbl>
    <w:p w14:paraId="15D681DC" w14:textId="51D552A0" w:rsidR="00594496" w:rsidRPr="00EB4E9E" w:rsidRDefault="00EB4E9E" w:rsidP="009C31D3">
      <w:pPr>
        <w:spacing w:before="240" w:line="360" w:lineRule="auto"/>
      </w:pPr>
      <w:r w:rsidRPr="00EB4E9E">
        <w:t>Ces champs indiquent le niveau d’impact sur la confidentialité, l'intégrité et la disponibilité.</w:t>
      </w:r>
    </w:p>
    <w:p w14:paraId="02AF4EE3" w14:textId="77777777" w:rsidR="00594496" w:rsidRPr="00185D5B" w:rsidRDefault="00594496" w:rsidP="009C31D3">
      <w:pPr>
        <w:spacing w:line="360" w:lineRule="auto"/>
      </w:pPr>
    </w:p>
    <w:p w14:paraId="7D4CE77D" w14:textId="25586A74" w:rsidR="00206084" w:rsidRPr="00206084" w:rsidRDefault="00EB4E9E" w:rsidP="009C31D3">
      <w:pPr>
        <w:spacing w:line="360" w:lineRule="auto"/>
        <w:rPr>
          <w:lang w:val="en-US"/>
        </w:rPr>
      </w:pPr>
      <w:r>
        <w:rPr>
          <w:noProof/>
        </w:rPr>
        <w:lastRenderedPageBreak/>
        <w:drawing>
          <wp:inline distT="0" distB="0" distL="0" distR="0" wp14:anchorId="4BF899B7" wp14:editId="1A5662DE">
            <wp:extent cx="5769610" cy="558800"/>
            <wp:effectExtent l="0" t="0" r="2540" b="0"/>
            <wp:docPr id="149387" name="Picture 149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9610" cy="558800"/>
                    </a:xfrm>
                    <a:prstGeom prst="rect">
                      <a:avLst/>
                    </a:prstGeom>
                  </pic:spPr>
                </pic:pic>
              </a:graphicData>
            </a:graphic>
          </wp:inline>
        </w:drawing>
      </w:r>
    </w:p>
    <w:p w14:paraId="0A59A14C" w14:textId="4CEC2019" w:rsidR="00206084" w:rsidRPr="00EB4E9E" w:rsidRDefault="00EB4E9E" w:rsidP="009C31D3">
      <w:pPr>
        <w:pStyle w:val="Heading9"/>
        <w:spacing w:line="360" w:lineRule="auto"/>
        <w:jc w:val="center"/>
        <w:rPr>
          <w:rFonts w:ascii="Times New Roman" w:hAnsi="Times New Roman" w:cs="Times New Roman"/>
          <w:sz w:val="24"/>
          <w:szCs w:val="24"/>
        </w:rPr>
      </w:pPr>
      <w:r w:rsidRPr="00EB4E9E">
        <w:rPr>
          <w:rFonts w:ascii="Times New Roman" w:hAnsi="Times New Roman" w:cs="Times New Roman"/>
          <w:sz w:val="24"/>
          <w:szCs w:val="24"/>
        </w:rPr>
        <w:t xml:space="preserve">Figure : </w:t>
      </w:r>
      <w:r w:rsidR="00EC7ED1" w:rsidRPr="00EB4E9E">
        <w:rPr>
          <w:rFonts w:ascii="Times New Roman" w:hAnsi="Times New Roman" w:cs="Times New Roman"/>
          <w:sz w:val="24"/>
          <w:szCs w:val="24"/>
        </w:rPr>
        <w:t>exemple</w:t>
      </w:r>
      <w:r w:rsidRPr="00EB4E9E">
        <w:rPr>
          <w:rFonts w:ascii="Times New Roman" w:hAnsi="Times New Roman" w:cs="Times New Roman"/>
          <w:sz w:val="24"/>
          <w:szCs w:val="24"/>
        </w:rPr>
        <w:t xml:space="preserve"> de </w:t>
      </w:r>
      <w:r w:rsidR="00EC7ED1" w:rsidRPr="00EB4E9E">
        <w:rPr>
          <w:rFonts w:ascii="Times New Roman" w:hAnsi="Times New Roman" w:cs="Times New Roman"/>
          <w:sz w:val="24"/>
          <w:szCs w:val="24"/>
        </w:rPr>
        <w:t>détails</w:t>
      </w:r>
      <w:r w:rsidRPr="00EB4E9E">
        <w:rPr>
          <w:rFonts w:ascii="Times New Roman" w:hAnsi="Times New Roman" w:cs="Times New Roman"/>
          <w:sz w:val="24"/>
          <w:szCs w:val="24"/>
        </w:rPr>
        <w:t xml:space="preserve"> d</w:t>
      </w:r>
      <w:r w:rsidR="00EC7ED1">
        <w:rPr>
          <w:rFonts w:ascii="Times New Roman" w:hAnsi="Times New Roman" w:cs="Times New Roman"/>
          <w:sz w:val="24"/>
          <w:szCs w:val="24"/>
        </w:rPr>
        <w:t>’une</w:t>
      </w:r>
      <w:r w:rsidRPr="00EB4E9E">
        <w:rPr>
          <w:rFonts w:ascii="Times New Roman" w:hAnsi="Times New Roman" w:cs="Times New Roman"/>
          <w:sz w:val="24"/>
          <w:szCs w:val="24"/>
        </w:rPr>
        <w:t xml:space="preserve"> </w:t>
      </w:r>
      <w:r w:rsidR="00EC7ED1" w:rsidRPr="00EB4E9E">
        <w:rPr>
          <w:rFonts w:ascii="Times New Roman" w:hAnsi="Times New Roman" w:cs="Times New Roman"/>
          <w:sz w:val="24"/>
          <w:szCs w:val="24"/>
        </w:rPr>
        <w:t>vulnérabilité</w:t>
      </w:r>
    </w:p>
    <w:p w14:paraId="2B8D8FE4" w14:textId="77777777" w:rsidR="00206084" w:rsidRDefault="00206084" w:rsidP="009C31D3">
      <w:pPr>
        <w:spacing w:line="360" w:lineRule="auto"/>
      </w:pPr>
    </w:p>
    <w:p w14:paraId="0E4982DB" w14:textId="3CA5F7A9" w:rsidR="00AD09B4" w:rsidRDefault="00EB4E9E" w:rsidP="009C31D3">
      <w:pPr>
        <w:spacing w:line="360" w:lineRule="auto"/>
        <w:ind w:firstLine="416"/>
      </w:pPr>
      <w:r>
        <w:t>Ainsi, d</w:t>
      </w:r>
      <w:r w:rsidR="00206084">
        <w:t xml:space="preserve">ans un rapport de test d'intrusion, il doit apparaître la liste des vulnérabilités trouvées, la façon dont </w:t>
      </w:r>
      <w:r>
        <w:t xml:space="preserve">elles peuvent </w:t>
      </w:r>
      <w:r w:rsidR="0062041D">
        <w:t>être</w:t>
      </w:r>
      <w:r w:rsidR="00206084">
        <w:t xml:space="preserve"> exploiter, et une solution de correction.</w:t>
      </w:r>
      <w:r>
        <w:t xml:space="preserve"> Aussi, u</w:t>
      </w:r>
      <w:r w:rsidR="00206084">
        <w:t xml:space="preserve">ne vulnérabilité </w:t>
      </w:r>
      <w:r>
        <w:t>sera</w:t>
      </w:r>
      <w:r w:rsidR="00206084">
        <w:t xml:space="preserve"> classée selon </w:t>
      </w:r>
      <w:r>
        <w:t>les</w:t>
      </w:r>
      <w:r w:rsidR="00206084">
        <w:t xml:space="preserve"> axes</w:t>
      </w:r>
      <w:r>
        <w:t xml:space="preserve"> de </w:t>
      </w:r>
      <w:r w:rsidR="00206084">
        <w:t>la sévérité et</w:t>
      </w:r>
      <w:r>
        <w:t xml:space="preserve"> de</w:t>
      </w:r>
      <w:r w:rsidR="00206084">
        <w:t xml:space="preserve"> la complexité</w:t>
      </w:r>
      <w:r>
        <w:t>, afin de définir</w:t>
      </w:r>
      <w:r w:rsidR="00206084">
        <w:t xml:space="preserve"> la priorité de la correction.</w:t>
      </w:r>
    </w:p>
    <w:p w14:paraId="06E547F3" w14:textId="1A809C44" w:rsidR="00EE40FE" w:rsidRDefault="00AD09B4" w:rsidP="009C31D3">
      <w:pPr>
        <w:spacing w:line="360" w:lineRule="auto"/>
        <w:ind w:firstLine="416"/>
      </w:pPr>
      <w:r>
        <w:t xml:space="preserve">En outre, </w:t>
      </w:r>
      <w:r w:rsidR="00206084">
        <w:t>la correction des vulnérabilités</w:t>
      </w:r>
      <w:r>
        <w:t xml:space="preserve"> terminée</w:t>
      </w:r>
      <w:r w:rsidR="00206084">
        <w:t xml:space="preserve">, </w:t>
      </w:r>
      <w:r>
        <w:t>on devrait prévoir</w:t>
      </w:r>
      <w:r w:rsidR="00206084">
        <w:t xml:space="preserve"> un deuxième test d'intrusion complet pour s'assurer de la réussite de la correction.</w:t>
      </w:r>
      <w:r w:rsidR="00BA5102">
        <w:t xml:space="preserve"> D’ailleurs, pour à l’obtention de certaines normes comme PCI DSS ou ISO27001.b, l</w:t>
      </w:r>
      <w:r w:rsidR="00206084">
        <w:t xml:space="preserve">e test d’intrusion </w:t>
      </w:r>
      <w:r w:rsidR="00BA5102">
        <w:t xml:space="preserve">est très souvent </w:t>
      </w:r>
      <w:r w:rsidR="00206084">
        <w:t>nécessaire</w:t>
      </w:r>
      <w:r w:rsidR="009C31D3">
        <w:t>.</w:t>
      </w:r>
    </w:p>
    <w:p w14:paraId="5EC74542" w14:textId="77777777" w:rsidR="00B82BEC" w:rsidRDefault="00B82BEC" w:rsidP="009C31D3">
      <w:pPr>
        <w:pStyle w:val="Heading4"/>
        <w:spacing w:line="360" w:lineRule="auto"/>
        <w:ind w:left="0"/>
      </w:pPr>
    </w:p>
    <w:p w14:paraId="5A2188B6" w14:textId="77777777" w:rsidR="00B82BEC" w:rsidRDefault="00B82BEC" w:rsidP="009C31D3">
      <w:pPr>
        <w:pStyle w:val="Heading4"/>
        <w:spacing w:line="360" w:lineRule="auto"/>
        <w:ind w:left="0"/>
      </w:pPr>
    </w:p>
    <w:p w14:paraId="6D4DFA53" w14:textId="77777777" w:rsidR="00B82BEC" w:rsidRDefault="00B82BEC" w:rsidP="009C31D3">
      <w:pPr>
        <w:pStyle w:val="Heading4"/>
        <w:spacing w:line="360" w:lineRule="auto"/>
        <w:ind w:left="0"/>
      </w:pPr>
    </w:p>
    <w:p w14:paraId="2361B334" w14:textId="77777777" w:rsidR="00B82BEC" w:rsidRDefault="00B82BEC" w:rsidP="009C31D3">
      <w:pPr>
        <w:pStyle w:val="Heading4"/>
        <w:spacing w:line="360" w:lineRule="auto"/>
        <w:ind w:left="0"/>
      </w:pPr>
    </w:p>
    <w:p w14:paraId="76D7625F" w14:textId="77777777" w:rsidR="00B82BEC" w:rsidRDefault="00B82BEC" w:rsidP="009C31D3">
      <w:pPr>
        <w:pStyle w:val="Heading4"/>
        <w:spacing w:line="360" w:lineRule="auto"/>
        <w:ind w:left="0"/>
      </w:pPr>
    </w:p>
    <w:p w14:paraId="6E120BBE" w14:textId="77777777" w:rsidR="00B82BEC" w:rsidRDefault="00B82BEC" w:rsidP="009C31D3">
      <w:pPr>
        <w:pStyle w:val="Heading4"/>
        <w:spacing w:line="360" w:lineRule="auto"/>
        <w:ind w:left="0"/>
      </w:pPr>
    </w:p>
    <w:p w14:paraId="14BF36E3" w14:textId="77777777" w:rsidR="00B82BEC" w:rsidRDefault="00B82BEC" w:rsidP="009C31D3">
      <w:pPr>
        <w:pStyle w:val="Heading4"/>
        <w:spacing w:line="360" w:lineRule="auto"/>
        <w:ind w:left="0"/>
      </w:pPr>
    </w:p>
    <w:p w14:paraId="687C6E75" w14:textId="7B2DF231" w:rsidR="001A487D" w:rsidRDefault="001A487D" w:rsidP="001A487D">
      <w:pPr>
        <w:pStyle w:val="Heading4"/>
        <w:spacing w:line="360" w:lineRule="auto"/>
        <w:ind w:left="0" w:firstLine="0"/>
        <w:jc w:val="both"/>
      </w:pPr>
    </w:p>
    <w:p w14:paraId="2CB148E6" w14:textId="77777777" w:rsidR="001A487D" w:rsidRPr="001A487D" w:rsidRDefault="001A487D" w:rsidP="001A487D"/>
    <w:p w14:paraId="2781BA7B" w14:textId="2F2C5505" w:rsidR="006A680F" w:rsidRDefault="001D151B" w:rsidP="000E4BD2">
      <w:pPr>
        <w:pStyle w:val="Heading4"/>
        <w:spacing w:line="360" w:lineRule="auto"/>
        <w:ind w:left="0" w:firstLine="0"/>
      </w:pPr>
      <w:r w:rsidRPr="00FD6EDB">
        <w:lastRenderedPageBreak/>
        <w:t xml:space="preserve">SECTION </w:t>
      </w:r>
      <w:r>
        <w:t>2</w:t>
      </w:r>
      <w:r w:rsidRPr="00FD6EDB">
        <w:t xml:space="preserve"> :</w:t>
      </w:r>
      <w:r>
        <w:t xml:space="preserve"> Rapport</w:t>
      </w:r>
    </w:p>
    <w:p w14:paraId="4BA7781B" w14:textId="38DB4920" w:rsidR="006A680F" w:rsidRDefault="006A680F" w:rsidP="00265578">
      <w:pPr>
        <w:spacing w:line="360" w:lineRule="auto"/>
        <w:ind w:firstLine="416"/>
      </w:pPr>
      <w:r>
        <w:t xml:space="preserve"> TABLE DES MATIÈRES</w:t>
      </w:r>
      <w:r w:rsidR="00265578">
        <w:t xml:space="preserve">………………………………………………………………... </w:t>
      </w:r>
      <w:r>
        <w:t>1</w:t>
      </w:r>
    </w:p>
    <w:p w14:paraId="0575CE4E" w14:textId="3F9C8FB6" w:rsidR="006A680F" w:rsidRDefault="006A680F" w:rsidP="00265578">
      <w:pPr>
        <w:spacing w:line="360" w:lineRule="auto"/>
        <w:ind w:firstLine="416"/>
      </w:pPr>
      <w:r>
        <w:t>RÉSUMÉ</w:t>
      </w:r>
      <w:r w:rsidR="00265578">
        <w:t xml:space="preserve">…………………………………………………………………………………. </w:t>
      </w:r>
      <w:r>
        <w:t>2</w:t>
      </w:r>
    </w:p>
    <w:p w14:paraId="08F513B8" w14:textId="4EB81222" w:rsidR="006A680F" w:rsidRDefault="006A680F" w:rsidP="00265578">
      <w:pPr>
        <w:spacing w:line="360" w:lineRule="auto"/>
        <w:ind w:firstLine="416"/>
      </w:pPr>
      <w:r>
        <w:t>JOURNAL DE NARRATION ET D'ACTIVITÉ</w:t>
      </w:r>
      <w:r w:rsidR="00265578">
        <w:t xml:space="preserve">………………………………………… </w:t>
      </w:r>
      <w:r>
        <w:t>3</w:t>
      </w:r>
    </w:p>
    <w:p w14:paraId="157ACC85" w14:textId="3BFDAEAF" w:rsidR="006A680F" w:rsidRDefault="006A680F" w:rsidP="00265578">
      <w:pPr>
        <w:spacing w:line="360" w:lineRule="auto"/>
        <w:ind w:firstLine="416"/>
      </w:pPr>
      <w:r>
        <w:t>CONSTATATS ET RECOMMANDATIONS</w:t>
      </w:r>
      <w:r w:rsidR="00265578">
        <w:t>……</w:t>
      </w:r>
      <w:r w:rsidR="00E02061">
        <w:t>……</w:t>
      </w:r>
      <w:r w:rsidR="00265578">
        <w:t xml:space="preserve">………………………………… </w:t>
      </w:r>
      <w:r>
        <w:t>7</w:t>
      </w:r>
    </w:p>
    <w:p w14:paraId="07C3E87E" w14:textId="361FF571" w:rsidR="006A680F" w:rsidRDefault="006A680F" w:rsidP="008A551B">
      <w:pPr>
        <w:spacing w:line="360" w:lineRule="auto"/>
        <w:ind w:firstLine="698"/>
      </w:pPr>
      <w:r>
        <w:t>COTES DE RISQUE</w:t>
      </w:r>
      <w:r w:rsidR="00DF3934">
        <w:t>………</w:t>
      </w:r>
      <w:r w:rsidR="008A551B">
        <w:t>...</w:t>
      </w:r>
      <w:r w:rsidR="00DF3934">
        <w:t xml:space="preserve">………………………………………………………... </w:t>
      </w:r>
      <w:r>
        <w:t xml:space="preserve">7 </w:t>
      </w:r>
    </w:p>
    <w:p w14:paraId="77178551" w14:textId="2938413D" w:rsidR="006A680F" w:rsidRDefault="006A680F" w:rsidP="008A551B">
      <w:pPr>
        <w:spacing w:line="360" w:lineRule="auto"/>
        <w:ind w:firstLine="698"/>
      </w:pPr>
      <w:r>
        <w:t>RÉSUMÉ DES CONSTATATIONS</w:t>
      </w:r>
      <w:r w:rsidR="0062503F">
        <w:t>……</w:t>
      </w:r>
      <w:r w:rsidR="008A551B">
        <w:t>...</w:t>
      </w:r>
      <w:r w:rsidR="0062503F">
        <w:t>……………………………………</w:t>
      </w:r>
      <w:r w:rsidR="00BB1728">
        <w:t>……</w:t>
      </w:r>
      <w:r w:rsidR="0062503F">
        <w:t>.</w:t>
      </w:r>
      <w:r w:rsidR="00BB1728">
        <w:t>..</w:t>
      </w:r>
      <w:r w:rsidR="0062503F">
        <w:t xml:space="preserve"> </w:t>
      </w:r>
      <w:r>
        <w:t xml:space="preserve">8 </w:t>
      </w:r>
    </w:p>
    <w:p w14:paraId="48B6A670" w14:textId="3C6F6229" w:rsidR="006A680F" w:rsidRDefault="006A680F" w:rsidP="006B4BD1">
      <w:pPr>
        <w:spacing w:line="360" w:lineRule="auto"/>
        <w:ind w:firstLine="698"/>
      </w:pPr>
      <w:r>
        <w:t>CONSTATS DE RISQUE CRITIQUE</w:t>
      </w:r>
      <w:r w:rsidR="00F84221">
        <w:t>………</w:t>
      </w:r>
      <w:r w:rsidR="0062503F">
        <w:t>……</w:t>
      </w:r>
      <w:r w:rsidR="00400A1F">
        <w:t xml:space="preserve">…………………………………... </w:t>
      </w:r>
      <w:r>
        <w:t xml:space="preserve">8 </w:t>
      </w:r>
    </w:p>
    <w:p w14:paraId="25DB91B9" w14:textId="129B5B31" w:rsidR="006A680F" w:rsidRDefault="006A680F" w:rsidP="00754776">
      <w:pPr>
        <w:spacing w:line="360" w:lineRule="auto"/>
        <w:ind w:left="708" w:firstLine="698"/>
      </w:pPr>
      <w:r>
        <w:t>1. Défauts d'injection SQL</w:t>
      </w:r>
      <w:r w:rsidR="00400A1F">
        <w:t>………………………………………………</w:t>
      </w:r>
      <w:proofErr w:type="gramStart"/>
      <w:r w:rsidR="00BB1728">
        <w:t>……</w:t>
      </w:r>
      <w:r w:rsidR="00400A1F">
        <w:t>.</w:t>
      </w:r>
      <w:proofErr w:type="gramEnd"/>
      <w:r w:rsidR="00BB1728">
        <w:t>.</w:t>
      </w:r>
      <w:r w:rsidR="00400A1F">
        <w:t xml:space="preserve"> </w:t>
      </w:r>
      <w:r>
        <w:t>8</w:t>
      </w:r>
    </w:p>
    <w:p w14:paraId="73723A93" w14:textId="77777777" w:rsidR="006A680F" w:rsidRDefault="006A680F" w:rsidP="00754776">
      <w:pPr>
        <w:spacing w:line="360" w:lineRule="auto"/>
        <w:ind w:left="708" w:firstLine="698"/>
      </w:pPr>
      <w:r>
        <w:t>2. Contournement d'autorisation</w:t>
      </w:r>
    </w:p>
    <w:p w14:paraId="4295DCE8" w14:textId="5AB6B1D0" w:rsidR="006A680F" w:rsidRDefault="006A680F" w:rsidP="005C4A59">
      <w:pPr>
        <w:spacing w:line="360" w:lineRule="auto"/>
        <w:ind w:firstLine="698"/>
      </w:pPr>
      <w:r>
        <w:t>CONSTATS À HAUT RISQUE</w:t>
      </w:r>
      <w:r w:rsidR="005C4A59">
        <w:t>………</w:t>
      </w:r>
      <w:r w:rsidR="00F84221">
        <w:t>……</w:t>
      </w:r>
      <w:proofErr w:type="gramStart"/>
      <w:r w:rsidR="00F84221">
        <w:t>…</w:t>
      </w:r>
      <w:r w:rsidR="005C4A59">
        <w:t>…</w:t>
      </w:r>
      <w:r w:rsidR="00CF1B02">
        <w:t>.</w:t>
      </w:r>
      <w:proofErr w:type="gramEnd"/>
      <w:r w:rsidR="005C4A59">
        <w:t xml:space="preserve">………………………………….. </w:t>
      </w:r>
      <w:r>
        <w:t>13</w:t>
      </w:r>
    </w:p>
    <w:p w14:paraId="199D3352" w14:textId="5C88ABD5" w:rsidR="006A680F" w:rsidRDefault="006A680F" w:rsidP="0024329A">
      <w:pPr>
        <w:spacing w:line="360" w:lineRule="auto"/>
        <w:ind w:left="718" w:firstLine="698"/>
      </w:pPr>
      <w:r>
        <w:t>3. Défauts de script inter-sites</w:t>
      </w:r>
      <w:r w:rsidR="0024329A">
        <w:t xml:space="preserve">………………………………………………… </w:t>
      </w:r>
      <w:r>
        <w:t>13</w:t>
      </w:r>
    </w:p>
    <w:p w14:paraId="603D3CD7" w14:textId="42F5883A" w:rsidR="006A680F" w:rsidRDefault="006A680F" w:rsidP="00CD1872">
      <w:pPr>
        <w:spacing w:line="360" w:lineRule="auto"/>
        <w:ind w:firstLine="698"/>
      </w:pPr>
      <w:r>
        <w:t>CONSTATS À RISQUE MOYEN</w:t>
      </w:r>
      <w:r w:rsidR="00CD1872">
        <w:t>……</w:t>
      </w:r>
      <w:proofErr w:type="gramStart"/>
      <w:r w:rsidR="00CD1872">
        <w:t>…</w:t>
      </w:r>
      <w:r w:rsidR="00632A1E">
        <w:t>….</w:t>
      </w:r>
      <w:proofErr w:type="gramEnd"/>
      <w:r w:rsidR="00CD1872">
        <w:t xml:space="preserve">……………………………………….. </w:t>
      </w:r>
      <w:r>
        <w:t xml:space="preserve">16 </w:t>
      </w:r>
    </w:p>
    <w:p w14:paraId="368746CA" w14:textId="0FE2C67F" w:rsidR="006A680F" w:rsidRDefault="006A680F" w:rsidP="00832560">
      <w:pPr>
        <w:spacing w:line="360" w:lineRule="auto"/>
        <w:ind w:left="718" w:firstLine="698"/>
      </w:pPr>
      <w:r>
        <w:t>4. Normes de sécurité inadéquates pour le stockage des mots de passe</w:t>
      </w:r>
      <w:r w:rsidR="00832560">
        <w:t xml:space="preserve">………. </w:t>
      </w:r>
      <w:r>
        <w:t>16</w:t>
      </w:r>
    </w:p>
    <w:p w14:paraId="4A8546A3" w14:textId="5C3EDEF5" w:rsidR="006A680F" w:rsidRDefault="006A680F" w:rsidP="00130A1F">
      <w:pPr>
        <w:spacing w:line="360" w:lineRule="auto"/>
        <w:ind w:firstLine="698"/>
      </w:pPr>
      <w:r>
        <w:t>CONSTATAS À FAIBLE RISQUE</w:t>
      </w:r>
      <w:r w:rsidR="00130A1F">
        <w:t>………………………………………………….</w:t>
      </w:r>
      <w:r w:rsidR="00CC75C5">
        <w:t xml:space="preserve"> </w:t>
      </w:r>
      <w:r>
        <w:t xml:space="preserve">17 </w:t>
      </w:r>
    </w:p>
    <w:p w14:paraId="1FFA3CD5" w14:textId="6F3CB4AD" w:rsidR="006A680F" w:rsidRDefault="006A680F" w:rsidP="000344C7">
      <w:pPr>
        <w:spacing w:line="360" w:lineRule="auto"/>
        <w:ind w:left="718" w:firstLine="698"/>
      </w:pPr>
      <w:r>
        <w:t>5. Exigences de complexité des mots de passe faibles</w:t>
      </w:r>
      <w:r w:rsidR="00250C53">
        <w:t xml:space="preserve">………………………... </w:t>
      </w:r>
      <w:r>
        <w:t>17</w:t>
      </w:r>
    </w:p>
    <w:p w14:paraId="42820E9B" w14:textId="47B43521" w:rsidR="006A680F" w:rsidRDefault="006A680F" w:rsidP="000757C7">
      <w:pPr>
        <w:spacing w:line="360" w:lineRule="auto"/>
        <w:ind w:firstLine="416"/>
      </w:pPr>
      <w:r>
        <w:t>ORIENTATION STRATÉGIQUE</w:t>
      </w:r>
      <w:r w:rsidR="00CB77E2">
        <w:t xml:space="preserve">……………………………………………………… </w:t>
      </w:r>
      <w:r>
        <w:t xml:space="preserve">19 </w:t>
      </w:r>
    </w:p>
    <w:p w14:paraId="4C81E2FE" w14:textId="77777777" w:rsidR="00F11BDC" w:rsidRDefault="00F11BDC" w:rsidP="006A680F">
      <w:pPr>
        <w:spacing w:line="360" w:lineRule="auto"/>
        <w:ind w:firstLine="416"/>
      </w:pPr>
    </w:p>
    <w:p w14:paraId="07044356" w14:textId="2DEE144C" w:rsidR="006A680F" w:rsidRPr="00937996" w:rsidRDefault="006A680F" w:rsidP="00F2164E">
      <w:pPr>
        <w:pStyle w:val="Heading7"/>
        <w:ind w:left="0"/>
        <w:jc w:val="center"/>
      </w:pPr>
      <w:r w:rsidRPr="00937996">
        <w:t>RÉSUMÉ</w:t>
      </w:r>
    </w:p>
    <w:p w14:paraId="6221FD84" w14:textId="578463CE" w:rsidR="006A680F" w:rsidRDefault="00AA23AD" w:rsidP="00564539">
      <w:pPr>
        <w:spacing w:before="240" w:line="360" w:lineRule="auto"/>
        <w:ind w:firstLine="416"/>
      </w:pPr>
      <w:r>
        <w:t>Nous avons</w:t>
      </w:r>
      <w:r w:rsidR="006A680F">
        <w:t xml:space="preserve"> effectué un test de pénétration de l'application Web de OWASP Juice Shop. La portée de cette évaluation était http://juice-shop.wtf. </w:t>
      </w:r>
    </w:p>
    <w:p w14:paraId="4D07A444" w14:textId="42E80FB7" w:rsidR="006A680F" w:rsidRDefault="006A680F" w:rsidP="006A680F">
      <w:pPr>
        <w:spacing w:line="360" w:lineRule="auto"/>
        <w:ind w:firstLine="416"/>
      </w:pPr>
      <w:r>
        <w:t xml:space="preserve"> </w:t>
      </w:r>
    </w:p>
    <w:p w14:paraId="3935B373" w14:textId="0890356D" w:rsidR="006A680F" w:rsidRDefault="006A680F" w:rsidP="006A680F">
      <w:pPr>
        <w:spacing w:line="360" w:lineRule="auto"/>
        <w:ind w:firstLine="416"/>
      </w:pPr>
      <w:r>
        <w:lastRenderedPageBreak/>
        <w:t xml:space="preserve">Le graphique suivant montre le nombre de constats par risque pour ce rapport : </w:t>
      </w:r>
    </w:p>
    <w:p w14:paraId="53D394BA" w14:textId="740FDB2A" w:rsidR="00EF4B64" w:rsidRDefault="00DC600B" w:rsidP="00DC600B">
      <w:pPr>
        <w:spacing w:line="360" w:lineRule="auto"/>
        <w:ind w:firstLine="416"/>
        <w:jc w:val="center"/>
      </w:pPr>
      <w:r w:rsidRPr="00815DA0">
        <w:rPr>
          <w:i/>
          <w:iCs/>
          <w:szCs w:val="24"/>
        </w:rPr>
        <w:t>Tableau</w:t>
      </w:r>
      <w:r>
        <w:rPr>
          <w:i/>
          <w:iCs/>
          <w:szCs w:val="24"/>
        </w:rPr>
        <w:t> :</w:t>
      </w:r>
    </w:p>
    <w:tbl>
      <w:tblPr>
        <w:tblStyle w:val="TableGrid0"/>
        <w:tblW w:w="0" w:type="auto"/>
        <w:jc w:val="center"/>
        <w:tblLook w:val="04A0" w:firstRow="1" w:lastRow="0" w:firstColumn="1" w:lastColumn="0" w:noHBand="0" w:noVBand="1"/>
      </w:tblPr>
      <w:tblGrid>
        <w:gridCol w:w="1578"/>
        <w:gridCol w:w="1505"/>
        <w:gridCol w:w="1554"/>
        <w:gridCol w:w="1402"/>
      </w:tblGrid>
      <w:tr w:rsidR="00EF4B64" w14:paraId="2949CF97" w14:textId="77777777" w:rsidTr="00CC5099">
        <w:trPr>
          <w:trHeight w:val="377"/>
          <w:jc w:val="center"/>
        </w:trPr>
        <w:tc>
          <w:tcPr>
            <w:tcW w:w="1578" w:type="dxa"/>
          </w:tcPr>
          <w:p w14:paraId="37EC6453" w14:textId="47095A7A" w:rsidR="00EF4B64" w:rsidRPr="00EF4B64" w:rsidRDefault="00EF4B64" w:rsidP="00055C1D">
            <w:pPr>
              <w:spacing w:line="360" w:lineRule="auto"/>
              <w:ind w:left="0" w:firstLine="0"/>
              <w:jc w:val="center"/>
              <w:rPr>
                <w:b/>
                <w:bCs/>
              </w:rPr>
            </w:pPr>
            <w:r w:rsidRPr="00EF4B64">
              <w:rPr>
                <w:b/>
                <w:bCs/>
              </w:rPr>
              <w:t>Critique</w:t>
            </w:r>
          </w:p>
        </w:tc>
        <w:tc>
          <w:tcPr>
            <w:tcW w:w="1505" w:type="dxa"/>
          </w:tcPr>
          <w:p w14:paraId="02D188F1" w14:textId="47561B05" w:rsidR="00EF4B64" w:rsidRPr="00EF4B64" w:rsidRDefault="00EF4B64" w:rsidP="00055C1D">
            <w:pPr>
              <w:spacing w:line="360" w:lineRule="auto"/>
              <w:ind w:left="0" w:firstLine="0"/>
              <w:jc w:val="center"/>
              <w:rPr>
                <w:b/>
                <w:bCs/>
              </w:rPr>
            </w:pPr>
            <w:r w:rsidRPr="00EF4B64">
              <w:rPr>
                <w:b/>
                <w:bCs/>
              </w:rPr>
              <w:t>Haut</w:t>
            </w:r>
          </w:p>
        </w:tc>
        <w:tc>
          <w:tcPr>
            <w:tcW w:w="1554" w:type="dxa"/>
          </w:tcPr>
          <w:p w14:paraId="3B7F2F49" w14:textId="347E2284" w:rsidR="00EF4B64" w:rsidRPr="00EF4B64" w:rsidRDefault="00EF4B64" w:rsidP="00055C1D">
            <w:pPr>
              <w:spacing w:line="360" w:lineRule="auto"/>
              <w:ind w:left="0" w:firstLine="0"/>
              <w:jc w:val="center"/>
              <w:rPr>
                <w:b/>
                <w:bCs/>
              </w:rPr>
            </w:pPr>
            <w:r w:rsidRPr="00EF4B64">
              <w:rPr>
                <w:b/>
                <w:bCs/>
              </w:rPr>
              <w:t>Moyen</w:t>
            </w:r>
          </w:p>
        </w:tc>
        <w:tc>
          <w:tcPr>
            <w:tcW w:w="1402" w:type="dxa"/>
          </w:tcPr>
          <w:p w14:paraId="3DC37C1B" w14:textId="7E4AA501" w:rsidR="00EF4B64" w:rsidRPr="00EF4B64" w:rsidRDefault="00EF4B64" w:rsidP="00055C1D">
            <w:pPr>
              <w:spacing w:line="360" w:lineRule="auto"/>
              <w:ind w:left="0" w:firstLine="0"/>
              <w:jc w:val="center"/>
              <w:rPr>
                <w:b/>
                <w:bCs/>
              </w:rPr>
            </w:pPr>
            <w:r w:rsidRPr="00EF4B64">
              <w:rPr>
                <w:b/>
                <w:bCs/>
              </w:rPr>
              <w:t>Bas</w:t>
            </w:r>
          </w:p>
        </w:tc>
      </w:tr>
      <w:tr w:rsidR="00EF4B64" w14:paraId="55257041" w14:textId="77777777" w:rsidTr="00CC5099">
        <w:trPr>
          <w:trHeight w:val="377"/>
          <w:jc w:val="center"/>
        </w:trPr>
        <w:tc>
          <w:tcPr>
            <w:tcW w:w="1578" w:type="dxa"/>
          </w:tcPr>
          <w:p w14:paraId="0FAD8EAD" w14:textId="2026AC82" w:rsidR="00EF4B64" w:rsidRDefault="00EF4B64" w:rsidP="00EF4B64">
            <w:pPr>
              <w:spacing w:line="360" w:lineRule="auto"/>
              <w:ind w:left="0" w:firstLine="0"/>
              <w:jc w:val="center"/>
            </w:pPr>
            <w:r>
              <w:t>2</w:t>
            </w:r>
          </w:p>
        </w:tc>
        <w:tc>
          <w:tcPr>
            <w:tcW w:w="1505" w:type="dxa"/>
          </w:tcPr>
          <w:p w14:paraId="10474CE1" w14:textId="06B4CB86" w:rsidR="00EF4B64" w:rsidRDefault="00EF4B64" w:rsidP="00EF4B64">
            <w:pPr>
              <w:spacing w:line="360" w:lineRule="auto"/>
              <w:ind w:left="0" w:firstLine="0"/>
              <w:jc w:val="center"/>
            </w:pPr>
            <w:r>
              <w:t>1</w:t>
            </w:r>
          </w:p>
        </w:tc>
        <w:tc>
          <w:tcPr>
            <w:tcW w:w="1554" w:type="dxa"/>
          </w:tcPr>
          <w:p w14:paraId="1A5D18E6" w14:textId="60F0946B" w:rsidR="00EF4B64" w:rsidRDefault="00EF4B64" w:rsidP="00EF4B64">
            <w:pPr>
              <w:spacing w:line="360" w:lineRule="auto"/>
              <w:ind w:left="0" w:firstLine="0"/>
              <w:jc w:val="center"/>
            </w:pPr>
            <w:r>
              <w:t>1</w:t>
            </w:r>
          </w:p>
        </w:tc>
        <w:tc>
          <w:tcPr>
            <w:tcW w:w="1402" w:type="dxa"/>
          </w:tcPr>
          <w:p w14:paraId="47DEF883" w14:textId="087AA451" w:rsidR="00EF4B64" w:rsidRDefault="00EF4B64" w:rsidP="00EF4B64">
            <w:pPr>
              <w:spacing w:line="360" w:lineRule="auto"/>
              <w:ind w:left="0" w:firstLine="0"/>
              <w:jc w:val="center"/>
            </w:pPr>
            <w:r>
              <w:t>1</w:t>
            </w:r>
          </w:p>
        </w:tc>
      </w:tr>
    </w:tbl>
    <w:p w14:paraId="71A3034D" w14:textId="1C52519E" w:rsidR="006A680F" w:rsidRDefault="006A680F" w:rsidP="006A680F">
      <w:pPr>
        <w:spacing w:line="360" w:lineRule="auto"/>
        <w:ind w:firstLine="416"/>
      </w:pPr>
    </w:p>
    <w:p w14:paraId="67B0A2DD" w14:textId="5AD467D0" w:rsidR="00183DCD" w:rsidRDefault="006A680F" w:rsidP="00183DCD">
      <w:pPr>
        <w:spacing w:line="360" w:lineRule="auto"/>
        <w:ind w:firstLine="416"/>
      </w:pPr>
      <w:r>
        <w:t xml:space="preserve">Sur la base des conclusions de ce rapport, </w:t>
      </w:r>
      <w:r w:rsidR="008A66C0">
        <w:t xml:space="preserve">nous </w:t>
      </w:r>
      <w:r w:rsidR="00AD58BA">
        <w:t>avons</w:t>
      </w:r>
      <w:r>
        <w:t xml:space="preserve"> évalué </w:t>
      </w:r>
      <w:r w:rsidR="008A66C0">
        <w:t xml:space="preserve">que </w:t>
      </w:r>
      <w:r>
        <w:t xml:space="preserve">le risque global pour Juice Shop </w:t>
      </w:r>
      <w:r w:rsidR="00702EE4">
        <w:t>par rapport</w:t>
      </w:r>
      <w:r>
        <w:t xml:space="preserve"> à la portée de cet engagement est très </w:t>
      </w:r>
      <w:r w:rsidR="00A738BF">
        <w:t>élevé</w:t>
      </w:r>
      <w:r>
        <w:t xml:space="preserve"> :  </w:t>
      </w:r>
    </w:p>
    <w:p w14:paraId="0DF48C41" w14:textId="3C4CF44B" w:rsidR="000D478D" w:rsidRDefault="000D478D" w:rsidP="00183DCD">
      <w:pPr>
        <w:spacing w:line="360" w:lineRule="auto"/>
        <w:ind w:firstLine="416"/>
        <w:jc w:val="center"/>
      </w:pPr>
      <w:r>
        <w:rPr>
          <w:noProof/>
        </w:rPr>
        <w:drawing>
          <wp:inline distT="0" distB="0" distL="0" distR="0" wp14:anchorId="53E921E2" wp14:editId="0F798E64">
            <wp:extent cx="5349990" cy="612475"/>
            <wp:effectExtent l="0" t="0" r="3175" b="0"/>
            <wp:docPr id="149435" name="Picture 149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19317" t="45715" r="16661" b="41255"/>
                    <a:stretch/>
                  </pic:blipFill>
                  <pic:spPr bwMode="auto">
                    <a:xfrm>
                      <a:off x="0" y="0"/>
                      <a:ext cx="5453880" cy="624369"/>
                    </a:xfrm>
                    <a:prstGeom prst="rect">
                      <a:avLst/>
                    </a:prstGeom>
                    <a:ln>
                      <a:noFill/>
                    </a:ln>
                    <a:extLst>
                      <a:ext uri="{53640926-AAD7-44D8-BBD7-CCE9431645EC}">
                        <a14:shadowObscured xmlns:a14="http://schemas.microsoft.com/office/drawing/2010/main"/>
                      </a:ext>
                    </a:extLst>
                  </pic:spPr>
                </pic:pic>
              </a:graphicData>
            </a:graphic>
          </wp:inline>
        </w:drawing>
      </w:r>
    </w:p>
    <w:p w14:paraId="6F44C832" w14:textId="3CC11608" w:rsidR="007A2267" w:rsidRDefault="007A2267" w:rsidP="00183DCD">
      <w:pPr>
        <w:spacing w:line="360" w:lineRule="auto"/>
        <w:ind w:firstLine="416"/>
        <w:jc w:val="center"/>
      </w:pPr>
      <w:proofErr w:type="gramStart"/>
      <w:r w:rsidRPr="00E556D8">
        <w:rPr>
          <w:rStyle w:val="Heading9Char"/>
          <w:rFonts w:ascii="Times New Roman" w:hAnsi="Times New Roman" w:cs="Times New Roman"/>
          <w:sz w:val="24"/>
          <w:szCs w:val="24"/>
        </w:rPr>
        <w:t>Figure:</w:t>
      </w:r>
      <w:proofErr w:type="gramEnd"/>
    </w:p>
    <w:p w14:paraId="6B58D466" w14:textId="4AAD5F3F" w:rsidR="006A680F" w:rsidRDefault="00FC1722" w:rsidP="003E2F58">
      <w:pPr>
        <w:spacing w:line="360" w:lineRule="auto"/>
        <w:ind w:firstLine="416"/>
      </w:pPr>
      <w:r>
        <w:t xml:space="preserve">Nous </w:t>
      </w:r>
      <w:r w:rsidR="006A680F">
        <w:t>a</w:t>
      </w:r>
      <w:r>
        <w:t>vons</w:t>
      </w:r>
      <w:r w:rsidR="006A680F">
        <w:t xml:space="preserve"> trouvé </w:t>
      </w:r>
      <w:r w:rsidR="00610B0B">
        <w:t xml:space="preserve">et bien notées </w:t>
      </w:r>
      <w:r w:rsidR="006A680F">
        <w:t xml:space="preserve">plusieurs vulnérabilités critiques sur </w:t>
      </w:r>
      <w:r w:rsidR="00585F9C">
        <w:t>l’</w:t>
      </w:r>
      <w:r w:rsidR="00585F9C" w:rsidRPr="00610B0B">
        <w:t>application</w:t>
      </w:r>
      <w:r w:rsidR="00610B0B">
        <w:t xml:space="preserve"> </w:t>
      </w:r>
      <w:r w:rsidR="006A680F">
        <w:t>Web Juice Sho</w:t>
      </w:r>
      <w:r w:rsidR="00610B0B">
        <w:t>p</w:t>
      </w:r>
      <w:r w:rsidR="006A680F">
        <w:t>. Ces faiblesses sont très préoccupantes et, si elles sont exploitées, pourraien</w:t>
      </w:r>
      <w:r w:rsidR="003E2F58">
        <w:t xml:space="preserve">t </w:t>
      </w:r>
      <w:r w:rsidR="006A680F">
        <w:t xml:space="preserve">diminuer la sécurité, la convivialité et la fonctionnalité de l'application.  </w:t>
      </w:r>
    </w:p>
    <w:p w14:paraId="33308BF4" w14:textId="2727B298" w:rsidR="006A680F" w:rsidRDefault="006A680F" w:rsidP="00000869">
      <w:pPr>
        <w:spacing w:line="360" w:lineRule="auto"/>
        <w:ind w:firstLine="416"/>
      </w:pPr>
      <w:r>
        <w:t xml:space="preserve">L'un des problèmes les plus critiques </w:t>
      </w:r>
      <w:r w:rsidR="00CD45A9">
        <w:t xml:space="preserve">que nous avons </w:t>
      </w:r>
      <w:r>
        <w:t xml:space="preserve">trouvé est </w:t>
      </w:r>
      <w:r w:rsidR="00FA1447">
        <w:t xml:space="preserve">dans cette application </w:t>
      </w:r>
      <w:r>
        <w:t>n'était pas résistante aux les attaques par injection, qui sont considérées comme l'un des vecteurs d'attaque les plus dangereux pour applications. Un exemple démontrant la gravité de cette vulnérabilité était notre capacité à élaborer un</w:t>
      </w:r>
      <w:r w:rsidR="008710E5">
        <w:t xml:space="preserve">e </w:t>
      </w:r>
      <w:r>
        <w:t>chaîne d'injection SQL simple (</w:t>
      </w:r>
      <w:proofErr w:type="spellStart"/>
      <w:r>
        <w:t>SQLi</w:t>
      </w:r>
      <w:proofErr w:type="spellEnd"/>
      <w:r>
        <w:t>) pour se connecter en tant qu'administrateur de l'application, sans aucune connaissance préalable du nom d'utilisateur ou des informations d'identification. Il y a également eu plusieurs cas de Cross-Site</w:t>
      </w:r>
      <w:r w:rsidR="00791575">
        <w:t xml:space="preserve"> </w:t>
      </w:r>
      <w:proofErr w:type="spellStart"/>
      <w:r>
        <w:t>script</w:t>
      </w:r>
      <w:r w:rsidR="00791575">
        <w:t>ing</w:t>
      </w:r>
      <w:proofErr w:type="spellEnd"/>
      <w:r>
        <w:t xml:space="preserve"> (XSS) dans toute l'application. Les failles </w:t>
      </w:r>
      <w:proofErr w:type="spellStart"/>
      <w:r>
        <w:t>SQLi</w:t>
      </w:r>
      <w:proofErr w:type="spellEnd"/>
      <w:r>
        <w:t xml:space="preserve"> et XSS peuvent facilement être</w:t>
      </w:r>
      <w:r w:rsidR="003D48A7">
        <w:t xml:space="preserve"> </w:t>
      </w:r>
      <w:r>
        <w:t xml:space="preserve">corrigés grâce à un assainissement d'entrée et un </w:t>
      </w:r>
      <w:proofErr w:type="spellStart"/>
      <w:r w:rsidR="0029264E">
        <w:t>crytage</w:t>
      </w:r>
      <w:proofErr w:type="spellEnd"/>
      <w:r w:rsidR="0077457F">
        <w:t xml:space="preserve"> en</w:t>
      </w:r>
      <w:r>
        <w:t xml:space="preserve"> sortie cohérents et sont discutés plus en détail dans la section de </w:t>
      </w:r>
      <w:proofErr w:type="spellStart"/>
      <w:r w:rsidR="002702CB">
        <w:t>decouverte</w:t>
      </w:r>
      <w:proofErr w:type="spellEnd"/>
      <w:r>
        <w:t xml:space="preserve"> ci-dessous.  </w:t>
      </w:r>
    </w:p>
    <w:p w14:paraId="5CC80B2C" w14:textId="2C5A97BF" w:rsidR="006A680F" w:rsidRDefault="006A680F" w:rsidP="00C06466">
      <w:pPr>
        <w:spacing w:line="360" w:lineRule="auto"/>
        <w:ind w:firstLine="416"/>
      </w:pPr>
      <w:r>
        <w:t>Un autre problème important découvert est une faille de contournement d'autorisation.</w:t>
      </w:r>
      <w:r w:rsidR="00C06466">
        <w:t xml:space="preserve"> </w:t>
      </w:r>
      <w:r w:rsidR="002A5A9C">
        <w:t>Nous avons</w:t>
      </w:r>
      <w:r>
        <w:t xml:space="preserve"> constaté qu'un</w:t>
      </w:r>
      <w:r w:rsidR="00C06466">
        <w:t xml:space="preserve"> </w:t>
      </w:r>
      <w:r>
        <w:t xml:space="preserve">l'attaquant peut utiliser </w:t>
      </w:r>
      <w:r w:rsidR="00AE6606">
        <w:t xml:space="preserve">un </w:t>
      </w:r>
      <w:r>
        <w:t xml:space="preserve">API pour créer un nouvel utilisateur avec n'importe quel rôle, y compris un accès administrateur. C'est en raison d'un manque de vérification des autorisations au sein de l'API. La cohérence est importante dans l'autorisation </w:t>
      </w:r>
      <w:r>
        <w:lastRenderedPageBreak/>
        <w:t xml:space="preserve">validation, et l'application doit l'appliquer à toutes les interfaces pour empêcher </w:t>
      </w:r>
      <w:r w:rsidR="00C06466">
        <w:t>la non-protection</w:t>
      </w:r>
      <w:r>
        <w:t xml:space="preserve">.   </w:t>
      </w:r>
    </w:p>
    <w:p w14:paraId="15C24AB4" w14:textId="2C5EC49F" w:rsidR="00937996" w:rsidRDefault="006A680F" w:rsidP="0079119C">
      <w:pPr>
        <w:spacing w:line="360" w:lineRule="auto"/>
        <w:ind w:firstLine="416"/>
      </w:pPr>
      <w:r>
        <w:t>Ces problèmes, ainsi que les autres problèmes détectés, sont décrits dans le rapport qui suit</w:t>
      </w:r>
      <w:r w:rsidR="00C71B77">
        <w:t>.</w:t>
      </w:r>
      <w:r w:rsidR="00DD05D7">
        <w:t xml:space="preserve"> </w:t>
      </w:r>
      <w:r w:rsidR="00C71B77">
        <w:t xml:space="preserve">Nous avons </w:t>
      </w:r>
      <w:r w:rsidR="00043324">
        <w:t>apprécié</w:t>
      </w:r>
      <w:r>
        <w:t xml:space="preserve"> l'opportunité de travailler avec </w:t>
      </w:r>
      <w:r w:rsidR="00043324">
        <w:t>cette entreprise</w:t>
      </w:r>
      <w:r>
        <w:t xml:space="preserve"> pour l'aider à améliorer sa sécurité.</w:t>
      </w:r>
    </w:p>
    <w:p w14:paraId="29442700" w14:textId="0C63319B" w:rsidR="006A680F" w:rsidRPr="0079119C" w:rsidRDefault="006A680F" w:rsidP="0079119C">
      <w:pPr>
        <w:pStyle w:val="Heading7"/>
        <w:numPr>
          <w:ilvl w:val="2"/>
          <w:numId w:val="3"/>
        </w:numPr>
        <w:jc w:val="center"/>
      </w:pPr>
      <w:r w:rsidRPr="0079119C">
        <w:t>JOURNAL DE NARRATION ET D'ACTIVITÉ</w:t>
      </w:r>
    </w:p>
    <w:p w14:paraId="26BF9E81" w14:textId="6B040B3B" w:rsidR="006A680F" w:rsidRDefault="006A680F" w:rsidP="007747B8">
      <w:pPr>
        <w:spacing w:line="360" w:lineRule="auto"/>
        <w:ind w:firstLine="416"/>
      </w:pPr>
      <w:r>
        <w:t xml:space="preserve"> </w:t>
      </w:r>
      <w:r w:rsidR="007001EF">
        <w:t>Nous avons</w:t>
      </w:r>
      <w:r>
        <w:t xml:space="preserve"> commencé par travailler avec notre méthodologie standard de </w:t>
      </w:r>
      <w:proofErr w:type="spellStart"/>
      <w:r>
        <w:t>Recon</w:t>
      </w:r>
      <w:proofErr w:type="spellEnd"/>
      <w:r>
        <w:t xml:space="preserve"> → Mapping → Découverte → Exploitation. Comme cette évaluation n'était pas une évaluation boîte noire, l'équipe a sauté la phase de reconnaissance initiale, en commençant par la cartographie et la découverte. Tout au long de l</w:t>
      </w:r>
      <w:r w:rsidR="004B7F28">
        <w:t>’</w:t>
      </w:r>
      <w:r>
        <w:t>engagement, nous avons mené plusieurs types d'activités sur chacune des interfaces Web au sein d</w:t>
      </w:r>
      <w:r w:rsidR="000F7D1A">
        <w:t>e l’a</w:t>
      </w:r>
      <w:r>
        <w:t xml:space="preserve">pplication </w:t>
      </w:r>
      <w:proofErr w:type="spellStart"/>
      <w:r w:rsidR="00814A6F">
        <w:t>juice</w:t>
      </w:r>
      <w:proofErr w:type="spellEnd"/>
      <w:r w:rsidR="00814A6F">
        <w:t xml:space="preserve"> shop</w:t>
      </w:r>
      <w:r>
        <w:t>. La liste suivante détaille les activités et considérations de haut niveau effectué</w:t>
      </w:r>
      <w:r w:rsidR="004350AB">
        <w:t>e</w:t>
      </w:r>
      <w:r>
        <w:t xml:space="preserve"> lors de l'engagement. Cette liste n'inclut pas tous les tests effectués.  </w:t>
      </w:r>
    </w:p>
    <w:p w14:paraId="203079E1" w14:textId="0968F012" w:rsidR="006A680F" w:rsidRDefault="006A680F" w:rsidP="00FA2F61">
      <w:pPr>
        <w:spacing w:line="360" w:lineRule="auto"/>
      </w:pPr>
      <w:r>
        <w:t xml:space="preserve">Réaliser la cartographie de l'application dans le périmètre </w:t>
      </w:r>
    </w:p>
    <w:p w14:paraId="31ED6D38" w14:textId="4C30E8DC" w:rsidR="00FA2F61" w:rsidRPr="00FA2F61" w:rsidRDefault="006A680F" w:rsidP="0069292B">
      <w:pPr>
        <w:pStyle w:val="ListParagraph"/>
        <w:numPr>
          <w:ilvl w:val="0"/>
          <w:numId w:val="67"/>
        </w:numPr>
        <w:spacing w:line="360" w:lineRule="auto"/>
        <w:rPr>
          <w:rFonts w:ascii="Times New Roman" w:hAnsi="Times New Roman" w:cs="Times New Roman"/>
          <w:sz w:val="24"/>
          <w:szCs w:val="24"/>
        </w:rPr>
      </w:pPr>
      <w:r w:rsidRPr="00FA2F61">
        <w:rPr>
          <w:rFonts w:ascii="Times New Roman" w:hAnsi="Times New Roman" w:cs="Times New Roman"/>
          <w:sz w:val="24"/>
          <w:szCs w:val="24"/>
        </w:rPr>
        <w:t xml:space="preserve">Évalué pour les failles Web courantes telles que : </w:t>
      </w:r>
    </w:p>
    <w:p w14:paraId="676A884E" w14:textId="77777777" w:rsidR="00FA2F61" w:rsidRPr="00FA2F61" w:rsidRDefault="00FA2F61" w:rsidP="0069292B">
      <w:pPr>
        <w:pStyle w:val="ListParagraph"/>
        <w:numPr>
          <w:ilvl w:val="1"/>
          <w:numId w:val="67"/>
        </w:numPr>
        <w:spacing w:line="360" w:lineRule="auto"/>
        <w:rPr>
          <w:rFonts w:ascii="Times New Roman" w:hAnsi="Times New Roman" w:cs="Times New Roman"/>
          <w:sz w:val="24"/>
          <w:szCs w:val="24"/>
        </w:rPr>
      </w:pPr>
      <w:r w:rsidRPr="00FA2F61">
        <w:rPr>
          <w:rFonts w:ascii="Times New Roman" w:hAnsi="Times New Roman" w:cs="Times New Roman"/>
          <w:sz w:val="24"/>
          <w:szCs w:val="24"/>
          <w:lang w:val="en-US"/>
        </w:rPr>
        <w:t xml:space="preserve">Authorization bypasses </w:t>
      </w:r>
    </w:p>
    <w:p w14:paraId="27BAEB4B" w14:textId="77777777" w:rsidR="00FA2F61" w:rsidRPr="00FA2F61" w:rsidRDefault="00FA2F61" w:rsidP="0069292B">
      <w:pPr>
        <w:pStyle w:val="ListParagraph"/>
        <w:numPr>
          <w:ilvl w:val="1"/>
          <w:numId w:val="67"/>
        </w:numPr>
        <w:spacing w:line="360" w:lineRule="auto"/>
        <w:rPr>
          <w:rFonts w:ascii="Times New Roman" w:hAnsi="Times New Roman" w:cs="Times New Roman"/>
          <w:sz w:val="24"/>
          <w:szCs w:val="24"/>
          <w:lang w:val="en-US"/>
        </w:rPr>
      </w:pPr>
      <w:r w:rsidRPr="00FA2F61">
        <w:rPr>
          <w:rFonts w:ascii="Times New Roman" w:hAnsi="Times New Roman" w:cs="Times New Roman"/>
          <w:sz w:val="24"/>
          <w:szCs w:val="24"/>
          <w:lang w:val="en-US"/>
        </w:rPr>
        <w:t xml:space="preserve">JSON Web Token (JWT) manipulation </w:t>
      </w:r>
    </w:p>
    <w:p w14:paraId="645E782D" w14:textId="77777777" w:rsidR="00FA2F61" w:rsidRPr="00FA2F61" w:rsidRDefault="00FA2F61" w:rsidP="0069292B">
      <w:pPr>
        <w:pStyle w:val="ListParagraph"/>
        <w:numPr>
          <w:ilvl w:val="1"/>
          <w:numId w:val="67"/>
        </w:numPr>
        <w:spacing w:line="360" w:lineRule="auto"/>
        <w:rPr>
          <w:rFonts w:ascii="Times New Roman" w:hAnsi="Times New Roman" w:cs="Times New Roman"/>
          <w:sz w:val="24"/>
          <w:szCs w:val="24"/>
          <w:lang w:val="en-US"/>
        </w:rPr>
      </w:pPr>
      <w:r w:rsidRPr="00FA2F61">
        <w:rPr>
          <w:rFonts w:ascii="Times New Roman" w:hAnsi="Times New Roman" w:cs="Times New Roman"/>
          <w:sz w:val="24"/>
          <w:szCs w:val="24"/>
          <w:lang w:val="en-US"/>
        </w:rPr>
        <w:t xml:space="preserve"> Cross-Origin Resource Sharing (CORS) misconfigurations </w:t>
      </w:r>
    </w:p>
    <w:p w14:paraId="4BC8F39E" w14:textId="77777777" w:rsidR="00FA2F61" w:rsidRPr="00FA2F61" w:rsidRDefault="00FA2F61" w:rsidP="0069292B">
      <w:pPr>
        <w:pStyle w:val="ListParagraph"/>
        <w:numPr>
          <w:ilvl w:val="1"/>
          <w:numId w:val="67"/>
        </w:numPr>
        <w:spacing w:line="360" w:lineRule="auto"/>
        <w:rPr>
          <w:rFonts w:ascii="Times New Roman" w:hAnsi="Times New Roman" w:cs="Times New Roman"/>
          <w:sz w:val="24"/>
          <w:szCs w:val="24"/>
          <w:lang w:val="en-US"/>
        </w:rPr>
      </w:pPr>
      <w:r w:rsidRPr="00FA2F61">
        <w:rPr>
          <w:rFonts w:ascii="Times New Roman" w:hAnsi="Times New Roman" w:cs="Times New Roman"/>
          <w:sz w:val="24"/>
          <w:szCs w:val="24"/>
          <w:lang w:val="en-US"/>
        </w:rPr>
        <w:t xml:space="preserve">Cross-Site Request Forgery (CSRF) </w:t>
      </w:r>
    </w:p>
    <w:p w14:paraId="69C6E96D" w14:textId="77777777" w:rsidR="00FA2F61" w:rsidRPr="00FA2F61" w:rsidRDefault="00FA2F61" w:rsidP="0069292B">
      <w:pPr>
        <w:pStyle w:val="ListParagraph"/>
        <w:numPr>
          <w:ilvl w:val="1"/>
          <w:numId w:val="67"/>
        </w:numPr>
        <w:spacing w:line="360" w:lineRule="auto"/>
        <w:rPr>
          <w:rFonts w:ascii="Times New Roman" w:hAnsi="Times New Roman" w:cs="Times New Roman"/>
          <w:sz w:val="24"/>
          <w:szCs w:val="24"/>
          <w:lang w:val="en-US"/>
        </w:rPr>
      </w:pPr>
      <w:r w:rsidRPr="00FA2F61">
        <w:rPr>
          <w:rFonts w:ascii="Times New Roman" w:hAnsi="Times New Roman" w:cs="Times New Roman"/>
          <w:sz w:val="24"/>
          <w:szCs w:val="24"/>
          <w:lang w:val="en-US"/>
        </w:rPr>
        <w:t xml:space="preserve">Testing for Server-Side Request Forgery (SSRF) </w:t>
      </w:r>
    </w:p>
    <w:p w14:paraId="635E8D10" w14:textId="77777777" w:rsidR="00FA2F61" w:rsidRPr="00FA2F61" w:rsidRDefault="00FA2F61" w:rsidP="0069292B">
      <w:pPr>
        <w:pStyle w:val="ListParagraph"/>
        <w:numPr>
          <w:ilvl w:val="1"/>
          <w:numId w:val="67"/>
        </w:numPr>
        <w:spacing w:line="360" w:lineRule="auto"/>
        <w:rPr>
          <w:rFonts w:ascii="Times New Roman" w:hAnsi="Times New Roman" w:cs="Times New Roman"/>
          <w:sz w:val="24"/>
          <w:szCs w:val="24"/>
          <w:lang w:val="en-US"/>
        </w:rPr>
      </w:pPr>
      <w:r w:rsidRPr="00FA2F61">
        <w:rPr>
          <w:rFonts w:ascii="Times New Roman" w:hAnsi="Times New Roman" w:cs="Times New Roman"/>
          <w:sz w:val="24"/>
          <w:szCs w:val="24"/>
        </w:rPr>
        <w:t xml:space="preserve">Ineffective / </w:t>
      </w:r>
      <w:proofErr w:type="spellStart"/>
      <w:r w:rsidRPr="00FA2F61">
        <w:rPr>
          <w:rFonts w:ascii="Times New Roman" w:hAnsi="Times New Roman" w:cs="Times New Roman"/>
          <w:sz w:val="24"/>
          <w:szCs w:val="24"/>
        </w:rPr>
        <w:t>misconfigured</w:t>
      </w:r>
      <w:proofErr w:type="spellEnd"/>
      <w:r w:rsidRPr="00FA2F61">
        <w:rPr>
          <w:rFonts w:ascii="Times New Roman" w:hAnsi="Times New Roman" w:cs="Times New Roman"/>
          <w:sz w:val="24"/>
          <w:szCs w:val="24"/>
        </w:rPr>
        <w:t xml:space="preserve"> </w:t>
      </w:r>
      <w:proofErr w:type="spellStart"/>
      <w:r w:rsidRPr="00FA2F61">
        <w:rPr>
          <w:rFonts w:ascii="Times New Roman" w:hAnsi="Times New Roman" w:cs="Times New Roman"/>
          <w:sz w:val="24"/>
          <w:szCs w:val="24"/>
        </w:rPr>
        <w:t>security</w:t>
      </w:r>
      <w:proofErr w:type="spellEnd"/>
      <w:r w:rsidRPr="00FA2F61">
        <w:rPr>
          <w:rFonts w:ascii="Times New Roman" w:hAnsi="Times New Roman" w:cs="Times New Roman"/>
          <w:sz w:val="24"/>
          <w:szCs w:val="24"/>
        </w:rPr>
        <w:t xml:space="preserve"> </w:t>
      </w:r>
      <w:proofErr w:type="spellStart"/>
      <w:r w:rsidRPr="00FA2F61">
        <w:rPr>
          <w:rFonts w:ascii="Times New Roman" w:hAnsi="Times New Roman" w:cs="Times New Roman"/>
          <w:sz w:val="24"/>
          <w:szCs w:val="24"/>
        </w:rPr>
        <w:t>controls</w:t>
      </w:r>
      <w:proofErr w:type="spellEnd"/>
      <w:r w:rsidRPr="00FA2F61">
        <w:rPr>
          <w:rFonts w:ascii="Times New Roman" w:hAnsi="Times New Roman" w:cs="Times New Roman"/>
          <w:sz w:val="24"/>
          <w:szCs w:val="24"/>
        </w:rPr>
        <w:t xml:space="preserve"> </w:t>
      </w:r>
    </w:p>
    <w:p w14:paraId="6A131AAD" w14:textId="77777777" w:rsidR="00FA2F61" w:rsidRPr="00FA2F61" w:rsidRDefault="00FA2F61" w:rsidP="0069292B">
      <w:pPr>
        <w:pStyle w:val="ListParagraph"/>
        <w:numPr>
          <w:ilvl w:val="1"/>
          <w:numId w:val="67"/>
        </w:numPr>
        <w:spacing w:line="360" w:lineRule="auto"/>
        <w:rPr>
          <w:rFonts w:ascii="Times New Roman" w:hAnsi="Times New Roman" w:cs="Times New Roman"/>
          <w:sz w:val="24"/>
          <w:szCs w:val="24"/>
          <w:lang w:val="en-US"/>
        </w:rPr>
      </w:pPr>
      <w:r w:rsidRPr="00FA2F61">
        <w:rPr>
          <w:rFonts w:ascii="Times New Roman" w:hAnsi="Times New Roman" w:cs="Times New Roman"/>
          <w:sz w:val="24"/>
          <w:szCs w:val="24"/>
          <w:lang w:val="en-US"/>
        </w:rPr>
        <w:t>Injection flaws such as Cross-Site Scripting (XSS) and SQL Injection (</w:t>
      </w:r>
      <w:proofErr w:type="spellStart"/>
      <w:r w:rsidRPr="00FA2F61">
        <w:rPr>
          <w:rFonts w:ascii="Times New Roman" w:hAnsi="Times New Roman" w:cs="Times New Roman"/>
          <w:sz w:val="24"/>
          <w:szCs w:val="24"/>
          <w:lang w:val="en-US"/>
        </w:rPr>
        <w:t>SQLi</w:t>
      </w:r>
      <w:proofErr w:type="spellEnd"/>
      <w:r w:rsidRPr="00FA2F61">
        <w:rPr>
          <w:rFonts w:ascii="Times New Roman" w:hAnsi="Times New Roman" w:cs="Times New Roman"/>
          <w:sz w:val="24"/>
          <w:szCs w:val="24"/>
          <w:lang w:val="en-US"/>
        </w:rPr>
        <w:t xml:space="preserve">) </w:t>
      </w:r>
    </w:p>
    <w:p w14:paraId="6604038E" w14:textId="77777777" w:rsidR="00FA2F61" w:rsidRPr="00FA2F61" w:rsidRDefault="00FA2F61" w:rsidP="0069292B">
      <w:pPr>
        <w:pStyle w:val="ListParagraph"/>
        <w:numPr>
          <w:ilvl w:val="1"/>
          <w:numId w:val="67"/>
        </w:numPr>
        <w:spacing w:line="360" w:lineRule="auto"/>
        <w:rPr>
          <w:rFonts w:ascii="Times New Roman" w:hAnsi="Times New Roman" w:cs="Times New Roman"/>
          <w:sz w:val="24"/>
          <w:szCs w:val="24"/>
          <w:lang w:val="en-US"/>
        </w:rPr>
      </w:pPr>
      <w:r w:rsidRPr="00FA2F61">
        <w:rPr>
          <w:rFonts w:ascii="Times New Roman" w:hAnsi="Times New Roman" w:cs="Times New Roman"/>
          <w:sz w:val="24"/>
          <w:szCs w:val="24"/>
          <w:lang w:val="en-US"/>
        </w:rPr>
        <w:t xml:space="preserve">Fuzzing of HTTP header values </w:t>
      </w:r>
    </w:p>
    <w:p w14:paraId="2BC70EF1" w14:textId="77777777" w:rsidR="00FA2F61" w:rsidRPr="00FA2F61" w:rsidRDefault="00FA2F61" w:rsidP="0069292B">
      <w:pPr>
        <w:pStyle w:val="ListParagraph"/>
        <w:numPr>
          <w:ilvl w:val="1"/>
          <w:numId w:val="67"/>
        </w:numPr>
        <w:spacing w:line="360" w:lineRule="auto"/>
        <w:rPr>
          <w:rFonts w:ascii="Times New Roman" w:hAnsi="Times New Roman" w:cs="Times New Roman"/>
          <w:sz w:val="24"/>
          <w:szCs w:val="24"/>
          <w:lang w:val="en-US"/>
        </w:rPr>
      </w:pPr>
      <w:r w:rsidRPr="00FA2F61">
        <w:rPr>
          <w:rFonts w:ascii="Times New Roman" w:hAnsi="Times New Roman" w:cs="Times New Roman"/>
          <w:sz w:val="24"/>
          <w:szCs w:val="24"/>
          <w:lang w:val="en-US"/>
        </w:rPr>
        <w:t xml:space="preserve">Testing for HTTP Desync and Cache poisoning flaws </w:t>
      </w:r>
    </w:p>
    <w:p w14:paraId="09622BF3" w14:textId="77777777" w:rsidR="00FA2F61" w:rsidRPr="00FA2F61" w:rsidRDefault="00FA2F61" w:rsidP="0069292B">
      <w:pPr>
        <w:pStyle w:val="ListParagraph"/>
        <w:numPr>
          <w:ilvl w:val="1"/>
          <w:numId w:val="67"/>
        </w:numPr>
        <w:spacing w:line="360" w:lineRule="auto"/>
        <w:rPr>
          <w:rFonts w:ascii="Times New Roman" w:hAnsi="Times New Roman" w:cs="Times New Roman"/>
          <w:sz w:val="24"/>
          <w:szCs w:val="24"/>
          <w:lang w:val="en-US"/>
        </w:rPr>
      </w:pPr>
      <w:r w:rsidRPr="00FA2F61">
        <w:rPr>
          <w:rFonts w:ascii="Times New Roman" w:hAnsi="Times New Roman" w:cs="Times New Roman"/>
          <w:sz w:val="24"/>
          <w:szCs w:val="24"/>
          <w:lang w:val="en-US"/>
        </w:rPr>
        <w:t xml:space="preserve">Fuzzing of query and body parameters </w:t>
      </w:r>
    </w:p>
    <w:p w14:paraId="1F3EA7E6" w14:textId="3846A62F" w:rsidR="00FA2F61" w:rsidRPr="00FA2F61" w:rsidRDefault="00FA2F61" w:rsidP="0069292B">
      <w:pPr>
        <w:pStyle w:val="ListParagraph"/>
        <w:numPr>
          <w:ilvl w:val="1"/>
          <w:numId w:val="67"/>
        </w:numPr>
        <w:spacing w:line="360" w:lineRule="auto"/>
        <w:rPr>
          <w:rFonts w:ascii="Times New Roman" w:hAnsi="Times New Roman" w:cs="Times New Roman"/>
          <w:sz w:val="24"/>
          <w:szCs w:val="24"/>
          <w:lang w:val="en-US"/>
        </w:rPr>
      </w:pPr>
      <w:proofErr w:type="gramStart"/>
      <w:r w:rsidRPr="00FA2F61">
        <w:rPr>
          <w:rFonts w:ascii="Times New Roman" w:hAnsi="Times New Roman" w:cs="Times New Roman"/>
          <w:sz w:val="24"/>
          <w:szCs w:val="24"/>
          <w:lang w:val="en-US"/>
        </w:rPr>
        <w:t>Client side</w:t>
      </w:r>
      <w:proofErr w:type="gramEnd"/>
      <w:r w:rsidRPr="00FA2F61">
        <w:rPr>
          <w:rFonts w:ascii="Times New Roman" w:hAnsi="Times New Roman" w:cs="Times New Roman"/>
          <w:sz w:val="24"/>
          <w:szCs w:val="24"/>
          <w:lang w:val="en-US"/>
        </w:rPr>
        <w:t xml:space="preserve"> JavaScript static and dynamic analysis</w:t>
      </w:r>
    </w:p>
    <w:p w14:paraId="19ECA99B" w14:textId="1EFF7CFB" w:rsidR="006A680F" w:rsidRPr="00FA2F61" w:rsidRDefault="006A680F" w:rsidP="0069292B">
      <w:pPr>
        <w:pStyle w:val="ListParagraph"/>
        <w:numPr>
          <w:ilvl w:val="0"/>
          <w:numId w:val="66"/>
        </w:numPr>
        <w:spacing w:line="360" w:lineRule="auto"/>
        <w:rPr>
          <w:rFonts w:ascii="Times New Roman" w:hAnsi="Times New Roman" w:cs="Times New Roman"/>
          <w:sz w:val="24"/>
          <w:szCs w:val="24"/>
        </w:rPr>
      </w:pPr>
      <w:r w:rsidRPr="00FA2F61">
        <w:rPr>
          <w:rFonts w:ascii="Times New Roman" w:hAnsi="Times New Roman" w:cs="Times New Roman"/>
          <w:sz w:val="24"/>
          <w:szCs w:val="24"/>
        </w:rPr>
        <w:t xml:space="preserve">Tester d'autres éléments à haut risque, y compris toutes les vulnérabilités testables répertoriées dans l'OWASP Top 10 </w:t>
      </w:r>
    </w:p>
    <w:p w14:paraId="0DA7F0CE" w14:textId="47C8A2D2" w:rsidR="006A680F" w:rsidRDefault="006A680F" w:rsidP="00717456">
      <w:pPr>
        <w:spacing w:line="360" w:lineRule="auto"/>
        <w:ind w:left="0" w:firstLine="426"/>
      </w:pPr>
      <w:r>
        <w:lastRenderedPageBreak/>
        <w:t xml:space="preserve">Dans le cadre de la phase de cartographie, nous avons exploré toutes les fonctionnalités disponibles dans l'application en utilisant chaque rôle de compte fourni. En commençant en tant qu'utilisateur normal, nous avons commencé à construire une carte de </w:t>
      </w:r>
      <w:proofErr w:type="spellStart"/>
      <w:r>
        <w:t>la</w:t>
      </w:r>
      <w:proofErr w:type="spellEnd"/>
      <w:r>
        <w:t xml:space="preserve"> les fonctionnalités de l'application et les zones potentiellement vulnérables, telles que les formulaires de connexion, les pages de profil utilisateur ou champs de saisie pour les informations sensibles. Ce processus a également été répété dans le cadre d'une procédure administrative compte, et les différences de rôles et d'autorisations d'accès ont été notées. En cartographiant minutieusement l'application et les rôles, nous avions développé une bonne idée de la fonctionnalité et des fonctionnalités utilisées dans l'application, ainsi que la façon dont l'application était censée se comporter.   </w:t>
      </w:r>
    </w:p>
    <w:p w14:paraId="227848AF" w14:textId="3105F005" w:rsidR="006A680F" w:rsidRDefault="006A680F" w:rsidP="00D538F1">
      <w:pPr>
        <w:spacing w:line="360" w:lineRule="auto"/>
        <w:ind w:firstLine="416"/>
      </w:pPr>
      <w:r>
        <w:t xml:space="preserve"> Ensuite, nous avons de nouveau parcouru l'application, mais cette fois du point de vue d'un utilisateur malveillant ou attaquant. Au lieu de considérer les actions attendues d'une application normale utilisation, nous avons appliqué diverses techniques liées à l'interception/manipulation des demandes sortantes ou réponses entrantes, en passant des données mal formées aux champs de saisie et en essayant de générer des réponses de la demande. </w:t>
      </w:r>
    </w:p>
    <w:p w14:paraId="37ECA620" w14:textId="38B45B87" w:rsidR="006A680F" w:rsidRDefault="006A680F" w:rsidP="00D91FAF">
      <w:pPr>
        <w:spacing w:line="360" w:lineRule="auto"/>
        <w:ind w:firstLine="416"/>
      </w:pPr>
      <w:r>
        <w:t xml:space="preserve"> Lors de l'examen du formulaire de connexion, nous avons remarqué que les guillemets simples pouvaient être utilisés pour provoquer des erreurs sur le</w:t>
      </w:r>
      <w:r w:rsidR="00691CDF">
        <w:t xml:space="preserve"> </w:t>
      </w:r>
      <w:r>
        <w:t xml:space="preserve">page, ce qui indique généralement une mauvaise gestion des entrées. Des sondages supplémentaires ont montré que </w:t>
      </w:r>
      <w:r w:rsidR="00CF46B4">
        <w:t>l’Email</w:t>
      </w:r>
      <w:r>
        <w:t xml:space="preserve"> champ est sensible à </w:t>
      </w:r>
      <w:r w:rsidR="00CF46B4">
        <w:t>l’injection</w:t>
      </w:r>
      <w:r>
        <w:t xml:space="preserve"> SQL. En entrant dans la chaîne de caractères</w:t>
      </w:r>
      <w:r w:rsidR="00CF46B4">
        <w:t xml:space="preserve"> « </w:t>
      </w:r>
      <w:r>
        <w:t>'ou 1 = 1</w:t>
      </w:r>
      <w:r w:rsidR="004D7E34">
        <w:t>--»</w:t>
      </w:r>
      <w:r>
        <w:t xml:space="preserve"> dans </w:t>
      </w:r>
      <w:r w:rsidR="00CF46B4">
        <w:t>l’Email</w:t>
      </w:r>
      <w:r>
        <w:t xml:space="preserve"> champ, ainsi que toute valeur dans le mot de passe champ, provoqué l'application pour évaluer l'état de connexion comme </w:t>
      </w:r>
      <w:r w:rsidR="009B051A">
        <w:t>vrai.</w:t>
      </w:r>
      <w:r>
        <w:t xml:space="preserve"> Cela nous a authentifiés en tant que première entrée dans la table de base de données </w:t>
      </w:r>
      <w:proofErr w:type="spellStart"/>
      <w:r>
        <w:t>Users</w:t>
      </w:r>
      <w:proofErr w:type="spellEnd"/>
      <w:r>
        <w:t>, qui est la compte administrateur. Les résultats peuvent être vus dans la capture d'écran ci-dessous qui représente le profil de l'utilisateur actuellement connecté</w:t>
      </w:r>
      <w:r w:rsidR="009D784D">
        <w:t>.</w:t>
      </w:r>
    </w:p>
    <w:p w14:paraId="7A282B4C" w14:textId="5D4E5D63" w:rsidR="009D784D" w:rsidRDefault="009D784D" w:rsidP="009D784D">
      <w:pPr>
        <w:spacing w:line="360" w:lineRule="auto"/>
        <w:ind w:firstLine="416"/>
        <w:jc w:val="center"/>
      </w:pPr>
      <w:r>
        <w:rPr>
          <w:noProof/>
        </w:rPr>
        <w:lastRenderedPageBreak/>
        <w:drawing>
          <wp:inline distT="0" distB="0" distL="0" distR="0" wp14:anchorId="79A186DC" wp14:editId="5869C691">
            <wp:extent cx="2260121" cy="2199129"/>
            <wp:effectExtent l="0" t="0" r="6985" b="0"/>
            <wp:docPr id="149436" name="Picture 149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28706" t="12228" r="27177" b="11460"/>
                    <a:stretch/>
                  </pic:blipFill>
                  <pic:spPr bwMode="auto">
                    <a:xfrm>
                      <a:off x="0" y="0"/>
                      <a:ext cx="2294720" cy="2232795"/>
                    </a:xfrm>
                    <a:prstGeom prst="rect">
                      <a:avLst/>
                    </a:prstGeom>
                    <a:ln>
                      <a:noFill/>
                    </a:ln>
                    <a:extLst>
                      <a:ext uri="{53640926-AAD7-44D8-BBD7-CCE9431645EC}">
                        <a14:shadowObscured xmlns:a14="http://schemas.microsoft.com/office/drawing/2010/main"/>
                      </a:ext>
                    </a:extLst>
                  </pic:spPr>
                </pic:pic>
              </a:graphicData>
            </a:graphic>
          </wp:inline>
        </w:drawing>
      </w:r>
    </w:p>
    <w:p w14:paraId="5887FD12" w14:textId="5B4181FC" w:rsidR="00272685" w:rsidRPr="00272685" w:rsidRDefault="00272685" w:rsidP="00272685">
      <w:pPr>
        <w:pStyle w:val="Heading9"/>
        <w:jc w:val="center"/>
        <w:rPr>
          <w:rFonts w:ascii="Times New Roman" w:hAnsi="Times New Roman" w:cs="Times New Roman"/>
          <w:sz w:val="24"/>
          <w:szCs w:val="24"/>
        </w:rPr>
      </w:pPr>
      <w:r w:rsidRPr="00272685">
        <w:rPr>
          <w:rFonts w:ascii="Times New Roman" w:hAnsi="Times New Roman" w:cs="Times New Roman"/>
          <w:sz w:val="24"/>
          <w:szCs w:val="24"/>
        </w:rPr>
        <w:t>Figure</w:t>
      </w:r>
      <w:r>
        <w:rPr>
          <w:rFonts w:ascii="Times New Roman" w:hAnsi="Times New Roman" w:cs="Times New Roman"/>
          <w:sz w:val="24"/>
          <w:szCs w:val="24"/>
        </w:rPr>
        <w:t> :</w:t>
      </w:r>
    </w:p>
    <w:p w14:paraId="0FF0A712" w14:textId="75B2698B" w:rsidR="006A680F" w:rsidRDefault="006A680F" w:rsidP="00ED5321">
      <w:pPr>
        <w:spacing w:line="360" w:lineRule="auto"/>
        <w:ind w:firstLine="416"/>
      </w:pPr>
      <w:r>
        <w:t>Après avoir observé que ce champ peut être utilisé pour injecter différents types de commandes SQL, nous avons commencé expérimenter différentes requêtes pour voir quelles autres informations pourraient être obtenues dans ce manière. Nous avons découvert qu'en appliquant une légère modification à la requête, nous avons pu enregistrer dans le compte suivant de l'application. En utilisant une requête telle que, 'ou 1 = 1 et email non</w:t>
      </w:r>
      <w:r w:rsidR="00DE7247">
        <w:t xml:space="preserve"> </w:t>
      </w:r>
      <w:r>
        <w:t xml:space="preserve">comme </w:t>
      </w:r>
      <w:r w:rsidR="00ED5321">
        <w:t>(«</w:t>
      </w:r>
      <w:r>
        <w:t xml:space="preserve"> % admin% ») </w:t>
      </w:r>
      <w:r w:rsidR="00085925">
        <w:t>-,</w:t>
      </w:r>
      <w:r>
        <w:t xml:space="preserve"> nous avons pu filtrer </w:t>
      </w:r>
      <w:r w:rsidR="00993908">
        <w:t>l’administration</w:t>
      </w:r>
      <w:r>
        <w:t xml:space="preserve"> compte, le déplacement du « pointeur de connexion » à la compte suivant dans la base de données qui ne contient pas la chaîne </w:t>
      </w:r>
      <w:r w:rsidR="002F3299">
        <w:t>admin.</w:t>
      </w:r>
      <w:r>
        <w:t xml:space="preserve"> Faire preuve de créativité, et ce</w:t>
      </w:r>
      <w:r w:rsidR="00A673CD">
        <w:t>tte</w:t>
      </w:r>
      <w:r w:rsidR="00041D7E">
        <w:t xml:space="preserve"> </w:t>
      </w:r>
      <w:r>
        <w:t xml:space="preserve">requête comme modèle de base, un attaquant pourrait éventuellement énumérer la table </w:t>
      </w:r>
      <w:proofErr w:type="spellStart"/>
      <w:r>
        <w:t>Users</w:t>
      </w:r>
      <w:proofErr w:type="spellEnd"/>
      <w:r>
        <w:t xml:space="preserve"> pour récolter chaque nom d'utilisateur qu'il contenait. </w:t>
      </w:r>
    </w:p>
    <w:p w14:paraId="159811EA" w14:textId="02C59DAC" w:rsidR="006A680F" w:rsidRDefault="006A680F" w:rsidP="005B1BE0">
      <w:pPr>
        <w:spacing w:line="360" w:lineRule="auto"/>
        <w:ind w:firstLine="416"/>
      </w:pPr>
      <w:r>
        <w:t xml:space="preserve"> En raison de la criticité du </w:t>
      </w:r>
      <w:proofErr w:type="spellStart"/>
      <w:r>
        <w:t>SQLi</w:t>
      </w:r>
      <w:proofErr w:type="spellEnd"/>
      <w:r>
        <w:t xml:space="preserve">, qui permet à un utilisateur non authentifié de contourner le login processus d'autorisation, </w:t>
      </w:r>
      <w:r w:rsidR="00266F79">
        <w:t>nous avons</w:t>
      </w:r>
      <w:r>
        <w:t xml:space="preserve"> rapidement contacté l</w:t>
      </w:r>
      <w:r w:rsidR="00B42E99">
        <w:t>’entreprise</w:t>
      </w:r>
      <w:r>
        <w:t>. Une brève une explication de la faille a été fournie, en désinfectant toute information spécifique qui ne devrait pas être envoyée par courrier électronique non sécurisé, et une réunion a été demandée pour examiner les conclusions découvertes dans l</w:t>
      </w:r>
      <w:r w:rsidR="005B1BE0">
        <w:t>’a</w:t>
      </w:r>
      <w:r>
        <w:t xml:space="preserve">pplication de la boutique de jus. </w:t>
      </w:r>
    </w:p>
    <w:p w14:paraId="7D1864E5" w14:textId="7526D3C6" w:rsidR="002E551E" w:rsidRDefault="006A680F" w:rsidP="007841CD">
      <w:pPr>
        <w:spacing w:line="360" w:lineRule="auto"/>
        <w:ind w:firstLine="416"/>
      </w:pPr>
      <w:r>
        <w:t xml:space="preserve"> En attendant la réponse de </w:t>
      </w:r>
      <w:r w:rsidR="00870B38">
        <w:t>l’entreprise</w:t>
      </w:r>
      <w:r>
        <w:t xml:space="preserve">, nous avons continué nos tests de l'application. Pendant </w:t>
      </w:r>
      <w:r w:rsidR="00AA6262">
        <w:t xml:space="preserve">ce </w:t>
      </w:r>
      <w:r>
        <w:t xml:space="preserve">temps, un autre problème important a été découvert, qui aggrave le risque associé au </w:t>
      </w:r>
      <w:proofErr w:type="spellStart"/>
      <w:r>
        <w:t>SQLi</w:t>
      </w:r>
      <w:proofErr w:type="spellEnd"/>
      <w:r w:rsidR="00F66FF5">
        <w:t xml:space="preserve"> </w:t>
      </w:r>
      <w:r>
        <w:t xml:space="preserve">défaut noté ci-dessus. Après s'être connecté au compte de l'utilisateur suivant dans la base de données, nous avons pris quelques le temps d'inspecter </w:t>
      </w:r>
      <w:r w:rsidR="00017D22">
        <w:t xml:space="preserve">la fonctionnalité « modifier </w:t>
      </w:r>
      <w:r>
        <w:t xml:space="preserve">le mot de passe </w:t>
      </w:r>
      <w:r w:rsidR="00017D22">
        <w:t>»</w:t>
      </w:r>
      <w:r>
        <w:t xml:space="preserve">. Par défaut, le </w:t>
      </w:r>
      <w:r w:rsidR="00017D22">
        <w:t xml:space="preserve">bouton de </w:t>
      </w:r>
      <w:r>
        <w:t xml:space="preserve">changement utilisé pour mettre à jour un mot de passe de </w:t>
      </w:r>
      <w:r w:rsidR="00017D22">
        <w:t>l’utilisateur</w:t>
      </w:r>
      <w:r>
        <w:t xml:space="preserve"> est activé uniquement </w:t>
      </w:r>
      <w:r w:rsidR="00017D22">
        <w:t>lorsque </w:t>
      </w:r>
      <w:r w:rsidR="001D4446">
        <w:t xml:space="preserve">les champs </w:t>
      </w:r>
      <w:r w:rsidR="00017D22">
        <w:t>« </w:t>
      </w:r>
      <w:r>
        <w:t>le mot de passe actuel</w:t>
      </w:r>
      <w:r w:rsidR="00017D22">
        <w:t> »</w:t>
      </w:r>
      <w:r>
        <w:t xml:space="preserve">, </w:t>
      </w:r>
      <w:r w:rsidR="00017D22">
        <w:t>« </w:t>
      </w:r>
      <w:r>
        <w:t xml:space="preserve">nouveau </w:t>
      </w:r>
      <w:r>
        <w:lastRenderedPageBreak/>
        <w:t>mot de passe</w:t>
      </w:r>
      <w:r w:rsidR="00017D22">
        <w:t> »</w:t>
      </w:r>
      <w:r>
        <w:t>, et</w:t>
      </w:r>
      <w:r w:rsidR="00017D22">
        <w:t> « r</w:t>
      </w:r>
      <w:r>
        <w:t>épéter</w:t>
      </w:r>
      <w:r w:rsidR="00017D22">
        <w:t> n</w:t>
      </w:r>
      <w:r>
        <w:t>ouveau</w:t>
      </w:r>
      <w:r w:rsidR="00017D22">
        <w:t xml:space="preserve"> m</w:t>
      </w:r>
      <w:r>
        <w:t>ot de passe</w:t>
      </w:r>
      <w:r w:rsidR="00017D22">
        <w:t> »</w:t>
      </w:r>
      <w:r>
        <w:t xml:space="preserve"> sont correctement remplis. Cependant, nous avons découvert qu'en utilisant le f12 du navigateur outils de développement, le mot de passe d'un utilisateur peut être mis à jour sans connaître le mot de passe actuel. Ce</w:t>
      </w:r>
      <w:r w:rsidR="006B79B6">
        <w:t xml:space="preserve">ci </w:t>
      </w:r>
      <w:r>
        <w:t xml:space="preserve">a été accompli en manipulant la page web </w:t>
      </w:r>
      <w:r w:rsidR="007D0C82">
        <w:t>de soumission</w:t>
      </w:r>
      <w:r>
        <w:t xml:space="preserve">. Comme on le voit ci-dessous, lors du changement de </w:t>
      </w:r>
      <w:r w:rsidR="00AE0D7F">
        <w:t>« </w:t>
      </w:r>
      <w:r w:rsidR="00AE0D7F" w:rsidRPr="00AE0D7F">
        <w:t>mat-</w:t>
      </w:r>
      <w:proofErr w:type="spellStart"/>
      <w:r w:rsidR="00AE0D7F" w:rsidRPr="00AE0D7F">
        <w:t>raised</w:t>
      </w:r>
      <w:proofErr w:type="spellEnd"/>
      <w:r w:rsidR="00AE0D7F" w:rsidRPr="00AE0D7F">
        <w:t>-</w:t>
      </w:r>
      <w:proofErr w:type="spellStart"/>
      <w:r w:rsidR="00AE0D7F" w:rsidRPr="00AE0D7F">
        <w:t>button</w:t>
      </w:r>
      <w:proofErr w:type="spellEnd"/>
      <w:r w:rsidR="00AE0D7F" w:rsidRPr="00AE0D7F">
        <w:t xml:space="preserve"> mat-</w:t>
      </w:r>
      <w:proofErr w:type="spellStart"/>
      <w:r w:rsidR="00AE0D7F" w:rsidRPr="00AE0D7F">
        <w:t>primary</w:t>
      </w:r>
      <w:proofErr w:type="spellEnd"/>
      <w:r w:rsidR="00AE0D7F">
        <w:t xml:space="preserve"> de « </w:t>
      </w:r>
      <w:r>
        <w:t>désactivé</w:t>
      </w:r>
      <w:r w:rsidR="00AE0D7F">
        <w:t xml:space="preserve"> » </w:t>
      </w:r>
      <w:r>
        <w:t xml:space="preserve">à </w:t>
      </w:r>
      <w:r w:rsidR="00AE0D7F">
        <w:t>« </w:t>
      </w:r>
      <w:r>
        <w:t>activé</w:t>
      </w:r>
      <w:r w:rsidR="00AE0D7F">
        <w:t> </w:t>
      </w:r>
      <w:r w:rsidR="00EA6346">
        <w:t>»,</w:t>
      </w:r>
      <w:r>
        <w:t xml:space="preserve"> le changement de mot de passe peut être traité par l'application, sans passer par le </w:t>
      </w:r>
      <w:r w:rsidR="00550C1B">
        <w:t>champ « </w:t>
      </w:r>
      <w:r>
        <w:t xml:space="preserve">mot de passe </w:t>
      </w:r>
      <w:r w:rsidR="009E67A4">
        <w:t>actuel</w:t>
      </w:r>
      <w:r w:rsidR="00FB42C1">
        <w:t xml:space="preserve"> </w:t>
      </w:r>
      <w:r w:rsidR="009E67A4">
        <w:t>»</w:t>
      </w:r>
      <w:r>
        <w:t xml:space="preserve">.   </w:t>
      </w:r>
    </w:p>
    <w:p w14:paraId="279D6F82" w14:textId="21D34746" w:rsidR="006A680F" w:rsidRDefault="002E551E" w:rsidP="007841CD">
      <w:pPr>
        <w:spacing w:line="360" w:lineRule="auto"/>
        <w:ind w:firstLine="416"/>
        <w:jc w:val="center"/>
      </w:pPr>
      <w:r>
        <w:rPr>
          <w:noProof/>
        </w:rPr>
        <w:drawing>
          <wp:inline distT="0" distB="0" distL="0" distR="0" wp14:anchorId="3225CDC5" wp14:editId="05021561">
            <wp:extent cx="2838091" cy="2070100"/>
            <wp:effectExtent l="0" t="0" r="635" b="6350"/>
            <wp:docPr id="149437" name="Picture 149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l="25271" t="9303" r="25527" b="26897"/>
                    <a:stretch/>
                  </pic:blipFill>
                  <pic:spPr bwMode="auto">
                    <a:xfrm>
                      <a:off x="0" y="0"/>
                      <a:ext cx="2838091" cy="2070100"/>
                    </a:xfrm>
                    <a:prstGeom prst="rect">
                      <a:avLst/>
                    </a:prstGeom>
                    <a:ln>
                      <a:noFill/>
                    </a:ln>
                    <a:extLst>
                      <a:ext uri="{53640926-AAD7-44D8-BBD7-CCE9431645EC}">
                        <a14:shadowObscured xmlns:a14="http://schemas.microsoft.com/office/drawing/2010/main"/>
                      </a:ext>
                    </a:extLst>
                  </pic:spPr>
                </pic:pic>
              </a:graphicData>
            </a:graphic>
          </wp:inline>
        </w:drawing>
      </w:r>
    </w:p>
    <w:p w14:paraId="04780334" w14:textId="77777777" w:rsidR="00293547" w:rsidRPr="00272685" w:rsidRDefault="00293547" w:rsidP="00293547">
      <w:pPr>
        <w:pStyle w:val="Heading9"/>
        <w:jc w:val="center"/>
        <w:rPr>
          <w:rFonts w:ascii="Times New Roman" w:hAnsi="Times New Roman" w:cs="Times New Roman"/>
          <w:sz w:val="24"/>
          <w:szCs w:val="24"/>
        </w:rPr>
      </w:pPr>
      <w:r w:rsidRPr="00272685">
        <w:rPr>
          <w:rFonts w:ascii="Times New Roman" w:hAnsi="Times New Roman" w:cs="Times New Roman"/>
          <w:sz w:val="24"/>
          <w:szCs w:val="24"/>
        </w:rPr>
        <w:t>Figure</w:t>
      </w:r>
      <w:r>
        <w:rPr>
          <w:rFonts w:ascii="Times New Roman" w:hAnsi="Times New Roman" w:cs="Times New Roman"/>
          <w:sz w:val="24"/>
          <w:szCs w:val="24"/>
        </w:rPr>
        <w:t> :</w:t>
      </w:r>
    </w:p>
    <w:p w14:paraId="01B3BCC0" w14:textId="39F7F25B" w:rsidR="006A680F" w:rsidRDefault="006A680F" w:rsidP="007841CD">
      <w:pPr>
        <w:spacing w:line="360" w:lineRule="auto"/>
        <w:ind w:firstLine="416"/>
      </w:pPr>
      <w:r>
        <w:t xml:space="preserve">En poursuivant avec les API testées dans cet engagement, nous avons constaté qu'un utilisateur non authentifié pourrait soumettre une simple requête POST et créer des utilisateurs avec des privilèges administratifs. Un exemple demande </w:t>
      </w:r>
      <w:r w:rsidR="007841CD">
        <w:t>peut-être</w:t>
      </w:r>
      <w:r>
        <w:t xml:space="preserve"> vu dans le bloc de code ci-dessous : </w:t>
      </w:r>
    </w:p>
    <w:p w14:paraId="12987399" w14:textId="6BC284C5" w:rsidR="0010683F" w:rsidRDefault="000205BA" w:rsidP="0010683F">
      <w:pPr>
        <w:spacing w:line="360" w:lineRule="auto"/>
        <w:ind w:firstLine="416"/>
        <w:jc w:val="center"/>
      </w:pPr>
      <w:r>
        <w:rPr>
          <w:noProof/>
        </w:rPr>
        <mc:AlternateContent>
          <mc:Choice Requires="wps">
            <w:drawing>
              <wp:anchor distT="0" distB="0" distL="114300" distR="114300" simplePos="0" relativeHeight="251669504" behindDoc="0" locked="0" layoutInCell="1" allowOverlap="1" wp14:anchorId="73757D82" wp14:editId="19645B33">
                <wp:simplePos x="0" y="0"/>
                <wp:positionH relativeFrom="margin">
                  <wp:posOffset>779780</wp:posOffset>
                </wp:positionH>
                <wp:positionV relativeFrom="paragraph">
                  <wp:posOffset>350784</wp:posOffset>
                </wp:positionV>
                <wp:extent cx="4192270" cy="1932305"/>
                <wp:effectExtent l="0" t="0" r="17780" b="10795"/>
                <wp:wrapNone/>
                <wp:docPr id="149438" name="Text Box 149438"/>
                <wp:cNvGraphicFramePr/>
                <a:graphic xmlns:a="http://schemas.openxmlformats.org/drawingml/2006/main">
                  <a:graphicData uri="http://schemas.microsoft.com/office/word/2010/wordprocessingShape">
                    <wps:wsp>
                      <wps:cNvSpPr txBox="1"/>
                      <wps:spPr>
                        <a:xfrm>
                          <a:off x="0" y="0"/>
                          <a:ext cx="4192270" cy="1932305"/>
                        </a:xfrm>
                        <a:prstGeom prst="rect">
                          <a:avLst/>
                        </a:prstGeom>
                        <a:solidFill>
                          <a:schemeClr val="lt1"/>
                        </a:solidFill>
                        <a:ln w="6350">
                          <a:solidFill>
                            <a:prstClr val="black"/>
                          </a:solidFill>
                        </a:ln>
                      </wps:spPr>
                      <wps:txbx>
                        <w:txbxContent>
                          <w:p w14:paraId="2E8BDF7F" w14:textId="77777777" w:rsidR="00FE37A8" w:rsidRPr="00FE37A8" w:rsidRDefault="00FE37A8" w:rsidP="00FE37A8">
                            <w:pPr>
                              <w:spacing w:line="240" w:lineRule="auto"/>
                              <w:ind w:left="0"/>
                              <w:rPr>
                                <w:rFonts w:ascii="Arial" w:hAnsi="Arial" w:cs="Arial"/>
                                <w:lang w:val="en-US"/>
                              </w:rPr>
                            </w:pPr>
                            <w:r w:rsidRPr="00FE37A8">
                              <w:rPr>
                                <w:rFonts w:ascii="Arial" w:hAnsi="Arial" w:cs="Arial"/>
                                <w:lang w:val="en-US"/>
                              </w:rPr>
                              <w:t>POST /</w:t>
                            </w:r>
                            <w:proofErr w:type="spellStart"/>
                            <w:r w:rsidRPr="00FE37A8">
                              <w:rPr>
                                <w:rFonts w:ascii="Arial" w:hAnsi="Arial" w:cs="Arial"/>
                                <w:lang w:val="en-US"/>
                              </w:rPr>
                              <w:t>api</w:t>
                            </w:r>
                            <w:proofErr w:type="spellEnd"/>
                            <w:r w:rsidRPr="00FE37A8">
                              <w:rPr>
                                <w:rFonts w:ascii="Arial" w:hAnsi="Arial" w:cs="Arial"/>
                                <w:lang w:val="en-US"/>
                              </w:rPr>
                              <w:t>/Users HTTP/1.1</w:t>
                            </w:r>
                          </w:p>
                          <w:p w14:paraId="4709D71D" w14:textId="77777777" w:rsidR="00FE37A8" w:rsidRPr="00FE37A8" w:rsidRDefault="00FE37A8" w:rsidP="00FE37A8">
                            <w:pPr>
                              <w:spacing w:line="240" w:lineRule="auto"/>
                              <w:ind w:left="0"/>
                              <w:rPr>
                                <w:rFonts w:ascii="Arial" w:hAnsi="Arial" w:cs="Arial"/>
                                <w:lang w:val="en-US"/>
                              </w:rPr>
                            </w:pPr>
                            <w:r w:rsidRPr="00FE37A8">
                              <w:rPr>
                                <w:rFonts w:ascii="Arial" w:hAnsi="Arial" w:cs="Arial"/>
                                <w:lang w:val="en-US"/>
                              </w:rPr>
                              <w:t>Host: juice-</w:t>
                            </w:r>
                            <w:proofErr w:type="spellStart"/>
                            <w:r w:rsidRPr="00FE37A8">
                              <w:rPr>
                                <w:rFonts w:ascii="Arial" w:hAnsi="Arial" w:cs="Arial"/>
                                <w:lang w:val="en-US"/>
                              </w:rPr>
                              <w:t>shop.wtf</w:t>
                            </w:r>
                            <w:proofErr w:type="spellEnd"/>
                          </w:p>
                          <w:p w14:paraId="5F8E546A" w14:textId="77777777" w:rsidR="00FE37A8" w:rsidRPr="00FE37A8" w:rsidRDefault="00FE37A8" w:rsidP="00FE37A8">
                            <w:pPr>
                              <w:spacing w:line="240" w:lineRule="auto"/>
                              <w:ind w:left="0"/>
                              <w:rPr>
                                <w:rFonts w:ascii="Arial" w:hAnsi="Arial" w:cs="Arial"/>
                              </w:rPr>
                            </w:pPr>
                            <w:r w:rsidRPr="00FE37A8">
                              <w:rPr>
                                <w:rFonts w:ascii="Arial" w:hAnsi="Arial" w:cs="Arial"/>
                              </w:rPr>
                              <w:t>Content-</w:t>
                            </w:r>
                            <w:proofErr w:type="gramStart"/>
                            <w:r w:rsidRPr="00FE37A8">
                              <w:rPr>
                                <w:rFonts w:ascii="Arial" w:hAnsi="Arial" w:cs="Arial"/>
                              </w:rPr>
                              <w:t>Type:</w:t>
                            </w:r>
                            <w:proofErr w:type="gramEnd"/>
                            <w:r w:rsidRPr="00FE37A8">
                              <w:rPr>
                                <w:rFonts w:ascii="Arial" w:hAnsi="Arial" w:cs="Arial"/>
                              </w:rPr>
                              <w:t xml:space="preserve"> application/</w:t>
                            </w:r>
                            <w:proofErr w:type="spellStart"/>
                            <w:r w:rsidRPr="00FE37A8">
                              <w:rPr>
                                <w:rFonts w:ascii="Arial" w:hAnsi="Arial" w:cs="Arial"/>
                              </w:rPr>
                              <w:t>json</w:t>
                            </w:r>
                            <w:proofErr w:type="spellEnd"/>
                          </w:p>
                          <w:p w14:paraId="72496163" w14:textId="77777777" w:rsidR="00FE37A8" w:rsidRPr="00FE37A8" w:rsidRDefault="00FE37A8" w:rsidP="00FE37A8">
                            <w:pPr>
                              <w:spacing w:line="240" w:lineRule="auto"/>
                              <w:ind w:left="0"/>
                              <w:rPr>
                                <w:rFonts w:ascii="Arial" w:hAnsi="Arial" w:cs="Arial"/>
                              </w:rPr>
                            </w:pPr>
                            <w:proofErr w:type="gramStart"/>
                            <w:r w:rsidRPr="00FE37A8">
                              <w:rPr>
                                <w:rFonts w:ascii="Arial" w:hAnsi="Arial" w:cs="Arial"/>
                              </w:rPr>
                              <w:t>Connection:</w:t>
                            </w:r>
                            <w:proofErr w:type="gramEnd"/>
                            <w:r w:rsidRPr="00FE37A8">
                              <w:rPr>
                                <w:rFonts w:ascii="Arial" w:hAnsi="Arial" w:cs="Arial"/>
                              </w:rPr>
                              <w:t xml:space="preserve"> close</w:t>
                            </w:r>
                          </w:p>
                          <w:p w14:paraId="042A0EFA" w14:textId="32BD244B" w:rsidR="00FE37A8" w:rsidRDefault="00FE37A8" w:rsidP="00FE37A8">
                            <w:pPr>
                              <w:spacing w:line="240" w:lineRule="auto"/>
                              <w:ind w:left="0"/>
                              <w:rPr>
                                <w:rFonts w:ascii="Arial" w:hAnsi="Arial" w:cs="Arial"/>
                              </w:rPr>
                            </w:pPr>
                            <w:r w:rsidRPr="00FE37A8">
                              <w:rPr>
                                <w:rFonts w:ascii="Arial" w:hAnsi="Arial" w:cs="Arial"/>
                              </w:rPr>
                              <w:t>Content-</w:t>
                            </w:r>
                            <w:proofErr w:type="spellStart"/>
                            <w:proofErr w:type="gramStart"/>
                            <w:r w:rsidRPr="00FE37A8">
                              <w:rPr>
                                <w:rFonts w:ascii="Arial" w:hAnsi="Arial" w:cs="Arial"/>
                              </w:rPr>
                              <w:t>Length</w:t>
                            </w:r>
                            <w:proofErr w:type="spellEnd"/>
                            <w:r w:rsidRPr="00FE37A8">
                              <w:rPr>
                                <w:rFonts w:ascii="Arial" w:hAnsi="Arial" w:cs="Arial"/>
                              </w:rPr>
                              <w:t>:</w:t>
                            </w:r>
                            <w:proofErr w:type="gramEnd"/>
                            <w:r w:rsidRPr="00FE37A8">
                              <w:rPr>
                                <w:rFonts w:ascii="Arial" w:hAnsi="Arial" w:cs="Arial"/>
                              </w:rPr>
                              <w:t xml:space="preserve"> 82</w:t>
                            </w:r>
                          </w:p>
                          <w:p w14:paraId="1D261775" w14:textId="77777777" w:rsidR="00FE37A8" w:rsidRPr="00FE37A8" w:rsidRDefault="00FE37A8" w:rsidP="00FE37A8">
                            <w:pPr>
                              <w:spacing w:line="240" w:lineRule="auto"/>
                              <w:ind w:left="0"/>
                              <w:rPr>
                                <w:rFonts w:ascii="Arial" w:hAnsi="Arial" w:cs="Arial"/>
                              </w:rPr>
                            </w:pPr>
                          </w:p>
                          <w:p w14:paraId="7FFF5A40" w14:textId="5C8D319C" w:rsidR="00FE37A8" w:rsidRPr="00FE37A8" w:rsidRDefault="00FE37A8" w:rsidP="00FE37A8">
                            <w:pPr>
                              <w:spacing w:line="240" w:lineRule="auto"/>
                              <w:ind w:left="0"/>
                              <w:rPr>
                                <w:rFonts w:ascii="Arial" w:hAnsi="Arial" w:cs="Arial"/>
                              </w:rPr>
                            </w:pPr>
                            <w:r w:rsidRPr="00FE37A8">
                              <w:rPr>
                                <w:rFonts w:ascii="Arial" w:hAnsi="Arial" w:cs="Arial"/>
                              </w:rPr>
                              <w:t>{"email</w:t>
                            </w:r>
                            <w:proofErr w:type="gramStart"/>
                            <w:r w:rsidRPr="00FE37A8">
                              <w:rPr>
                                <w:rFonts w:ascii="Arial" w:hAnsi="Arial" w:cs="Arial"/>
                              </w:rPr>
                              <w:t>":</w:t>
                            </w:r>
                            <w:proofErr w:type="gramEnd"/>
                            <w:r w:rsidRPr="00FE37A8">
                              <w:rPr>
                                <w:rFonts w:ascii="Arial" w:hAnsi="Arial" w:cs="Arial"/>
                              </w:rPr>
                              <w:t>"admin","</w:t>
                            </w:r>
                            <w:proofErr w:type="spellStart"/>
                            <w:r w:rsidRPr="00FE37A8">
                              <w:rPr>
                                <w:rFonts w:ascii="Arial" w:hAnsi="Arial" w:cs="Arial"/>
                              </w:rPr>
                              <w:t>password</w:t>
                            </w:r>
                            <w:proofErr w:type="spellEnd"/>
                            <w:r w:rsidRPr="00FE37A8">
                              <w:rPr>
                                <w:rFonts w:ascii="Arial" w:hAnsi="Arial" w:cs="Arial"/>
                              </w:rPr>
                              <w:t>":"admin","</w:t>
                            </w:r>
                            <w:proofErr w:type="spellStart"/>
                            <w:r w:rsidRPr="00FE37A8">
                              <w:rPr>
                                <w:rFonts w:ascii="Arial" w:hAnsi="Arial" w:cs="Arial"/>
                              </w:rPr>
                              <w:t>role</w:t>
                            </w:r>
                            <w:proofErr w:type="spellEnd"/>
                            <w:r w:rsidRPr="00FE37A8">
                              <w:rPr>
                                <w:rFonts w:ascii="Arial" w:hAnsi="Arial" w:cs="Arial"/>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757D82" id="Text Box 149438" o:spid="_x0000_s1170" type="#_x0000_t202" style="position:absolute;left:0;text-align:left;margin-left:61.4pt;margin-top:27.6pt;width:330.1pt;height:152.15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" fillcolor="white [3201]" strokeweight=".5pt">
                <v:textbox>
                  <w:txbxContent>
                    <w:p w14:paraId="2E8BDF7F" w14:textId="77777777" w:rsidR="00FE37A8" w:rsidRPr="00FE37A8" w:rsidRDefault="00FE37A8" w:rsidP="00FE37A8">
                      <w:pPr>
                        <w:spacing w:line="240" w:lineRule="auto"/>
                        <w:ind w:left="0"/>
                        <w:rPr>
                          <w:rFonts w:ascii="Arial" w:hAnsi="Arial" w:cs="Arial"/>
                          <w:lang w:val="en-US"/>
                        </w:rPr>
                      </w:pPr>
                      <w:r w:rsidRPr="00FE37A8">
                        <w:rPr>
                          <w:rFonts w:ascii="Arial" w:hAnsi="Arial" w:cs="Arial"/>
                          <w:lang w:val="en-US"/>
                        </w:rPr>
                        <w:t>POST /</w:t>
                      </w:r>
                      <w:proofErr w:type="spellStart"/>
                      <w:r w:rsidRPr="00FE37A8">
                        <w:rPr>
                          <w:rFonts w:ascii="Arial" w:hAnsi="Arial" w:cs="Arial"/>
                          <w:lang w:val="en-US"/>
                        </w:rPr>
                        <w:t>api</w:t>
                      </w:r>
                      <w:proofErr w:type="spellEnd"/>
                      <w:r w:rsidRPr="00FE37A8">
                        <w:rPr>
                          <w:rFonts w:ascii="Arial" w:hAnsi="Arial" w:cs="Arial"/>
                          <w:lang w:val="en-US"/>
                        </w:rPr>
                        <w:t>/Users HTTP/1.1</w:t>
                      </w:r>
                    </w:p>
                    <w:p w14:paraId="4709D71D" w14:textId="77777777" w:rsidR="00FE37A8" w:rsidRPr="00FE37A8" w:rsidRDefault="00FE37A8" w:rsidP="00FE37A8">
                      <w:pPr>
                        <w:spacing w:line="240" w:lineRule="auto"/>
                        <w:ind w:left="0"/>
                        <w:rPr>
                          <w:rFonts w:ascii="Arial" w:hAnsi="Arial" w:cs="Arial"/>
                          <w:lang w:val="en-US"/>
                        </w:rPr>
                      </w:pPr>
                      <w:r w:rsidRPr="00FE37A8">
                        <w:rPr>
                          <w:rFonts w:ascii="Arial" w:hAnsi="Arial" w:cs="Arial"/>
                          <w:lang w:val="en-US"/>
                        </w:rPr>
                        <w:t>Host: juice-</w:t>
                      </w:r>
                      <w:proofErr w:type="spellStart"/>
                      <w:r w:rsidRPr="00FE37A8">
                        <w:rPr>
                          <w:rFonts w:ascii="Arial" w:hAnsi="Arial" w:cs="Arial"/>
                          <w:lang w:val="en-US"/>
                        </w:rPr>
                        <w:t>shop.wtf</w:t>
                      </w:r>
                      <w:proofErr w:type="spellEnd"/>
                    </w:p>
                    <w:p w14:paraId="5F8E546A" w14:textId="77777777" w:rsidR="00FE37A8" w:rsidRPr="00FE37A8" w:rsidRDefault="00FE37A8" w:rsidP="00FE37A8">
                      <w:pPr>
                        <w:spacing w:line="240" w:lineRule="auto"/>
                        <w:ind w:left="0"/>
                        <w:rPr>
                          <w:rFonts w:ascii="Arial" w:hAnsi="Arial" w:cs="Arial"/>
                        </w:rPr>
                      </w:pPr>
                      <w:r w:rsidRPr="00FE37A8">
                        <w:rPr>
                          <w:rFonts w:ascii="Arial" w:hAnsi="Arial" w:cs="Arial"/>
                        </w:rPr>
                        <w:t>Content-</w:t>
                      </w:r>
                      <w:proofErr w:type="gramStart"/>
                      <w:r w:rsidRPr="00FE37A8">
                        <w:rPr>
                          <w:rFonts w:ascii="Arial" w:hAnsi="Arial" w:cs="Arial"/>
                        </w:rPr>
                        <w:t>Type:</w:t>
                      </w:r>
                      <w:proofErr w:type="gramEnd"/>
                      <w:r w:rsidRPr="00FE37A8">
                        <w:rPr>
                          <w:rFonts w:ascii="Arial" w:hAnsi="Arial" w:cs="Arial"/>
                        </w:rPr>
                        <w:t xml:space="preserve"> application/</w:t>
                      </w:r>
                      <w:proofErr w:type="spellStart"/>
                      <w:r w:rsidRPr="00FE37A8">
                        <w:rPr>
                          <w:rFonts w:ascii="Arial" w:hAnsi="Arial" w:cs="Arial"/>
                        </w:rPr>
                        <w:t>json</w:t>
                      </w:r>
                      <w:proofErr w:type="spellEnd"/>
                    </w:p>
                    <w:p w14:paraId="72496163" w14:textId="77777777" w:rsidR="00FE37A8" w:rsidRPr="00FE37A8" w:rsidRDefault="00FE37A8" w:rsidP="00FE37A8">
                      <w:pPr>
                        <w:spacing w:line="240" w:lineRule="auto"/>
                        <w:ind w:left="0"/>
                        <w:rPr>
                          <w:rFonts w:ascii="Arial" w:hAnsi="Arial" w:cs="Arial"/>
                        </w:rPr>
                      </w:pPr>
                      <w:proofErr w:type="gramStart"/>
                      <w:r w:rsidRPr="00FE37A8">
                        <w:rPr>
                          <w:rFonts w:ascii="Arial" w:hAnsi="Arial" w:cs="Arial"/>
                        </w:rPr>
                        <w:t>Connection:</w:t>
                      </w:r>
                      <w:proofErr w:type="gramEnd"/>
                      <w:r w:rsidRPr="00FE37A8">
                        <w:rPr>
                          <w:rFonts w:ascii="Arial" w:hAnsi="Arial" w:cs="Arial"/>
                        </w:rPr>
                        <w:t xml:space="preserve"> close</w:t>
                      </w:r>
                    </w:p>
                    <w:p w14:paraId="042A0EFA" w14:textId="32BD244B" w:rsidR="00FE37A8" w:rsidRDefault="00FE37A8" w:rsidP="00FE37A8">
                      <w:pPr>
                        <w:spacing w:line="240" w:lineRule="auto"/>
                        <w:ind w:left="0"/>
                        <w:rPr>
                          <w:rFonts w:ascii="Arial" w:hAnsi="Arial" w:cs="Arial"/>
                        </w:rPr>
                      </w:pPr>
                      <w:r w:rsidRPr="00FE37A8">
                        <w:rPr>
                          <w:rFonts w:ascii="Arial" w:hAnsi="Arial" w:cs="Arial"/>
                        </w:rPr>
                        <w:t>Content-</w:t>
                      </w:r>
                      <w:proofErr w:type="spellStart"/>
                      <w:proofErr w:type="gramStart"/>
                      <w:r w:rsidRPr="00FE37A8">
                        <w:rPr>
                          <w:rFonts w:ascii="Arial" w:hAnsi="Arial" w:cs="Arial"/>
                        </w:rPr>
                        <w:t>Length</w:t>
                      </w:r>
                      <w:proofErr w:type="spellEnd"/>
                      <w:r w:rsidRPr="00FE37A8">
                        <w:rPr>
                          <w:rFonts w:ascii="Arial" w:hAnsi="Arial" w:cs="Arial"/>
                        </w:rPr>
                        <w:t>:</w:t>
                      </w:r>
                      <w:proofErr w:type="gramEnd"/>
                      <w:r w:rsidRPr="00FE37A8">
                        <w:rPr>
                          <w:rFonts w:ascii="Arial" w:hAnsi="Arial" w:cs="Arial"/>
                        </w:rPr>
                        <w:t xml:space="preserve"> 82</w:t>
                      </w:r>
                    </w:p>
                    <w:p w14:paraId="1D261775" w14:textId="77777777" w:rsidR="00FE37A8" w:rsidRPr="00FE37A8" w:rsidRDefault="00FE37A8" w:rsidP="00FE37A8">
                      <w:pPr>
                        <w:spacing w:line="240" w:lineRule="auto"/>
                        <w:ind w:left="0"/>
                        <w:rPr>
                          <w:rFonts w:ascii="Arial" w:hAnsi="Arial" w:cs="Arial"/>
                        </w:rPr>
                      </w:pPr>
                    </w:p>
                    <w:p w14:paraId="7FFF5A40" w14:textId="5C8D319C" w:rsidR="00FE37A8" w:rsidRPr="00FE37A8" w:rsidRDefault="00FE37A8" w:rsidP="00FE37A8">
                      <w:pPr>
                        <w:spacing w:line="240" w:lineRule="auto"/>
                        <w:ind w:left="0"/>
                        <w:rPr>
                          <w:rFonts w:ascii="Arial" w:hAnsi="Arial" w:cs="Arial"/>
                        </w:rPr>
                      </w:pPr>
                      <w:r w:rsidRPr="00FE37A8">
                        <w:rPr>
                          <w:rFonts w:ascii="Arial" w:hAnsi="Arial" w:cs="Arial"/>
                        </w:rPr>
                        <w:t>{"email</w:t>
                      </w:r>
                      <w:proofErr w:type="gramStart"/>
                      <w:r w:rsidRPr="00FE37A8">
                        <w:rPr>
                          <w:rFonts w:ascii="Arial" w:hAnsi="Arial" w:cs="Arial"/>
                        </w:rPr>
                        <w:t>":</w:t>
                      </w:r>
                      <w:proofErr w:type="gramEnd"/>
                      <w:r w:rsidRPr="00FE37A8">
                        <w:rPr>
                          <w:rFonts w:ascii="Arial" w:hAnsi="Arial" w:cs="Arial"/>
                        </w:rPr>
                        <w:t>"admin","</w:t>
                      </w:r>
                      <w:proofErr w:type="spellStart"/>
                      <w:r w:rsidRPr="00FE37A8">
                        <w:rPr>
                          <w:rFonts w:ascii="Arial" w:hAnsi="Arial" w:cs="Arial"/>
                        </w:rPr>
                        <w:t>password</w:t>
                      </w:r>
                      <w:proofErr w:type="spellEnd"/>
                      <w:r w:rsidRPr="00FE37A8">
                        <w:rPr>
                          <w:rFonts w:ascii="Arial" w:hAnsi="Arial" w:cs="Arial"/>
                        </w:rPr>
                        <w:t>":"admin","</w:t>
                      </w:r>
                      <w:proofErr w:type="spellStart"/>
                      <w:r w:rsidRPr="00FE37A8">
                        <w:rPr>
                          <w:rFonts w:ascii="Arial" w:hAnsi="Arial" w:cs="Arial"/>
                        </w:rPr>
                        <w:t>role</w:t>
                      </w:r>
                      <w:proofErr w:type="spellEnd"/>
                      <w:r w:rsidRPr="00FE37A8">
                        <w:rPr>
                          <w:rFonts w:ascii="Arial" w:hAnsi="Arial" w:cs="Arial"/>
                        </w:rPr>
                        <w:t>":"admin"}</w:t>
                      </w:r>
                    </w:p>
                  </w:txbxContent>
                </v:textbox>
                <w10:wrap anchorx="margin"/>
              </v:shape>
            </w:pict>
          </mc:Fallback>
        </mc:AlternateContent>
      </w:r>
      <w:r w:rsidR="0010683F" w:rsidRPr="00815DA0">
        <w:rPr>
          <w:i/>
          <w:iCs/>
          <w:szCs w:val="24"/>
        </w:rPr>
        <w:t>Tableau</w:t>
      </w:r>
      <w:r w:rsidR="0010683F">
        <w:rPr>
          <w:i/>
          <w:iCs/>
          <w:szCs w:val="24"/>
        </w:rPr>
        <w:t> :</w:t>
      </w:r>
    </w:p>
    <w:p w14:paraId="75492FF0" w14:textId="053F62EB" w:rsidR="006A680F" w:rsidRDefault="006A680F" w:rsidP="00FE37A8">
      <w:pPr>
        <w:spacing w:line="360" w:lineRule="auto"/>
        <w:ind w:firstLine="416"/>
      </w:pPr>
      <w:r>
        <w:t xml:space="preserve"> </w:t>
      </w:r>
    </w:p>
    <w:p w14:paraId="13C10081" w14:textId="77777777" w:rsidR="006A680F" w:rsidRDefault="006A680F" w:rsidP="006A680F">
      <w:pPr>
        <w:spacing w:line="360" w:lineRule="auto"/>
        <w:ind w:firstLine="416"/>
      </w:pPr>
      <w:r>
        <w:t xml:space="preserve"> </w:t>
      </w:r>
    </w:p>
    <w:p w14:paraId="4FFF11FA" w14:textId="77777777" w:rsidR="00FE37A8" w:rsidRDefault="00FE37A8" w:rsidP="006A680F">
      <w:pPr>
        <w:spacing w:line="360" w:lineRule="auto"/>
        <w:ind w:firstLine="416"/>
      </w:pPr>
    </w:p>
    <w:p w14:paraId="40DF7C6C" w14:textId="77777777" w:rsidR="00FE37A8" w:rsidRDefault="00FE37A8" w:rsidP="006A680F">
      <w:pPr>
        <w:spacing w:line="360" w:lineRule="auto"/>
        <w:ind w:firstLine="416"/>
      </w:pPr>
    </w:p>
    <w:p w14:paraId="3574F165" w14:textId="77777777" w:rsidR="00FE37A8" w:rsidRDefault="00FE37A8" w:rsidP="006A680F">
      <w:pPr>
        <w:spacing w:line="360" w:lineRule="auto"/>
        <w:ind w:firstLine="416"/>
      </w:pPr>
    </w:p>
    <w:p w14:paraId="28FA05D8" w14:textId="77777777" w:rsidR="00230929" w:rsidRDefault="00230929" w:rsidP="000B366D">
      <w:pPr>
        <w:spacing w:line="360" w:lineRule="auto"/>
        <w:ind w:firstLine="416"/>
      </w:pPr>
    </w:p>
    <w:p w14:paraId="6D1F2F15" w14:textId="7C3F71B4" w:rsidR="006A680F" w:rsidRDefault="006A680F" w:rsidP="000B366D">
      <w:pPr>
        <w:spacing w:line="360" w:lineRule="auto"/>
        <w:ind w:firstLine="416"/>
      </w:pPr>
      <w:r>
        <w:lastRenderedPageBreak/>
        <w:t>Dans cette demande, aucune authentification ou jeton n'est fourni, et aucune valeur de</w:t>
      </w:r>
      <w:r w:rsidR="00152604">
        <w:t xml:space="preserve"> </w:t>
      </w:r>
      <w:r>
        <w:t xml:space="preserve">cookie n'est fournie. </w:t>
      </w:r>
      <w:r w:rsidR="00A23627">
        <w:t>La seule exigence trouvée</w:t>
      </w:r>
      <w:r>
        <w:t xml:space="preserve"> pour la création d'un compte administratif </w:t>
      </w:r>
      <w:r w:rsidR="00A23627">
        <w:t>est</w:t>
      </w:r>
      <w:r>
        <w:t xml:space="preserve"> le</w:t>
      </w:r>
      <w:r w:rsidR="00152604">
        <w:t> « </w:t>
      </w:r>
      <w:r>
        <w:t>Content-</w:t>
      </w:r>
      <w:r w:rsidR="00A23627">
        <w:t>Type :</w:t>
      </w:r>
      <w:r>
        <w:t xml:space="preserve"> application / </w:t>
      </w:r>
      <w:proofErr w:type="spellStart"/>
      <w:r>
        <w:t>json</w:t>
      </w:r>
      <w:proofErr w:type="spellEnd"/>
      <w:r>
        <w:t xml:space="preserve"> </w:t>
      </w:r>
      <w:r w:rsidR="00152604">
        <w:t>header »</w:t>
      </w:r>
      <w:r>
        <w:t xml:space="preserve">, et quelques drapeaux de compte de base ajoutés dans le corps de la demande. Comme montré dans la capture d'écran suivante, cette requête POST a été utilisée pour créer avec succès un administrateur compte utilisateur, lui donnant l'administrateur rôle.  </w:t>
      </w:r>
    </w:p>
    <w:p w14:paraId="153C28A8" w14:textId="4A1CB4F5" w:rsidR="006A680F" w:rsidRDefault="005B241D" w:rsidP="005B241D">
      <w:pPr>
        <w:spacing w:line="360" w:lineRule="auto"/>
        <w:ind w:firstLine="416"/>
        <w:jc w:val="center"/>
      </w:pPr>
      <w:r>
        <w:rPr>
          <w:noProof/>
        </w:rPr>
        <w:drawing>
          <wp:inline distT="0" distB="0" distL="0" distR="0" wp14:anchorId="72D063D2" wp14:editId="43B45306">
            <wp:extent cx="4140679" cy="2057425"/>
            <wp:effectExtent l="0" t="0" r="0" b="0"/>
            <wp:docPr id="149439" name="Picture 149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15256" t="26846" r="13709" b="10407"/>
                    <a:stretch/>
                  </pic:blipFill>
                  <pic:spPr bwMode="auto">
                    <a:xfrm>
                      <a:off x="0" y="0"/>
                      <a:ext cx="4143020" cy="2058588"/>
                    </a:xfrm>
                    <a:prstGeom prst="rect">
                      <a:avLst/>
                    </a:prstGeom>
                    <a:ln>
                      <a:noFill/>
                    </a:ln>
                    <a:extLst>
                      <a:ext uri="{53640926-AAD7-44D8-BBD7-CCE9431645EC}">
                        <a14:shadowObscured xmlns:a14="http://schemas.microsoft.com/office/drawing/2010/main"/>
                      </a:ext>
                    </a:extLst>
                  </pic:spPr>
                </pic:pic>
              </a:graphicData>
            </a:graphic>
          </wp:inline>
        </w:drawing>
      </w:r>
    </w:p>
    <w:p w14:paraId="432447D8" w14:textId="77777777" w:rsidR="008C24B4" w:rsidRPr="00272685" w:rsidRDefault="008C24B4" w:rsidP="008C24B4">
      <w:pPr>
        <w:pStyle w:val="Heading9"/>
        <w:jc w:val="center"/>
        <w:rPr>
          <w:rFonts w:ascii="Times New Roman" w:hAnsi="Times New Roman" w:cs="Times New Roman"/>
          <w:sz w:val="24"/>
          <w:szCs w:val="24"/>
        </w:rPr>
      </w:pPr>
      <w:r w:rsidRPr="00272685">
        <w:rPr>
          <w:rFonts w:ascii="Times New Roman" w:hAnsi="Times New Roman" w:cs="Times New Roman"/>
          <w:sz w:val="24"/>
          <w:szCs w:val="24"/>
        </w:rPr>
        <w:t>Figure</w:t>
      </w:r>
      <w:r>
        <w:rPr>
          <w:rFonts w:ascii="Times New Roman" w:hAnsi="Times New Roman" w:cs="Times New Roman"/>
          <w:sz w:val="24"/>
          <w:szCs w:val="24"/>
        </w:rPr>
        <w:t> :</w:t>
      </w:r>
    </w:p>
    <w:p w14:paraId="2C880B8C" w14:textId="63001BF6" w:rsidR="006A680F" w:rsidRDefault="006A680F" w:rsidP="009F0E6B">
      <w:pPr>
        <w:spacing w:line="360" w:lineRule="auto"/>
        <w:ind w:firstLine="416"/>
      </w:pPr>
      <w:r>
        <w:t xml:space="preserve">En raison de la nature critique de ce contournement d'autorisation, un autre e-mail a été envoyé à </w:t>
      </w:r>
      <w:r w:rsidR="000077F1">
        <w:t>l’entreprise</w:t>
      </w:r>
      <w:r>
        <w:t>. U</w:t>
      </w:r>
      <w:r w:rsidR="005B241D">
        <w:t>ne</w:t>
      </w:r>
      <w:r w:rsidR="009B5B8F">
        <w:t xml:space="preserve"> </w:t>
      </w:r>
      <w:r>
        <w:t xml:space="preserve">réunion a été organisée pour passer immédiatement en revue ces conclusions et obtenir des directives supplémentaires sur considérations pour le reste de ce test. </w:t>
      </w:r>
      <w:r w:rsidR="00E34BA0">
        <w:t>Nous avons</w:t>
      </w:r>
      <w:r>
        <w:t xml:space="preserve"> ensuite </w:t>
      </w:r>
      <w:r w:rsidR="004E54E8">
        <w:t>rencontré</w:t>
      </w:r>
      <w:r>
        <w:t xml:space="preserve"> l'équipe technique de </w:t>
      </w:r>
      <w:r w:rsidR="00DC34DB">
        <w:t>l’entreprise à propos d</w:t>
      </w:r>
      <w:r>
        <w:t>es découvertes critiques découvertes, et discuté de diverses options liées au risque et</w:t>
      </w:r>
      <w:r w:rsidR="005B241D">
        <w:t xml:space="preserve"> </w:t>
      </w:r>
      <w:r>
        <w:t xml:space="preserve">l'assainissement de ces éléments. </w:t>
      </w:r>
      <w:r w:rsidR="00DB546A">
        <w:t>Elle</w:t>
      </w:r>
      <w:r>
        <w:t xml:space="preserve"> n'a pas tardé à répondre, et </w:t>
      </w:r>
      <w:r w:rsidR="0063001B">
        <w:t>a</w:t>
      </w:r>
      <w:r>
        <w:t xml:space="preserve"> déjà commencé une analyse des causes premières pour déterminer la meilleure façon de mettre en œuvre les correctifs conformément aux politiques et processus internes </w:t>
      </w:r>
      <w:r w:rsidR="00B773DE">
        <w:t>de l’entreprise</w:t>
      </w:r>
      <w:r>
        <w:t xml:space="preserve">. Des efforts supplémentaires seront </w:t>
      </w:r>
      <w:r w:rsidR="009F0E6B">
        <w:t>consacrés</w:t>
      </w:r>
      <w:r>
        <w:t xml:space="preserve"> à l'examen et à la détermination de la meilleure façon de résoudre les problèmes de sécurité tout au long d</w:t>
      </w:r>
      <w:r w:rsidR="0065652E">
        <w:t xml:space="preserve">u </w:t>
      </w:r>
      <w:r>
        <w:t xml:space="preserve">processus de développement de l'application. </w:t>
      </w:r>
    </w:p>
    <w:p w14:paraId="1308CA54" w14:textId="2DFB6EED" w:rsidR="002719C9" w:rsidRDefault="006A680F" w:rsidP="006A680F">
      <w:pPr>
        <w:spacing w:line="360" w:lineRule="auto"/>
        <w:ind w:firstLine="416"/>
      </w:pPr>
      <w:r>
        <w:t xml:space="preserve">Ces problèmes, ainsi que les autres problèmes découverts, sont décrits dans le rapport qui suit. </w:t>
      </w:r>
    </w:p>
    <w:p w14:paraId="38B4B5F9" w14:textId="77777777" w:rsidR="0024365F" w:rsidRDefault="0024365F" w:rsidP="00D21685">
      <w:pPr>
        <w:spacing w:line="360" w:lineRule="auto"/>
        <w:ind w:firstLine="416"/>
        <w:jc w:val="center"/>
        <w:rPr>
          <w:b/>
          <w:bCs/>
          <w:color w:val="4472C4" w:themeColor="accent1"/>
        </w:rPr>
      </w:pPr>
    </w:p>
    <w:p w14:paraId="52A9EBB7" w14:textId="257E4FFD" w:rsidR="006A680F" w:rsidRPr="00D21685" w:rsidRDefault="006A680F" w:rsidP="0028721C">
      <w:pPr>
        <w:pStyle w:val="Heading7"/>
        <w:numPr>
          <w:ilvl w:val="2"/>
          <w:numId w:val="3"/>
        </w:numPr>
        <w:jc w:val="center"/>
      </w:pPr>
      <w:r w:rsidRPr="00D21685">
        <w:lastRenderedPageBreak/>
        <w:t>CONSTATATIONS ET RECOMMANDATIONS</w:t>
      </w:r>
    </w:p>
    <w:p w14:paraId="54AA1D25" w14:textId="7C9EDABF" w:rsidR="00C2548B" w:rsidRDefault="006A680F" w:rsidP="009365B9">
      <w:pPr>
        <w:spacing w:line="360" w:lineRule="auto"/>
        <w:ind w:firstLine="416"/>
        <w:jc w:val="left"/>
      </w:pPr>
      <w:r>
        <w:t xml:space="preserve">Ce rapport décrit </w:t>
      </w:r>
      <w:r w:rsidR="005C4B98">
        <w:t>nos</w:t>
      </w:r>
      <w:r>
        <w:t xml:space="preserve"> conclusions collectées à partir des tests, ainsi q</w:t>
      </w:r>
      <w:r w:rsidR="00D21685">
        <w:t xml:space="preserve">ue </w:t>
      </w:r>
      <w:r w:rsidR="005C4B98">
        <w:t>nos</w:t>
      </w:r>
      <w:r w:rsidR="00D21685">
        <w:t xml:space="preserve"> r</w:t>
      </w:r>
      <w:r>
        <w:t>ecommandations</w:t>
      </w:r>
      <w:r w:rsidR="005C4B98">
        <w:t xml:space="preserve"> </w:t>
      </w:r>
      <w:r>
        <w:t xml:space="preserve">qui aideront </w:t>
      </w:r>
      <w:r w:rsidR="003D2F40">
        <w:t>l’entreprise</w:t>
      </w:r>
      <w:r>
        <w:t xml:space="preserve"> à réduire ses risques et éliminer les vulnérabilités trouvées. </w:t>
      </w:r>
    </w:p>
    <w:p w14:paraId="78232594" w14:textId="6CA3D38B" w:rsidR="00822088" w:rsidRPr="00892CE7" w:rsidRDefault="00FA223D" w:rsidP="0069292B">
      <w:pPr>
        <w:pStyle w:val="NormalWeb"/>
        <w:numPr>
          <w:ilvl w:val="0"/>
          <w:numId w:val="72"/>
        </w:numPr>
        <w:jc w:val="center"/>
        <w:rPr>
          <w:b/>
          <w:bCs/>
        </w:rPr>
      </w:pPr>
      <w:r w:rsidRPr="00892CE7">
        <w:rPr>
          <w:b/>
          <w:bCs/>
        </w:rPr>
        <w:t>Côté</w:t>
      </w:r>
      <w:r w:rsidR="005F19EA" w:rsidRPr="00892CE7">
        <w:rPr>
          <w:b/>
          <w:bCs/>
        </w:rPr>
        <w:t xml:space="preserve"> Risque</w:t>
      </w:r>
    </w:p>
    <w:p w14:paraId="17ECD610" w14:textId="03C873BB" w:rsidR="006A680F" w:rsidRPr="00822088" w:rsidRDefault="006A680F" w:rsidP="005E5379">
      <w:pPr>
        <w:spacing w:line="360" w:lineRule="auto"/>
        <w:ind w:left="0" w:firstLine="426"/>
        <w:rPr>
          <w:b/>
          <w:bCs/>
          <w:color w:val="4472C4" w:themeColor="accent1"/>
        </w:rPr>
      </w:pPr>
      <w:r>
        <w:t>Chaque résultat est classé en tant que risque critique, élevé, moyen ou faible en fonction</w:t>
      </w:r>
      <w:r w:rsidR="005E5379">
        <w:t xml:space="preserve"> </w:t>
      </w:r>
      <w:r>
        <w:t>d</w:t>
      </w:r>
      <w:r w:rsidR="007974A0">
        <w:t>e notre j</w:t>
      </w:r>
      <w:r>
        <w:t>ugement</w:t>
      </w:r>
      <w:r w:rsidR="007367EE">
        <w:t xml:space="preserve"> professionnel </w:t>
      </w:r>
      <w:r>
        <w:t xml:space="preserve">et </w:t>
      </w:r>
      <w:r w:rsidR="00AE3E25">
        <w:t>notre</w:t>
      </w:r>
      <w:r w:rsidR="00CD1203">
        <w:t xml:space="preserve"> expérience. </w:t>
      </w:r>
      <w:r>
        <w:t>Pour déterminer le risque,</w:t>
      </w:r>
      <w:r w:rsidR="009C72A5">
        <w:t xml:space="preserve"> </w:t>
      </w:r>
      <w:r w:rsidR="00C602B8">
        <w:t>nous prenons</w:t>
      </w:r>
      <w:r>
        <w:t xml:space="preserve"> en compte chacun des aspects suivants : </w:t>
      </w:r>
    </w:p>
    <w:p w14:paraId="79DB2C0E" w14:textId="77777777" w:rsidR="009C72A5" w:rsidRPr="009C72A5" w:rsidRDefault="006A680F" w:rsidP="0069292B">
      <w:pPr>
        <w:pStyle w:val="ListParagraph"/>
        <w:numPr>
          <w:ilvl w:val="0"/>
          <w:numId w:val="65"/>
        </w:numPr>
        <w:spacing w:line="360" w:lineRule="auto"/>
        <w:rPr>
          <w:rFonts w:ascii="Times New Roman" w:hAnsi="Times New Roman" w:cs="Times New Roman"/>
          <w:sz w:val="24"/>
          <w:szCs w:val="24"/>
        </w:rPr>
      </w:pPr>
      <w:r w:rsidRPr="009C72A5">
        <w:rPr>
          <w:rFonts w:ascii="Times New Roman" w:hAnsi="Times New Roman" w:cs="Times New Roman"/>
          <w:sz w:val="24"/>
          <w:szCs w:val="24"/>
        </w:rPr>
        <w:t>Menaces potentielles : cela comprend une évaluation des acteurs potentiels de la menace et le niveau de compétence</w:t>
      </w:r>
    </w:p>
    <w:p w14:paraId="61AEE9D8" w14:textId="77777777" w:rsidR="009C72A5" w:rsidRPr="009C72A5" w:rsidRDefault="006A680F" w:rsidP="0069292B">
      <w:pPr>
        <w:pStyle w:val="ListParagraph"/>
        <w:numPr>
          <w:ilvl w:val="0"/>
          <w:numId w:val="65"/>
        </w:numPr>
        <w:spacing w:line="360" w:lineRule="auto"/>
        <w:rPr>
          <w:rFonts w:ascii="Times New Roman" w:hAnsi="Times New Roman" w:cs="Times New Roman"/>
          <w:sz w:val="24"/>
          <w:szCs w:val="24"/>
        </w:rPr>
      </w:pPr>
      <w:r w:rsidRPr="009C72A5">
        <w:rPr>
          <w:rFonts w:ascii="Times New Roman" w:hAnsi="Times New Roman" w:cs="Times New Roman"/>
          <w:sz w:val="24"/>
          <w:szCs w:val="24"/>
        </w:rPr>
        <w:t xml:space="preserve">Probabilité d'attaque : les considérations incluent les motivations de l'attaquant, la complexité de vecteur d'attaque et atténuation potentielle des contrôles de sécurité </w:t>
      </w:r>
    </w:p>
    <w:p w14:paraId="10CA9FC7" w14:textId="07E485F9" w:rsidR="006A680F" w:rsidRPr="009C72A5" w:rsidRDefault="006A680F" w:rsidP="0069292B">
      <w:pPr>
        <w:pStyle w:val="ListParagraph"/>
        <w:numPr>
          <w:ilvl w:val="0"/>
          <w:numId w:val="65"/>
        </w:numPr>
        <w:spacing w:line="360" w:lineRule="auto"/>
        <w:rPr>
          <w:rFonts w:ascii="Times New Roman" w:hAnsi="Times New Roman" w:cs="Times New Roman"/>
          <w:sz w:val="24"/>
          <w:szCs w:val="24"/>
        </w:rPr>
      </w:pPr>
      <w:r w:rsidRPr="009C72A5">
        <w:rPr>
          <w:rFonts w:ascii="Times New Roman" w:hAnsi="Times New Roman" w:cs="Times New Roman"/>
          <w:sz w:val="24"/>
          <w:szCs w:val="24"/>
        </w:rPr>
        <w:t>Impact possible​ : Pour chaque résultat,</w:t>
      </w:r>
      <w:r w:rsidR="006B5F11">
        <w:rPr>
          <w:rFonts w:ascii="Times New Roman" w:hAnsi="Times New Roman" w:cs="Times New Roman"/>
          <w:sz w:val="24"/>
          <w:szCs w:val="24"/>
        </w:rPr>
        <w:t xml:space="preserve"> nous</w:t>
      </w:r>
      <w:r w:rsidRPr="009C72A5">
        <w:rPr>
          <w:rFonts w:ascii="Times New Roman" w:hAnsi="Times New Roman" w:cs="Times New Roman"/>
          <w:sz w:val="24"/>
          <w:szCs w:val="24"/>
        </w:rPr>
        <w:t xml:space="preserve"> </w:t>
      </w:r>
      <w:r w:rsidR="009659D1" w:rsidRPr="009C72A5">
        <w:rPr>
          <w:rFonts w:ascii="Times New Roman" w:hAnsi="Times New Roman" w:cs="Times New Roman"/>
          <w:sz w:val="24"/>
          <w:szCs w:val="24"/>
        </w:rPr>
        <w:t>considér</w:t>
      </w:r>
      <w:r w:rsidR="009659D1">
        <w:rPr>
          <w:rFonts w:ascii="Times New Roman" w:hAnsi="Times New Roman" w:cs="Times New Roman"/>
          <w:sz w:val="24"/>
          <w:szCs w:val="24"/>
        </w:rPr>
        <w:t>ons</w:t>
      </w:r>
      <w:r w:rsidRPr="009C72A5">
        <w:rPr>
          <w:rFonts w:ascii="Times New Roman" w:hAnsi="Times New Roman" w:cs="Times New Roman"/>
          <w:sz w:val="24"/>
          <w:szCs w:val="24"/>
        </w:rPr>
        <w:t xml:space="preserve"> les dommages potentiels à l</w:t>
      </w:r>
      <w:r w:rsidR="00907E8A">
        <w:rPr>
          <w:rFonts w:ascii="Times New Roman" w:hAnsi="Times New Roman" w:cs="Times New Roman"/>
          <w:sz w:val="24"/>
          <w:szCs w:val="24"/>
        </w:rPr>
        <w:t>’</w:t>
      </w:r>
      <w:r w:rsidRPr="009C72A5">
        <w:rPr>
          <w:rFonts w:ascii="Times New Roman" w:hAnsi="Times New Roman" w:cs="Times New Roman"/>
          <w:sz w:val="24"/>
          <w:szCs w:val="24"/>
        </w:rPr>
        <w:t xml:space="preserve">organisation résultant d'une attaque réussie </w:t>
      </w:r>
    </w:p>
    <w:p w14:paraId="191F444F" w14:textId="39211686" w:rsidR="006A680F" w:rsidRDefault="006A680F" w:rsidP="008B0C11">
      <w:pPr>
        <w:spacing w:line="360" w:lineRule="auto"/>
        <w:ind w:firstLine="416"/>
      </w:pPr>
      <w:r>
        <w:t xml:space="preserve">Chacun de ces facteurs est évalué individuellement et en combinaison pour déterminer le risque global la désignation. Ces évaluations sont basées sur </w:t>
      </w:r>
      <w:r w:rsidR="009659D1">
        <w:t>notre</w:t>
      </w:r>
      <w:r>
        <w:t xml:space="preserve"> jugement professionnel et </w:t>
      </w:r>
      <w:r w:rsidR="009659D1">
        <w:t xml:space="preserve">notre </w:t>
      </w:r>
      <w:r>
        <w:t>expérience. Le niveau de risque suivant les descriptions</w:t>
      </w:r>
      <w:r w:rsidR="00DE088A">
        <w:t>,</w:t>
      </w:r>
      <w:r>
        <w:t xml:space="preserve"> </w:t>
      </w:r>
      <w:r w:rsidR="008B0C11">
        <w:t>démontre</w:t>
      </w:r>
      <w:r>
        <w:t xml:space="preserve"> les types de vulnérabilités désignées dans chaque catégorie. </w:t>
      </w:r>
    </w:p>
    <w:p w14:paraId="5F8C563A" w14:textId="0ED1EE3C" w:rsidR="006A680F" w:rsidRPr="00145FEC" w:rsidRDefault="00145FEC" w:rsidP="00145FEC">
      <w:pPr>
        <w:pStyle w:val="NormalWeb"/>
        <w:jc w:val="center"/>
        <w:rPr>
          <w:b/>
          <w:bCs/>
        </w:rPr>
      </w:pPr>
      <w:r w:rsidRPr="00145FEC">
        <w:rPr>
          <w:b/>
          <w:bCs/>
        </w:rPr>
        <w:t xml:space="preserve">a.1 </w:t>
      </w:r>
      <w:r w:rsidR="006A680F" w:rsidRPr="00145FEC">
        <w:rPr>
          <w:b/>
          <w:bCs/>
        </w:rPr>
        <w:t>Critique</w:t>
      </w:r>
    </w:p>
    <w:p w14:paraId="7D75D332" w14:textId="74361BE6" w:rsidR="006A680F" w:rsidRDefault="006A680F" w:rsidP="004B3A83">
      <w:pPr>
        <w:spacing w:line="360" w:lineRule="auto"/>
        <w:ind w:firstLine="416"/>
      </w:pPr>
      <w:r>
        <w:t xml:space="preserve">Les vulnérabilités trouvées qui sont activement exploitées dans la nature et sont connues </w:t>
      </w:r>
      <w:proofErr w:type="gramStart"/>
      <w:r>
        <w:t>pour</w:t>
      </w:r>
      <w:proofErr w:type="gramEnd"/>
      <w:r>
        <w:t xml:space="preserve"> conduire à </w:t>
      </w:r>
      <w:r w:rsidR="00E479D5">
        <w:t>des exploitations</w:t>
      </w:r>
      <w:r>
        <w:t xml:space="preserve"> par des attaquants externes. Ces failles de sécurité sont susceptibles d'être ciblées et peuvent avoir un impact important sur l'entreprise. Ceux-ci nécessitent une attention immédiate sous la forme </w:t>
      </w:r>
      <w:r w:rsidR="00E479D5">
        <w:t>d’une solution</w:t>
      </w:r>
      <w:r>
        <w:t xml:space="preserve"> de contournement ou protection temporaire. Lorsqu'</w:t>
      </w:r>
      <w:r w:rsidR="00A05166">
        <w:t>une</w:t>
      </w:r>
      <w:r>
        <w:t xml:space="preserve"> est découvert</w:t>
      </w:r>
      <w:r w:rsidR="00A05166">
        <w:t>e</w:t>
      </w:r>
      <w:r>
        <w:t xml:space="preserve">, </w:t>
      </w:r>
      <w:r w:rsidR="00A05166">
        <w:t xml:space="preserve">nous </w:t>
      </w:r>
      <w:r w:rsidR="00BC0C34">
        <w:t>arrêtons</w:t>
      </w:r>
      <w:r>
        <w:t xml:space="preserve"> immédiatement tout test et contact</w:t>
      </w:r>
      <w:r w:rsidR="00BC0C34">
        <w:t>ons</w:t>
      </w:r>
      <w:r>
        <w:t xml:space="preserve"> le client pour obtenir des instructions supplémentaires. Des exemples de ceci peuvent inclure des systèmes externes avec des exploits d'exécution de code à distance connus ou des interfaces d'accès à distance</w:t>
      </w:r>
      <w:r w:rsidR="00055EE8">
        <w:t xml:space="preserve"> </w:t>
      </w:r>
      <w:r>
        <w:t xml:space="preserve">avec des informations d'identification faibles ou par défaut.  </w:t>
      </w:r>
    </w:p>
    <w:p w14:paraId="2C34102A" w14:textId="49CB4DD7" w:rsidR="006A680F" w:rsidRPr="0011700D" w:rsidRDefault="007F1150" w:rsidP="0011700D">
      <w:pPr>
        <w:pStyle w:val="NormalWeb"/>
        <w:jc w:val="center"/>
        <w:rPr>
          <w:b/>
          <w:bCs/>
        </w:rPr>
      </w:pPr>
      <w:r>
        <w:rPr>
          <w:b/>
          <w:bCs/>
        </w:rPr>
        <w:lastRenderedPageBreak/>
        <w:t>a</w:t>
      </w:r>
      <w:r w:rsidR="0011700D" w:rsidRPr="0011700D">
        <w:rPr>
          <w:b/>
          <w:bCs/>
        </w:rPr>
        <w:t xml:space="preserve">.2 </w:t>
      </w:r>
      <w:r w:rsidR="006A680F" w:rsidRPr="0011700D">
        <w:rPr>
          <w:b/>
          <w:bCs/>
        </w:rPr>
        <w:t>Haute</w:t>
      </w:r>
    </w:p>
    <w:p w14:paraId="546B16E1" w14:textId="3C928856" w:rsidR="006A680F" w:rsidRDefault="006A680F" w:rsidP="004F5087">
      <w:pPr>
        <w:spacing w:line="360" w:lineRule="auto"/>
        <w:ind w:firstLine="416"/>
      </w:pPr>
      <w:r>
        <w:t>Vulnérabilités découvertes pouvant conduire à une exploitation par des attaquants internes</w:t>
      </w:r>
      <w:r w:rsidR="007F1150">
        <w:t xml:space="preserve"> </w:t>
      </w:r>
      <w:r>
        <w:t xml:space="preserve">ou distants. Ces failles de sécurité sont susceptibles d'être ciblées et peuvent avoir un impact significatif sur l'entreprise. Ces défauts peuvent nécessiter une attention immédiate pour une protection temporaire, mais nécessitent souvent une protection plus systémique changements dans les contrôles de sécurité. Quelques exemples incluent des défauts d'injection de commande, l'utilisation de la fin de vie logiciel et les informations d'identification par défaut.  </w:t>
      </w:r>
    </w:p>
    <w:p w14:paraId="32D10DED" w14:textId="177609F9" w:rsidR="006A680F" w:rsidRPr="007F1150" w:rsidRDefault="007F1150" w:rsidP="007F1150">
      <w:pPr>
        <w:pStyle w:val="NormalWeb"/>
        <w:jc w:val="center"/>
        <w:rPr>
          <w:b/>
          <w:bCs/>
        </w:rPr>
      </w:pPr>
      <w:r w:rsidRPr="007F1150">
        <w:rPr>
          <w:b/>
          <w:bCs/>
        </w:rPr>
        <w:t xml:space="preserve">a.3 </w:t>
      </w:r>
      <w:r w:rsidR="006A680F" w:rsidRPr="007F1150">
        <w:rPr>
          <w:b/>
          <w:bCs/>
        </w:rPr>
        <w:t>Moyen</w:t>
      </w:r>
    </w:p>
    <w:p w14:paraId="11EF8801" w14:textId="2F70CB6E" w:rsidR="006A680F" w:rsidRDefault="006A680F" w:rsidP="00AE49A9">
      <w:pPr>
        <w:spacing w:line="360" w:lineRule="auto"/>
        <w:ind w:firstLine="416"/>
      </w:pPr>
      <w:r>
        <w:t xml:space="preserve">Vulnérabilités ou services trouvés qui pourraient contribuer indirectement à un incident plus important ; ou sont directement exploitables dans une mesure quelque peu limitée en termes de disponibilité et/ou </w:t>
      </w:r>
      <w:r w:rsidR="008B337F">
        <w:t>d’</w:t>
      </w:r>
      <w:r>
        <w:t xml:space="preserve">impact. Cette classe de vulnérabilité est peu susceptible de conduire à elle seule à un compromis significatif, cependant peut poser un danger substantiel lorsqu'il est combiné avec d'autres. Quelques exemples incluent faible la sécurité de la couche de transport sur une transaction sensible, une segmentation du réseau insuffisante ou l'utilisation de bibliothèques de logiciels vulnérables. </w:t>
      </w:r>
    </w:p>
    <w:p w14:paraId="2D4140F1" w14:textId="52D5D373" w:rsidR="006A680F" w:rsidRPr="00CA4EAC" w:rsidRDefault="00CA4EAC" w:rsidP="00CA4EAC">
      <w:pPr>
        <w:pStyle w:val="NormalWeb"/>
        <w:jc w:val="center"/>
        <w:rPr>
          <w:b/>
          <w:bCs/>
        </w:rPr>
      </w:pPr>
      <w:r w:rsidRPr="00CA4EAC">
        <w:rPr>
          <w:b/>
          <w:bCs/>
        </w:rPr>
        <w:t xml:space="preserve">a.4 </w:t>
      </w:r>
      <w:r w:rsidR="006A680F" w:rsidRPr="00CA4EAC">
        <w:rPr>
          <w:b/>
          <w:bCs/>
        </w:rPr>
        <w:t>Faible</w:t>
      </w:r>
    </w:p>
    <w:p w14:paraId="6484BA5D" w14:textId="2ABAC22E" w:rsidR="006A680F" w:rsidRDefault="006A680F" w:rsidP="0030796F">
      <w:pPr>
        <w:spacing w:line="360" w:lineRule="auto"/>
        <w:ind w:firstLine="416"/>
      </w:pPr>
      <w:r>
        <w:t xml:space="preserve">Des vulnérabilités ou des services qui, trouvés seuls, ne sont pas directement exploitables et présentent peu </w:t>
      </w:r>
      <w:r w:rsidR="0030796F">
        <w:t xml:space="preserve">de </w:t>
      </w:r>
      <w:r>
        <w:t>risque, mais peu</w:t>
      </w:r>
      <w:r w:rsidR="0030796F">
        <w:t>vent</w:t>
      </w:r>
      <w:r>
        <w:t xml:space="preserve"> fournir des informations qui facilitent la découverte ou l'exploitation réussie d'autres défauts. Les exemples incluent la divulgation des versions du logiciel serveur et les messages de débogage. </w:t>
      </w:r>
    </w:p>
    <w:p w14:paraId="52EE77CC" w14:textId="77777777" w:rsidR="006A680F" w:rsidRDefault="006A680F" w:rsidP="006A680F">
      <w:pPr>
        <w:spacing w:line="360" w:lineRule="auto"/>
        <w:ind w:firstLine="416"/>
      </w:pPr>
      <w:r>
        <w:t xml:space="preserve"> </w:t>
      </w:r>
    </w:p>
    <w:p w14:paraId="2176AA2C" w14:textId="053F4A98" w:rsidR="006A680F" w:rsidRPr="00140192" w:rsidRDefault="00C06C34" w:rsidP="00C06C34">
      <w:pPr>
        <w:pStyle w:val="NormalWeb"/>
        <w:ind w:left="360"/>
        <w:jc w:val="center"/>
        <w:rPr>
          <w:rStyle w:val="NormalWebChar"/>
          <w:b/>
          <w:bCs/>
        </w:rPr>
      </w:pPr>
      <w:r>
        <w:rPr>
          <w:b/>
          <w:bCs/>
        </w:rPr>
        <w:t xml:space="preserve">a.5 </w:t>
      </w:r>
      <w:r w:rsidR="00140192">
        <w:rPr>
          <w:b/>
          <w:bCs/>
        </w:rPr>
        <w:t>R</w:t>
      </w:r>
      <w:r w:rsidR="00140192" w:rsidRPr="00140192">
        <w:rPr>
          <w:rStyle w:val="NormalWebChar"/>
          <w:b/>
          <w:bCs/>
        </w:rPr>
        <w:t>ésumé des constats</w:t>
      </w:r>
    </w:p>
    <w:p w14:paraId="095FD1F8" w14:textId="2FFDE735" w:rsidR="006A680F" w:rsidRDefault="006A680F" w:rsidP="00C653F6">
      <w:pPr>
        <w:spacing w:line="360" w:lineRule="auto"/>
        <w:ind w:firstLine="416"/>
      </w:pPr>
      <w:r>
        <w:t>Le tableau suivant résume les résultats. Chaque résultat est détaillé par risque</w:t>
      </w:r>
      <w:r w:rsidR="00C653F6">
        <w:t xml:space="preserve"> </w:t>
      </w:r>
      <w:r>
        <w:t xml:space="preserve">immédiatement après le tableau récapitulatif. </w:t>
      </w:r>
    </w:p>
    <w:p w14:paraId="1F099495" w14:textId="0211CFCE" w:rsidR="00592EAC" w:rsidRDefault="006A680F" w:rsidP="006A680F">
      <w:pPr>
        <w:spacing w:line="360" w:lineRule="auto"/>
        <w:ind w:firstLine="416"/>
      </w:pPr>
      <w:r>
        <w:t xml:space="preserve"> </w:t>
      </w:r>
    </w:p>
    <w:p w14:paraId="005DBD60" w14:textId="2736AD72" w:rsidR="005F3FCF" w:rsidRDefault="005F3FCF" w:rsidP="006A680F">
      <w:pPr>
        <w:spacing w:line="360" w:lineRule="auto"/>
        <w:ind w:firstLine="416"/>
        <w:rPr>
          <w:noProof/>
        </w:rPr>
      </w:pPr>
    </w:p>
    <w:p w14:paraId="77A8C745" w14:textId="658C14B3" w:rsidR="005F3FCF" w:rsidRDefault="00A97006" w:rsidP="00A97006">
      <w:pPr>
        <w:spacing w:line="360" w:lineRule="auto"/>
        <w:ind w:firstLine="416"/>
        <w:jc w:val="center"/>
        <w:rPr>
          <w:noProof/>
        </w:rPr>
      </w:pPr>
      <w:r w:rsidRPr="00815DA0">
        <w:rPr>
          <w:i/>
          <w:iCs/>
          <w:szCs w:val="24"/>
        </w:rPr>
        <w:lastRenderedPageBreak/>
        <w:t>Tableau</w:t>
      </w:r>
      <w:r>
        <w:rPr>
          <w:i/>
          <w:iCs/>
          <w:szCs w:val="24"/>
        </w:rPr>
        <w:t> :</w:t>
      </w:r>
    </w:p>
    <w:tbl>
      <w:tblPr>
        <w:tblStyle w:val="TableGrid0"/>
        <w:tblW w:w="9119" w:type="dxa"/>
        <w:tblInd w:w="10" w:type="dxa"/>
        <w:tblLook w:val="04A0" w:firstRow="1" w:lastRow="0" w:firstColumn="1" w:lastColumn="0" w:noHBand="0" w:noVBand="1"/>
      </w:tblPr>
      <w:tblGrid>
        <w:gridCol w:w="7399"/>
        <w:gridCol w:w="1720"/>
      </w:tblGrid>
      <w:tr w:rsidR="00592EAC" w14:paraId="0C1684F4" w14:textId="77777777" w:rsidTr="0087375B">
        <w:trPr>
          <w:trHeight w:val="290"/>
        </w:trPr>
        <w:tc>
          <w:tcPr>
            <w:tcW w:w="7399" w:type="dxa"/>
          </w:tcPr>
          <w:p w14:paraId="6230BBE3" w14:textId="0458265F" w:rsidR="00592EAC" w:rsidRPr="00592EAC" w:rsidRDefault="00592EAC" w:rsidP="00833A5F">
            <w:pPr>
              <w:spacing w:after="0" w:line="240" w:lineRule="auto"/>
              <w:ind w:firstLine="416"/>
              <w:jc w:val="left"/>
              <w:rPr>
                <w:b/>
                <w:bCs/>
              </w:rPr>
            </w:pPr>
            <w:r w:rsidRPr="00592EAC">
              <w:rPr>
                <w:b/>
                <w:bCs/>
              </w:rPr>
              <w:t xml:space="preserve">Découverte </w:t>
            </w:r>
          </w:p>
        </w:tc>
        <w:tc>
          <w:tcPr>
            <w:tcW w:w="1720" w:type="dxa"/>
          </w:tcPr>
          <w:p w14:paraId="02A4ECA1" w14:textId="38C8953B" w:rsidR="00592EAC" w:rsidRPr="00592EAC" w:rsidRDefault="00592EAC" w:rsidP="005F3FCF">
            <w:pPr>
              <w:spacing w:after="0" w:line="360" w:lineRule="auto"/>
              <w:ind w:firstLine="416"/>
              <w:jc w:val="left"/>
              <w:rPr>
                <w:b/>
                <w:bCs/>
              </w:rPr>
            </w:pPr>
            <w:r w:rsidRPr="00592EAC">
              <w:rPr>
                <w:b/>
                <w:bCs/>
              </w:rPr>
              <w:t>Risque</w:t>
            </w:r>
          </w:p>
        </w:tc>
      </w:tr>
      <w:tr w:rsidR="00592EAC" w14:paraId="0E4C11E8" w14:textId="77777777" w:rsidTr="0087375B">
        <w:trPr>
          <w:trHeight w:val="145"/>
        </w:trPr>
        <w:tc>
          <w:tcPr>
            <w:tcW w:w="7399" w:type="dxa"/>
          </w:tcPr>
          <w:p w14:paraId="56F73B6A" w14:textId="79059DFB" w:rsidR="00592EAC" w:rsidRPr="00FE0455" w:rsidRDefault="00592EAC" w:rsidP="00FE0455">
            <w:pPr>
              <w:spacing w:after="0" w:line="360" w:lineRule="auto"/>
              <w:ind w:firstLine="416"/>
              <w:rPr>
                <w:color w:val="auto"/>
              </w:rPr>
            </w:pPr>
            <w:r w:rsidRPr="00FE0455">
              <w:rPr>
                <w:color w:val="auto"/>
              </w:rPr>
              <w:t xml:space="preserve">1. </w:t>
            </w:r>
            <w:r w:rsidR="00FE0455" w:rsidRPr="00FE0455">
              <w:rPr>
                <w:color w:val="auto"/>
              </w:rPr>
              <w:t xml:space="preserve">SQL Injection </w:t>
            </w:r>
            <w:proofErr w:type="spellStart"/>
            <w:r w:rsidR="00FE0455" w:rsidRPr="00FE0455">
              <w:rPr>
                <w:color w:val="auto"/>
              </w:rPr>
              <w:t>Flaws</w:t>
            </w:r>
            <w:proofErr w:type="spellEnd"/>
            <w:r w:rsidR="00FE0455" w:rsidRPr="00FE0455">
              <w:rPr>
                <w:color w:val="auto"/>
              </w:rPr>
              <w:t xml:space="preserve"> </w:t>
            </w:r>
          </w:p>
        </w:tc>
        <w:tc>
          <w:tcPr>
            <w:tcW w:w="1720" w:type="dxa"/>
          </w:tcPr>
          <w:p w14:paraId="65AF39DF" w14:textId="004A98C6" w:rsidR="00592EAC" w:rsidRDefault="00592EAC" w:rsidP="00833A5F">
            <w:pPr>
              <w:spacing w:after="0" w:line="360" w:lineRule="auto"/>
              <w:ind w:firstLine="416"/>
              <w:jc w:val="left"/>
            </w:pPr>
            <w:r>
              <w:t xml:space="preserve">Critique </w:t>
            </w:r>
          </w:p>
        </w:tc>
      </w:tr>
      <w:tr w:rsidR="00592EAC" w14:paraId="4239FDF2" w14:textId="77777777" w:rsidTr="0087375B">
        <w:trPr>
          <w:trHeight w:val="134"/>
        </w:trPr>
        <w:tc>
          <w:tcPr>
            <w:tcW w:w="7399" w:type="dxa"/>
          </w:tcPr>
          <w:p w14:paraId="1757A85B" w14:textId="22FFD75A" w:rsidR="00592EAC" w:rsidRPr="00FE0455" w:rsidRDefault="00592EAC" w:rsidP="00833A5F">
            <w:pPr>
              <w:spacing w:after="0" w:line="240" w:lineRule="auto"/>
              <w:ind w:firstLine="416"/>
              <w:jc w:val="left"/>
              <w:rPr>
                <w:color w:val="auto"/>
              </w:rPr>
            </w:pPr>
            <w:r w:rsidRPr="00FE0455">
              <w:rPr>
                <w:color w:val="auto"/>
              </w:rPr>
              <w:t xml:space="preserve">2. </w:t>
            </w:r>
            <w:proofErr w:type="spellStart"/>
            <w:r w:rsidR="00FE0455" w:rsidRPr="00FE0455">
              <w:rPr>
                <w:color w:val="auto"/>
              </w:rPr>
              <w:t>Authorization</w:t>
            </w:r>
            <w:proofErr w:type="spellEnd"/>
            <w:r w:rsidR="00FE0455" w:rsidRPr="00FE0455">
              <w:rPr>
                <w:color w:val="auto"/>
              </w:rPr>
              <w:t xml:space="preserve"> Bypass</w:t>
            </w:r>
          </w:p>
        </w:tc>
        <w:tc>
          <w:tcPr>
            <w:tcW w:w="1720" w:type="dxa"/>
          </w:tcPr>
          <w:p w14:paraId="18E271F2" w14:textId="79613712" w:rsidR="00592EAC" w:rsidRDefault="00592EAC" w:rsidP="00833A5F">
            <w:pPr>
              <w:spacing w:after="0" w:line="360" w:lineRule="auto"/>
              <w:ind w:firstLine="416"/>
              <w:jc w:val="left"/>
            </w:pPr>
            <w:r>
              <w:t>Critique</w:t>
            </w:r>
          </w:p>
        </w:tc>
      </w:tr>
      <w:tr w:rsidR="00592EAC" w14:paraId="2786801E" w14:textId="77777777" w:rsidTr="0087375B">
        <w:trPr>
          <w:trHeight w:val="60"/>
        </w:trPr>
        <w:tc>
          <w:tcPr>
            <w:tcW w:w="7399" w:type="dxa"/>
          </w:tcPr>
          <w:p w14:paraId="45D00D1F" w14:textId="582F80DC" w:rsidR="00592EAC" w:rsidRDefault="00592EAC" w:rsidP="00833A5F">
            <w:pPr>
              <w:spacing w:after="0" w:line="240" w:lineRule="auto"/>
              <w:ind w:firstLine="416"/>
              <w:jc w:val="left"/>
            </w:pPr>
            <w:r>
              <w:t xml:space="preserve">3. </w:t>
            </w:r>
            <w:r w:rsidR="00FE0455" w:rsidRPr="00FE0455">
              <w:t xml:space="preserve">Cross-Site Scripting </w:t>
            </w:r>
            <w:proofErr w:type="spellStart"/>
            <w:r w:rsidR="00FE0455" w:rsidRPr="00FE0455">
              <w:t>Flaws</w:t>
            </w:r>
            <w:proofErr w:type="spellEnd"/>
          </w:p>
        </w:tc>
        <w:tc>
          <w:tcPr>
            <w:tcW w:w="1720" w:type="dxa"/>
          </w:tcPr>
          <w:p w14:paraId="599440CB" w14:textId="218AAA4C" w:rsidR="00592EAC" w:rsidRDefault="00592EAC" w:rsidP="00833A5F">
            <w:pPr>
              <w:spacing w:after="0" w:line="360" w:lineRule="auto"/>
              <w:ind w:firstLine="416"/>
              <w:jc w:val="left"/>
            </w:pPr>
            <w:r>
              <w:t xml:space="preserve">Haute </w:t>
            </w:r>
          </w:p>
        </w:tc>
      </w:tr>
      <w:tr w:rsidR="00592EAC" w14:paraId="660A28BA" w14:textId="77777777" w:rsidTr="0087375B">
        <w:trPr>
          <w:trHeight w:val="60"/>
        </w:trPr>
        <w:tc>
          <w:tcPr>
            <w:tcW w:w="7399" w:type="dxa"/>
          </w:tcPr>
          <w:p w14:paraId="6DEDC69A" w14:textId="706F2E11" w:rsidR="00592EAC" w:rsidRPr="00FE0455" w:rsidRDefault="00592EAC" w:rsidP="00833A5F">
            <w:pPr>
              <w:spacing w:after="0" w:line="240" w:lineRule="auto"/>
              <w:ind w:firstLine="416"/>
              <w:jc w:val="left"/>
              <w:rPr>
                <w:lang w:val="en-US"/>
              </w:rPr>
            </w:pPr>
            <w:r w:rsidRPr="00FE0455">
              <w:rPr>
                <w:lang w:val="en-US"/>
              </w:rPr>
              <w:t xml:space="preserve">4. </w:t>
            </w:r>
            <w:r w:rsidR="00FE0455" w:rsidRPr="00FE0455">
              <w:rPr>
                <w:lang w:val="en-US"/>
              </w:rPr>
              <w:t>Inadequate Security Standards for Password Storage</w:t>
            </w:r>
          </w:p>
        </w:tc>
        <w:tc>
          <w:tcPr>
            <w:tcW w:w="1720" w:type="dxa"/>
          </w:tcPr>
          <w:p w14:paraId="55E8FBA1" w14:textId="5FB3E9B8" w:rsidR="00592EAC" w:rsidRDefault="00592EAC" w:rsidP="00833A5F">
            <w:pPr>
              <w:spacing w:after="0" w:line="360" w:lineRule="auto"/>
              <w:ind w:firstLine="416"/>
              <w:jc w:val="left"/>
            </w:pPr>
            <w:r>
              <w:t xml:space="preserve">Moyen </w:t>
            </w:r>
          </w:p>
        </w:tc>
      </w:tr>
      <w:tr w:rsidR="00592EAC" w14:paraId="2A83289F" w14:textId="77777777" w:rsidTr="0087375B">
        <w:trPr>
          <w:trHeight w:val="60"/>
        </w:trPr>
        <w:tc>
          <w:tcPr>
            <w:tcW w:w="7399" w:type="dxa"/>
          </w:tcPr>
          <w:p w14:paraId="2EC94E39" w14:textId="79407A65" w:rsidR="00592EAC" w:rsidRDefault="00592EAC" w:rsidP="00833A5F">
            <w:pPr>
              <w:spacing w:after="0" w:line="240" w:lineRule="auto"/>
              <w:ind w:firstLine="416"/>
              <w:jc w:val="left"/>
            </w:pPr>
            <w:r>
              <w:t xml:space="preserve">5. </w:t>
            </w:r>
            <w:r w:rsidR="00FE0455" w:rsidRPr="00FE0455">
              <w:t xml:space="preserve">Weak </w:t>
            </w:r>
            <w:proofErr w:type="spellStart"/>
            <w:r w:rsidR="00FE0455" w:rsidRPr="00FE0455">
              <w:t>Password</w:t>
            </w:r>
            <w:proofErr w:type="spellEnd"/>
            <w:r w:rsidR="00FE0455" w:rsidRPr="00FE0455">
              <w:t xml:space="preserve"> </w:t>
            </w:r>
            <w:proofErr w:type="spellStart"/>
            <w:r w:rsidR="00FE0455" w:rsidRPr="00FE0455">
              <w:t>Complexity</w:t>
            </w:r>
            <w:proofErr w:type="spellEnd"/>
            <w:r w:rsidR="00FE0455" w:rsidRPr="00FE0455">
              <w:t xml:space="preserve"> </w:t>
            </w:r>
            <w:proofErr w:type="spellStart"/>
            <w:r w:rsidR="00FE0455" w:rsidRPr="00FE0455">
              <w:t>Requirements</w:t>
            </w:r>
            <w:proofErr w:type="spellEnd"/>
          </w:p>
        </w:tc>
        <w:tc>
          <w:tcPr>
            <w:tcW w:w="1720" w:type="dxa"/>
          </w:tcPr>
          <w:p w14:paraId="7BCAB4B3" w14:textId="141A15F5" w:rsidR="00592EAC" w:rsidRDefault="00592EAC" w:rsidP="00833A5F">
            <w:pPr>
              <w:spacing w:after="0" w:line="360" w:lineRule="auto"/>
              <w:ind w:firstLine="416"/>
              <w:jc w:val="left"/>
            </w:pPr>
            <w:r>
              <w:t xml:space="preserve">Faible </w:t>
            </w:r>
          </w:p>
        </w:tc>
      </w:tr>
    </w:tbl>
    <w:p w14:paraId="491936EA" w14:textId="676155F9" w:rsidR="006A680F" w:rsidRDefault="006A680F" w:rsidP="006A680F">
      <w:pPr>
        <w:spacing w:line="360" w:lineRule="auto"/>
        <w:ind w:firstLine="416"/>
      </w:pPr>
    </w:p>
    <w:p w14:paraId="675C9E20" w14:textId="16B1E30F" w:rsidR="006A680F" w:rsidRPr="00F22536" w:rsidRDefault="00F22536" w:rsidP="00F22536">
      <w:pPr>
        <w:pStyle w:val="NormalWeb"/>
        <w:jc w:val="center"/>
        <w:rPr>
          <w:b/>
          <w:bCs/>
        </w:rPr>
      </w:pPr>
      <w:r w:rsidRPr="00F22536">
        <w:rPr>
          <w:b/>
          <w:bCs/>
        </w:rPr>
        <w:t>b. Constats de risque critique</w:t>
      </w:r>
    </w:p>
    <w:p w14:paraId="672B19C6" w14:textId="5FB466DE" w:rsidR="006A680F" w:rsidRDefault="00F22536" w:rsidP="00B01864">
      <w:pPr>
        <w:pStyle w:val="NormalWeb"/>
        <w:spacing w:after="240" w:afterAutospacing="0"/>
        <w:jc w:val="center"/>
        <w:rPr>
          <w:b/>
          <w:bCs/>
        </w:rPr>
      </w:pPr>
      <w:r w:rsidRPr="00F22536">
        <w:rPr>
          <w:b/>
          <w:bCs/>
        </w:rPr>
        <w:t>b</w:t>
      </w:r>
      <w:r>
        <w:rPr>
          <w:b/>
          <w:bCs/>
        </w:rPr>
        <w:t>.</w:t>
      </w:r>
      <w:r w:rsidRPr="00F22536">
        <w:rPr>
          <w:b/>
          <w:bCs/>
        </w:rPr>
        <w:t>1</w:t>
      </w:r>
      <w:r w:rsidR="006A680F" w:rsidRPr="00F22536">
        <w:rPr>
          <w:b/>
          <w:bCs/>
        </w:rPr>
        <w:t xml:space="preserve"> </w:t>
      </w:r>
      <w:r w:rsidR="002D6020" w:rsidRPr="00F22536">
        <w:rPr>
          <w:b/>
          <w:bCs/>
        </w:rPr>
        <w:t xml:space="preserve">SQL Injection </w:t>
      </w:r>
      <w:proofErr w:type="spellStart"/>
      <w:r w:rsidR="002D6020" w:rsidRPr="00F22536">
        <w:rPr>
          <w:b/>
          <w:bCs/>
        </w:rPr>
        <w:t>Flaws</w:t>
      </w:r>
      <w:proofErr w:type="spellEnd"/>
    </w:p>
    <w:p w14:paraId="26DB3CE6" w14:textId="77777777" w:rsidR="005D0E0F" w:rsidRDefault="005D0E0F" w:rsidP="005D0E0F">
      <w:pPr>
        <w:pStyle w:val="NormalWeb"/>
        <w:spacing w:afterAutospacing="0"/>
        <w:jc w:val="center"/>
        <w:rPr>
          <w:b/>
          <w:bCs/>
        </w:rPr>
      </w:pPr>
    </w:p>
    <w:p w14:paraId="05763A80" w14:textId="77777777" w:rsidR="00A97006" w:rsidRDefault="00A97006" w:rsidP="005D0E0F">
      <w:pPr>
        <w:spacing w:after="0" w:line="360" w:lineRule="auto"/>
        <w:ind w:firstLine="416"/>
        <w:jc w:val="center"/>
        <w:rPr>
          <w:noProof/>
        </w:rPr>
      </w:pPr>
      <w:r w:rsidRPr="00815DA0">
        <w:rPr>
          <w:i/>
          <w:iCs/>
          <w:szCs w:val="24"/>
        </w:rPr>
        <w:t>Tableau</w:t>
      </w:r>
      <w:r>
        <w:rPr>
          <w:i/>
          <w:iCs/>
          <w:szCs w:val="24"/>
        </w:rPr>
        <w:t> :</w:t>
      </w:r>
    </w:p>
    <w:p w14:paraId="19741487" w14:textId="77777777" w:rsidR="00B01864" w:rsidRPr="00F22536" w:rsidRDefault="00B01864" w:rsidP="00B01864">
      <w:pPr>
        <w:pStyle w:val="NormalWeb"/>
        <w:spacing w:afterAutospacing="0"/>
        <w:jc w:val="center"/>
        <w:rPr>
          <w:b/>
          <w:bCs/>
        </w:rPr>
      </w:pPr>
    </w:p>
    <w:tbl>
      <w:tblPr>
        <w:tblStyle w:val="TableGrid0"/>
        <w:tblW w:w="0" w:type="auto"/>
        <w:jc w:val="center"/>
        <w:tblLook w:val="04A0" w:firstRow="1" w:lastRow="0" w:firstColumn="1" w:lastColumn="0" w:noHBand="0" w:noVBand="1"/>
      </w:tblPr>
      <w:tblGrid>
        <w:gridCol w:w="2962"/>
        <w:gridCol w:w="5528"/>
      </w:tblGrid>
      <w:tr w:rsidR="0076196F" w14:paraId="58896A8E" w14:textId="77777777" w:rsidTr="00906818">
        <w:trPr>
          <w:trHeight w:val="307"/>
          <w:jc w:val="center"/>
        </w:trPr>
        <w:tc>
          <w:tcPr>
            <w:tcW w:w="2962" w:type="dxa"/>
          </w:tcPr>
          <w:p w14:paraId="2CE80AC8" w14:textId="00460449" w:rsidR="0076196F" w:rsidRPr="00BD2683" w:rsidRDefault="006A680F" w:rsidP="0002657D">
            <w:pPr>
              <w:spacing w:after="0" w:line="360" w:lineRule="auto"/>
              <w:ind w:firstLine="416"/>
              <w:rPr>
                <w:b/>
                <w:bCs/>
              </w:rPr>
            </w:pPr>
            <w:r>
              <w:t xml:space="preserve"> </w:t>
            </w:r>
            <w:r w:rsidR="0076196F" w:rsidRPr="00BD2683">
              <w:rPr>
                <w:b/>
                <w:bCs/>
              </w:rPr>
              <w:t xml:space="preserve">Normes de l'industrie </w:t>
            </w:r>
          </w:p>
        </w:tc>
        <w:tc>
          <w:tcPr>
            <w:tcW w:w="5528" w:type="dxa"/>
            <w:tcBorders>
              <w:top w:val="nil"/>
              <w:right w:val="nil"/>
            </w:tcBorders>
          </w:tcPr>
          <w:p w14:paraId="5CF25A92" w14:textId="77777777" w:rsidR="0076196F" w:rsidRDefault="0076196F" w:rsidP="00C45AC3">
            <w:pPr>
              <w:spacing w:after="0" w:line="360" w:lineRule="auto"/>
              <w:ind w:left="0" w:firstLine="0"/>
            </w:pPr>
          </w:p>
        </w:tc>
      </w:tr>
      <w:tr w:rsidR="0076196F" w14:paraId="51216DB5" w14:textId="77777777" w:rsidTr="00906818">
        <w:trPr>
          <w:trHeight w:val="166"/>
          <w:jc w:val="center"/>
        </w:trPr>
        <w:tc>
          <w:tcPr>
            <w:tcW w:w="2962" w:type="dxa"/>
          </w:tcPr>
          <w:p w14:paraId="2AC9A96C" w14:textId="2E1D3314" w:rsidR="0076196F" w:rsidRDefault="0076196F" w:rsidP="0002657D">
            <w:pPr>
              <w:spacing w:after="0" w:line="360" w:lineRule="auto"/>
              <w:ind w:firstLine="416"/>
            </w:pPr>
            <w:r>
              <w:t xml:space="preserve">Top 10 de l'OWASP </w:t>
            </w:r>
          </w:p>
        </w:tc>
        <w:tc>
          <w:tcPr>
            <w:tcW w:w="5528" w:type="dxa"/>
          </w:tcPr>
          <w:p w14:paraId="157553ED" w14:textId="133C94E5" w:rsidR="0076196F" w:rsidRDefault="0076196F" w:rsidP="00C45AC3">
            <w:pPr>
              <w:spacing w:after="0" w:line="360" w:lineRule="auto"/>
              <w:ind w:firstLine="416"/>
            </w:pPr>
            <w:r>
              <w:t xml:space="preserve">A1 : injection </w:t>
            </w:r>
          </w:p>
        </w:tc>
      </w:tr>
      <w:tr w:rsidR="0076196F" w14:paraId="6F17356D" w14:textId="77777777" w:rsidTr="00906818">
        <w:trPr>
          <w:trHeight w:val="64"/>
          <w:jc w:val="center"/>
        </w:trPr>
        <w:tc>
          <w:tcPr>
            <w:tcW w:w="2962" w:type="dxa"/>
          </w:tcPr>
          <w:p w14:paraId="0A7AA4F4" w14:textId="313D5C82" w:rsidR="0076196F" w:rsidRDefault="0076196F" w:rsidP="0002657D">
            <w:pPr>
              <w:spacing w:after="0" w:line="360" w:lineRule="auto"/>
              <w:ind w:firstLine="416"/>
            </w:pPr>
            <w:r>
              <w:t xml:space="preserve">NIST 800-53 </w:t>
            </w:r>
          </w:p>
        </w:tc>
        <w:tc>
          <w:tcPr>
            <w:tcW w:w="5528" w:type="dxa"/>
          </w:tcPr>
          <w:p w14:paraId="1E16E335" w14:textId="55E0F42B" w:rsidR="0076196F" w:rsidRDefault="0076196F" w:rsidP="00C45AC3">
            <w:pPr>
              <w:spacing w:after="0" w:line="360" w:lineRule="auto"/>
              <w:ind w:firstLine="416"/>
            </w:pPr>
            <w:r>
              <w:t xml:space="preserve">SI-10 : Validation de la saisie des informations </w:t>
            </w:r>
          </w:p>
        </w:tc>
      </w:tr>
    </w:tbl>
    <w:p w14:paraId="2956F6F3" w14:textId="57B5A847" w:rsidR="006A680F" w:rsidRDefault="006A680F" w:rsidP="006A680F">
      <w:pPr>
        <w:spacing w:line="360" w:lineRule="auto"/>
        <w:ind w:firstLine="416"/>
      </w:pPr>
    </w:p>
    <w:p w14:paraId="5B0260CD" w14:textId="7323A441" w:rsidR="006A680F" w:rsidRPr="009459BB" w:rsidRDefault="00EF3735" w:rsidP="009459BB">
      <w:pPr>
        <w:pStyle w:val="NormalWeb"/>
        <w:jc w:val="center"/>
        <w:rPr>
          <w:b/>
          <w:bCs/>
        </w:rPr>
      </w:pPr>
      <w:r>
        <w:rPr>
          <w:b/>
          <w:bCs/>
        </w:rPr>
        <w:t xml:space="preserve">b.1.1 </w:t>
      </w:r>
      <w:r w:rsidR="006A680F" w:rsidRPr="009459BB">
        <w:rPr>
          <w:b/>
          <w:bCs/>
        </w:rPr>
        <w:t>Résumé</w:t>
      </w:r>
    </w:p>
    <w:p w14:paraId="06EEAB84" w14:textId="75B7C0C8" w:rsidR="006A680F" w:rsidRDefault="006A680F" w:rsidP="00876996">
      <w:pPr>
        <w:spacing w:line="360" w:lineRule="auto"/>
        <w:ind w:firstLine="416"/>
      </w:pPr>
      <w:r>
        <w:t xml:space="preserve"> Lorsque des données entrent dans une application Web sans être correctement nettoyées, elles peuvent exposer l</w:t>
      </w:r>
      <w:r w:rsidR="00402B40">
        <w:t>’</w:t>
      </w:r>
      <w:r>
        <w:t xml:space="preserve">application à plusieurs catégories de vulnérabilités. L'une de ces catégories est l'injection de </w:t>
      </w:r>
      <w:r w:rsidR="00482432">
        <w:t>l</w:t>
      </w:r>
      <w:r>
        <w:t xml:space="preserve">angage de requête structuré (SQL) par un tiers. Ce type d'attaque est communément appelé </w:t>
      </w:r>
      <w:r w:rsidR="006E53F9">
        <w:t>i</w:t>
      </w:r>
      <w:r>
        <w:t xml:space="preserve">njection SQL.   </w:t>
      </w:r>
    </w:p>
    <w:p w14:paraId="2E16A6E2" w14:textId="20AAD7FF" w:rsidR="006A680F" w:rsidRDefault="006A680F" w:rsidP="005A6302">
      <w:pPr>
        <w:spacing w:line="360" w:lineRule="auto"/>
        <w:ind w:firstLine="416"/>
      </w:pPr>
      <w:r>
        <w:t xml:space="preserve">L'injection SQL se produit lorsque des données sont insérées ou ajoutées dans un paramètre d'entrée d'application, et cette entrée est utilisée pour construire dynamiquement une requête SQL. Lorsqu'une application Web ne fonctionne pas correctement désinfecter les données, qui sont transmises pour créer dynamiquement des instructions SQL, il est possible pour un attaquant pour modifier la construction des instructions SQL </w:t>
      </w:r>
      <w:proofErr w:type="spellStart"/>
      <w:r>
        <w:t>back-end</w:t>
      </w:r>
      <w:proofErr w:type="spellEnd"/>
      <w:r>
        <w:t xml:space="preserve">.   </w:t>
      </w:r>
    </w:p>
    <w:p w14:paraId="319E46D7" w14:textId="77777777" w:rsidR="00346CFA" w:rsidRDefault="006A680F" w:rsidP="00346CFA">
      <w:pPr>
        <w:spacing w:line="360" w:lineRule="auto"/>
        <w:ind w:firstLine="416"/>
      </w:pPr>
      <w:r>
        <w:lastRenderedPageBreak/>
        <w:t xml:space="preserve">  Certains des risques potentiels comprennent : </w:t>
      </w:r>
    </w:p>
    <w:p w14:paraId="1103081B" w14:textId="5B78A0BE" w:rsidR="00346CFA" w:rsidRPr="00346CFA" w:rsidRDefault="006A680F" w:rsidP="0069292B">
      <w:pPr>
        <w:pStyle w:val="ListParagraph"/>
        <w:numPr>
          <w:ilvl w:val="0"/>
          <w:numId w:val="64"/>
        </w:numPr>
        <w:spacing w:line="360" w:lineRule="auto"/>
        <w:rPr>
          <w:rFonts w:ascii="Times New Roman" w:hAnsi="Times New Roman" w:cs="Times New Roman"/>
          <w:sz w:val="24"/>
          <w:szCs w:val="24"/>
        </w:rPr>
      </w:pPr>
      <w:r w:rsidRPr="00346CFA">
        <w:rPr>
          <w:rFonts w:ascii="Times New Roman" w:hAnsi="Times New Roman" w:cs="Times New Roman"/>
          <w:sz w:val="24"/>
          <w:szCs w:val="24"/>
        </w:rPr>
        <w:t>Perte de données sensibles ou confidentiell</w:t>
      </w:r>
      <w:r w:rsidR="00346CFA">
        <w:rPr>
          <w:rFonts w:ascii="Times New Roman" w:hAnsi="Times New Roman" w:cs="Times New Roman"/>
          <w:sz w:val="24"/>
          <w:szCs w:val="24"/>
        </w:rPr>
        <w:t>es</w:t>
      </w:r>
    </w:p>
    <w:p w14:paraId="02AA58A3" w14:textId="77777777" w:rsidR="00346CFA" w:rsidRPr="00346CFA" w:rsidRDefault="006A680F" w:rsidP="0069292B">
      <w:pPr>
        <w:pStyle w:val="ListParagraph"/>
        <w:numPr>
          <w:ilvl w:val="0"/>
          <w:numId w:val="64"/>
        </w:numPr>
        <w:spacing w:line="360" w:lineRule="auto"/>
        <w:rPr>
          <w:rFonts w:ascii="Times New Roman" w:hAnsi="Times New Roman" w:cs="Times New Roman"/>
          <w:sz w:val="24"/>
          <w:szCs w:val="24"/>
        </w:rPr>
      </w:pPr>
      <w:r w:rsidRPr="00346CFA">
        <w:rPr>
          <w:rFonts w:ascii="Times New Roman" w:hAnsi="Times New Roman" w:cs="Times New Roman"/>
          <w:sz w:val="24"/>
          <w:szCs w:val="24"/>
        </w:rPr>
        <w:t xml:space="preserve">Données sensibles ou confidentielles altérées </w:t>
      </w:r>
    </w:p>
    <w:p w14:paraId="4C3179CF" w14:textId="77777777" w:rsidR="00346CFA" w:rsidRPr="00346CFA" w:rsidRDefault="006A680F" w:rsidP="0069292B">
      <w:pPr>
        <w:pStyle w:val="ListParagraph"/>
        <w:numPr>
          <w:ilvl w:val="0"/>
          <w:numId w:val="64"/>
        </w:numPr>
        <w:spacing w:line="360" w:lineRule="auto"/>
        <w:rPr>
          <w:rFonts w:ascii="Times New Roman" w:hAnsi="Times New Roman" w:cs="Times New Roman"/>
          <w:sz w:val="24"/>
          <w:szCs w:val="24"/>
        </w:rPr>
      </w:pPr>
      <w:r w:rsidRPr="00346CFA">
        <w:rPr>
          <w:rFonts w:ascii="Times New Roman" w:hAnsi="Times New Roman" w:cs="Times New Roman"/>
          <w:sz w:val="24"/>
          <w:szCs w:val="24"/>
        </w:rPr>
        <w:t xml:space="preserve">Contournement de l'authentification </w:t>
      </w:r>
    </w:p>
    <w:p w14:paraId="05C39FB6" w14:textId="77777777" w:rsidR="00346CFA" w:rsidRPr="00346CFA" w:rsidRDefault="006A680F" w:rsidP="0069292B">
      <w:pPr>
        <w:pStyle w:val="ListParagraph"/>
        <w:numPr>
          <w:ilvl w:val="0"/>
          <w:numId w:val="64"/>
        </w:numPr>
        <w:spacing w:line="360" w:lineRule="auto"/>
        <w:rPr>
          <w:rFonts w:ascii="Times New Roman" w:hAnsi="Times New Roman" w:cs="Times New Roman"/>
          <w:sz w:val="24"/>
          <w:szCs w:val="24"/>
        </w:rPr>
      </w:pPr>
      <w:r w:rsidRPr="00346CFA">
        <w:rPr>
          <w:rFonts w:ascii="Times New Roman" w:hAnsi="Times New Roman" w:cs="Times New Roman"/>
          <w:sz w:val="24"/>
          <w:szCs w:val="24"/>
        </w:rPr>
        <w:t xml:space="preserve"> Contournement d'autorisation </w:t>
      </w:r>
    </w:p>
    <w:p w14:paraId="1C8E7BF2" w14:textId="77777777" w:rsidR="00346CFA" w:rsidRPr="00346CFA" w:rsidRDefault="006A680F" w:rsidP="0069292B">
      <w:pPr>
        <w:pStyle w:val="ListParagraph"/>
        <w:numPr>
          <w:ilvl w:val="0"/>
          <w:numId w:val="64"/>
        </w:numPr>
        <w:spacing w:line="360" w:lineRule="auto"/>
        <w:rPr>
          <w:rFonts w:ascii="Times New Roman" w:hAnsi="Times New Roman" w:cs="Times New Roman"/>
          <w:sz w:val="24"/>
          <w:szCs w:val="24"/>
        </w:rPr>
      </w:pPr>
      <w:r w:rsidRPr="00346CFA">
        <w:rPr>
          <w:rFonts w:ascii="Times New Roman" w:hAnsi="Times New Roman" w:cs="Times New Roman"/>
          <w:sz w:val="24"/>
          <w:szCs w:val="24"/>
        </w:rPr>
        <w:t xml:space="preserve">Accès au système d'exploitation sous-jacent </w:t>
      </w:r>
    </w:p>
    <w:p w14:paraId="20A66DDC" w14:textId="46F322DB" w:rsidR="006A680F" w:rsidRPr="00C27E76" w:rsidRDefault="006A680F" w:rsidP="0069292B">
      <w:pPr>
        <w:pStyle w:val="ListParagraph"/>
        <w:numPr>
          <w:ilvl w:val="0"/>
          <w:numId w:val="64"/>
        </w:numPr>
        <w:spacing w:line="360" w:lineRule="auto"/>
        <w:rPr>
          <w:rFonts w:ascii="Times New Roman" w:hAnsi="Times New Roman" w:cs="Times New Roman"/>
          <w:sz w:val="24"/>
          <w:szCs w:val="24"/>
        </w:rPr>
      </w:pPr>
      <w:r w:rsidRPr="00346CFA">
        <w:rPr>
          <w:rFonts w:ascii="Times New Roman" w:hAnsi="Times New Roman" w:cs="Times New Roman"/>
          <w:sz w:val="24"/>
          <w:szCs w:val="24"/>
        </w:rPr>
        <w:t xml:space="preserve">D'autres attaques contre les utilisateurs de l'application (XSS, CSRF) </w:t>
      </w:r>
    </w:p>
    <w:p w14:paraId="07119C8A" w14:textId="1BBF4145" w:rsidR="006A680F" w:rsidRPr="007E6D15" w:rsidRDefault="006A680F" w:rsidP="006A680F">
      <w:pPr>
        <w:spacing w:line="360" w:lineRule="auto"/>
        <w:ind w:firstLine="416"/>
        <w:rPr>
          <w:b/>
          <w:bCs/>
          <w:color w:val="4472C4" w:themeColor="accent1"/>
        </w:rPr>
      </w:pPr>
      <w:r>
        <w:t xml:space="preserve">Une façon d'exploiter ce type de vulnérabilité est via Blind SQL Injection. L'injection SQL aveugle est identique à une attaque standard par injection SQL, sauf que lorsqu'un attaquant tente d'exploiter </w:t>
      </w:r>
      <w:r w:rsidR="00797703">
        <w:t>une application</w:t>
      </w:r>
      <w:r>
        <w:t xml:space="preserve">, plutôt que d'obtenir un message d'erreur utile, l'attaquant obtient à la place une page générique spécifié par le développeur. Cela rend plus difficile l'exploitation d'une attaque potentielle par injection SQL mais pas impossible. Un attaquant peut toujours accéder aux données en demandant une série de Vrai et Faux questions via des instructions SQL.    </w:t>
      </w:r>
    </w:p>
    <w:p w14:paraId="49AF0870" w14:textId="2D124170" w:rsidR="006A680F" w:rsidRPr="00141211" w:rsidRDefault="004C656F" w:rsidP="00141211">
      <w:pPr>
        <w:pStyle w:val="NormalWeb"/>
        <w:jc w:val="center"/>
        <w:rPr>
          <w:b/>
          <w:bCs/>
        </w:rPr>
      </w:pPr>
      <w:r>
        <w:rPr>
          <w:b/>
          <w:bCs/>
        </w:rPr>
        <w:t>b.</w:t>
      </w:r>
      <w:r w:rsidR="00320724">
        <w:rPr>
          <w:b/>
          <w:bCs/>
        </w:rPr>
        <w:t>1</w:t>
      </w:r>
      <w:r>
        <w:rPr>
          <w:b/>
          <w:bCs/>
        </w:rPr>
        <w:t xml:space="preserve">.2 </w:t>
      </w:r>
      <w:r w:rsidR="006A680F" w:rsidRPr="00141211">
        <w:rPr>
          <w:b/>
          <w:bCs/>
        </w:rPr>
        <w:t>Découverte</w:t>
      </w:r>
    </w:p>
    <w:p w14:paraId="2D3CC1A8" w14:textId="2B32B0CE" w:rsidR="006A680F" w:rsidRDefault="00A23298" w:rsidP="00BC5898">
      <w:pPr>
        <w:spacing w:line="360" w:lineRule="auto"/>
        <w:ind w:firstLine="416"/>
      </w:pPr>
      <w:r>
        <w:t>Nous avons</w:t>
      </w:r>
      <w:r w:rsidR="006A680F">
        <w:t xml:space="preserve"> découvert que la page de connexion de l'application Juice-shop est vulnérable à</w:t>
      </w:r>
      <w:r w:rsidR="00F40257">
        <w:t xml:space="preserve"> l’</w:t>
      </w:r>
      <w:r w:rsidR="006A680F">
        <w:t>Injection</w:t>
      </w:r>
      <w:r w:rsidR="00F40257">
        <w:t xml:space="preserve"> SQL</w:t>
      </w:r>
      <w:r w:rsidR="006A680F">
        <w:t xml:space="preserve">. Cela est dû à l'utilisation d'entrées non nettoyées fournies par l'utilisateur. En utilisant le paramètre de </w:t>
      </w:r>
      <w:r w:rsidR="00BC5898">
        <w:t>« </w:t>
      </w:r>
      <w:r w:rsidR="006A680F">
        <w:t>l '= OR 1 = 1--</w:t>
      </w:r>
      <w:r w:rsidR="00BC5898">
        <w:t xml:space="preserve"> </w:t>
      </w:r>
      <w:r>
        <w:t>»,</w:t>
      </w:r>
      <w:r w:rsidR="006A680F">
        <w:t xml:space="preserve"> comme le nom </w:t>
      </w:r>
      <w:r>
        <w:t>d’utilisateur</w:t>
      </w:r>
      <w:r w:rsidR="006A680F">
        <w:t xml:space="preserve"> et </w:t>
      </w:r>
      <w:r>
        <w:t>le</w:t>
      </w:r>
      <w:r w:rsidR="006A680F">
        <w:t xml:space="preserve"> mot de </w:t>
      </w:r>
      <w:proofErr w:type="gramStart"/>
      <w:r w:rsidR="006A680F">
        <w:t>passe ,</w:t>
      </w:r>
      <w:proofErr w:type="gramEnd"/>
      <w:r w:rsidR="006A680F">
        <w:t xml:space="preserve"> </w:t>
      </w:r>
      <w:r w:rsidR="00A93B3B">
        <w:t>nous avons</w:t>
      </w:r>
      <w:r w:rsidR="006A680F">
        <w:t xml:space="preserve"> été capable de se connecter comme</w:t>
      </w:r>
      <w:r w:rsidR="00831076">
        <w:t xml:space="preserve"> administrateur.</w:t>
      </w:r>
      <w:r w:rsidR="006A680F">
        <w:t xml:space="preserve"> </w:t>
      </w:r>
    </w:p>
    <w:p w14:paraId="0AA9657A" w14:textId="70E9AF30" w:rsidR="006A680F" w:rsidRDefault="006A680F" w:rsidP="0026427B">
      <w:pPr>
        <w:spacing w:line="360" w:lineRule="auto"/>
        <w:ind w:firstLine="416"/>
      </w:pPr>
      <w:r>
        <w:t xml:space="preserve">Étant donné qu'Admin était le premier utilisateur répertorié dans l'application, il a donc été utilisé </w:t>
      </w:r>
      <w:r w:rsidR="002B3E52">
        <w:t>afin comme</w:t>
      </w:r>
      <w:r>
        <w:t xml:space="preserve"> charge utile. C</w:t>
      </w:r>
      <w:r w:rsidR="00291604">
        <w:t>e que</w:t>
      </w:r>
      <w:r>
        <w:t xml:space="preserve"> le montrent les captures </w:t>
      </w:r>
      <w:r w:rsidR="00EC2875">
        <w:t>d’écran</w:t>
      </w:r>
      <w:r>
        <w:t xml:space="preserve"> ci-dessous, </w:t>
      </w:r>
      <w:r w:rsidR="00291604">
        <w:t>avec</w:t>
      </w:r>
      <w:r>
        <w:t xml:space="preserve"> </w:t>
      </w:r>
      <w:r w:rsidR="00291604">
        <w:t xml:space="preserve">le </w:t>
      </w:r>
      <w:r>
        <w:t>compte</w:t>
      </w:r>
      <w:r w:rsidR="00291604">
        <w:t xml:space="preserve"> </w:t>
      </w:r>
      <w:r w:rsidR="00A96708">
        <w:t>administrateur indiqué</w:t>
      </w:r>
      <w:r w:rsidR="00291604">
        <w:t xml:space="preserve"> en </w:t>
      </w:r>
      <w:r>
        <w:t>premie</w:t>
      </w:r>
      <w:r w:rsidR="00291604">
        <w:t xml:space="preserve">r </w:t>
      </w:r>
      <w:r>
        <w:t>dans l</w:t>
      </w:r>
      <w:r w:rsidR="00291604">
        <w:t>’</w:t>
      </w:r>
      <w:r>
        <w:t>application. Des comptes supplémentaires pourraient être accessibles en utilisant</w:t>
      </w:r>
      <w:r w:rsidR="00EC2875">
        <w:t xml:space="preserve"> « ’</w:t>
      </w:r>
      <w:r>
        <w:t xml:space="preserve"> ou 1 = 1</w:t>
      </w:r>
      <w:r w:rsidR="00EC2875">
        <w:t> »</w:t>
      </w:r>
      <w:r>
        <w:t xml:space="preserve"> et </w:t>
      </w:r>
      <w:r w:rsidR="00EC2875">
        <w:t xml:space="preserve">un </w:t>
      </w:r>
      <w:r>
        <w:t xml:space="preserve">e - mail </w:t>
      </w:r>
      <w:r w:rsidR="00A96708">
        <w:t>différent</w:t>
      </w:r>
      <w:r w:rsidR="00EC2875">
        <w:t xml:space="preserve"> de</w:t>
      </w:r>
      <w:r>
        <w:t xml:space="preserve"> </w:t>
      </w:r>
      <w:r w:rsidR="00EC2875">
        <w:t>« </w:t>
      </w:r>
      <w:r w:rsidR="006276BF">
        <w:t>(%</w:t>
      </w:r>
      <w:r>
        <w:t xml:space="preserve"> admin%)</w:t>
      </w:r>
      <w:r w:rsidR="00EC2875">
        <w:t xml:space="preserve"> » </w:t>
      </w:r>
      <w:r>
        <w:t xml:space="preserve">; </w:t>
      </w:r>
      <w:r w:rsidR="009165AB">
        <w:t>« </w:t>
      </w:r>
      <w:r w:rsidR="00EC2875">
        <w:t>-</w:t>
      </w:r>
      <w:r>
        <w:t xml:space="preserve">- </w:t>
      </w:r>
      <w:r w:rsidR="009165AB">
        <w:t>»</w:t>
      </w:r>
      <w:r w:rsidR="009165AB">
        <w:t xml:space="preserve"> </w:t>
      </w:r>
      <w:proofErr w:type="spellStart"/>
      <w:proofErr w:type="gramStart"/>
      <w:r>
        <w:t>etc</w:t>
      </w:r>
      <w:proofErr w:type="spellEnd"/>
      <w:r w:rsidR="009165AB">
        <w:t> </w:t>
      </w:r>
      <w:r>
        <w:t>.</w:t>
      </w:r>
      <w:proofErr w:type="gramEnd"/>
    </w:p>
    <w:p w14:paraId="2007F43D" w14:textId="29A708DE" w:rsidR="000043EB" w:rsidRPr="000043EB" w:rsidRDefault="000043EB" w:rsidP="000043EB">
      <w:pPr>
        <w:spacing w:line="360" w:lineRule="auto"/>
        <w:jc w:val="center"/>
        <w:rPr>
          <w:b/>
          <w:bCs/>
        </w:rPr>
      </w:pPr>
      <w:r>
        <w:rPr>
          <w:noProof/>
        </w:rPr>
        <w:lastRenderedPageBreak/>
        <w:drawing>
          <wp:inline distT="0" distB="0" distL="0" distR="0" wp14:anchorId="6CABFF30" wp14:editId="7D686992">
            <wp:extent cx="2137689" cy="1992354"/>
            <wp:effectExtent l="0" t="0" r="0" b="825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l="32304" t="19671" r="30625" b="18906"/>
                    <a:stretch/>
                  </pic:blipFill>
                  <pic:spPr bwMode="auto">
                    <a:xfrm>
                      <a:off x="0" y="0"/>
                      <a:ext cx="2138870" cy="1993455"/>
                    </a:xfrm>
                    <a:prstGeom prst="rect">
                      <a:avLst/>
                    </a:prstGeom>
                    <a:ln>
                      <a:noFill/>
                    </a:ln>
                    <a:extLst>
                      <a:ext uri="{53640926-AAD7-44D8-BBD7-CCE9431645EC}">
                        <a14:shadowObscured xmlns:a14="http://schemas.microsoft.com/office/drawing/2010/main"/>
                      </a:ext>
                    </a:extLst>
                  </pic:spPr>
                </pic:pic>
              </a:graphicData>
            </a:graphic>
          </wp:inline>
        </w:drawing>
      </w:r>
    </w:p>
    <w:p w14:paraId="34318E06" w14:textId="77777777" w:rsidR="00395861" w:rsidRPr="00272685" w:rsidRDefault="00395861" w:rsidP="00395861">
      <w:pPr>
        <w:pStyle w:val="Heading9"/>
        <w:jc w:val="center"/>
        <w:rPr>
          <w:rFonts w:ascii="Times New Roman" w:hAnsi="Times New Roman" w:cs="Times New Roman"/>
          <w:sz w:val="24"/>
          <w:szCs w:val="24"/>
        </w:rPr>
      </w:pPr>
      <w:r w:rsidRPr="00272685">
        <w:rPr>
          <w:rFonts w:ascii="Times New Roman" w:hAnsi="Times New Roman" w:cs="Times New Roman"/>
          <w:sz w:val="24"/>
          <w:szCs w:val="24"/>
        </w:rPr>
        <w:t>Figure</w:t>
      </w:r>
      <w:r>
        <w:rPr>
          <w:rFonts w:ascii="Times New Roman" w:hAnsi="Times New Roman" w:cs="Times New Roman"/>
          <w:sz w:val="24"/>
          <w:szCs w:val="24"/>
        </w:rPr>
        <w:t> :</w:t>
      </w:r>
    </w:p>
    <w:p w14:paraId="1FA6A6A7" w14:textId="56DD7F75" w:rsidR="006A680F" w:rsidRPr="00320724" w:rsidRDefault="00A13F6A" w:rsidP="00320724">
      <w:pPr>
        <w:pStyle w:val="NormalWeb"/>
        <w:jc w:val="center"/>
        <w:rPr>
          <w:b/>
          <w:bCs/>
        </w:rPr>
      </w:pPr>
      <w:r>
        <w:rPr>
          <w:b/>
          <w:bCs/>
        </w:rPr>
        <w:t xml:space="preserve">b.1.3 </w:t>
      </w:r>
      <w:r w:rsidR="006A680F" w:rsidRPr="00320724">
        <w:rPr>
          <w:b/>
          <w:bCs/>
        </w:rPr>
        <w:t>Recommandations</w:t>
      </w:r>
    </w:p>
    <w:p w14:paraId="1F764F8A" w14:textId="63CB8210" w:rsidR="006A680F" w:rsidRDefault="00C9750F" w:rsidP="0026427B">
      <w:pPr>
        <w:spacing w:line="360" w:lineRule="auto"/>
        <w:ind w:firstLine="416"/>
      </w:pPr>
      <w:r>
        <w:t>Nous</w:t>
      </w:r>
      <w:r w:rsidR="006A680F">
        <w:t xml:space="preserve"> recommand</w:t>
      </w:r>
      <w:r>
        <w:t>ons</w:t>
      </w:r>
      <w:r w:rsidR="006A680F">
        <w:t xml:space="preserve"> à </w:t>
      </w:r>
      <w:proofErr w:type="spellStart"/>
      <w:r w:rsidR="002C39E7">
        <w:t>lentreprise</w:t>
      </w:r>
      <w:proofErr w:type="spellEnd"/>
      <w:r w:rsidR="006A680F">
        <w:t xml:space="preserve"> d'utiliser des requêtes paramétrées lors de l'interaction avec une base de données </w:t>
      </w:r>
      <w:r w:rsidR="0026427B">
        <w:t xml:space="preserve">en </w:t>
      </w:r>
      <w:r w:rsidR="006A680F">
        <w:t>arrière-plan. Les requêtes paramétrées sont une méthode où la requête est créée dans le code de l'application sans les valeurs nécessaires. Les espaces réservés sont utilisés et remplacés lors de l'exécution par les valeurs du l'utilisateur ou la transaction. Les requêtes actuellement paramétrées sont la meilleure protection contre</w:t>
      </w:r>
      <w:r w:rsidR="0026427B">
        <w:t xml:space="preserve"> les </w:t>
      </w:r>
      <w:r w:rsidR="0026427B">
        <w:t>attaques</w:t>
      </w:r>
      <w:r w:rsidR="0026427B">
        <w:t xml:space="preserve"> d</w:t>
      </w:r>
      <w:r w:rsidR="006A680F">
        <w:t xml:space="preserve">'injection SQL. </w:t>
      </w:r>
    </w:p>
    <w:p w14:paraId="49FAD9D7" w14:textId="32494A6D" w:rsidR="006A680F" w:rsidRDefault="006A680F" w:rsidP="00F13B87">
      <w:pPr>
        <w:spacing w:line="360" w:lineRule="auto"/>
        <w:ind w:firstLine="416"/>
      </w:pPr>
      <w:r>
        <w:t xml:space="preserve"> Si, pour une raison quelconque, les requêtes paramétrées ne sont pas possibles</w:t>
      </w:r>
      <w:r w:rsidR="0015033B">
        <w:t xml:space="preserve">, nous recommandons </w:t>
      </w:r>
      <w:r w:rsidR="00F34449">
        <w:t>à</w:t>
      </w:r>
      <w:r>
        <w:t xml:space="preserve"> </w:t>
      </w:r>
      <w:r w:rsidR="0045053C">
        <w:t>l’</w:t>
      </w:r>
      <w:r w:rsidR="00F34449">
        <w:t>entreprise</w:t>
      </w:r>
      <w:r>
        <w:t xml:space="preserve"> </w:t>
      </w:r>
      <w:r w:rsidR="00F34449">
        <w:t>d’</w:t>
      </w:r>
      <w:r>
        <w:t xml:space="preserve">effectuer une validation </w:t>
      </w:r>
      <w:r w:rsidR="00F34449">
        <w:t xml:space="preserve">en </w:t>
      </w:r>
      <w:r>
        <w:t xml:space="preserve">entrée pour empêcher cette forme d'attaque. Les développeurs doivent s'assurer que l'application valide que l'entrée de l'utilisateur est exactement du type souhaité par le développeur. Par exemple, si Juice Shop n'attend que des caractères alphanumériques dans l'entrée, alors l'application doit effectuer la saisie filtrage pour rejeter toute autre chose. Ceci est considéré comme une approche de liste blanche.   </w:t>
      </w:r>
    </w:p>
    <w:p w14:paraId="7735776B" w14:textId="10DD1EAB" w:rsidR="00584E2F" w:rsidRDefault="006A680F" w:rsidP="00584E2F">
      <w:pPr>
        <w:spacing w:line="360" w:lineRule="auto"/>
        <w:ind w:firstLine="416"/>
      </w:pPr>
      <w:r>
        <w:t xml:space="preserve">De plus, </w:t>
      </w:r>
      <w:r w:rsidR="00E33D35">
        <w:t xml:space="preserve">nous recommandons </w:t>
      </w:r>
      <w:r>
        <w:t xml:space="preserve">que </w:t>
      </w:r>
      <w:r w:rsidR="00B61B17">
        <w:t>l’entreprise</w:t>
      </w:r>
      <w:r>
        <w:t xml:space="preserve"> gère correctement toutes les instructions et commandes SQL</w:t>
      </w:r>
      <w:r w:rsidR="00B508BE">
        <w:t xml:space="preserve"> </w:t>
      </w:r>
      <w:r>
        <w:t xml:space="preserve">dans le code afin que les messages d'erreur du SGBD ne soient pas renvoyés directement au navigateur.  </w:t>
      </w:r>
    </w:p>
    <w:p w14:paraId="6FAD5A18" w14:textId="46F0A581" w:rsidR="006A680F" w:rsidRPr="000C4037" w:rsidRDefault="006A680F" w:rsidP="000C4037">
      <w:pPr>
        <w:spacing w:line="360" w:lineRule="auto"/>
        <w:ind w:firstLine="416"/>
      </w:pPr>
      <w:r>
        <w:t xml:space="preserve">Les développeurs de Juice Shop peuvent également utiliser une bibliothèque de sécurité commune pour effectuer </w:t>
      </w:r>
      <w:r w:rsidR="00F500D1">
        <w:t>un</w:t>
      </w:r>
      <w:r>
        <w:t xml:space="preserve"> filtrage </w:t>
      </w:r>
      <w:r w:rsidR="00F500D1">
        <w:t xml:space="preserve">en </w:t>
      </w:r>
      <w:r>
        <w:t xml:space="preserve">entrée et </w:t>
      </w:r>
      <w:r w:rsidR="00F500D1">
        <w:t>cryptage en</w:t>
      </w:r>
      <w:r>
        <w:t xml:space="preserve"> sortie. Les implémentations doivent suivre les meilleures pratiques OWASP pour prévenir cette vulnérabilité, que </w:t>
      </w:r>
      <w:r w:rsidR="00B44044">
        <w:t>l’entreprise</w:t>
      </w:r>
      <w:r>
        <w:t xml:space="preserve"> </w:t>
      </w:r>
      <w:r>
        <w:lastRenderedPageBreak/>
        <w:t>choisisse ou non d'utiliser une bibliothèque pour ces tâches</w:t>
      </w:r>
      <w:r w:rsidR="000C4037">
        <w:t xml:space="preserve"> </w:t>
      </w:r>
      <w:r w:rsidR="000C4037" w:rsidRPr="000C4037">
        <w:t>(</w:t>
      </w:r>
      <w:hyperlink r:id="rId94" w:history="1">
        <w:r w:rsidR="000C4037" w:rsidRPr="000C4037">
          <w:t>https://owasp.org/www-project-cheat-</w:t>
        </w:r>
      </w:hyperlink>
      <w:r w:rsidR="00611119" w:rsidRPr="000C4037">
        <w:t>s</w:t>
      </w:r>
      <w:r w:rsidR="00187050" w:rsidRPr="000C4037">
        <w:t>heets/cheatsheets/SQL_Injection_Prevention_Cheat_Sheet.html</w:t>
      </w:r>
      <w:r w:rsidR="000C4037">
        <w:t>).</w:t>
      </w:r>
    </w:p>
    <w:p w14:paraId="686633C4" w14:textId="44D93198" w:rsidR="006A680F" w:rsidRDefault="00F714F9" w:rsidP="007E0DAB">
      <w:pPr>
        <w:pStyle w:val="NormalWeb"/>
        <w:spacing w:after="240" w:afterAutospacing="0"/>
        <w:jc w:val="center"/>
        <w:rPr>
          <w:b/>
          <w:bCs/>
        </w:rPr>
      </w:pPr>
      <w:r w:rsidRPr="00F714F9">
        <w:rPr>
          <w:b/>
          <w:bCs/>
        </w:rPr>
        <w:t xml:space="preserve">b.2 </w:t>
      </w:r>
      <w:proofErr w:type="spellStart"/>
      <w:r w:rsidR="006A2283" w:rsidRPr="00F714F9">
        <w:rPr>
          <w:b/>
          <w:bCs/>
        </w:rPr>
        <w:t>Authorization</w:t>
      </w:r>
      <w:proofErr w:type="spellEnd"/>
      <w:r w:rsidR="006A2283" w:rsidRPr="00F714F9">
        <w:rPr>
          <w:b/>
          <w:bCs/>
        </w:rPr>
        <w:t xml:space="preserve"> Bypass</w:t>
      </w:r>
    </w:p>
    <w:p w14:paraId="38C039EE" w14:textId="77777777" w:rsidR="00247820" w:rsidRDefault="00247820" w:rsidP="00247820">
      <w:pPr>
        <w:spacing w:before="240" w:line="360" w:lineRule="auto"/>
        <w:ind w:firstLine="416"/>
        <w:jc w:val="center"/>
        <w:rPr>
          <w:noProof/>
        </w:rPr>
      </w:pPr>
      <w:r w:rsidRPr="00815DA0">
        <w:rPr>
          <w:i/>
          <w:iCs/>
          <w:szCs w:val="24"/>
        </w:rPr>
        <w:t>Tableau</w:t>
      </w:r>
      <w:r>
        <w:rPr>
          <w:i/>
          <w:iCs/>
          <w:szCs w:val="24"/>
        </w:rPr>
        <w:t> :</w:t>
      </w:r>
    </w:p>
    <w:tbl>
      <w:tblPr>
        <w:tblStyle w:val="TableGrid0"/>
        <w:tblW w:w="0" w:type="auto"/>
        <w:jc w:val="center"/>
        <w:tblLook w:val="04A0" w:firstRow="1" w:lastRow="0" w:firstColumn="1" w:lastColumn="0" w:noHBand="0" w:noVBand="1"/>
      </w:tblPr>
      <w:tblGrid>
        <w:gridCol w:w="2962"/>
        <w:gridCol w:w="5528"/>
      </w:tblGrid>
      <w:tr w:rsidR="00293077" w14:paraId="4758A6E7" w14:textId="77777777" w:rsidTr="00B34F01">
        <w:trPr>
          <w:trHeight w:val="307"/>
          <w:jc w:val="center"/>
        </w:trPr>
        <w:tc>
          <w:tcPr>
            <w:tcW w:w="2962" w:type="dxa"/>
          </w:tcPr>
          <w:p w14:paraId="1315E062" w14:textId="77777777" w:rsidR="00293077" w:rsidRPr="00BD2683" w:rsidRDefault="00293077" w:rsidP="00B34F01">
            <w:pPr>
              <w:spacing w:after="0" w:line="360" w:lineRule="auto"/>
              <w:ind w:firstLine="416"/>
              <w:rPr>
                <w:b/>
                <w:bCs/>
              </w:rPr>
            </w:pPr>
            <w:r w:rsidRPr="00BD2683">
              <w:rPr>
                <w:b/>
                <w:bCs/>
              </w:rPr>
              <w:t xml:space="preserve">Normes de l'industrie </w:t>
            </w:r>
          </w:p>
        </w:tc>
        <w:tc>
          <w:tcPr>
            <w:tcW w:w="5528" w:type="dxa"/>
            <w:tcBorders>
              <w:top w:val="nil"/>
              <w:right w:val="nil"/>
            </w:tcBorders>
          </w:tcPr>
          <w:p w14:paraId="494DC3AD" w14:textId="77777777" w:rsidR="00293077" w:rsidRDefault="00293077" w:rsidP="00B34F01">
            <w:pPr>
              <w:spacing w:after="0" w:line="360" w:lineRule="auto"/>
              <w:ind w:left="0" w:firstLine="0"/>
            </w:pPr>
          </w:p>
        </w:tc>
      </w:tr>
      <w:tr w:rsidR="00293077" w14:paraId="43D458FA" w14:textId="77777777" w:rsidTr="00B34F01">
        <w:trPr>
          <w:trHeight w:val="166"/>
          <w:jc w:val="center"/>
        </w:trPr>
        <w:tc>
          <w:tcPr>
            <w:tcW w:w="2962" w:type="dxa"/>
          </w:tcPr>
          <w:p w14:paraId="2F07CAB4" w14:textId="77777777" w:rsidR="00293077" w:rsidRDefault="00293077" w:rsidP="00B34F01">
            <w:pPr>
              <w:spacing w:after="0" w:line="360" w:lineRule="auto"/>
              <w:ind w:firstLine="416"/>
            </w:pPr>
            <w:r>
              <w:t xml:space="preserve">Top 10 de l'OWASP </w:t>
            </w:r>
          </w:p>
        </w:tc>
        <w:tc>
          <w:tcPr>
            <w:tcW w:w="5528" w:type="dxa"/>
          </w:tcPr>
          <w:p w14:paraId="58F82C9D" w14:textId="721C35AB" w:rsidR="00293077" w:rsidRDefault="00293077" w:rsidP="00293077">
            <w:pPr>
              <w:spacing w:after="0" w:line="360" w:lineRule="auto"/>
              <w:ind w:firstLine="416"/>
            </w:pPr>
            <w:r>
              <w:t xml:space="preserve">A5 : Contrôle d'accès cassé </w:t>
            </w:r>
          </w:p>
        </w:tc>
      </w:tr>
      <w:tr w:rsidR="00293077" w14:paraId="7301C16E" w14:textId="77777777" w:rsidTr="00B34F01">
        <w:trPr>
          <w:trHeight w:val="64"/>
          <w:jc w:val="center"/>
        </w:trPr>
        <w:tc>
          <w:tcPr>
            <w:tcW w:w="2962" w:type="dxa"/>
          </w:tcPr>
          <w:p w14:paraId="446655C6" w14:textId="77777777" w:rsidR="00293077" w:rsidRDefault="00293077" w:rsidP="00B34F01">
            <w:pPr>
              <w:spacing w:after="0" w:line="360" w:lineRule="auto"/>
              <w:ind w:firstLine="416"/>
            </w:pPr>
            <w:r>
              <w:t xml:space="preserve">NIST 800-53 </w:t>
            </w:r>
          </w:p>
        </w:tc>
        <w:tc>
          <w:tcPr>
            <w:tcW w:w="5528" w:type="dxa"/>
          </w:tcPr>
          <w:p w14:paraId="24F55670" w14:textId="13F35163" w:rsidR="00293077" w:rsidRDefault="004D6BB4" w:rsidP="004D6BB4">
            <w:pPr>
              <w:spacing w:after="0" w:line="360" w:lineRule="auto"/>
              <w:ind w:firstLine="416"/>
            </w:pPr>
            <w:r>
              <w:t xml:space="preserve">Application de l'accès AC-3 </w:t>
            </w:r>
          </w:p>
        </w:tc>
      </w:tr>
    </w:tbl>
    <w:p w14:paraId="7A78AA06" w14:textId="0606B38E" w:rsidR="00777FA0" w:rsidRDefault="006A680F" w:rsidP="007E0DAB">
      <w:pPr>
        <w:spacing w:line="360" w:lineRule="auto"/>
        <w:ind w:firstLine="416"/>
      </w:pPr>
      <w:r>
        <w:t xml:space="preserve"> </w:t>
      </w:r>
    </w:p>
    <w:p w14:paraId="456F168C" w14:textId="3ED71844" w:rsidR="006A680F" w:rsidRPr="007E0DAB" w:rsidRDefault="00DE17A5" w:rsidP="007E0DAB">
      <w:pPr>
        <w:pStyle w:val="NormalWeb"/>
        <w:jc w:val="center"/>
        <w:rPr>
          <w:b/>
          <w:bCs/>
        </w:rPr>
      </w:pPr>
      <w:r>
        <w:rPr>
          <w:b/>
          <w:bCs/>
        </w:rPr>
        <w:t xml:space="preserve">b.2.1 </w:t>
      </w:r>
      <w:r w:rsidR="006A680F" w:rsidRPr="007E0DAB">
        <w:rPr>
          <w:b/>
          <w:bCs/>
        </w:rPr>
        <w:t>Résumé</w:t>
      </w:r>
    </w:p>
    <w:p w14:paraId="1D31817C" w14:textId="4A2DC5F2" w:rsidR="006A680F" w:rsidRDefault="006A680F" w:rsidP="00A73A7D">
      <w:pPr>
        <w:spacing w:line="360" w:lineRule="auto"/>
        <w:ind w:firstLine="416"/>
      </w:pPr>
      <w:r>
        <w:t>Le contournement d'autorisation est une faille dans le logiciel ou un trou dans la planification de la sécurité où un utilisateur ou un attaquant est en mesure d'accéder à des données ou à des fonctionnalités pour lesquelles l'utilisateur n'est pas autorisé. Cette</w:t>
      </w:r>
      <w:r w:rsidR="00834E1E">
        <w:t xml:space="preserve"> </w:t>
      </w:r>
      <w:r>
        <w:t>vulnérabilité n'exige pas qu'un attaquant malveillant augmente le risque pour une entreprise ; le simple le fait que des utilisateurs non autorisés aient accès à une infrastructure commerciale augmente les risques pour l</w:t>
      </w:r>
      <w:r w:rsidR="00A73A7D">
        <w:t>’</w:t>
      </w:r>
      <w:r>
        <w:t xml:space="preserve">entreprise. Le problème central du contournement d'autorisation est le manque de validation au sein de l'application. </w:t>
      </w:r>
    </w:p>
    <w:p w14:paraId="317CA340" w14:textId="5DB069A6" w:rsidR="006A680F" w:rsidRDefault="006A680F" w:rsidP="00FC3232">
      <w:pPr>
        <w:spacing w:line="360" w:lineRule="auto"/>
        <w:ind w:firstLine="416"/>
      </w:pPr>
      <w:r>
        <w:t>Lorsque l'application Web accepte l'entrée d'un utilisateur et utilise cette entrée pour récupérer des données ou fournir l'accès, il est essentiel que l'application valide que l'utilisateur a réellement l'autorisation d</w:t>
      </w:r>
      <w:r w:rsidR="00FC3232">
        <w:t>’</w:t>
      </w:r>
      <w:r>
        <w:t xml:space="preserve">effectuer cette action. Lorsque cette validation n'a pas lieu, ou peut être trompée, l'application est vulnérable aux attaques. </w:t>
      </w:r>
    </w:p>
    <w:p w14:paraId="22E3730C" w14:textId="0AC1492A" w:rsidR="00217630" w:rsidRDefault="006A680F" w:rsidP="00217630">
      <w:pPr>
        <w:spacing w:line="360" w:lineRule="auto"/>
        <w:ind w:firstLine="416"/>
      </w:pPr>
      <w:r>
        <w:t>Les risques auxquels les entreprises sont confrontées en cas de contournement d'autorisation incluent l'introduction de bogues dans le code via les erreurs des utilisateurs, un attaquant accédant aux parties administratives de l'application ou la perte de données commerciales importantes à un voleur de données.</w:t>
      </w:r>
    </w:p>
    <w:p w14:paraId="5D39E2AD" w14:textId="77777777" w:rsidR="00217630" w:rsidRDefault="00217630" w:rsidP="0003325C">
      <w:pPr>
        <w:pStyle w:val="NormalWeb"/>
        <w:jc w:val="center"/>
        <w:rPr>
          <w:b/>
          <w:bCs/>
        </w:rPr>
      </w:pPr>
    </w:p>
    <w:p w14:paraId="481578C7" w14:textId="77777777" w:rsidR="00217630" w:rsidRDefault="00217630" w:rsidP="0003325C">
      <w:pPr>
        <w:pStyle w:val="NormalWeb"/>
        <w:jc w:val="center"/>
        <w:rPr>
          <w:b/>
          <w:bCs/>
        </w:rPr>
      </w:pPr>
    </w:p>
    <w:p w14:paraId="4BA445F8" w14:textId="77777777" w:rsidR="00217630" w:rsidRDefault="00217630" w:rsidP="0003325C">
      <w:pPr>
        <w:pStyle w:val="NormalWeb"/>
        <w:jc w:val="center"/>
        <w:rPr>
          <w:b/>
          <w:bCs/>
        </w:rPr>
      </w:pPr>
    </w:p>
    <w:p w14:paraId="28D9ADA4" w14:textId="7AC75211" w:rsidR="006A680F" w:rsidRPr="0003325C" w:rsidRDefault="0003325C" w:rsidP="0003325C">
      <w:pPr>
        <w:pStyle w:val="NormalWeb"/>
        <w:jc w:val="center"/>
        <w:rPr>
          <w:b/>
          <w:bCs/>
        </w:rPr>
      </w:pPr>
      <w:r>
        <w:rPr>
          <w:b/>
          <w:bCs/>
        </w:rPr>
        <w:t xml:space="preserve">b.2.2 </w:t>
      </w:r>
      <w:r w:rsidR="006A680F" w:rsidRPr="0003325C">
        <w:rPr>
          <w:b/>
          <w:bCs/>
        </w:rPr>
        <w:t>Découverte</w:t>
      </w:r>
    </w:p>
    <w:p w14:paraId="1FA7E852" w14:textId="54A497A5" w:rsidR="006A680F" w:rsidRDefault="00054B96" w:rsidP="00C43513">
      <w:pPr>
        <w:spacing w:line="360" w:lineRule="auto"/>
        <w:ind w:firstLine="416"/>
      </w:pPr>
      <w:r>
        <w:t>Nous avons</w:t>
      </w:r>
      <w:r w:rsidR="006A680F">
        <w:t xml:space="preserve"> découvert que l'application Juice shop contient une faille de contournement d'autorisation. Pendant les tests, </w:t>
      </w:r>
      <w:r w:rsidR="00AD048C">
        <w:t>nous avons</w:t>
      </w:r>
      <w:r w:rsidR="006A680F">
        <w:t xml:space="preserve"> pu créer un compte administrateur avec un</w:t>
      </w:r>
      <w:r w:rsidR="00946E78">
        <w:t>e</w:t>
      </w:r>
      <w:r w:rsidR="006A680F">
        <w:t xml:space="preserve"> </w:t>
      </w:r>
      <w:r w:rsidR="00946E78">
        <w:t>session</w:t>
      </w:r>
      <w:r w:rsidR="006A680F">
        <w:t xml:space="preserve"> non authentifié. </w:t>
      </w:r>
    </w:p>
    <w:p w14:paraId="764583D7" w14:textId="179A5D13" w:rsidR="006A680F" w:rsidRDefault="006A680F" w:rsidP="00821CD8">
      <w:pPr>
        <w:spacing w:line="360" w:lineRule="auto"/>
        <w:ind w:firstLine="416"/>
      </w:pPr>
      <w:r>
        <w:t xml:space="preserve">Dans l'API Juice Shop, </w:t>
      </w:r>
      <w:r w:rsidR="00786AA9">
        <w:t>nous avons</w:t>
      </w:r>
      <w:r>
        <w:t xml:space="preserve"> découvert qu'un attaquant ou un utilisateur malveillant pouvait créer un nouvel utilisateur avec le rôle d'administrateur. </w:t>
      </w:r>
    </w:p>
    <w:p w14:paraId="63DFC890" w14:textId="1D9470EA" w:rsidR="006A680F" w:rsidRDefault="006A680F" w:rsidP="006A680F">
      <w:pPr>
        <w:spacing w:line="360" w:lineRule="auto"/>
        <w:ind w:firstLine="416"/>
      </w:pPr>
      <w:r>
        <w:t>La description suivante explique comment</w:t>
      </w:r>
      <w:r w:rsidR="006A7D60">
        <w:t xml:space="preserve"> nous </w:t>
      </w:r>
      <w:r>
        <w:t>a</w:t>
      </w:r>
      <w:r w:rsidR="006A7D60">
        <w:t>vons</w:t>
      </w:r>
      <w:r>
        <w:t xml:space="preserve"> pu effectuer cette attaque.   </w:t>
      </w:r>
    </w:p>
    <w:p w14:paraId="67F5823B" w14:textId="77777777" w:rsidR="00C920B8" w:rsidRPr="001904E3" w:rsidRDefault="006A680F" w:rsidP="0069292B">
      <w:pPr>
        <w:pStyle w:val="ListParagraph"/>
        <w:numPr>
          <w:ilvl w:val="0"/>
          <w:numId w:val="68"/>
        </w:numPr>
        <w:spacing w:line="360" w:lineRule="auto"/>
        <w:rPr>
          <w:rFonts w:ascii="Times New Roman" w:hAnsi="Times New Roman" w:cs="Times New Roman"/>
          <w:sz w:val="24"/>
          <w:szCs w:val="24"/>
        </w:rPr>
      </w:pPr>
      <w:r w:rsidRPr="001904E3">
        <w:rPr>
          <w:rFonts w:ascii="Times New Roman" w:hAnsi="Times New Roman" w:cs="Times New Roman"/>
          <w:sz w:val="24"/>
          <w:szCs w:val="24"/>
        </w:rPr>
        <w:t xml:space="preserve">Créer une </w:t>
      </w:r>
      <w:r w:rsidR="00C920B8" w:rsidRPr="001904E3">
        <w:rPr>
          <w:rFonts w:ascii="Times New Roman" w:hAnsi="Times New Roman" w:cs="Times New Roman"/>
          <w:sz w:val="24"/>
          <w:szCs w:val="24"/>
        </w:rPr>
        <w:t>requête</w:t>
      </w:r>
      <w:r w:rsidRPr="001904E3">
        <w:rPr>
          <w:rFonts w:ascii="Times New Roman" w:hAnsi="Times New Roman" w:cs="Times New Roman"/>
          <w:sz w:val="24"/>
          <w:szCs w:val="24"/>
        </w:rPr>
        <w:t xml:space="preserve"> Post </w:t>
      </w:r>
      <w:r w:rsidR="001D68B2" w:rsidRPr="001904E3">
        <w:rPr>
          <w:rFonts w:ascii="Times New Roman" w:hAnsi="Times New Roman" w:cs="Times New Roman"/>
          <w:sz w:val="24"/>
          <w:szCs w:val="24"/>
        </w:rPr>
        <w:t xml:space="preserve">dans Postman API </w:t>
      </w:r>
      <w:proofErr w:type="spellStart"/>
      <w:r w:rsidR="001D68B2" w:rsidRPr="001904E3">
        <w:rPr>
          <w:rFonts w:ascii="Times New Roman" w:hAnsi="Times New Roman" w:cs="Times New Roman"/>
          <w:sz w:val="24"/>
          <w:szCs w:val="24"/>
        </w:rPr>
        <w:t>testing</w:t>
      </w:r>
      <w:proofErr w:type="spellEnd"/>
      <w:r w:rsidR="001D68B2" w:rsidRPr="001904E3">
        <w:rPr>
          <w:rFonts w:ascii="Times New Roman" w:hAnsi="Times New Roman" w:cs="Times New Roman"/>
          <w:sz w:val="24"/>
          <w:szCs w:val="24"/>
        </w:rPr>
        <w:t xml:space="preserve"> </w:t>
      </w:r>
      <w:proofErr w:type="spellStart"/>
      <w:r w:rsidR="001D68B2" w:rsidRPr="001904E3">
        <w:rPr>
          <w:rFonts w:ascii="Times New Roman" w:hAnsi="Times New Roman" w:cs="Times New Roman"/>
          <w:sz w:val="24"/>
          <w:szCs w:val="24"/>
        </w:rPr>
        <w:t>tools</w:t>
      </w:r>
      <w:proofErr w:type="spellEnd"/>
      <w:r w:rsidR="00C920B8" w:rsidRPr="001904E3">
        <w:rPr>
          <w:rFonts w:ascii="Times New Roman" w:hAnsi="Times New Roman" w:cs="Times New Roman"/>
          <w:sz w:val="24"/>
          <w:szCs w:val="24"/>
        </w:rPr>
        <w:t xml:space="preserve"> sur</w:t>
      </w:r>
      <w:r w:rsidRPr="001904E3">
        <w:rPr>
          <w:rFonts w:ascii="Times New Roman" w:hAnsi="Times New Roman" w:cs="Times New Roman"/>
          <w:sz w:val="24"/>
          <w:szCs w:val="24"/>
        </w:rPr>
        <w:t xml:space="preserve"> </w:t>
      </w:r>
      <w:hyperlink r:id="rId95" w:history="1">
        <w:r w:rsidR="00C920B8" w:rsidRPr="001904E3">
          <w:rPr>
            <w:rFonts w:ascii="Times New Roman" w:hAnsi="Times New Roman" w:cs="Times New Roman"/>
            <w:sz w:val="24"/>
            <w:szCs w:val="24"/>
          </w:rPr>
          <w:t>https://juice</w:t>
        </w:r>
      </w:hyperlink>
      <w:r w:rsidR="00C920B8" w:rsidRPr="001904E3">
        <w:rPr>
          <w:rFonts w:ascii="Times New Roman" w:hAnsi="Times New Roman" w:cs="Times New Roman"/>
          <w:sz w:val="24"/>
          <w:szCs w:val="24"/>
        </w:rPr>
        <w:t>-</w:t>
      </w:r>
      <w:r w:rsidRPr="001904E3">
        <w:rPr>
          <w:rFonts w:ascii="Times New Roman" w:hAnsi="Times New Roman" w:cs="Times New Roman"/>
          <w:sz w:val="24"/>
          <w:szCs w:val="24"/>
        </w:rPr>
        <w:t xml:space="preserve">shop.wtf/api/Users </w:t>
      </w:r>
    </w:p>
    <w:p w14:paraId="5920B8B0" w14:textId="77777777" w:rsidR="00C920B8" w:rsidRPr="001904E3" w:rsidRDefault="006A680F" w:rsidP="0069292B">
      <w:pPr>
        <w:pStyle w:val="ListParagraph"/>
        <w:numPr>
          <w:ilvl w:val="0"/>
          <w:numId w:val="68"/>
        </w:numPr>
        <w:spacing w:line="360" w:lineRule="auto"/>
        <w:rPr>
          <w:rFonts w:ascii="Times New Roman" w:hAnsi="Times New Roman" w:cs="Times New Roman"/>
          <w:sz w:val="24"/>
          <w:szCs w:val="24"/>
        </w:rPr>
      </w:pPr>
      <w:r w:rsidRPr="001904E3">
        <w:rPr>
          <w:rFonts w:ascii="Times New Roman" w:hAnsi="Times New Roman" w:cs="Times New Roman"/>
          <w:sz w:val="24"/>
          <w:szCs w:val="24"/>
        </w:rPr>
        <w:t xml:space="preserve">Ajoutez une ligne dans le corps de la demande en utilisant l'instruction suivante {« e-mail » : « admin », « mot de passe » : « admin », « » » « » » admin"} </w:t>
      </w:r>
    </w:p>
    <w:p w14:paraId="615A1E06" w14:textId="77777777" w:rsidR="00C920B8" w:rsidRPr="001904E3" w:rsidRDefault="006A680F" w:rsidP="0069292B">
      <w:pPr>
        <w:pStyle w:val="ListParagraph"/>
        <w:numPr>
          <w:ilvl w:val="0"/>
          <w:numId w:val="68"/>
        </w:numPr>
        <w:spacing w:line="360" w:lineRule="auto"/>
        <w:rPr>
          <w:rFonts w:ascii="Times New Roman" w:hAnsi="Times New Roman" w:cs="Times New Roman"/>
          <w:sz w:val="24"/>
          <w:szCs w:val="24"/>
        </w:rPr>
      </w:pPr>
      <w:r w:rsidRPr="001904E3">
        <w:rPr>
          <w:rFonts w:ascii="Times New Roman" w:hAnsi="Times New Roman" w:cs="Times New Roman"/>
          <w:sz w:val="24"/>
          <w:szCs w:val="24"/>
        </w:rPr>
        <w:t xml:space="preserve">Envoyer la demande au point de terminaison de l'API </w:t>
      </w:r>
    </w:p>
    <w:p w14:paraId="5E8D75BA" w14:textId="2161112E" w:rsidR="006A680F" w:rsidRPr="00540BFC" w:rsidRDefault="006A680F" w:rsidP="0069292B">
      <w:pPr>
        <w:pStyle w:val="ListParagraph"/>
        <w:numPr>
          <w:ilvl w:val="0"/>
          <w:numId w:val="68"/>
        </w:numPr>
        <w:spacing w:line="360" w:lineRule="auto"/>
        <w:rPr>
          <w:rFonts w:ascii="Times New Roman" w:hAnsi="Times New Roman" w:cs="Times New Roman"/>
          <w:sz w:val="24"/>
          <w:szCs w:val="24"/>
        </w:rPr>
      </w:pPr>
      <w:r w:rsidRPr="001904E3">
        <w:rPr>
          <w:rFonts w:ascii="Times New Roman" w:hAnsi="Times New Roman" w:cs="Times New Roman"/>
          <w:sz w:val="24"/>
          <w:szCs w:val="24"/>
        </w:rPr>
        <w:t xml:space="preserve">Visitez la page de connexion pour vous connecter en utilisant un nouveau compte administrateur </w:t>
      </w:r>
    </w:p>
    <w:p w14:paraId="77D875BF" w14:textId="3A40ADD6" w:rsidR="009845DC" w:rsidRDefault="006A680F" w:rsidP="006A680F">
      <w:pPr>
        <w:spacing w:line="360" w:lineRule="auto"/>
        <w:ind w:firstLine="416"/>
        <w:rPr>
          <w:noProof/>
        </w:rPr>
      </w:pPr>
      <w:r>
        <w:t xml:space="preserve">Comme indiqué ci-dessous, le nouvel utilisateur a été créé avec des privilèges administratifs : </w:t>
      </w:r>
    </w:p>
    <w:p w14:paraId="7C81D7CB" w14:textId="64ACE0C7" w:rsidR="006A680F" w:rsidRPr="00B705FA" w:rsidRDefault="009845DC" w:rsidP="00B705FA">
      <w:pPr>
        <w:spacing w:line="360" w:lineRule="auto"/>
        <w:ind w:firstLine="416"/>
        <w:jc w:val="center"/>
        <w:rPr>
          <w:b/>
          <w:bCs/>
          <w:color w:val="4472C4" w:themeColor="accent1"/>
        </w:rPr>
      </w:pPr>
      <w:r w:rsidRPr="00B705FA">
        <w:rPr>
          <w:b/>
          <w:bCs/>
          <w:noProof/>
          <w:color w:val="4472C4" w:themeColor="accent1"/>
        </w:rPr>
        <w:drawing>
          <wp:inline distT="0" distB="0" distL="0" distR="0" wp14:anchorId="1768CABB" wp14:editId="7D92F202">
            <wp:extent cx="3754080" cy="2389517"/>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l="17797" t="8773" r="12675" b="12553"/>
                    <a:stretch/>
                  </pic:blipFill>
                  <pic:spPr bwMode="auto">
                    <a:xfrm>
                      <a:off x="0" y="0"/>
                      <a:ext cx="3764948" cy="2396434"/>
                    </a:xfrm>
                    <a:prstGeom prst="rect">
                      <a:avLst/>
                    </a:prstGeom>
                    <a:ln>
                      <a:noFill/>
                    </a:ln>
                    <a:extLst>
                      <a:ext uri="{53640926-AAD7-44D8-BBD7-CCE9431645EC}">
                        <a14:shadowObscured xmlns:a14="http://schemas.microsoft.com/office/drawing/2010/main"/>
                      </a:ext>
                    </a:extLst>
                  </pic:spPr>
                </pic:pic>
              </a:graphicData>
            </a:graphic>
          </wp:inline>
        </w:drawing>
      </w:r>
    </w:p>
    <w:p w14:paraId="364A291E" w14:textId="561842C2" w:rsidR="00EA4BB9" w:rsidRDefault="00EA4BB9" w:rsidP="00516B56">
      <w:pPr>
        <w:pStyle w:val="NormalWeb"/>
        <w:jc w:val="center"/>
        <w:rPr>
          <w:b/>
          <w:bCs/>
        </w:rPr>
      </w:pPr>
      <w:proofErr w:type="gramStart"/>
      <w:r w:rsidRPr="00E556D8">
        <w:rPr>
          <w:rStyle w:val="Heading9Char"/>
          <w:rFonts w:ascii="Times New Roman" w:hAnsi="Times New Roman" w:cs="Times New Roman"/>
          <w:sz w:val="24"/>
          <w:szCs w:val="24"/>
        </w:rPr>
        <w:t>Figure:</w:t>
      </w:r>
      <w:proofErr w:type="gramEnd"/>
    </w:p>
    <w:p w14:paraId="01A1BA72" w14:textId="5E59CE3F" w:rsidR="006A680F" w:rsidRPr="00516B56" w:rsidRDefault="00516B56" w:rsidP="00516B56">
      <w:pPr>
        <w:pStyle w:val="NormalWeb"/>
        <w:jc w:val="center"/>
        <w:rPr>
          <w:b/>
          <w:bCs/>
        </w:rPr>
      </w:pPr>
      <w:r w:rsidRPr="00516B56">
        <w:rPr>
          <w:b/>
          <w:bCs/>
        </w:rPr>
        <w:lastRenderedPageBreak/>
        <w:t xml:space="preserve">b.2.3 </w:t>
      </w:r>
      <w:r w:rsidR="006A680F" w:rsidRPr="00516B56">
        <w:rPr>
          <w:b/>
          <w:bCs/>
        </w:rPr>
        <w:t>Recommandations</w:t>
      </w:r>
    </w:p>
    <w:p w14:paraId="407D7219" w14:textId="4B579C18" w:rsidR="006A680F" w:rsidRDefault="00AB09F5" w:rsidP="00BD76E6">
      <w:pPr>
        <w:spacing w:line="360" w:lineRule="auto"/>
        <w:ind w:firstLine="416"/>
      </w:pPr>
      <w:r>
        <w:t>Nous r</w:t>
      </w:r>
      <w:r w:rsidR="006A680F">
        <w:t>ecommand</w:t>
      </w:r>
      <w:r>
        <w:t>ons</w:t>
      </w:r>
      <w:r w:rsidR="006A680F">
        <w:t xml:space="preserve"> que la faille de contournement d'autorisation soit corrigée</w:t>
      </w:r>
      <w:r w:rsidR="00DF3370">
        <w:t xml:space="preserve"> </w:t>
      </w:r>
      <w:r w:rsidR="006A680F">
        <w:t xml:space="preserve">immédiatement en raison de l'exposition d'accès administratif via l'API.   </w:t>
      </w:r>
    </w:p>
    <w:p w14:paraId="33C1F0AE" w14:textId="45DAA2C2" w:rsidR="006A680F" w:rsidRDefault="006A680F" w:rsidP="00CB2F2F">
      <w:pPr>
        <w:spacing w:line="360" w:lineRule="auto"/>
        <w:ind w:firstLine="416"/>
      </w:pPr>
      <w:r>
        <w:t xml:space="preserve">La première étape pour remédier à cette faille consiste à modifier l'application pour valider l'autorisation informations. </w:t>
      </w:r>
      <w:proofErr w:type="spellStart"/>
      <w:r w:rsidR="00E47479">
        <w:t>Lentreprise</w:t>
      </w:r>
      <w:proofErr w:type="spellEnd"/>
      <w:r>
        <w:t xml:space="preserve"> doit modifier le code de l'application pour vérifier qu'un utilisateur est autorisé à consulte</w:t>
      </w:r>
      <w:r w:rsidR="00CB2F2F">
        <w:t xml:space="preserve">r </w:t>
      </w:r>
      <w:r>
        <w:t xml:space="preserve">les informations avant de les renvoyer au navigateur. Si l'utilisateur n'est pas autorisé, l'application doit renvoyer un message d'erreur au lieu des informations demandées.  </w:t>
      </w:r>
    </w:p>
    <w:p w14:paraId="30785791" w14:textId="0D16BFE8" w:rsidR="006A680F" w:rsidRDefault="006A680F" w:rsidP="00BF5B11">
      <w:pPr>
        <w:spacing w:line="360" w:lineRule="auto"/>
        <w:ind w:firstLine="416"/>
      </w:pPr>
      <w:r>
        <w:t xml:space="preserve">  La deuxième étape consiste à ne jamais faire confiance à l'entrée fournie par l'utilisateur ou à s'attendre à ce que le code côté client soit protégé contre manipulation. Chaque autorisation doit être validée par les services backend, et l'exposition de ce</w:t>
      </w:r>
      <w:r w:rsidR="00BF5B11">
        <w:t xml:space="preserve"> </w:t>
      </w:r>
      <w:r>
        <w:t xml:space="preserve">processus de validation doit être caché autant que possible à tout processus côté client. Cela aidera à assurer que toute entrée de l'utilisateur est traitée en toute sécurité.  </w:t>
      </w:r>
    </w:p>
    <w:p w14:paraId="25CEE8E0" w14:textId="56B73595" w:rsidR="006A680F" w:rsidRDefault="006A680F" w:rsidP="006A680F">
      <w:pPr>
        <w:spacing w:line="360" w:lineRule="auto"/>
        <w:ind w:firstLine="416"/>
      </w:pPr>
      <w:r>
        <w:t>L'étape suivante consiste à inclure un système de journalisation et de surveillance dans l'application pour détecter les tentatives d</w:t>
      </w:r>
      <w:r w:rsidR="00BF5B11">
        <w:t>’</w:t>
      </w:r>
      <w:r>
        <w:t xml:space="preserve">accéder aux informations des autres membres. Ces journaux peuvent ensuite être examinés pour déterminer si quelqu'un est tentative d'attaque de l'application.  </w:t>
      </w:r>
    </w:p>
    <w:p w14:paraId="0C56B545" w14:textId="22EBEC85" w:rsidR="006A680F" w:rsidRDefault="006A680F" w:rsidP="00B07005">
      <w:pPr>
        <w:spacing w:line="360" w:lineRule="auto"/>
        <w:ind w:firstLine="416"/>
      </w:pPr>
      <w:r>
        <w:t xml:space="preserve">Chaque fois qu'un utilisateur tente d'accéder à des informations ou à des fonctionnalités qui lui sont interdites, l'application peut alerter les membres du personnel de la tentative. Cela peut être effectué de plusieurs manières. </w:t>
      </w:r>
      <w:r w:rsidR="00EE6928">
        <w:t xml:space="preserve">Le </w:t>
      </w:r>
      <w:r>
        <w:t xml:space="preserve">plus simple est que l'application envoie un e-mail ou un SMS au personnel d'assistance de Juice Shop. </w:t>
      </w:r>
      <w:r w:rsidR="00D74042">
        <w:t xml:space="preserve">L’entreprise </w:t>
      </w:r>
      <w:r>
        <w:t xml:space="preserve">pourrait modifier également l'application pour envoyer des messages à une solution de surveillance centrale, si celle-ci a été mis en œuvre au sein de l'infrastructure de Juice Shop. Si modifier l'application de cette manière n'est pas préféré, </w:t>
      </w:r>
      <w:r w:rsidR="00074C27">
        <w:t>l’entreprise</w:t>
      </w:r>
      <w:r>
        <w:t xml:space="preserve"> peut également utiliser un script qui analyse les fichiers journaux pour les messages de tentatives d'exploitation. </w:t>
      </w:r>
    </w:p>
    <w:p w14:paraId="1BB190AE" w14:textId="611724E7" w:rsidR="006A680F" w:rsidRPr="000F7495" w:rsidRDefault="003D5D2B" w:rsidP="000F7495">
      <w:pPr>
        <w:spacing w:line="360" w:lineRule="auto"/>
        <w:ind w:firstLine="416"/>
      </w:pPr>
      <w:r>
        <w:t>Un</w:t>
      </w:r>
      <w:r w:rsidR="006A680F">
        <w:t xml:space="preserve"> script peut alors effectuer l'action choisie pour alerter le personnel </w:t>
      </w:r>
      <w:r w:rsidR="00ED3142">
        <w:t>de l’entreprise</w:t>
      </w:r>
      <w:r w:rsidR="006A680F">
        <w:t xml:space="preserve">. </w:t>
      </w:r>
    </w:p>
    <w:p w14:paraId="2E80BF61" w14:textId="77777777" w:rsidR="00755E6F" w:rsidRDefault="00755E6F" w:rsidP="00B11574">
      <w:pPr>
        <w:pStyle w:val="NormalWeb"/>
        <w:jc w:val="center"/>
        <w:rPr>
          <w:b/>
          <w:bCs/>
        </w:rPr>
      </w:pPr>
    </w:p>
    <w:p w14:paraId="06082BD2" w14:textId="234BD03F" w:rsidR="006A680F" w:rsidRPr="00B11574" w:rsidRDefault="00D205ED" w:rsidP="00B11574">
      <w:pPr>
        <w:pStyle w:val="NormalWeb"/>
        <w:jc w:val="center"/>
        <w:rPr>
          <w:b/>
          <w:bCs/>
        </w:rPr>
      </w:pPr>
      <w:r w:rsidRPr="00B11574">
        <w:rPr>
          <w:b/>
          <w:bCs/>
        </w:rPr>
        <w:lastRenderedPageBreak/>
        <w:t>c. Constats à haut risque</w:t>
      </w:r>
    </w:p>
    <w:p w14:paraId="0285CB25" w14:textId="42EA5A31" w:rsidR="006A680F" w:rsidRDefault="00BF0840" w:rsidP="00BF0840">
      <w:pPr>
        <w:pStyle w:val="NormalWeb"/>
        <w:jc w:val="center"/>
        <w:rPr>
          <w:b/>
          <w:bCs/>
        </w:rPr>
      </w:pPr>
      <w:r w:rsidRPr="00BF0840">
        <w:rPr>
          <w:b/>
          <w:bCs/>
        </w:rPr>
        <w:t>c.</w:t>
      </w:r>
      <w:r w:rsidR="006A680F" w:rsidRPr="00BF0840">
        <w:rPr>
          <w:b/>
          <w:bCs/>
        </w:rPr>
        <w:t xml:space="preserve">3. </w:t>
      </w:r>
      <w:r w:rsidR="00C20854" w:rsidRPr="00BF0840">
        <w:rPr>
          <w:b/>
          <w:bCs/>
        </w:rPr>
        <w:t xml:space="preserve">Cross-Site Scripting </w:t>
      </w:r>
      <w:proofErr w:type="spellStart"/>
      <w:r w:rsidR="00C20854" w:rsidRPr="00BF0840">
        <w:rPr>
          <w:b/>
          <w:bCs/>
        </w:rPr>
        <w:t>Flaws</w:t>
      </w:r>
      <w:proofErr w:type="spellEnd"/>
    </w:p>
    <w:p w14:paraId="25399BFE" w14:textId="2E22306C" w:rsidR="007877E8" w:rsidRDefault="007877E8" w:rsidP="007877E8">
      <w:pPr>
        <w:spacing w:line="360" w:lineRule="auto"/>
        <w:ind w:firstLine="416"/>
        <w:jc w:val="center"/>
        <w:rPr>
          <w:noProof/>
        </w:rPr>
      </w:pPr>
      <w:r w:rsidRPr="00815DA0">
        <w:rPr>
          <w:i/>
          <w:iCs/>
          <w:szCs w:val="24"/>
        </w:rPr>
        <w:t>Tableau</w:t>
      </w:r>
      <w:r>
        <w:rPr>
          <w:i/>
          <w:iCs/>
          <w:szCs w:val="24"/>
        </w:rPr>
        <w:t> :</w:t>
      </w:r>
    </w:p>
    <w:tbl>
      <w:tblPr>
        <w:tblStyle w:val="TableGrid0"/>
        <w:tblW w:w="0" w:type="auto"/>
        <w:jc w:val="center"/>
        <w:tblLook w:val="04A0" w:firstRow="1" w:lastRow="0" w:firstColumn="1" w:lastColumn="0" w:noHBand="0" w:noVBand="1"/>
      </w:tblPr>
      <w:tblGrid>
        <w:gridCol w:w="2962"/>
        <w:gridCol w:w="5528"/>
      </w:tblGrid>
      <w:tr w:rsidR="00C20854" w14:paraId="3A6837C9" w14:textId="77777777" w:rsidTr="00B34F01">
        <w:trPr>
          <w:trHeight w:val="307"/>
          <w:jc w:val="center"/>
        </w:trPr>
        <w:tc>
          <w:tcPr>
            <w:tcW w:w="2962" w:type="dxa"/>
          </w:tcPr>
          <w:p w14:paraId="78E94537" w14:textId="77777777" w:rsidR="00C20854" w:rsidRPr="00BD2683" w:rsidRDefault="00C20854" w:rsidP="00B34F01">
            <w:pPr>
              <w:spacing w:after="0" w:line="360" w:lineRule="auto"/>
              <w:ind w:firstLine="416"/>
              <w:rPr>
                <w:b/>
                <w:bCs/>
              </w:rPr>
            </w:pPr>
            <w:r w:rsidRPr="00BD2683">
              <w:rPr>
                <w:b/>
                <w:bCs/>
              </w:rPr>
              <w:t xml:space="preserve">Normes de l'industrie </w:t>
            </w:r>
          </w:p>
        </w:tc>
        <w:tc>
          <w:tcPr>
            <w:tcW w:w="5528" w:type="dxa"/>
            <w:tcBorders>
              <w:top w:val="nil"/>
              <w:right w:val="nil"/>
            </w:tcBorders>
          </w:tcPr>
          <w:p w14:paraId="28114A9D" w14:textId="77777777" w:rsidR="00C20854" w:rsidRDefault="00C20854" w:rsidP="00B34F01">
            <w:pPr>
              <w:spacing w:after="0" w:line="360" w:lineRule="auto"/>
              <w:ind w:left="0" w:firstLine="0"/>
            </w:pPr>
          </w:p>
        </w:tc>
      </w:tr>
      <w:tr w:rsidR="00C20854" w14:paraId="24F72BF8" w14:textId="77777777" w:rsidTr="00B34F01">
        <w:trPr>
          <w:trHeight w:val="166"/>
          <w:jc w:val="center"/>
        </w:trPr>
        <w:tc>
          <w:tcPr>
            <w:tcW w:w="2962" w:type="dxa"/>
          </w:tcPr>
          <w:p w14:paraId="4B30F030" w14:textId="77777777" w:rsidR="00C20854" w:rsidRDefault="00C20854" w:rsidP="00B34F01">
            <w:pPr>
              <w:spacing w:after="0" w:line="360" w:lineRule="auto"/>
              <w:ind w:firstLine="416"/>
            </w:pPr>
            <w:r>
              <w:t xml:space="preserve">Top 10 de l'OWASP </w:t>
            </w:r>
          </w:p>
        </w:tc>
        <w:tc>
          <w:tcPr>
            <w:tcW w:w="5528" w:type="dxa"/>
          </w:tcPr>
          <w:p w14:paraId="2F7B36EF" w14:textId="77777777" w:rsidR="00C20854" w:rsidRDefault="00C20854" w:rsidP="00B34F01">
            <w:pPr>
              <w:spacing w:after="0" w:line="360" w:lineRule="auto"/>
              <w:ind w:firstLine="416"/>
            </w:pPr>
            <w:r>
              <w:t xml:space="preserve">A5 : Contrôle d'accès cassé </w:t>
            </w:r>
          </w:p>
        </w:tc>
      </w:tr>
      <w:tr w:rsidR="00C20854" w14:paraId="2CB87943" w14:textId="77777777" w:rsidTr="00B34F01">
        <w:trPr>
          <w:trHeight w:val="64"/>
          <w:jc w:val="center"/>
        </w:trPr>
        <w:tc>
          <w:tcPr>
            <w:tcW w:w="2962" w:type="dxa"/>
          </w:tcPr>
          <w:p w14:paraId="395E84F6" w14:textId="77777777" w:rsidR="00C20854" w:rsidRDefault="00C20854" w:rsidP="00B34F01">
            <w:pPr>
              <w:spacing w:after="0" w:line="360" w:lineRule="auto"/>
              <w:ind w:firstLine="416"/>
            </w:pPr>
            <w:r>
              <w:t xml:space="preserve">NIST 800-53 </w:t>
            </w:r>
          </w:p>
        </w:tc>
        <w:tc>
          <w:tcPr>
            <w:tcW w:w="5528" w:type="dxa"/>
          </w:tcPr>
          <w:p w14:paraId="7A1FB039" w14:textId="77777777" w:rsidR="00C20854" w:rsidRDefault="00C20854" w:rsidP="00B34F01">
            <w:pPr>
              <w:spacing w:after="0" w:line="360" w:lineRule="auto"/>
              <w:ind w:firstLine="416"/>
            </w:pPr>
            <w:r>
              <w:t xml:space="preserve">Application de l'accès AC-3 </w:t>
            </w:r>
          </w:p>
        </w:tc>
      </w:tr>
    </w:tbl>
    <w:p w14:paraId="09F0AF20" w14:textId="77777777" w:rsidR="001408D1" w:rsidRDefault="001408D1" w:rsidP="001408D1">
      <w:pPr>
        <w:pStyle w:val="NormalWeb"/>
        <w:spacing w:before="240" w:beforeAutospacing="0"/>
        <w:jc w:val="center"/>
        <w:rPr>
          <w:b/>
          <w:bCs/>
        </w:rPr>
      </w:pPr>
    </w:p>
    <w:p w14:paraId="1470242D" w14:textId="237CE883" w:rsidR="006A680F" w:rsidRPr="006A100D" w:rsidRDefault="006A100D" w:rsidP="001408D1">
      <w:pPr>
        <w:pStyle w:val="NormalWeb"/>
        <w:spacing w:beforeAutospacing="0"/>
        <w:jc w:val="center"/>
        <w:rPr>
          <w:b/>
          <w:bCs/>
        </w:rPr>
      </w:pPr>
      <w:r>
        <w:rPr>
          <w:b/>
          <w:bCs/>
        </w:rPr>
        <w:t xml:space="preserve">c.3.1 </w:t>
      </w:r>
      <w:r w:rsidR="006A680F" w:rsidRPr="006A100D">
        <w:rPr>
          <w:b/>
          <w:bCs/>
        </w:rPr>
        <w:t>Résumé</w:t>
      </w:r>
    </w:p>
    <w:p w14:paraId="30D1F19C" w14:textId="713EA52B" w:rsidR="006A680F" w:rsidRDefault="006A680F" w:rsidP="00B20CA6">
      <w:pPr>
        <w:spacing w:line="360" w:lineRule="auto"/>
        <w:ind w:firstLine="416"/>
      </w:pPr>
      <w:r>
        <w:t xml:space="preserve">Ne pas filtrer les entrées non fiables fournies par l'utilisateur peut exposer une application Web à plusieurs catégories de vulnérabilités. L'une de ces catégories est l'injection de code HTML ou JavaScript par un tiers. Ce type d'attaque est généralement appelé « Cross-Site Scripting » ou XSS. </w:t>
      </w:r>
    </w:p>
    <w:p w14:paraId="012EAB0B" w14:textId="77777777" w:rsidR="006A680F" w:rsidRDefault="006A680F" w:rsidP="006A680F">
      <w:pPr>
        <w:spacing w:line="360" w:lineRule="auto"/>
        <w:ind w:firstLine="416"/>
      </w:pPr>
      <w:r>
        <w:t xml:space="preserve">Une façon courante d'exploiter cela consiste à utiliser un vecteur d'attaque d'ingénierie sociale et un lien conçu. </w:t>
      </w:r>
    </w:p>
    <w:p w14:paraId="17A777B9" w14:textId="09D51F45" w:rsidR="006A680F" w:rsidRDefault="006A680F" w:rsidP="00006384">
      <w:pPr>
        <w:spacing w:line="360" w:lineRule="auto"/>
        <w:ind w:firstLine="416"/>
      </w:pPr>
      <w:r>
        <w:t>Cela exploiterait une faille dans un ou plusieurs paramètres de l'URL et de la chaîne de requête. Lorsque la cible l'utilisateur suit le lien, le code malveillant s'exécute dans le navigateur de la cible, dans le cadre d</w:t>
      </w:r>
      <w:r w:rsidR="00006384">
        <w:t xml:space="preserve">’une </w:t>
      </w:r>
      <w:r>
        <w:t xml:space="preserve">page vulnérable. </w:t>
      </w:r>
    </w:p>
    <w:p w14:paraId="68135146" w14:textId="6EA4853E" w:rsidR="006A680F" w:rsidRDefault="006A680F" w:rsidP="009D204A">
      <w:pPr>
        <w:spacing w:line="360" w:lineRule="auto"/>
        <w:ind w:firstLine="416"/>
      </w:pPr>
      <w:r>
        <w:t xml:space="preserve"> Les failles </w:t>
      </w:r>
      <w:r w:rsidR="00006384">
        <w:t>XSS</w:t>
      </w:r>
      <w:r>
        <w:t xml:space="preserve"> sont généralement classées selon deux attributs : s</w:t>
      </w:r>
      <w:r w:rsidR="00006384">
        <w:t>elon qu’</w:t>
      </w:r>
      <w:r>
        <w:t>elles so</w:t>
      </w:r>
      <w:r w:rsidR="00006384">
        <w:t>ie</w:t>
      </w:r>
      <w:r>
        <w:t>nt persistantes et s</w:t>
      </w:r>
      <w:r w:rsidR="000E4DD7">
        <w:t>elon qu’elles</w:t>
      </w:r>
      <w:r>
        <w:t xml:space="preserve"> so</w:t>
      </w:r>
      <w:r w:rsidR="000E4DD7">
        <w:t>ie</w:t>
      </w:r>
      <w:r>
        <w:t>nt reflétés. Lorsqu'un exploit persistant est utilisé, la charge utile est stockée et s'exécute à nouveau lors de visites ultérieures sur la page vulnérable. L'exemple classique est la persistance côté serveur dans la base de données. Étant donné que les données de la base de données peuvent être partagées entre les utilisateurs, il est possible pour un attaquant pour simplement ajouter la charge utile via un champ de données partagé afin de contourner le besoin pour l'ingénierie sociale. Cela suppose que l'attaquant puisse ajouter la charge utile de l'un ou l'autre un compte légitime ou un contexte non authentifié. Même lorsque l'ingénierie sociale est nécessaire pour introduire la charge utile, si elle se trouve dans des données partagées, elle peut toujours atteindre d'autres utilisateurs en plus de l</w:t>
      </w:r>
      <w:r w:rsidR="00935AD1">
        <w:t xml:space="preserve">a cible </w:t>
      </w:r>
      <w:r>
        <w:t xml:space="preserve">original. </w:t>
      </w:r>
      <w:r>
        <w:lastRenderedPageBreak/>
        <w:t xml:space="preserve">Cependant, la persistance n'est pas nécessairement toujours sur le serveur et pourrait à la place être stockée dans les cookies définis par JavaScript. Dans les applications les plus modernes, </w:t>
      </w:r>
      <w:r w:rsidR="00E15342">
        <w:t>le</w:t>
      </w:r>
      <w:r w:rsidR="00E15342">
        <w:t xml:space="preserve">s API </w:t>
      </w:r>
      <w:proofErr w:type="spellStart"/>
      <w:r>
        <w:t>localStorage</w:t>
      </w:r>
      <w:proofErr w:type="spellEnd"/>
      <w:r>
        <w:t xml:space="preserve"> et </w:t>
      </w:r>
      <w:proofErr w:type="spellStart"/>
      <w:r>
        <w:t>IndexedDB</w:t>
      </w:r>
      <w:proofErr w:type="spellEnd"/>
      <w:r>
        <w:t xml:space="preserve"> côté client peuvent également être utilisées. </w:t>
      </w:r>
    </w:p>
    <w:p w14:paraId="52EE7414" w14:textId="29364AD3" w:rsidR="006A680F" w:rsidRDefault="006A680F" w:rsidP="006B26F8">
      <w:pPr>
        <w:spacing w:line="360" w:lineRule="auto"/>
        <w:ind w:firstLine="416"/>
      </w:pPr>
      <w:r>
        <w:t xml:space="preserve">L'autre attribut utilisé pour la classification est de savoir s'il s'agit d'un défaut reflété. S'il est reflété, le défaut est dans le traitement des entrées envoyées au serveur et renvoyées dans une réponse. </w:t>
      </w:r>
      <w:r w:rsidR="006B26F8">
        <w:t>L</w:t>
      </w:r>
      <w:r>
        <w:t>'exemple persistant dans la base de données fait cela, et pourrait donc être considéré à la fois comme reflété et persisté. Un exemple non persistant serait un message d'erreur renvoyé par le serveur qui inclut de manière non sécurisée une valeur de l'entrée.</w:t>
      </w:r>
    </w:p>
    <w:p w14:paraId="2B559DE0" w14:textId="7AE1170C" w:rsidR="006A680F" w:rsidRDefault="006A680F" w:rsidP="00D82760">
      <w:pPr>
        <w:spacing w:line="360" w:lineRule="auto"/>
        <w:ind w:firstLine="416"/>
      </w:pPr>
      <w:r>
        <w:t>Dans tous les cas, les scripts malveillants sont exécutés dans un contexte qui semble provenir de l</w:t>
      </w:r>
      <w:r w:rsidR="00BC1B45">
        <w:t>a</w:t>
      </w:r>
      <w:r>
        <w:t xml:space="preserve"> cibl</w:t>
      </w:r>
      <w:r w:rsidR="00BC1B45">
        <w:t>e</w:t>
      </w:r>
      <w:r>
        <w:t xml:space="preserve">. Cela donne à l'attaquant un accès complet au document récupéré, fournissant </w:t>
      </w:r>
      <w:r w:rsidR="00391CE4">
        <w:t xml:space="preserve">un </w:t>
      </w:r>
      <w:r w:rsidR="00391CE4">
        <w:t>contrôle</w:t>
      </w:r>
      <w:r w:rsidR="00391CE4">
        <w:t xml:space="preserve"> </w:t>
      </w:r>
      <w:r>
        <w:t>presque illimité</w:t>
      </w:r>
      <w:r w:rsidR="0052667A">
        <w:t xml:space="preserve"> sur </w:t>
      </w:r>
      <w:r>
        <w:t xml:space="preserve">l'expérience </w:t>
      </w:r>
      <w:r w:rsidR="0052667A">
        <w:t>utilisateur de l</w:t>
      </w:r>
      <w:r>
        <w:t>a victime</w:t>
      </w:r>
      <w:r w:rsidR="0052667A">
        <w:t xml:space="preserve"> sur </w:t>
      </w:r>
      <w:r>
        <w:t xml:space="preserve">l'application. Une grande variété d'options </w:t>
      </w:r>
      <w:r w:rsidR="00031A46">
        <w:t>est</w:t>
      </w:r>
      <w:r>
        <w:t xml:space="preserve"> disponible pour créer un exploit efficace, qui peut incorporer certains des éléments suivants : </w:t>
      </w:r>
    </w:p>
    <w:p w14:paraId="19C925D2" w14:textId="77777777" w:rsidR="00D160D9" w:rsidRPr="001674F4" w:rsidRDefault="006A680F" w:rsidP="0069292B">
      <w:pPr>
        <w:pStyle w:val="ListParagraph"/>
        <w:numPr>
          <w:ilvl w:val="0"/>
          <w:numId w:val="69"/>
        </w:numPr>
        <w:spacing w:line="360" w:lineRule="auto"/>
        <w:jc w:val="both"/>
        <w:rPr>
          <w:rFonts w:ascii="Times New Roman" w:hAnsi="Times New Roman" w:cs="Times New Roman"/>
          <w:sz w:val="24"/>
          <w:szCs w:val="24"/>
        </w:rPr>
      </w:pPr>
      <w:r w:rsidRPr="001674F4">
        <w:rPr>
          <w:rFonts w:ascii="Times New Roman" w:hAnsi="Times New Roman" w:cs="Times New Roman"/>
          <w:sz w:val="24"/>
          <w:szCs w:val="24"/>
        </w:rPr>
        <w:t xml:space="preserve">Envoi de données applicatives à un serveur contrôlé par l'attaquant </w:t>
      </w:r>
    </w:p>
    <w:p w14:paraId="1BD902C9" w14:textId="77777777" w:rsidR="00D160D9" w:rsidRPr="001674F4" w:rsidRDefault="006A680F" w:rsidP="0069292B">
      <w:pPr>
        <w:pStyle w:val="ListParagraph"/>
        <w:numPr>
          <w:ilvl w:val="0"/>
          <w:numId w:val="69"/>
        </w:numPr>
        <w:spacing w:line="360" w:lineRule="auto"/>
        <w:jc w:val="both"/>
        <w:rPr>
          <w:rFonts w:ascii="Times New Roman" w:hAnsi="Times New Roman" w:cs="Times New Roman"/>
          <w:sz w:val="24"/>
          <w:szCs w:val="24"/>
        </w:rPr>
      </w:pPr>
      <w:r w:rsidRPr="001674F4">
        <w:rPr>
          <w:rFonts w:ascii="Times New Roman" w:hAnsi="Times New Roman" w:cs="Times New Roman"/>
          <w:sz w:val="24"/>
          <w:szCs w:val="24"/>
        </w:rPr>
        <w:t xml:space="preserve">Utilisation de la session de la victime pour accéder à des données ou fonctionnalités supplémentaires </w:t>
      </w:r>
    </w:p>
    <w:p w14:paraId="0BE72709" w14:textId="35BD25B3" w:rsidR="00D160D9" w:rsidRPr="001674F4" w:rsidRDefault="007677C6" w:rsidP="0069292B">
      <w:pPr>
        <w:pStyle w:val="ListParagraph"/>
        <w:numPr>
          <w:ilvl w:val="0"/>
          <w:numId w:val="69"/>
        </w:numPr>
        <w:spacing w:line="360" w:lineRule="auto"/>
        <w:jc w:val="both"/>
        <w:rPr>
          <w:rFonts w:ascii="Times New Roman" w:hAnsi="Times New Roman" w:cs="Times New Roman"/>
          <w:sz w:val="24"/>
          <w:szCs w:val="24"/>
        </w:rPr>
      </w:pPr>
      <w:r>
        <w:rPr>
          <w:rFonts w:ascii="Times New Roman" w:hAnsi="Times New Roman" w:cs="Times New Roman"/>
          <w:sz w:val="24"/>
          <w:szCs w:val="24"/>
        </w:rPr>
        <w:t>Vol</w:t>
      </w:r>
      <w:r w:rsidR="006A680F" w:rsidRPr="001674F4">
        <w:rPr>
          <w:rFonts w:ascii="Times New Roman" w:hAnsi="Times New Roman" w:cs="Times New Roman"/>
          <w:sz w:val="24"/>
          <w:szCs w:val="24"/>
        </w:rPr>
        <w:t xml:space="preserve"> </w:t>
      </w:r>
      <w:r>
        <w:rPr>
          <w:rFonts w:ascii="Times New Roman" w:hAnsi="Times New Roman" w:cs="Times New Roman"/>
          <w:sz w:val="24"/>
          <w:szCs w:val="24"/>
        </w:rPr>
        <w:t>d</w:t>
      </w:r>
      <w:r w:rsidR="006A680F" w:rsidRPr="001674F4">
        <w:rPr>
          <w:rFonts w:ascii="Times New Roman" w:hAnsi="Times New Roman" w:cs="Times New Roman"/>
          <w:sz w:val="24"/>
          <w:szCs w:val="24"/>
        </w:rPr>
        <w:t xml:space="preserve">es cookies qui ne sont pas protégés par le </w:t>
      </w:r>
      <w:proofErr w:type="spellStart"/>
      <w:r w:rsidR="006A680F" w:rsidRPr="001674F4">
        <w:rPr>
          <w:rFonts w:ascii="Times New Roman" w:hAnsi="Times New Roman" w:cs="Times New Roman"/>
          <w:sz w:val="24"/>
          <w:szCs w:val="24"/>
        </w:rPr>
        <w:t>httponly</w:t>
      </w:r>
      <w:proofErr w:type="spellEnd"/>
      <w:r w:rsidR="006A680F" w:rsidRPr="001674F4">
        <w:rPr>
          <w:rFonts w:ascii="Times New Roman" w:hAnsi="Times New Roman" w:cs="Times New Roman"/>
          <w:sz w:val="24"/>
          <w:szCs w:val="24"/>
        </w:rPr>
        <w:t xml:space="preserve"> </w:t>
      </w:r>
      <w:r w:rsidR="0012254F">
        <w:rPr>
          <w:rFonts w:ascii="Times New Roman" w:hAnsi="Times New Roman" w:cs="Times New Roman"/>
          <w:sz w:val="24"/>
          <w:szCs w:val="24"/>
        </w:rPr>
        <w:t>flag</w:t>
      </w:r>
      <w:r w:rsidR="006A680F" w:rsidRPr="001674F4">
        <w:rPr>
          <w:rFonts w:ascii="Times New Roman" w:hAnsi="Times New Roman" w:cs="Times New Roman"/>
          <w:sz w:val="24"/>
          <w:szCs w:val="24"/>
        </w:rPr>
        <w:t xml:space="preserve"> </w:t>
      </w:r>
    </w:p>
    <w:p w14:paraId="1BA9706D" w14:textId="0506CDE1" w:rsidR="00D160D9" w:rsidRPr="001674F4" w:rsidRDefault="006A680F" w:rsidP="0069292B">
      <w:pPr>
        <w:pStyle w:val="ListParagraph"/>
        <w:numPr>
          <w:ilvl w:val="0"/>
          <w:numId w:val="69"/>
        </w:numPr>
        <w:spacing w:line="360" w:lineRule="auto"/>
        <w:jc w:val="both"/>
        <w:rPr>
          <w:rFonts w:ascii="Times New Roman" w:hAnsi="Times New Roman" w:cs="Times New Roman"/>
          <w:sz w:val="24"/>
          <w:szCs w:val="24"/>
        </w:rPr>
      </w:pPr>
      <w:r w:rsidRPr="001674F4">
        <w:rPr>
          <w:rFonts w:ascii="Times New Roman" w:hAnsi="Times New Roman" w:cs="Times New Roman"/>
          <w:sz w:val="24"/>
          <w:szCs w:val="24"/>
        </w:rPr>
        <w:t>Manipuler la vue présentée à la victime à des fins d'ingénierie sociale, comme simuler</w:t>
      </w:r>
      <w:r w:rsidR="002C11F3">
        <w:rPr>
          <w:rFonts w:ascii="Times New Roman" w:hAnsi="Times New Roman" w:cs="Times New Roman"/>
          <w:sz w:val="24"/>
          <w:szCs w:val="24"/>
        </w:rPr>
        <w:t xml:space="preserve"> </w:t>
      </w:r>
      <w:r w:rsidRPr="001674F4">
        <w:rPr>
          <w:rFonts w:ascii="Times New Roman" w:hAnsi="Times New Roman" w:cs="Times New Roman"/>
          <w:sz w:val="24"/>
          <w:szCs w:val="24"/>
        </w:rPr>
        <w:t>un délai d'expiration de session pour demander une connexion ou convaincre l'utilisateur d'installer quelque chose</w:t>
      </w:r>
    </w:p>
    <w:p w14:paraId="6CD1E253" w14:textId="77777777" w:rsidR="00234185" w:rsidRPr="001674F4" w:rsidRDefault="006A680F" w:rsidP="0069292B">
      <w:pPr>
        <w:pStyle w:val="ListParagraph"/>
        <w:numPr>
          <w:ilvl w:val="0"/>
          <w:numId w:val="69"/>
        </w:numPr>
        <w:spacing w:line="360" w:lineRule="auto"/>
        <w:jc w:val="both"/>
        <w:rPr>
          <w:rFonts w:ascii="Times New Roman" w:hAnsi="Times New Roman" w:cs="Times New Roman"/>
          <w:sz w:val="24"/>
          <w:szCs w:val="24"/>
        </w:rPr>
      </w:pPr>
      <w:r w:rsidRPr="001674F4">
        <w:rPr>
          <w:rFonts w:ascii="Times New Roman" w:hAnsi="Times New Roman" w:cs="Times New Roman"/>
          <w:sz w:val="24"/>
          <w:szCs w:val="24"/>
        </w:rPr>
        <w:t xml:space="preserve">Vol de données à partir de zones de saisie sensibles, telles que les informations d'identification de compte ou de carte de crédit informations </w:t>
      </w:r>
    </w:p>
    <w:p w14:paraId="79ECAD73" w14:textId="70E586AD" w:rsidR="00603115" w:rsidRPr="001674F4" w:rsidRDefault="006A680F" w:rsidP="0069292B">
      <w:pPr>
        <w:pStyle w:val="ListParagraph"/>
        <w:numPr>
          <w:ilvl w:val="0"/>
          <w:numId w:val="69"/>
        </w:numPr>
        <w:spacing w:line="360" w:lineRule="auto"/>
        <w:jc w:val="both"/>
        <w:rPr>
          <w:rFonts w:ascii="Times New Roman" w:hAnsi="Times New Roman" w:cs="Times New Roman"/>
          <w:sz w:val="24"/>
          <w:szCs w:val="24"/>
        </w:rPr>
      </w:pPr>
      <w:r w:rsidRPr="001674F4">
        <w:rPr>
          <w:rFonts w:ascii="Times New Roman" w:hAnsi="Times New Roman" w:cs="Times New Roman"/>
          <w:sz w:val="24"/>
          <w:szCs w:val="24"/>
        </w:rPr>
        <w:t>Lancement d'attaques ou collecte de données à partir d'autres applications ouvertes à l'interaction avec le domaine actuel via une politique de partage des ressources inter-origine</w:t>
      </w:r>
      <w:r w:rsidR="003B090D">
        <w:rPr>
          <w:rFonts w:ascii="Times New Roman" w:hAnsi="Times New Roman" w:cs="Times New Roman"/>
          <w:sz w:val="24"/>
          <w:szCs w:val="24"/>
        </w:rPr>
        <w:t xml:space="preserve"> </w:t>
      </w:r>
      <w:r w:rsidR="00234185" w:rsidRPr="001674F4">
        <w:rPr>
          <w:rFonts w:ascii="Times New Roman" w:hAnsi="Times New Roman" w:cs="Times New Roman"/>
          <w:sz w:val="24"/>
          <w:szCs w:val="24"/>
        </w:rPr>
        <w:t>(</w:t>
      </w:r>
      <w:r w:rsidRPr="001674F4">
        <w:rPr>
          <w:rFonts w:ascii="Times New Roman" w:hAnsi="Times New Roman" w:cs="Times New Roman"/>
          <w:sz w:val="24"/>
          <w:szCs w:val="24"/>
        </w:rPr>
        <w:t>CORS</w:t>
      </w:r>
      <w:r w:rsidR="00234185" w:rsidRPr="001674F4">
        <w:rPr>
          <w:rFonts w:ascii="Times New Roman" w:hAnsi="Times New Roman" w:cs="Times New Roman"/>
          <w:sz w:val="24"/>
          <w:szCs w:val="24"/>
        </w:rPr>
        <w:t xml:space="preserve"> : </w:t>
      </w:r>
      <w:r w:rsidR="00234185" w:rsidRPr="001674F4">
        <w:rPr>
          <w:rFonts w:ascii="Times New Roman" w:hAnsi="Times New Roman" w:cs="Times New Roman"/>
          <w:sz w:val="24"/>
          <w:szCs w:val="24"/>
        </w:rPr>
        <w:t>cross-</w:t>
      </w:r>
      <w:proofErr w:type="spellStart"/>
      <w:r w:rsidR="00234185" w:rsidRPr="001674F4">
        <w:rPr>
          <w:rFonts w:ascii="Times New Roman" w:hAnsi="Times New Roman" w:cs="Times New Roman"/>
          <w:sz w:val="24"/>
          <w:szCs w:val="24"/>
        </w:rPr>
        <w:t>origin</w:t>
      </w:r>
      <w:proofErr w:type="spellEnd"/>
      <w:r w:rsidR="00234185" w:rsidRPr="001674F4">
        <w:rPr>
          <w:rFonts w:ascii="Times New Roman" w:hAnsi="Times New Roman" w:cs="Times New Roman"/>
          <w:sz w:val="24"/>
          <w:szCs w:val="24"/>
        </w:rPr>
        <w:t xml:space="preserve"> </w:t>
      </w:r>
      <w:proofErr w:type="spellStart"/>
      <w:r w:rsidR="00234185" w:rsidRPr="001674F4">
        <w:rPr>
          <w:rFonts w:ascii="Times New Roman" w:hAnsi="Times New Roman" w:cs="Times New Roman"/>
          <w:sz w:val="24"/>
          <w:szCs w:val="24"/>
        </w:rPr>
        <w:t>resource</w:t>
      </w:r>
      <w:proofErr w:type="spellEnd"/>
      <w:r w:rsidR="00234185" w:rsidRPr="001674F4">
        <w:rPr>
          <w:rFonts w:ascii="Times New Roman" w:hAnsi="Times New Roman" w:cs="Times New Roman"/>
          <w:sz w:val="24"/>
          <w:szCs w:val="24"/>
        </w:rPr>
        <w:t xml:space="preserve"> sharing</w:t>
      </w:r>
      <w:r w:rsidRPr="001674F4">
        <w:rPr>
          <w:rFonts w:ascii="Times New Roman" w:hAnsi="Times New Roman" w:cs="Times New Roman"/>
          <w:sz w:val="24"/>
          <w:szCs w:val="24"/>
        </w:rPr>
        <w:t>), potentiellement</w:t>
      </w:r>
      <w:r w:rsidR="00234185" w:rsidRPr="001674F4">
        <w:rPr>
          <w:rFonts w:ascii="Times New Roman" w:hAnsi="Times New Roman" w:cs="Times New Roman"/>
          <w:sz w:val="24"/>
          <w:szCs w:val="24"/>
        </w:rPr>
        <w:t xml:space="preserve"> </w:t>
      </w:r>
      <w:r w:rsidRPr="001674F4">
        <w:rPr>
          <w:rFonts w:ascii="Times New Roman" w:hAnsi="Times New Roman" w:cs="Times New Roman"/>
          <w:sz w:val="24"/>
          <w:szCs w:val="24"/>
        </w:rPr>
        <w:t xml:space="preserve">en utilisant les informations d'identification stockées dans les cookies de la victime </w:t>
      </w:r>
    </w:p>
    <w:p w14:paraId="493AC483" w14:textId="028509B2" w:rsidR="006A680F" w:rsidRPr="00762114" w:rsidRDefault="006A680F" w:rsidP="0069292B">
      <w:pPr>
        <w:pStyle w:val="ListParagraph"/>
        <w:numPr>
          <w:ilvl w:val="0"/>
          <w:numId w:val="69"/>
        </w:numPr>
        <w:spacing w:line="360" w:lineRule="auto"/>
        <w:jc w:val="both"/>
        <w:rPr>
          <w:rFonts w:ascii="Times New Roman" w:hAnsi="Times New Roman" w:cs="Times New Roman"/>
          <w:sz w:val="24"/>
          <w:szCs w:val="24"/>
        </w:rPr>
      </w:pPr>
      <w:r w:rsidRPr="001674F4">
        <w:rPr>
          <w:rFonts w:ascii="Times New Roman" w:hAnsi="Times New Roman" w:cs="Times New Roman"/>
          <w:sz w:val="24"/>
          <w:szCs w:val="24"/>
        </w:rPr>
        <w:t xml:space="preserve">Modification des liens sur la page pour inclure la charge utile de script intersites dans d'autres pages en tant que l'utilisateur navigue sur le site </w:t>
      </w:r>
    </w:p>
    <w:p w14:paraId="6E919FFE" w14:textId="73F64377" w:rsidR="006A680F" w:rsidRPr="00B74E77" w:rsidRDefault="00B74E77" w:rsidP="00B74E77">
      <w:pPr>
        <w:pStyle w:val="NormalWeb"/>
        <w:jc w:val="center"/>
        <w:rPr>
          <w:b/>
          <w:bCs/>
        </w:rPr>
      </w:pPr>
      <w:r>
        <w:rPr>
          <w:b/>
          <w:bCs/>
        </w:rPr>
        <w:lastRenderedPageBreak/>
        <w:t xml:space="preserve">c.1.2 </w:t>
      </w:r>
      <w:r w:rsidR="006A680F" w:rsidRPr="00B74E77">
        <w:rPr>
          <w:b/>
          <w:bCs/>
        </w:rPr>
        <w:t>Découverte</w:t>
      </w:r>
    </w:p>
    <w:p w14:paraId="222C7B7E" w14:textId="4AAB6379" w:rsidR="006A680F" w:rsidRDefault="00683758" w:rsidP="00AF3AD8">
      <w:pPr>
        <w:spacing w:line="360" w:lineRule="auto"/>
        <w:ind w:firstLine="416"/>
      </w:pPr>
      <w:r>
        <w:t>Nous avons</w:t>
      </w:r>
      <w:r w:rsidR="006A680F">
        <w:t xml:space="preserve"> découvert que l</w:t>
      </w:r>
      <w:r w:rsidR="00BE23A2">
        <w:t>’</w:t>
      </w:r>
      <w:r w:rsidR="006A680F">
        <w:t xml:space="preserve">application Juice Shop </w:t>
      </w:r>
      <w:r w:rsidR="00BE23A2">
        <w:t>e</w:t>
      </w:r>
      <w:r w:rsidR="006A680F">
        <w:t xml:space="preserve">st vulnérables aux scripts intersites (XSS) en raison de l'utilisation par l'application de l'entrée dans la réponse à l'utilisateur. De nombreux défauts identifiés ont été conservés dans la base de données, et nombre d'entre eux pourraient être exploités par un utilisateur non authentifié attaquant sans s'appuyer sur une attaque d'ingénierie sociale directe telle que le phishing.   </w:t>
      </w:r>
    </w:p>
    <w:p w14:paraId="05060661" w14:textId="5BAED4A0" w:rsidR="006A680F" w:rsidRDefault="006A680F" w:rsidP="00367050">
      <w:pPr>
        <w:spacing w:line="360" w:lineRule="auto"/>
        <w:ind w:firstLine="416"/>
      </w:pPr>
      <w:r>
        <w:t xml:space="preserve"> Un exemple de faille XSS se trouve dans la page de profil utilisateur de l'application Juice Shop. Un attaquant peut remplacer </w:t>
      </w:r>
      <w:r w:rsidR="00367050">
        <w:t>l’identifiant</w:t>
      </w:r>
      <w:r>
        <w:t xml:space="preserve"> piste résultat avec une charge utile </w:t>
      </w:r>
      <w:proofErr w:type="spellStart"/>
      <w:r>
        <w:t>iFrame</w:t>
      </w:r>
      <w:proofErr w:type="spellEnd"/>
      <w:r>
        <w:t xml:space="preserve"> JavaScript. Lorsqu'une charge utile, telle que &lt;</w:t>
      </w:r>
      <w:proofErr w:type="spellStart"/>
      <w:r>
        <w:t>iframe</w:t>
      </w:r>
      <w:proofErr w:type="spellEnd"/>
      <w:r>
        <w:t xml:space="preserve"> src = "</w:t>
      </w:r>
      <w:proofErr w:type="gramStart"/>
      <w:r>
        <w:t>javascript:</w:t>
      </w:r>
      <w:proofErr w:type="gramEnd"/>
      <w:r>
        <w:t xml:space="preserve"> </w:t>
      </w:r>
      <w:proofErr w:type="spellStart"/>
      <w:r>
        <w:t>alert</w:t>
      </w:r>
      <w:proofErr w:type="spellEnd"/>
      <w:r>
        <w:t xml:space="preserve"> (` </w:t>
      </w:r>
      <w:proofErr w:type="spellStart"/>
      <w:r>
        <w:t>xss</w:t>
      </w:r>
      <w:proofErr w:type="spellEnd"/>
      <w:r>
        <w:t xml:space="preserve">`)"&gt; est présentée dans la barre d'adresse du navigateur, il provoque la application pour intégrer l'attaque dans la page Web résultante. La capture d'écran ci-dessous est ce que le navigateur victime verrait. </w:t>
      </w:r>
    </w:p>
    <w:p w14:paraId="50937234" w14:textId="77777777" w:rsidR="00133A84" w:rsidRDefault="00133A84" w:rsidP="00367050">
      <w:pPr>
        <w:spacing w:line="360" w:lineRule="auto"/>
        <w:ind w:firstLine="416"/>
        <w:rPr>
          <w:noProof/>
        </w:rPr>
      </w:pPr>
    </w:p>
    <w:p w14:paraId="5EDA58D6" w14:textId="2C98FC1F" w:rsidR="006A680F" w:rsidRDefault="00160DAD" w:rsidP="00C943A5">
      <w:pPr>
        <w:spacing w:line="360" w:lineRule="auto"/>
        <w:ind w:firstLine="416"/>
        <w:jc w:val="center"/>
      </w:pPr>
      <w:r>
        <w:rPr>
          <w:noProof/>
        </w:rPr>
        <w:drawing>
          <wp:inline distT="0" distB="0" distL="0" distR="0" wp14:anchorId="74F1142E" wp14:editId="7E481756">
            <wp:extent cx="3157268" cy="2483968"/>
            <wp:effectExtent l="0" t="0" r="508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l="21685" t="11429" r="23572" b="12007"/>
                    <a:stretch/>
                  </pic:blipFill>
                  <pic:spPr bwMode="auto">
                    <a:xfrm>
                      <a:off x="0" y="0"/>
                      <a:ext cx="3158418" cy="2484873"/>
                    </a:xfrm>
                    <a:prstGeom prst="rect">
                      <a:avLst/>
                    </a:prstGeom>
                    <a:ln>
                      <a:noFill/>
                    </a:ln>
                    <a:extLst>
                      <a:ext uri="{53640926-AAD7-44D8-BBD7-CCE9431645EC}">
                        <a14:shadowObscured xmlns:a14="http://schemas.microsoft.com/office/drawing/2010/main"/>
                      </a:ext>
                    </a:extLst>
                  </pic:spPr>
                </pic:pic>
              </a:graphicData>
            </a:graphic>
          </wp:inline>
        </w:drawing>
      </w:r>
    </w:p>
    <w:p w14:paraId="219A0961" w14:textId="4DB30428" w:rsidR="00E7010E" w:rsidRDefault="00C1776C" w:rsidP="00C1776C">
      <w:pPr>
        <w:spacing w:before="240" w:line="360" w:lineRule="auto"/>
        <w:ind w:firstLine="416"/>
        <w:jc w:val="center"/>
        <w:rPr>
          <w:b/>
          <w:bCs/>
          <w:color w:val="4472C4" w:themeColor="accent1"/>
        </w:rPr>
      </w:pPr>
      <w:proofErr w:type="gramStart"/>
      <w:r w:rsidRPr="00E556D8">
        <w:rPr>
          <w:rStyle w:val="Heading9Char"/>
          <w:rFonts w:ascii="Times New Roman" w:hAnsi="Times New Roman" w:cs="Times New Roman"/>
          <w:sz w:val="24"/>
          <w:szCs w:val="24"/>
        </w:rPr>
        <w:t>Figure:</w:t>
      </w:r>
      <w:proofErr w:type="gramEnd"/>
    </w:p>
    <w:p w14:paraId="798EF449" w14:textId="6AC41499" w:rsidR="006A680F" w:rsidRPr="006A58A0" w:rsidRDefault="006A58A0" w:rsidP="006A58A0">
      <w:pPr>
        <w:pStyle w:val="NormalWeb"/>
        <w:jc w:val="center"/>
        <w:rPr>
          <w:b/>
          <w:bCs/>
        </w:rPr>
      </w:pPr>
      <w:r>
        <w:rPr>
          <w:b/>
          <w:bCs/>
        </w:rPr>
        <w:t xml:space="preserve">c.1.3 </w:t>
      </w:r>
      <w:r w:rsidR="006A680F" w:rsidRPr="006A58A0">
        <w:rPr>
          <w:b/>
          <w:bCs/>
        </w:rPr>
        <w:t>Recommandations</w:t>
      </w:r>
    </w:p>
    <w:p w14:paraId="1721CD1C" w14:textId="5641B4D6" w:rsidR="006A680F" w:rsidRDefault="006A58A0" w:rsidP="001E0177">
      <w:pPr>
        <w:spacing w:line="360" w:lineRule="auto"/>
        <w:ind w:firstLine="416"/>
      </w:pPr>
      <w:proofErr w:type="gramStart"/>
      <w:r>
        <w:t xml:space="preserve">Nous </w:t>
      </w:r>
      <w:r w:rsidR="006A680F">
        <w:t xml:space="preserve"> recommand</w:t>
      </w:r>
      <w:r>
        <w:t>ons</w:t>
      </w:r>
      <w:proofErr w:type="gramEnd"/>
      <w:r w:rsidR="006A680F">
        <w:t xml:space="preserve"> à </w:t>
      </w:r>
      <w:r>
        <w:t>l’entreprise</w:t>
      </w:r>
      <w:r w:rsidR="006A680F">
        <w:t xml:space="preserve"> d'effectuer à la fois la validation d'entrée et l'encodage de sortie pour éviter cette forme d'attaque. Les développeurs doivent s'assurer que l'application </w:t>
      </w:r>
      <w:r w:rsidR="006A680F">
        <w:lastRenderedPageBreak/>
        <w:t xml:space="preserve">valide que l'entrée de l'utilisateur est exactement du type prévu par le développeur. Par exemple, si Juice Shop n'attend que des caractères alphanumériques caractères dans l'entrée, alors l'application doit effectuer un filtrage d'entrée pour rejeter tout le reste. </w:t>
      </w:r>
      <w:r w:rsidR="00CF4A43">
        <w:t>L</w:t>
      </w:r>
      <w:r w:rsidR="006A680F">
        <w:t xml:space="preserve">'encodage offre une protection supplémentaire en garantissant que des données hostiles, telles que JavaScript, ne seront pas envoyées au navigateur. De cette façon, si une attaque dépasse le filtrage d'entrée, elle sera débloquée ou rendue non malveillant par l'encodage de sortie.   </w:t>
      </w:r>
    </w:p>
    <w:p w14:paraId="5CAF83CB" w14:textId="19747450" w:rsidR="000767FF" w:rsidRDefault="006A680F" w:rsidP="001A5C71">
      <w:pPr>
        <w:spacing w:line="360" w:lineRule="auto"/>
        <w:ind w:firstLine="416"/>
      </w:pPr>
      <w:r>
        <w:t xml:space="preserve">Les développeurs de Juice Shop peuvent utiliser une bibliothèque de sécurité commune pour effectuer ce filtrage d'entrée et cette sortie </w:t>
      </w:r>
      <w:r w:rsidR="007F2002">
        <w:t>cryptée</w:t>
      </w:r>
      <w:r>
        <w:t xml:space="preserve">. Les implémentations doivent suivre les meilleures pratiques OWASP pour prévenir cette vulnérabilité, que </w:t>
      </w:r>
      <w:r w:rsidR="00A22807">
        <w:t>l’entreprise</w:t>
      </w:r>
      <w:r>
        <w:t xml:space="preserve"> choisisse ou non d'utiliser une bibliothèque pour ces tâches. Ces recommandations </w:t>
      </w:r>
      <w:r w:rsidR="00D3307D">
        <w:t>peuvent</w:t>
      </w:r>
      <w:r>
        <w:t xml:space="preserve"> être trouvé </w:t>
      </w:r>
      <w:r w:rsidR="00C356E4">
        <w:t>à :</w:t>
      </w:r>
      <w:r w:rsidR="000767FF">
        <w:t xml:space="preserve"> </w:t>
      </w:r>
    </w:p>
    <w:p w14:paraId="6832D372" w14:textId="4CB25E0A" w:rsidR="006A680F" w:rsidRDefault="006B1D04" w:rsidP="006A680F">
      <w:pPr>
        <w:spacing w:line="360" w:lineRule="auto"/>
        <w:ind w:firstLine="416"/>
      </w:pPr>
      <w:r w:rsidRPr="001A5C71">
        <w:rPr>
          <w:szCs w:val="24"/>
        </w:rPr>
        <w:t>https://owasp.org/www-project-cheat-sheets/cheatsheets/Cross_Site_Scripting_Prevention_Cheat_Feuille.html.</w:t>
      </w:r>
      <w:r w:rsidR="006A680F">
        <w:t xml:space="preserve"> </w:t>
      </w:r>
    </w:p>
    <w:p w14:paraId="00E6A578" w14:textId="6F197098" w:rsidR="006A680F" w:rsidRPr="006149B4" w:rsidRDefault="006149B4" w:rsidP="006149B4">
      <w:pPr>
        <w:pStyle w:val="NormalWeb"/>
        <w:jc w:val="center"/>
        <w:rPr>
          <w:b/>
          <w:bCs/>
        </w:rPr>
      </w:pPr>
      <w:r w:rsidRPr="006149B4">
        <w:rPr>
          <w:b/>
          <w:bCs/>
        </w:rPr>
        <w:t>d. constatations à risque moyen</w:t>
      </w:r>
    </w:p>
    <w:p w14:paraId="2B669309" w14:textId="668F51DE" w:rsidR="006A680F" w:rsidRPr="006149B4" w:rsidRDefault="006149B4" w:rsidP="006149B4">
      <w:pPr>
        <w:pStyle w:val="NormalWeb"/>
        <w:jc w:val="center"/>
        <w:rPr>
          <w:b/>
          <w:bCs/>
          <w:lang w:val="en-US"/>
        </w:rPr>
      </w:pPr>
      <w:r w:rsidRPr="006149B4">
        <w:rPr>
          <w:b/>
          <w:bCs/>
          <w:lang w:val="en-US"/>
        </w:rPr>
        <w:t>d</w:t>
      </w:r>
      <w:r w:rsidR="006A680F" w:rsidRPr="006149B4">
        <w:rPr>
          <w:b/>
          <w:bCs/>
          <w:lang w:val="en-US"/>
        </w:rPr>
        <w:t>.</w:t>
      </w:r>
      <w:r w:rsidRPr="006149B4">
        <w:rPr>
          <w:b/>
          <w:bCs/>
          <w:lang w:val="en-US"/>
        </w:rPr>
        <w:t>1</w:t>
      </w:r>
      <w:r w:rsidR="006A680F" w:rsidRPr="006149B4">
        <w:rPr>
          <w:b/>
          <w:bCs/>
          <w:lang w:val="en-US"/>
        </w:rPr>
        <w:t xml:space="preserve"> </w:t>
      </w:r>
      <w:r w:rsidR="00792194" w:rsidRPr="006149B4">
        <w:rPr>
          <w:b/>
          <w:bCs/>
          <w:lang w:val="en-US"/>
        </w:rPr>
        <w:t>Inadequate Security Standards for Password</w:t>
      </w:r>
    </w:p>
    <w:p w14:paraId="240CE1B8" w14:textId="77777777" w:rsidR="00AA0395" w:rsidRDefault="006A680F" w:rsidP="00AA0395">
      <w:pPr>
        <w:spacing w:line="360" w:lineRule="auto"/>
        <w:ind w:firstLine="416"/>
        <w:jc w:val="center"/>
        <w:rPr>
          <w:noProof/>
        </w:rPr>
      </w:pPr>
      <w:r w:rsidRPr="006149B4">
        <w:rPr>
          <w:lang w:val="en-US"/>
        </w:rPr>
        <w:t xml:space="preserve"> </w:t>
      </w:r>
      <w:r w:rsidR="00AA0395" w:rsidRPr="00815DA0">
        <w:rPr>
          <w:i/>
          <w:iCs/>
          <w:szCs w:val="24"/>
        </w:rPr>
        <w:t>Tableau</w:t>
      </w:r>
      <w:r w:rsidR="00AA0395">
        <w:rPr>
          <w:i/>
          <w:iCs/>
          <w:szCs w:val="24"/>
        </w:rPr>
        <w:t> :</w:t>
      </w:r>
    </w:p>
    <w:tbl>
      <w:tblPr>
        <w:tblStyle w:val="TableGrid0"/>
        <w:tblW w:w="0" w:type="auto"/>
        <w:jc w:val="center"/>
        <w:tblLook w:val="04A0" w:firstRow="1" w:lastRow="0" w:firstColumn="1" w:lastColumn="0" w:noHBand="0" w:noVBand="1"/>
      </w:tblPr>
      <w:tblGrid>
        <w:gridCol w:w="2962"/>
        <w:gridCol w:w="5528"/>
      </w:tblGrid>
      <w:tr w:rsidR="00FC6F93" w14:paraId="57D9AABA" w14:textId="77777777" w:rsidTr="00B34F01">
        <w:trPr>
          <w:trHeight w:val="307"/>
          <w:jc w:val="center"/>
        </w:trPr>
        <w:tc>
          <w:tcPr>
            <w:tcW w:w="2962" w:type="dxa"/>
          </w:tcPr>
          <w:p w14:paraId="56A197F6" w14:textId="77777777" w:rsidR="00FC6F93" w:rsidRPr="00BD2683" w:rsidRDefault="00FC6F93" w:rsidP="00B34F01">
            <w:pPr>
              <w:spacing w:after="0" w:line="360" w:lineRule="auto"/>
              <w:ind w:firstLine="416"/>
              <w:rPr>
                <w:b/>
                <w:bCs/>
              </w:rPr>
            </w:pPr>
            <w:r w:rsidRPr="00BD2683">
              <w:rPr>
                <w:b/>
                <w:bCs/>
              </w:rPr>
              <w:t xml:space="preserve">Normes de l'industrie </w:t>
            </w:r>
          </w:p>
        </w:tc>
        <w:tc>
          <w:tcPr>
            <w:tcW w:w="5528" w:type="dxa"/>
            <w:tcBorders>
              <w:top w:val="nil"/>
              <w:right w:val="nil"/>
            </w:tcBorders>
          </w:tcPr>
          <w:p w14:paraId="104F937C" w14:textId="77777777" w:rsidR="00FC6F93" w:rsidRDefault="00FC6F93" w:rsidP="00B34F01">
            <w:pPr>
              <w:spacing w:after="0" w:line="360" w:lineRule="auto"/>
              <w:ind w:left="0" w:firstLine="0"/>
            </w:pPr>
          </w:p>
        </w:tc>
      </w:tr>
      <w:tr w:rsidR="00FC6F93" w14:paraId="3EEC4C3E" w14:textId="77777777" w:rsidTr="00B34F01">
        <w:trPr>
          <w:trHeight w:val="166"/>
          <w:jc w:val="center"/>
        </w:trPr>
        <w:tc>
          <w:tcPr>
            <w:tcW w:w="2962" w:type="dxa"/>
          </w:tcPr>
          <w:p w14:paraId="547781A1" w14:textId="77777777" w:rsidR="00FC6F93" w:rsidRDefault="00FC6F93" w:rsidP="00B34F01">
            <w:pPr>
              <w:spacing w:after="0" w:line="360" w:lineRule="auto"/>
              <w:ind w:firstLine="416"/>
            </w:pPr>
            <w:r>
              <w:t xml:space="preserve">Top 10 de l'OWASP </w:t>
            </w:r>
          </w:p>
        </w:tc>
        <w:tc>
          <w:tcPr>
            <w:tcW w:w="5528" w:type="dxa"/>
          </w:tcPr>
          <w:p w14:paraId="07B4D216" w14:textId="3B423A68" w:rsidR="00FC6F93" w:rsidRDefault="00FC6F93" w:rsidP="00FC6F93">
            <w:pPr>
              <w:spacing w:after="0" w:line="360" w:lineRule="auto"/>
              <w:ind w:firstLine="416"/>
            </w:pPr>
            <w:r>
              <w:t xml:space="preserve">A6 : Mauvaise configuration de la sécurité </w:t>
            </w:r>
          </w:p>
        </w:tc>
      </w:tr>
      <w:tr w:rsidR="00FC6F93" w14:paraId="52200272" w14:textId="77777777" w:rsidTr="00B34F01">
        <w:trPr>
          <w:trHeight w:val="64"/>
          <w:jc w:val="center"/>
        </w:trPr>
        <w:tc>
          <w:tcPr>
            <w:tcW w:w="2962" w:type="dxa"/>
          </w:tcPr>
          <w:p w14:paraId="0A35AD7C" w14:textId="77777777" w:rsidR="00FC6F93" w:rsidRDefault="00FC6F93" w:rsidP="00B34F01">
            <w:pPr>
              <w:spacing w:after="0" w:line="360" w:lineRule="auto"/>
              <w:ind w:firstLine="416"/>
            </w:pPr>
            <w:r>
              <w:t xml:space="preserve">NIST 800-53 </w:t>
            </w:r>
          </w:p>
        </w:tc>
        <w:tc>
          <w:tcPr>
            <w:tcW w:w="5528" w:type="dxa"/>
          </w:tcPr>
          <w:p w14:paraId="505F97AF" w14:textId="77777777" w:rsidR="00FC6F93" w:rsidRDefault="00FC6F93" w:rsidP="00FC6F93">
            <w:pPr>
              <w:spacing w:after="0" w:line="360" w:lineRule="auto"/>
              <w:ind w:firstLine="416"/>
            </w:pPr>
            <w:r>
              <w:t xml:space="preserve">SC-28 Protection des informations au repos </w:t>
            </w:r>
          </w:p>
          <w:p w14:paraId="484D220C" w14:textId="1F18C29C" w:rsidR="00FC6F93" w:rsidRDefault="00FC6F93" w:rsidP="00FC6F93">
            <w:pPr>
              <w:spacing w:line="360" w:lineRule="auto"/>
              <w:ind w:firstLine="416"/>
            </w:pPr>
            <w:r>
              <w:t xml:space="preserve">IA-2 Identification et authentification </w:t>
            </w:r>
          </w:p>
        </w:tc>
      </w:tr>
    </w:tbl>
    <w:p w14:paraId="1A7D8595" w14:textId="77777777" w:rsidR="006A680F" w:rsidRDefault="006A680F" w:rsidP="006A680F">
      <w:pPr>
        <w:spacing w:line="360" w:lineRule="auto"/>
        <w:ind w:firstLine="416"/>
      </w:pPr>
      <w:r>
        <w:t xml:space="preserve"> </w:t>
      </w:r>
    </w:p>
    <w:p w14:paraId="5C7A7141" w14:textId="13B9C768" w:rsidR="006A680F" w:rsidRPr="00D0335F" w:rsidRDefault="00D0335F" w:rsidP="00D0335F">
      <w:pPr>
        <w:pStyle w:val="NormalWeb"/>
        <w:jc w:val="center"/>
        <w:rPr>
          <w:b/>
          <w:bCs/>
        </w:rPr>
      </w:pPr>
      <w:r>
        <w:rPr>
          <w:b/>
          <w:bCs/>
        </w:rPr>
        <w:t>d.1.1</w:t>
      </w:r>
      <w:r w:rsidR="0001557B">
        <w:rPr>
          <w:b/>
          <w:bCs/>
        </w:rPr>
        <w:t xml:space="preserve"> </w:t>
      </w:r>
      <w:r w:rsidR="006A680F" w:rsidRPr="00D0335F">
        <w:rPr>
          <w:b/>
          <w:bCs/>
        </w:rPr>
        <w:t>Résumé</w:t>
      </w:r>
    </w:p>
    <w:p w14:paraId="4771CAA4" w14:textId="032D9AAC" w:rsidR="006A680F" w:rsidRDefault="006A680F" w:rsidP="00520570">
      <w:pPr>
        <w:spacing w:line="360" w:lineRule="auto"/>
        <w:ind w:firstLine="416"/>
      </w:pPr>
      <w:r>
        <w:t>Le stockage des mots de passe est un point clé pour sécuriser les actifs d'une entreprise. Si des mots de passe sont stockés ou transmis via de mauvais algorithmes ou pire, en texte clair, puis l'ensemble du système logiciel de l'entreprise</w:t>
      </w:r>
      <w:r w:rsidR="00520570">
        <w:t xml:space="preserve"> </w:t>
      </w:r>
      <w:r>
        <w:t xml:space="preserve">est vulnérable à l'exploitation si la table des mots de passe est accédée par un attaquant.  </w:t>
      </w:r>
    </w:p>
    <w:p w14:paraId="32673C8D" w14:textId="2D6E9832" w:rsidR="006A680F" w:rsidRDefault="006A680F" w:rsidP="00E42A12">
      <w:pPr>
        <w:spacing w:line="360" w:lineRule="auto"/>
        <w:ind w:firstLine="416"/>
      </w:pPr>
      <w:r>
        <w:lastRenderedPageBreak/>
        <w:t xml:space="preserve">Si les mots de passe ne sont pas changés régulièrement, si l'algorithme n'est pas salé (en veillant à ce qu'il n'y ait pas deux les mots de passe codés sont les mêmes), et si le cryptage est inadéquat, alors une entreprise est confrontée à la risque qu'un attaquant accède à chaque compte de la base de données pendant un certain temps jusqu'à l'attaque est découvert.  </w:t>
      </w:r>
    </w:p>
    <w:p w14:paraId="3D8AC6D6" w14:textId="42A41857" w:rsidR="006A680F" w:rsidRPr="0055468E" w:rsidRDefault="0055468E" w:rsidP="0055468E">
      <w:pPr>
        <w:pStyle w:val="NormalWeb"/>
        <w:jc w:val="center"/>
        <w:rPr>
          <w:b/>
          <w:bCs/>
        </w:rPr>
      </w:pPr>
      <w:r>
        <w:rPr>
          <w:b/>
          <w:bCs/>
        </w:rPr>
        <w:t xml:space="preserve">d.1.2 </w:t>
      </w:r>
      <w:r w:rsidR="006A680F" w:rsidRPr="0055468E">
        <w:rPr>
          <w:b/>
          <w:bCs/>
        </w:rPr>
        <w:t>Découverte</w:t>
      </w:r>
    </w:p>
    <w:p w14:paraId="389D0805" w14:textId="3DE70EC8" w:rsidR="006A680F" w:rsidRDefault="006A680F" w:rsidP="00660AD4">
      <w:pPr>
        <w:spacing w:line="360" w:lineRule="auto"/>
        <w:ind w:firstLine="416"/>
      </w:pPr>
      <w:r>
        <w:t xml:space="preserve">En raison de la faille d'injection SQL ci - dessus, </w:t>
      </w:r>
      <w:r w:rsidR="00016A06">
        <w:t xml:space="preserve">nous avons </w:t>
      </w:r>
      <w:r>
        <w:t xml:space="preserve">trouvé les utilisateurs de Juice Shop </w:t>
      </w:r>
      <w:r w:rsidR="00C038E6">
        <w:t xml:space="preserve">et les </w:t>
      </w:r>
      <w:r>
        <w:t xml:space="preserve">mots de passe. L'analyse du tableau des mots de passe a révélé que les mots de passe sont stockés sous la forme d'un hachage MD5 de le mot de passe d'origine de l'utilisateur. La capture d'écran suivante montre un échantillon des données. </w:t>
      </w:r>
    </w:p>
    <w:p w14:paraId="35243836" w14:textId="77777777" w:rsidR="00FB3F14" w:rsidRDefault="006A680F" w:rsidP="006A680F">
      <w:pPr>
        <w:spacing w:line="360" w:lineRule="auto"/>
        <w:ind w:firstLine="416"/>
        <w:rPr>
          <w:noProof/>
        </w:rPr>
      </w:pPr>
      <w:r>
        <w:t xml:space="preserve"> </w:t>
      </w:r>
    </w:p>
    <w:p w14:paraId="4DD4BDA4" w14:textId="3EEC2342" w:rsidR="006A680F" w:rsidRDefault="00660AD4" w:rsidP="00D04AE7">
      <w:pPr>
        <w:spacing w:line="360" w:lineRule="auto"/>
        <w:ind w:firstLine="416"/>
        <w:jc w:val="center"/>
      </w:pPr>
      <w:r>
        <w:rPr>
          <w:noProof/>
        </w:rPr>
        <w:drawing>
          <wp:inline distT="0" distB="0" distL="0" distR="0" wp14:anchorId="7CB1A51A" wp14:editId="1F90A3E8">
            <wp:extent cx="3087068" cy="1405243"/>
            <wp:effectExtent l="0" t="0" r="0" b="508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l="22287" t="41467" r="24164" b="15200"/>
                    <a:stretch/>
                  </pic:blipFill>
                  <pic:spPr bwMode="auto">
                    <a:xfrm>
                      <a:off x="0" y="0"/>
                      <a:ext cx="3089591" cy="1406391"/>
                    </a:xfrm>
                    <a:prstGeom prst="rect">
                      <a:avLst/>
                    </a:prstGeom>
                    <a:ln>
                      <a:noFill/>
                    </a:ln>
                    <a:extLst>
                      <a:ext uri="{53640926-AAD7-44D8-BBD7-CCE9431645EC}">
                        <a14:shadowObscured xmlns:a14="http://schemas.microsoft.com/office/drawing/2010/main"/>
                      </a:ext>
                    </a:extLst>
                  </pic:spPr>
                </pic:pic>
              </a:graphicData>
            </a:graphic>
          </wp:inline>
        </w:drawing>
      </w:r>
    </w:p>
    <w:p w14:paraId="04116EFA" w14:textId="2BDB11B0" w:rsidR="001F6E07" w:rsidRDefault="001F6E07" w:rsidP="00D04AE7">
      <w:pPr>
        <w:spacing w:line="360" w:lineRule="auto"/>
        <w:ind w:firstLine="416"/>
        <w:jc w:val="center"/>
      </w:pPr>
      <w:proofErr w:type="gramStart"/>
      <w:r w:rsidRPr="00E556D8">
        <w:rPr>
          <w:rStyle w:val="Heading9Char"/>
          <w:rFonts w:ascii="Times New Roman" w:hAnsi="Times New Roman" w:cs="Times New Roman"/>
          <w:sz w:val="24"/>
          <w:szCs w:val="24"/>
        </w:rPr>
        <w:t>Figure:</w:t>
      </w:r>
      <w:proofErr w:type="gramEnd"/>
    </w:p>
    <w:p w14:paraId="58979A7C" w14:textId="65020D68" w:rsidR="006A680F" w:rsidRDefault="006A680F" w:rsidP="007566CD">
      <w:pPr>
        <w:spacing w:line="360" w:lineRule="auto"/>
        <w:ind w:firstLine="416"/>
      </w:pPr>
      <w:r>
        <w:t>MD5 est un algorithme de hachage connu pour avoir des problèmes permettant des collisions cryptographiques,</w:t>
      </w:r>
      <w:r w:rsidR="00646387">
        <w:t xml:space="preserve"> </w:t>
      </w:r>
      <w:r>
        <w:t xml:space="preserve">ce qui signifie que deux données différentes peuvent produire le même hachage MD5. MD5 se prête aussi aux attaques par force brute en raison de la puissance de calcul relativement faible nécessaire pour générer un MD5 hacher.  </w:t>
      </w:r>
    </w:p>
    <w:p w14:paraId="0D6F4232" w14:textId="74B9C699" w:rsidR="006A680F" w:rsidRDefault="006A680F" w:rsidP="0075456A">
      <w:pPr>
        <w:spacing w:line="360" w:lineRule="auto"/>
        <w:ind w:firstLine="416"/>
      </w:pPr>
      <w:r>
        <w:t>De plus, les hachages MD5</w:t>
      </w:r>
      <w:r w:rsidR="00BF2535">
        <w:t xml:space="preserve"> que nous avons</w:t>
      </w:r>
      <w:r>
        <w:t xml:space="preserve"> trouvés n'étaient pas salés. Cela est évident par le fait que plusieurs des hachages de mot de passe dans la capture d'écran précédente sont identiques. Les sels de mot de passe font il est beaucoup plus difficile pour un attaquant de déchiffrer un hachage de mot de passe car il nécessite que l'attaquant connaisse le sel valeur afin de commencer à casser les hachages. </w:t>
      </w:r>
    </w:p>
    <w:p w14:paraId="1604CB9A" w14:textId="51039BB3" w:rsidR="00F37269" w:rsidRDefault="00F37269" w:rsidP="0075456A">
      <w:pPr>
        <w:spacing w:line="360" w:lineRule="auto"/>
        <w:ind w:firstLine="416"/>
      </w:pPr>
    </w:p>
    <w:p w14:paraId="004B30E6" w14:textId="5457BE4F" w:rsidR="006A680F" w:rsidRPr="001D4628" w:rsidRDefault="001D4628" w:rsidP="001D4628">
      <w:pPr>
        <w:pStyle w:val="NormalWeb"/>
        <w:jc w:val="center"/>
        <w:rPr>
          <w:b/>
          <w:bCs/>
        </w:rPr>
      </w:pPr>
      <w:r>
        <w:rPr>
          <w:b/>
          <w:bCs/>
        </w:rPr>
        <w:lastRenderedPageBreak/>
        <w:t xml:space="preserve">d.1.3 </w:t>
      </w:r>
      <w:r w:rsidR="006A680F" w:rsidRPr="001D4628">
        <w:rPr>
          <w:b/>
          <w:bCs/>
        </w:rPr>
        <w:t>Recommandations</w:t>
      </w:r>
    </w:p>
    <w:p w14:paraId="6367EF22" w14:textId="43491579" w:rsidR="006A680F" w:rsidRDefault="007340C4" w:rsidP="004C0907">
      <w:pPr>
        <w:spacing w:line="360" w:lineRule="auto"/>
        <w:ind w:firstLine="416"/>
      </w:pPr>
      <w:r>
        <w:t>Nous</w:t>
      </w:r>
      <w:r w:rsidR="006A680F">
        <w:t xml:space="preserve"> recommand</w:t>
      </w:r>
      <w:r>
        <w:t>ons</w:t>
      </w:r>
      <w:r w:rsidR="006A680F">
        <w:t xml:space="preserve"> que </w:t>
      </w:r>
      <w:r w:rsidR="001817A0">
        <w:t>l’entreprise</w:t>
      </w:r>
      <w:r w:rsidR="006A680F">
        <w:t xml:space="preserve"> stocke les mots de passe dans la base de données avec un code à sens unique sécurisé algorithme de hachage ainsi qu'un sel. </w:t>
      </w:r>
    </w:p>
    <w:p w14:paraId="0DB7201C" w14:textId="7DA6E2FD" w:rsidR="006A680F" w:rsidRDefault="006A680F" w:rsidP="0059739C">
      <w:pPr>
        <w:spacing w:line="360" w:lineRule="auto"/>
        <w:ind w:firstLine="416"/>
      </w:pPr>
      <w:r>
        <w:t>Un sel unique par utilisateur permet de s'assurer que chaque hachage de mot de passe apparaît différent même si le même mot de passe a été sélectionné par plusieurs utilisateurs. S'assurer que chaque hachage est différent est une mesure qui augmente la</w:t>
      </w:r>
      <w:r w:rsidR="00A577CA">
        <w:t xml:space="preserve"> </w:t>
      </w:r>
      <w:r>
        <w:t xml:space="preserve">complexité, et donc le temps nécessaire, pour casser les </w:t>
      </w:r>
      <w:proofErr w:type="spellStart"/>
      <w:r>
        <w:t>hashs</w:t>
      </w:r>
      <w:proofErr w:type="spellEnd"/>
      <w:r>
        <w:t>. Lorsque l'application doit</w:t>
      </w:r>
      <w:r w:rsidR="00042328">
        <w:t xml:space="preserve"> </w:t>
      </w:r>
      <w:r>
        <w:t xml:space="preserve">authentifier un utilisateur, il doit hacher le mot de passe fourni, avec le sel, et comparer les hachages.  </w:t>
      </w:r>
    </w:p>
    <w:p w14:paraId="2A626614" w14:textId="4AB177EE" w:rsidR="006A680F" w:rsidRDefault="006A680F" w:rsidP="00423D9C">
      <w:pPr>
        <w:spacing w:line="360" w:lineRule="auto"/>
        <w:ind w:firstLine="416"/>
      </w:pPr>
      <w:r>
        <w:t>La ressource OWASP suivante fournit plus d'informations sur la valeur des sels et corrige</w:t>
      </w:r>
      <w:r w:rsidR="0059739C">
        <w:t xml:space="preserve"> </w:t>
      </w:r>
      <w:r>
        <w:t xml:space="preserve">la mise en </w:t>
      </w:r>
      <w:r w:rsidR="00423D9C">
        <w:t xml:space="preserve">œuvre </w:t>
      </w:r>
      <w:r>
        <w:t xml:space="preserve">: https://www.owasp.org/index.php/Password_Storage_Cheat_Sheet </w:t>
      </w:r>
    </w:p>
    <w:p w14:paraId="402A1FD9" w14:textId="3AB2E8CB" w:rsidR="006A680F" w:rsidRDefault="006A680F" w:rsidP="006A680F">
      <w:pPr>
        <w:spacing w:line="360" w:lineRule="auto"/>
        <w:ind w:firstLine="416"/>
      </w:pPr>
      <w:r>
        <w:t>De plus,</w:t>
      </w:r>
      <w:r w:rsidR="00757708">
        <w:t xml:space="preserve"> nous</w:t>
      </w:r>
      <w:r>
        <w:t xml:space="preserve"> recomman</w:t>
      </w:r>
      <w:r w:rsidR="000B70D0">
        <w:t>dons</w:t>
      </w:r>
      <w:r>
        <w:t xml:space="preserve"> à </w:t>
      </w:r>
      <w:r w:rsidR="00A24025">
        <w:t>l’entreprise</w:t>
      </w:r>
      <w:r>
        <w:t xml:space="preserve"> d'utiliser la fonction de hachage PBKDF2 pour stocker mots de passe. Si PBKDF2 n'est pas possible pour une raison quelconque, alors </w:t>
      </w:r>
      <w:r w:rsidR="00F2694C">
        <w:t>l’entreprise</w:t>
      </w:r>
      <w:r>
        <w:t xml:space="preserve"> devrait s'en remettre au "</w:t>
      </w:r>
      <w:proofErr w:type="spellStart"/>
      <w:r>
        <w:t>scrypt</w:t>
      </w:r>
      <w:proofErr w:type="spellEnd"/>
      <w:r>
        <w:t xml:space="preserve">" ou des fonctions « </w:t>
      </w:r>
      <w:proofErr w:type="spellStart"/>
      <w:r>
        <w:t>bcrypt</w:t>
      </w:r>
      <w:proofErr w:type="spellEnd"/>
      <w:r>
        <w:t xml:space="preserve"> ». Toutes ces solutions de hachage sont conçues pour être lourdes en termes de calcul, donc qu'un attaquant avec une liste volée de hachages aura besoin de ressources importantes pour les casser. Chacun de ces les algorithmes sont également adaptatifs au fil du temps, ce qui signifie qu'ils peuvent être configurés pour devenir plus informatique</w:t>
      </w:r>
      <w:r w:rsidR="0001404D">
        <w:t xml:space="preserve">ment </w:t>
      </w:r>
      <w:r>
        <w:t xml:space="preserve">lourde à mesure que la technologie devient plus rapide, créant ainsi un degré de « </w:t>
      </w:r>
      <w:r w:rsidR="00FF58B9">
        <w:t xml:space="preserve">future </w:t>
      </w:r>
      <w:r>
        <w:t xml:space="preserve">preuve » dans les algorithmes.  </w:t>
      </w:r>
    </w:p>
    <w:p w14:paraId="2B14A4BF" w14:textId="75538A01" w:rsidR="006A680F" w:rsidRPr="00487BE5" w:rsidRDefault="00487BE5" w:rsidP="00487BE5">
      <w:pPr>
        <w:pStyle w:val="NormalWeb"/>
        <w:jc w:val="center"/>
        <w:rPr>
          <w:b/>
          <w:bCs/>
        </w:rPr>
      </w:pPr>
      <w:r w:rsidRPr="00487BE5">
        <w:rPr>
          <w:b/>
          <w:bCs/>
        </w:rPr>
        <w:t>e. Constatations à faible risque</w:t>
      </w:r>
    </w:p>
    <w:p w14:paraId="47F6485E" w14:textId="2F98502D" w:rsidR="002470E6" w:rsidRDefault="002751DD" w:rsidP="00A201E5">
      <w:pPr>
        <w:pStyle w:val="NormalWeb"/>
        <w:spacing w:after="240" w:afterAutospacing="0"/>
        <w:jc w:val="center"/>
      </w:pPr>
      <w:r>
        <w:rPr>
          <w:b/>
          <w:bCs/>
        </w:rPr>
        <w:t>e</w:t>
      </w:r>
      <w:r w:rsidR="006A680F" w:rsidRPr="002751DD">
        <w:rPr>
          <w:b/>
          <w:bCs/>
        </w:rPr>
        <w:t>.</w:t>
      </w:r>
      <w:r>
        <w:rPr>
          <w:b/>
          <w:bCs/>
        </w:rPr>
        <w:t>1</w:t>
      </w:r>
      <w:r w:rsidR="006A680F" w:rsidRPr="002751DD">
        <w:rPr>
          <w:b/>
          <w:bCs/>
        </w:rPr>
        <w:t xml:space="preserve"> </w:t>
      </w:r>
      <w:r w:rsidR="003C2BF9" w:rsidRPr="003C2BF9">
        <w:rPr>
          <w:b/>
          <w:bCs/>
        </w:rPr>
        <w:t xml:space="preserve">Weak </w:t>
      </w:r>
      <w:proofErr w:type="spellStart"/>
      <w:r w:rsidR="003C2BF9" w:rsidRPr="003C2BF9">
        <w:rPr>
          <w:b/>
          <w:bCs/>
        </w:rPr>
        <w:t>Password</w:t>
      </w:r>
      <w:proofErr w:type="spellEnd"/>
      <w:r w:rsidR="003C2BF9" w:rsidRPr="003C2BF9">
        <w:rPr>
          <w:b/>
          <w:bCs/>
        </w:rPr>
        <w:t xml:space="preserve"> </w:t>
      </w:r>
      <w:proofErr w:type="spellStart"/>
      <w:r w:rsidR="003C2BF9" w:rsidRPr="003C2BF9">
        <w:rPr>
          <w:b/>
          <w:bCs/>
        </w:rPr>
        <w:t>Complexity</w:t>
      </w:r>
      <w:proofErr w:type="spellEnd"/>
      <w:r w:rsidR="003C2BF9" w:rsidRPr="003C2BF9">
        <w:rPr>
          <w:b/>
          <w:bCs/>
        </w:rPr>
        <w:t xml:space="preserve"> </w:t>
      </w:r>
      <w:proofErr w:type="spellStart"/>
      <w:r w:rsidR="003C2BF9" w:rsidRPr="003C2BF9">
        <w:rPr>
          <w:b/>
          <w:bCs/>
        </w:rPr>
        <w:t>Requirements</w:t>
      </w:r>
      <w:proofErr w:type="spellEnd"/>
      <w:r w:rsidR="006A680F">
        <w:t xml:space="preserve"> </w:t>
      </w:r>
    </w:p>
    <w:p w14:paraId="5C016441" w14:textId="77777777" w:rsidR="004632C0" w:rsidRDefault="004632C0" w:rsidP="004632C0">
      <w:pPr>
        <w:spacing w:line="360" w:lineRule="auto"/>
        <w:ind w:firstLine="416"/>
        <w:jc w:val="center"/>
        <w:rPr>
          <w:noProof/>
        </w:rPr>
      </w:pPr>
      <w:r w:rsidRPr="00815DA0">
        <w:rPr>
          <w:i/>
          <w:iCs/>
          <w:szCs w:val="24"/>
        </w:rPr>
        <w:t>Tableau</w:t>
      </w:r>
      <w:r>
        <w:rPr>
          <w:i/>
          <w:iCs/>
          <w:szCs w:val="24"/>
        </w:rPr>
        <w:t> :</w:t>
      </w:r>
    </w:p>
    <w:tbl>
      <w:tblPr>
        <w:tblStyle w:val="TableGrid0"/>
        <w:tblW w:w="0" w:type="auto"/>
        <w:jc w:val="center"/>
        <w:tblLook w:val="04A0" w:firstRow="1" w:lastRow="0" w:firstColumn="1" w:lastColumn="0" w:noHBand="0" w:noVBand="1"/>
      </w:tblPr>
      <w:tblGrid>
        <w:gridCol w:w="2962"/>
        <w:gridCol w:w="5528"/>
      </w:tblGrid>
      <w:tr w:rsidR="002470E6" w14:paraId="52ED9A92" w14:textId="77777777" w:rsidTr="00B34F01">
        <w:trPr>
          <w:trHeight w:val="307"/>
          <w:jc w:val="center"/>
        </w:trPr>
        <w:tc>
          <w:tcPr>
            <w:tcW w:w="2962" w:type="dxa"/>
          </w:tcPr>
          <w:p w14:paraId="4E4326E3" w14:textId="77777777" w:rsidR="002470E6" w:rsidRPr="00BD2683" w:rsidRDefault="002470E6" w:rsidP="00B34F01">
            <w:pPr>
              <w:spacing w:after="0" w:line="360" w:lineRule="auto"/>
              <w:ind w:firstLine="416"/>
              <w:rPr>
                <w:b/>
                <w:bCs/>
              </w:rPr>
            </w:pPr>
            <w:r w:rsidRPr="00BD2683">
              <w:rPr>
                <w:b/>
                <w:bCs/>
              </w:rPr>
              <w:t xml:space="preserve">Normes de l'industrie </w:t>
            </w:r>
          </w:p>
        </w:tc>
        <w:tc>
          <w:tcPr>
            <w:tcW w:w="5528" w:type="dxa"/>
            <w:tcBorders>
              <w:top w:val="nil"/>
              <w:right w:val="nil"/>
            </w:tcBorders>
          </w:tcPr>
          <w:p w14:paraId="0137C0D7" w14:textId="77777777" w:rsidR="002470E6" w:rsidRDefault="002470E6" w:rsidP="00B34F01">
            <w:pPr>
              <w:spacing w:after="0" w:line="360" w:lineRule="auto"/>
              <w:ind w:left="0" w:firstLine="0"/>
            </w:pPr>
          </w:p>
        </w:tc>
      </w:tr>
      <w:tr w:rsidR="002470E6" w14:paraId="1FB9ABB3" w14:textId="77777777" w:rsidTr="00B34F01">
        <w:trPr>
          <w:trHeight w:val="166"/>
          <w:jc w:val="center"/>
        </w:trPr>
        <w:tc>
          <w:tcPr>
            <w:tcW w:w="2962" w:type="dxa"/>
          </w:tcPr>
          <w:p w14:paraId="004FC22A" w14:textId="77777777" w:rsidR="002470E6" w:rsidRDefault="002470E6" w:rsidP="00B34F01">
            <w:pPr>
              <w:spacing w:after="0" w:line="360" w:lineRule="auto"/>
              <w:ind w:firstLine="416"/>
            </w:pPr>
            <w:r>
              <w:t xml:space="preserve">Top 10 de l'OWASP </w:t>
            </w:r>
          </w:p>
        </w:tc>
        <w:tc>
          <w:tcPr>
            <w:tcW w:w="5528" w:type="dxa"/>
          </w:tcPr>
          <w:p w14:paraId="0F7C98D0" w14:textId="39FF134B" w:rsidR="0004077A" w:rsidRDefault="0004077A" w:rsidP="002470E6">
            <w:pPr>
              <w:spacing w:after="0" w:line="360" w:lineRule="auto"/>
              <w:ind w:firstLine="416"/>
            </w:pPr>
            <w:r>
              <w:t>A6 : Mauvaise configuration de la sécurité</w:t>
            </w:r>
          </w:p>
          <w:p w14:paraId="36FCCE46" w14:textId="6DC92271" w:rsidR="002470E6" w:rsidRDefault="002470E6" w:rsidP="002470E6">
            <w:pPr>
              <w:spacing w:after="0" w:line="360" w:lineRule="auto"/>
              <w:ind w:firstLine="416"/>
            </w:pPr>
            <w:r>
              <w:t xml:space="preserve">A5 : Contrôle d'accès cassé </w:t>
            </w:r>
          </w:p>
          <w:p w14:paraId="0ED86C26" w14:textId="26B1136A" w:rsidR="002470E6" w:rsidRDefault="0004077A" w:rsidP="0004077A">
            <w:pPr>
              <w:spacing w:after="0" w:line="360" w:lineRule="auto"/>
              <w:ind w:firstLine="416"/>
            </w:pPr>
            <w:r>
              <w:t xml:space="preserve">A2 : Authentification brisée </w:t>
            </w:r>
          </w:p>
        </w:tc>
      </w:tr>
      <w:tr w:rsidR="002470E6" w14:paraId="5114901F" w14:textId="77777777" w:rsidTr="00B34F01">
        <w:trPr>
          <w:trHeight w:val="64"/>
          <w:jc w:val="center"/>
        </w:trPr>
        <w:tc>
          <w:tcPr>
            <w:tcW w:w="2962" w:type="dxa"/>
          </w:tcPr>
          <w:p w14:paraId="30FCB538" w14:textId="77777777" w:rsidR="002470E6" w:rsidRDefault="002470E6" w:rsidP="00B34F01">
            <w:pPr>
              <w:spacing w:after="0" w:line="360" w:lineRule="auto"/>
              <w:ind w:firstLine="416"/>
            </w:pPr>
            <w:r>
              <w:t xml:space="preserve">NIST 800-53 </w:t>
            </w:r>
          </w:p>
        </w:tc>
        <w:tc>
          <w:tcPr>
            <w:tcW w:w="5528" w:type="dxa"/>
          </w:tcPr>
          <w:p w14:paraId="2CD3B6B2" w14:textId="1BBAE80D" w:rsidR="002470E6" w:rsidRDefault="002470E6" w:rsidP="002470E6">
            <w:pPr>
              <w:spacing w:after="0" w:line="360" w:lineRule="auto"/>
              <w:ind w:firstLine="416"/>
            </w:pPr>
            <w:r>
              <w:t xml:space="preserve">AC-3 : Contrôle de l'accès </w:t>
            </w:r>
          </w:p>
        </w:tc>
      </w:tr>
    </w:tbl>
    <w:p w14:paraId="3212531A" w14:textId="2B4DF3F7" w:rsidR="006A680F" w:rsidRDefault="006A680F" w:rsidP="006A680F">
      <w:pPr>
        <w:spacing w:line="360" w:lineRule="auto"/>
        <w:ind w:firstLine="416"/>
      </w:pPr>
      <w:r>
        <w:t xml:space="preserve"> </w:t>
      </w:r>
    </w:p>
    <w:p w14:paraId="040ACF6F" w14:textId="702B9689" w:rsidR="006A680F" w:rsidRPr="00A40ADD" w:rsidRDefault="00A40ADD" w:rsidP="00A40ADD">
      <w:pPr>
        <w:pStyle w:val="NormalWeb"/>
        <w:jc w:val="center"/>
        <w:rPr>
          <w:b/>
          <w:bCs/>
        </w:rPr>
      </w:pPr>
      <w:bookmarkStart w:id="109" w:name="_GoBack"/>
      <w:bookmarkEnd w:id="109"/>
      <w:r>
        <w:rPr>
          <w:b/>
          <w:bCs/>
        </w:rPr>
        <w:lastRenderedPageBreak/>
        <w:t xml:space="preserve">e.1.1 </w:t>
      </w:r>
      <w:r w:rsidR="006A680F" w:rsidRPr="00A40ADD">
        <w:rPr>
          <w:b/>
          <w:bCs/>
        </w:rPr>
        <w:t>Résumé</w:t>
      </w:r>
    </w:p>
    <w:p w14:paraId="0AE66800" w14:textId="098A5022" w:rsidR="006A680F" w:rsidRDefault="006A680F" w:rsidP="008F3AFE">
      <w:pPr>
        <w:spacing w:line="360" w:lineRule="auto"/>
        <w:ind w:firstLine="416"/>
      </w:pPr>
      <w:r>
        <w:t>L'un des aspects testés lors du test d'intrusion était l'exigence de complexité du mot de passe de</w:t>
      </w:r>
      <w:r w:rsidR="00CC2FCC">
        <w:t xml:space="preserve"> l’</w:t>
      </w:r>
      <w:r>
        <w:t>application Juice Shop. Pour la plupart des applications, le mot de passe est le seul facteur d</w:t>
      </w:r>
      <w:r w:rsidR="00A03F7A">
        <w:t>’</w:t>
      </w:r>
      <w:r>
        <w:t xml:space="preserve">authentification qui donne accès à toutes les autres informations. Pour cette raison, il est impératif que les utilisateurs créent des mots de passe forts difficiles à attaquer. Malheureusement, la plupart des utilisateurs ne comprendre l'importance des mots de passe forts ou comment les créer. Développeurs d'applications doit prendre la responsabilité de développer des applications d'une manière qui oblige les utilisateurs à créer des mots de passe capables de résister aux attaques courantes de recherche de mots de passe.  </w:t>
      </w:r>
    </w:p>
    <w:p w14:paraId="2315A8EB" w14:textId="4FA3F7E1" w:rsidR="006A680F" w:rsidRDefault="006A680F" w:rsidP="00BE28AD">
      <w:pPr>
        <w:spacing w:line="360" w:lineRule="auto"/>
        <w:ind w:firstLine="416"/>
      </w:pPr>
      <w:r>
        <w:t xml:space="preserve">Il existe trois types courants d'attaques par devinette de mot de passe. La première est une attaque par force brute dans quels attaquants essaient chaque combinaison de chaque lettre afin de finalement trouver la bonne le mot de passe. Attaques par dictionnaire utilisent une liste de mots de passe communs tels que Password1 et abc123. </w:t>
      </w:r>
    </w:p>
    <w:p w14:paraId="65B5FFC2" w14:textId="64ECC823" w:rsidR="006A680F" w:rsidRDefault="006A680F" w:rsidP="0048656F">
      <w:pPr>
        <w:spacing w:line="360" w:lineRule="auto"/>
        <w:ind w:firstLine="416"/>
      </w:pPr>
      <w:r>
        <w:t xml:space="preserve">Le troisième type d'attaque est une attaque hybride dans laquelle l'attaquant utilise des mots de passe communs qui ont été mutilé avec des techniques de force brute. Par exemple, l'attaquant pourrait essayer le mot secret suivi de toutes les combinaisons possibles de chiffres et de symboles à 2 chiffres. Cela peut réussir lorsque les utilisateurs ajoutent des chiffres et des symboles à la fin de leur mot de passe pour se conformer au mot de passe conditions. </w:t>
      </w:r>
    </w:p>
    <w:p w14:paraId="122195B0" w14:textId="3F2E901E" w:rsidR="006A680F" w:rsidRPr="00950E5A" w:rsidRDefault="00950E5A" w:rsidP="00950E5A">
      <w:pPr>
        <w:pStyle w:val="NormalWeb"/>
        <w:jc w:val="center"/>
        <w:rPr>
          <w:b/>
          <w:bCs/>
        </w:rPr>
      </w:pPr>
      <w:r>
        <w:rPr>
          <w:b/>
          <w:bCs/>
        </w:rPr>
        <w:t xml:space="preserve">e.1.2 </w:t>
      </w:r>
      <w:r w:rsidR="006A680F" w:rsidRPr="00950E5A">
        <w:rPr>
          <w:b/>
          <w:bCs/>
        </w:rPr>
        <w:t>Découverte</w:t>
      </w:r>
    </w:p>
    <w:p w14:paraId="78CD092D" w14:textId="4E29C056" w:rsidR="006A680F" w:rsidRDefault="00950E5A" w:rsidP="0048656F">
      <w:pPr>
        <w:spacing w:line="360" w:lineRule="auto"/>
        <w:ind w:firstLine="416"/>
      </w:pPr>
      <w:r>
        <w:t>Nous avons</w:t>
      </w:r>
      <w:r w:rsidR="006A680F">
        <w:t xml:space="preserve"> constaté que, bien que l'application tente d'imposer l'utilisation de mots de passe complexes, les exigences de complexité du mot de passe sont plus faibles que celles recommandées pour ce type d'application.   </w:t>
      </w:r>
    </w:p>
    <w:p w14:paraId="4FB235FC" w14:textId="77FDC2A6" w:rsidR="006A680F" w:rsidRDefault="00400552" w:rsidP="00F51BEB">
      <w:pPr>
        <w:spacing w:line="360" w:lineRule="auto"/>
        <w:ind w:left="0" w:firstLine="426"/>
      </w:pPr>
      <w:r>
        <w:t xml:space="preserve">Nous avons </w:t>
      </w:r>
      <w:r w:rsidR="006A680F">
        <w:t>trouvé que l'application a été testée mots de passe autorisés tels que admin123 et password</w:t>
      </w:r>
      <w:proofErr w:type="gramStart"/>
      <w:r w:rsidR="006A680F">
        <w:t>123 .</w:t>
      </w:r>
      <w:proofErr w:type="gramEnd"/>
      <w:r w:rsidR="006A680F">
        <w:t xml:space="preserve"> Ces types de mots de passe se trouvent couramment dans les dictionnaires largement accessibles. Comme </w:t>
      </w:r>
    </w:p>
    <w:p w14:paraId="5AD67CEA" w14:textId="4D0494A3" w:rsidR="006A680F" w:rsidRDefault="006A680F" w:rsidP="00E83A36">
      <w:pPr>
        <w:spacing w:line="360" w:lineRule="auto"/>
        <w:ind w:firstLine="416"/>
      </w:pPr>
      <w:r>
        <w:lastRenderedPageBreak/>
        <w:t xml:space="preserve">En effet, des idées sécurisées utilise généralement la password123 chaîne contre les systèmes mettre en œuvre le verrouillage de compte car il est généralement trouvé comme mot de passe pour les comptes sur le Web applications. </w:t>
      </w:r>
    </w:p>
    <w:p w14:paraId="7182FEF0" w14:textId="716D54EB" w:rsidR="006A680F" w:rsidRPr="00256C15" w:rsidRDefault="00256C15" w:rsidP="00256C15">
      <w:pPr>
        <w:pStyle w:val="NormalWeb"/>
        <w:jc w:val="center"/>
        <w:rPr>
          <w:b/>
          <w:bCs/>
        </w:rPr>
      </w:pPr>
      <w:r>
        <w:rPr>
          <w:b/>
          <w:bCs/>
        </w:rPr>
        <w:t xml:space="preserve">e.1.3 </w:t>
      </w:r>
      <w:r w:rsidR="006A680F" w:rsidRPr="00256C15">
        <w:rPr>
          <w:b/>
          <w:bCs/>
        </w:rPr>
        <w:t>Recommandations</w:t>
      </w:r>
    </w:p>
    <w:p w14:paraId="4598D47E" w14:textId="4D75F91E" w:rsidR="006A680F" w:rsidRDefault="008B0D01" w:rsidP="0001771F">
      <w:pPr>
        <w:spacing w:line="360" w:lineRule="auto"/>
        <w:ind w:firstLine="416"/>
      </w:pPr>
      <w:r>
        <w:t xml:space="preserve">L’entreprise </w:t>
      </w:r>
      <w:r w:rsidR="006A680F">
        <w:t xml:space="preserve">devrait renforcer les exigences de mot de passe dans l'application. Bien qu'il fonctionne vérification de la complexité, </w:t>
      </w:r>
      <w:r w:rsidR="006D72E0">
        <w:t>elle</w:t>
      </w:r>
      <w:r w:rsidR="006A680F">
        <w:t xml:space="preserve"> devrait augmenter ces vérifications en fonction des normes de l'industrie. Une source d'une norme de l'industrie provient du SANS Institute. SANS publie un guide gratuit sur les mots de passe complexité, disponible sur : </w:t>
      </w:r>
    </w:p>
    <w:p w14:paraId="4EED32DB" w14:textId="23C1CDBD" w:rsidR="006A680F" w:rsidRDefault="006A680F" w:rsidP="0001771F">
      <w:pPr>
        <w:spacing w:line="360" w:lineRule="auto"/>
        <w:ind w:firstLine="416"/>
      </w:pPr>
      <w:r>
        <w:t xml:space="preserve">https://www.sans.org/security-resources/policies/general/pdf/password-construction-guidelines </w:t>
      </w:r>
    </w:p>
    <w:p w14:paraId="238E51E6" w14:textId="48BA0D57" w:rsidR="006A680F" w:rsidRDefault="006A680F" w:rsidP="006E216D">
      <w:pPr>
        <w:spacing w:line="360" w:lineRule="auto"/>
        <w:ind w:firstLine="416"/>
      </w:pPr>
      <w:r>
        <w:t xml:space="preserve">Selon ce guide, les mots de passe doivent contenir au moins quatorze caractères, de préférence phrase secrète. De plus, les mots de passe doivent éviter l'un des défauts suivants : </w:t>
      </w:r>
    </w:p>
    <w:p w14:paraId="46F7F17D" w14:textId="77777777" w:rsidR="00870B3F" w:rsidRPr="00743D9B" w:rsidRDefault="006A680F" w:rsidP="0069292B">
      <w:pPr>
        <w:pStyle w:val="ListParagraph"/>
        <w:numPr>
          <w:ilvl w:val="0"/>
          <w:numId w:val="70"/>
        </w:numPr>
        <w:spacing w:line="360" w:lineRule="auto"/>
        <w:rPr>
          <w:rFonts w:ascii="Times New Roman" w:hAnsi="Times New Roman" w:cs="Times New Roman"/>
          <w:sz w:val="24"/>
          <w:szCs w:val="24"/>
        </w:rPr>
      </w:pPr>
      <w:r w:rsidRPr="00743D9B">
        <w:rPr>
          <w:rFonts w:ascii="Times New Roman" w:hAnsi="Times New Roman" w:cs="Times New Roman"/>
          <w:sz w:val="24"/>
          <w:szCs w:val="24"/>
        </w:rPr>
        <w:t xml:space="preserve">Contenir huit caractères ou moins </w:t>
      </w:r>
    </w:p>
    <w:p w14:paraId="64664070" w14:textId="77777777" w:rsidR="00C9390A" w:rsidRPr="00C9390A" w:rsidRDefault="006A680F" w:rsidP="0069292B">
      <w:pPr>
        <w:pStyle w:val="ListParagraph"/>
        <w:numPr>
          <w:ilvl w:val="0"/>
          <w:numId w:val="70"/>
        </w:numPr>
        <w:spacing w:line="360" w:lineRule="auto"/>
        <w:rPr>
          <w:rFonts w:ascii="Times New Roman" w:hAnsi="Times New Roman" w:cs="Times New Roman"/>
          <w:sz w:val="24"/>
          <w:szCs w:val="24"/>
        </w:rPr>
      </w:pPr>
      <w:r w:rsidRPr="00743D9B">
        <w:rPr>
          <w:rFonts w:ascii="Times New Roman" w:hAnsi="Times New Roman" w:cs="Times New Roman"/>
          <w:sz w:val="24"/>
          <w:szCs w:val="24"/>
        </w:rPr>
        <w:t xml:space="preserve">Contenir des informations personnelles telles que des dates de naissance, des adresses, </w:t>
      </w:r>
      <w:r w:rsidRPr="00036C5B">
        <w:rPr>
          <w:rFonts w:ascii="Times New Roman" w:hAnsi="Times New Roman" w:cs="Times New Roman"/>
          <w:sz w:val="24"/>
          <w:szCs w:val="24"/>
        </w:rPr>
        <w:t>des numéros de téléphone ou des noms des membres de la famille, des animaux domestiques, des amis et des personnages fantastiques</w:t>
      </w:r>
      <w:r>
        <w:t xml:space="preserve"> </w:t>
      </w:r>
    </w:p>
    <w:p w14:paraId="1ABD0586" w14:textId="77777777" w:rsidR="00C9390A" w:rsidRPr="00C9390A" w:rsidRDefault="006A680F" w:rsidP="0069292B">
      <w:pPr>
        <w:pStyle w:val="ListParagraph"/>
        <w:numPr>
          <w:ilvl w:val="0"/>
          <w:numId w:val="70"/>
        </w:numPr>
        <w:spacing w:line="360" w:lineRule="auto"/>
        <w:rPr>
          <w:rFonts w:ascii="Times New Roman" w:hAnsi="Times New Roman" w:cs="Times New Roman"/>
          <w:sz w:val="24"/>
          <w:szCs w:val="24"/>
        </w:rPr>
      </w:pPr>
      <w:r w:rsidRPr="00C9390A">
        <w:rPr>
          <w:rFonts w:ascii="Times New Roman" w:hAnsi="Times New Roman" w:cs="Times New Roman"/>
          <w:sz w:val="24"/>
          <w:szCs w:val="24"/>
        </w:rPr>
        <w:t xml:space="preserve">Contenir des modèles numériques tels que </w:t>
      </w:r>
      <w:proofErr w:type="spellStart"/>
      <w:r w:rsidRPr="00C9390A">
        <w:rPr>
          <w:rFonts w:ascii="Times New Roman" w:hAnsi="Times New Roman" w:cs="Times New Roman"/>
          <w:sz w:val="24"/>
          <w:szCs w:val="24"/>
        </w:rPr>
        <w:t>aaabbb</w:t>
      </w:r>
      <w:proofErr w:type="spellEnd"/>
      <w:r w:rsidRPr="00C9390A">
        <w:rPr>
          <w:rFonts w:ascii="Times New Roman" w:hAnsi="Times New Roman" w:cs="Times New Roman"/>
          <w:sz w:val="24"/>
          <w:szCs w:val="24"/>
        </w:rPr>
        <w:t xml:space="preserve">, qwerty, </w:t>
      </w:r>
      <w:proofErr w:type="spellStart"/>
      <w:r w:rsidRPr="00C9390A">
        <w:rPr>
          <w:rFonts w:ascii="Times New Roman" w:hAnsi="Times New Roman" w:cs="Times New Roman"/>
          <w:sz w:val="24"/>
          <w:szCs w:val="24"/>
        </w:rPr>
        <w:t>zyxwvuts</w:t>
      </w:r>
      <w:proofErr w:type="spellEnd"/>
      <w:r w:rsidRPr="00C9390A">
        <w:rPr>
          <w:rFonts w:ascii="Times New Roman" w:hAnsi="Times New Roman" w:cs="Times New Roman"/>
          <w:sz w:val="24"/>
          <w:szCs w:val="24"/>
        </w:rPr>
        <w:t xml:space="preserve"> ou 123321 </w:t>
      </w:r>
    </w:p>
    <w:p w14:paraId="1C1858D1" w14:textId="0AE2C11C" w:rsidR="006A680F" w:rsidRPr="00C9390A" w:rsidRDefault="00E672C9" w:rsidP="0069292B">
      <w:pPr>
        <w:pStyle w:val="ListParagraph"/>
        <w:numPr>
          <w:ilvl w:val="0"/>
          <w:numId w:val="70"/>
        </w:numPr>
        <w:spacing w:line="360" w:lineRule="auto"/>
        <w:rPr>
          <w:rFonts w:ascii="Times New Roman" w:hAnsi="Times New Roman" w:cs="Times New Roman"/>
          <w:sz w:val="24"/>
          <w:szCs w:val="24"/>
        </w:rPr>
      </w:pPr>
      <w:r>
        <w:rPr>
          <w:rFonts w:ascii="Times New Roman" w:hAnsi="Times New Roman" w:cs="Times New Roman"/>
          <w:sz w:val="24"/>
          <w:szCs w:val="24"/>
        </w:rPr>
        <w:t>Ou</w:t>
      </w:r>
      <w:r w:rsidR="006A680F" w:rsidRPr="00C9390A">
        <w:rPr>
          <w:rFonts w:ascii="Times New Roman" w:hAnsi="Times New Roman" w:cs="Times New Roman"/>
          <w:sz w:val="24"/>
          <w:szCs w:val="24"/>
        </w:rPr>
        <w:t xml:space="preserve"> une version de Welcome</w:t>
      </w:r>
      <w:r w:rsidRPr="00C9390A">
        <w:rPr>
          <w:rFonts w:ascii="Times New Roman" w:hAnsi="Times New Roman" w:cs="Times New Roman"/>
          <w:sz w:val="24"/>
          <w:szCs w:val="24"/>
        </w:rPr>
        <w:t>123,</w:t>
      </w:r>
      <w:r w:rsidR="006A680F" w:rsidRPr="00C9390A">
        <w:rPr>
          <w:rFonts w:ascii="Times New Roman" w:hAnsi="Times New Roman" w:cs="Times New Roman"/>
          <w:sz w:val="24"/>
          <w:szCs w:val="24"/>
        </w:rPr>
        <w:t xml:space="preserve"> password123 ou Changeme123 </w:t>
      </w:r>
    </w:p>
    <w:p w14:paraId="4D6F82C7" w14:textId="34402456" w:rsidR="006A680F" w:rsidRDefault="006A680F" w:rsidP="008F2007">
      <w:pPr>
        <w:spacing w:line="360" w:lineRule="auto"/>
        <w:ind w:firstLine="416"/>
      </w:pPr>
      <w:r>
        <w:t xml:space="preserve"> </w:t>
      </w:r>
      <w:r w:rsidR="00A40AFB">
        <w:t xml:space="preserve">Nous </w:t>
      </w:r>
      <w:r>
        <w:t>recommand</w:t>
      </w:r>
      <w:r w:rsidR="00A40AFB">
        <w:t>ons</w:t>
      </w:r>
      <w:r>
        <w:t xml:space="preserve"> également que </w:t>
      </w:r>
      <w:r w:rsidR="00193D80">
        <w:t>l’entreprise</w:t>
      </w:r>
      <w:r>
        <w:t xml:space="preserve"> examine les options permettant d'ajouter une authentification </w:t>
      </w:r>
      <w:proofErr w:type="spellStart"/>
      <w:r>
        <w:t>multifacteur</w:t>
      </w:r>
      <w:proofErr w:type="spellEnd"/>
      <w:r>
        <w:t xml:space="preserve"> à </w:t>
      </w:r>
      <w:r w:rsidR="004731EB">
        <w:t>l</w:t>
      </w:r>
      <w:r>
        <w:t>'application. Les informations d'identification</w:t>
      </w:r>
      <w:r w:rsidR="000F4A6F">
        <w:t xml:space="preserve"> </w:t>
      </w:r>
      <w:r>
        <w:t>traditionnelles des utilisateurs sont facilement réutilisées par les attaquants une fois volées. En appliquant un</w:t>
      </w:r>
      <w:r w:rsidR="000F4A6F">
        <w:t xml:space="preserve">e </w:t>
      </w:r>
      <w:r>
        <w:t>deuxième forme d'authentification, telle que quelque chose que l'utilisateur sait, quelque chose qu'il est ou quelque chose que</w:t>
      </w:r>
      <w:r w:rsidR="000F4A6F">
        <w:t xml:space="preserve"> l’</w:t>
      </w:r>
      <w:r>
        <w:t xml:space="preserve">utilisateur a, </w:t>
      </w:r>
      <w:r w:rsidR="00D90599">
        <w:t>l’entreprise</w:t>
      </w:r>
      <w:r>
        <w:t xml:space="preserve"> peut garantir que les comptes d'utilisateurs sont beaucoup plus difficiles à compromettre. En plus, les mots de passe moins complexes présentent moins de risques lorsque des facteurs d'authentification supplémentaires sont requis.  </w:t>
      </w:r>
    </w:p>
    <w:p w14:paraId="36BA3252" w14:textId="132C5E76" w:rsidR="006A680F" w:rsidRDefault="006A680F" w:rsidP="00905A1A">
      <w:pPr>
        <w:spacing w:line="360" w:lineRule="auto"/>
        <w:ind w:firstLine="416"/>
      </w:pPr>
      <w:r>
        <w:lastRenderedPageBreak/>
        <w:t xml:space="preserve">Enfin, </w:t>
      </w:r>
      <w:r w:rsidR="00B55868">
        <w:t>l’entreprise</w:t>
      </w:r>
      <w:r>
        <w:t xml:space="preserve"> doit examiner la journalisation de l'application pour confirmer que les tentatives de connexion infructueuses sont </w:t>
      </w:r>
      <w:r w:rsidR="00905A1A">
        <w:t>enregistrées</w:t>
      </w:r>
      <w:r>
        <w:t xml:space="preserve"> dans un journal d'erreurs. Les journaux doivent être examinés quotidiennement pour détecter les comptes d'utilisateurs avec une valeur supérieure à nombre normal de tentatives de connexion infructueuses.  </w:t>
      </w:r>
    </w:p>
    <w:p w14:paraId="7BF4C788" w14:textId="623718AF" w:rsidR="006A680F" w:rsidRPr="001232F9" w:rsidRDefault="001232F9" w:rsidP="001232F9">
      <w:pPr>
        <w:pStyle w:val="NormalWeb"/>
        <w:jc w:val="center"/>
        <w:rPr>
          <w:rStyle w:val="Strong"/>
        </w:rPr>
      </w:pPr>
      <w:r w:rsidRPr="001232F9">
        <w:rPr>
          <w:rStyle w:val="Strong"/>
        </w:rPr>
        <w:t>f. orientation stratégique</w:t>
      </w:r>
    </w:p>
    <w:p w14:paraId="050303E4" w14:textId="1EAFF84C" w:rsidR="006A680F" w:rsidRDefault="001232F9" w:rsidP="00E84302">
      <w:pPr>
        <w:spacing w:line="360" w:lineRule="auto"/>
        <w:ind w:firstLine="416"/>
      </w:pPr>
      <w:r>
        <w:t>Nous avons</w:t>
      </w:r>
      <w:r w:rsidR="006A680F">
        <w:t xml:space="preserve"> effectué un test de pénétration d'applications Web pour Juice Shop. En testant ce</w:t>
      </w:r>
      <w:r w:rsidR="00E84302">
        <w:t xml:space="preserve">tte </w:t>
      </w:r>
      <w:r w:rsidR="006A680F">
        <w:t>application</w:t>
      </w:r>
      <w:r w:rsidR="00E84302">
        <w:t xml:space="preserve"> </w:t>
      </w:r>
      <w:r w:rsidR="008804EA">
        <w:t>nous avons</w:t>
      </w:r>
      <w:r w:rsidR="006A680F">
        <w:t xml:space="preserve"> pu avoir une idée générale de la posture de sécurité de </w:t>
      </w:r>
      <w:r w:rsidR="00B657C7">
        <w:t>l’entreprise</w:t>
      </w:r>
      <w:r w:rsidR="006A680F">
        <w:t xml:space="preserve"> et souhait</w:t>
      </w:r>
      <w:r w:rsidR="00DE5A00">
        <w:t>ons</w:t>
      </w:r>
      <w:r w:rsidR="006A680F">
        <w:t xml:space="preserve"> mettre les considérations stratégiques suivantes à </w:t>
      </w:r>
      <w:r w:rsidR="00DE5A00">
        <w:t>sa</w:t>
      </w:r>
      <w:r w:rsidR="006A680F">
        <w:t xml:space="preserve"> disposition</w:t>
      </w:r>
      <w:r w:rsidR="00DE5A00">
        <w:t xml:space="preserve"> </w:t>
      </w:r>
      <w:r w:rsidR="006A680F">
        <w:t xml:space="preserve">:   </w:t>
      </w:r>
    </w:p>
    <w:p w14:paraId="5020D693" w14:textId="05B9529D" w:rsidR="00C405DA" w:rsidRPr="00C405DA" w:rsidRDefault="006A680F" w:rsidP="0069292B">
      <w:pPr>
        <w:pStyle w:val="ListParagraph"/>
        <w:numPr>
          <w:ilvl w:val="0"/>
          <w:numId w:val="73"/>
        </w:numPr>
        <w:spacing w:line="360" w:lineRule="auto"/>
        <w:jc w:val="both"/>
        <w:rPr>
          <w:rFonts w:ascii="Times New Roman" w:hAnsi="Times New Roman" w:cs="Times New Roman"/>
          <w:b/>
          <w:bCs/>
          <w:sz w:val="24"/>
          <w:szCs w:val="24"/>
        </w:rPr>
      </w:pPr>
      <w:r w:rsidRPr="00780E96">
        <w:rPr>
          <w:rFonts w:ascii="Times New Roman" w:hAnsi="Times New Roman" w:cs="Times New Roman"/>
          <w:b/>
          <w:bCs/>
          <w:sz w:val="24"/>
          <w:szCs w:val="24"/>
        </w:rPr>
        <w:t>Fournir une formation au codage sécurisé pour les développeurs</w:t>
      </w:r>
      <w:r w:rsidR="004651CB">
        <w:rPr>
          <w:rFonts w:ascii="Times New Roman" w:hAnsi="Times New Roman" w:cs="Times New Roman"/>
          <w:b/>
          <w:bCs/>
          <w:sz w:val="24"/>
          <w:szCs w:val="24"/>
        </w:rPr>
        <w:t xml:space="preserve"> : </w:t>
      </w:r>
      <w:r w:rsidRPr="004651CB">
        <w:rPr>
          <w:rFonts w:ascii="Times New Roman" w:hAnsi="Times New Roman" w:cs="Times New Roman"/>
          <w:sz w:val="24"/>
          <w:szCs w:val="24"/>
        </w:rPr>
        <w:t xml:space="preserve">Trouver et corriger les défauts après coup est le moyen le plus coûteux </w:t>
      </w:r>
      <w:r w:rsidR="00172FA8">
        <w:rPr>
          <w:rFonts w:ascii="Times New Roman" w:hAnsi="Times New Roman" w:cs="Times New Roman"/>
          <w:sz w:val="24"/>
          <w:szCs w:val="24"/>
        </w:rPr>
        <w:t>pour</w:t>
      </w:r>
      <w:r w:rsidRPr="004651CB">
        <w:rPr>
          <w:rFonts w:ascii="Times New Roman" w:hAnsi="Times New Roman" w:cs="Times New Roman"/>
          <w:sz w:val="24"/>
          <w:szCs w:val="24"/>
        </w:rPr>
        <w:t xml:space="preserve"> gérer vulnérabilités de sécurité</w:t>
      </w:r>
      <w:r w:rsidR="00172FA8">
        <w:rPr>
          <w:rFonts w:ascii="Times New Roman" w:hAnsi="Times New Roman" w:cs="Times New Roman"/>
          <w:sz w:val="24"/>
          <w:szCs w:val="24"/>
        </w:rPr>
        <w:t xml:space="preserve"> des</w:t>
      </w:r>
      <w:r w:rsidR="00172FA8" w:rsidRPr="004651CB">
        <w:rPr>
          <w:rFonts w:ascii="Times New Roman" w:hAnsi="Times New Roman" w:cs="Times New Roman"/>
          <w:sz w:val="24"/>
          <w:szCs w:val="24"/>
        </w:rPr>
        <w:t xml:space="preserve"> organisations</w:t>
      </w:r>
      <w:r w:rsidRPr="004651CB">
        <w:rPr>
          <w:rFonts w:ascii="Times New Roman" w:hAnsi="Times New Roman" w:cs="Times New Roman"/>
          <w:sz w:val="24"/>
          <w:szCs w:val="24"/>
        </w:rPr>
        <w:t>. Il faut beaucoup de temps et d'efforts aux développeurs pour examiner les problèmes découverts, revoir le code, apporter les modifications appropriées, travailler par le biais de tests d'assurance qualité, puis de déployer les modifications. Alternativement, la formation développeurs pour comprendre les failles de sécurité et éviter les vulnérabilités pendant le processus de développement est beaucoup plus efficace et efficient. Malheureusement, la plupart des sites de formation pour développeurs enseigne</w:t>
      </w:r>
      <w:r w:rsidR="006D01EC" w:rsidRPr="004651CB">
        <w:rPr>
          <w:rFonts w:ascii="Times New Roman" w:hAnsi="Times New Roman" w:cs="Times New Roman"/>
          <w:sz w:val="24"/>
          <w:szCs w:val="24"/>
        </w:rPr>
        <w:t>nt</w:t>
      </w:r>
      <w:r w:rsidRPr="004651CB">
        <w:rPr>
          <w:rFonts w:ascii="Times New Roman" w:hAnsi="Times New Roman" w:cs="Times New Roman"/>
          <w:sz w:val="24"/>
          <w:szCs w:val="24"/>
        </w:rPr>
        <w:t xml:space="preserve"> de manière adéquate le codage sécurisé. Au cours de cette évaluation, </w:t>
      </w:r>
      <w:r w:rsidR="004D4CDE">
        <w:rPr>
          <w:rFonts w:ascii="Times New Roman" w:hAnsi="Times New Roman" w:cs="Times New Roman"/>
          <w:sz w:val="24"/>
          <w:szCs w:val="24"/>
        </w:rPr>
        <w:t>nous avons</w:t>
      </w:r>
      <w:r w:rsidRPr="004651CB">
        <w:rPr>
          <w:rFonts w:ascii="Times New Roman" w:hAnsi="Times New Roman" w:cs="Times New Roman"/>
          <w:sz w:val="24"/>
          <w:szCs w:val="24"/>
        </w:rPr>
        <w:t xml:space="preserve"> trouvé des preuves que suggère que de nombreux développeurs de </w:t>
      </w:r>
      <w:r w:rsidR="00C14F34">
        <w:rPr>
          <w:rFonts w:ascii="Times New Roman" w:hAnsi="Times New Roman" w:cs="Times New Roman"/>
          <w:sz w:val="24"/>
          <w:szCs w:val="24"/>
        </w:rPr>
        <w:t>l’entreprise</w:t>
      </w:r>
      <w:r w:rsidRPr="004651CB">
        <w:rPr>
          <w:rFonts w:ascii="Times New Roman" w:hAnsi="Times New Roman" w:cs="Times New Roman"/>
          <w:sz w:val="24"/>
          <w:szCs w:val="24"/>
        </w:rPr>
        <w:t xml:space="preserve"> ne sont pas correctement formés pour éviter les erreurs courantes. </w:t>
      </w:r>
      <w:r w:rsidR="00616FB1" w:rsidRPr="0003340E">
        <w:rPr>
          <w:rFonts w:ascii="Times New Roman" w:hAnsi="Times New Roman" w:cs="Times New Roman"/>
          <w:sz w:val="24"/>
          <w:szCs w:val="24"/>
        </w:rPr>
        <w:t>L’entreprise</w:t>
      </w:r>
      <w:r w:rsidRPr="0003340E">
        <w:rPr>
          <w:rFonts w:ascii="Times New Roman" w:hAnsi="Times New Roman" w:cs="Times New Roman"/>
          <w:sz w:val="24"/>
          <w:szCs w:val="24"/>
        </w:rPr>
        <w:t xml:space="preserve"> devrait envisager de fournir régulièrement une formation au codage sécurisé à tous les développeurs.</w:t>
      </w:r>
      <w:r>
        <w:t xml:space="preserve">  </w:t>
      </w:r>
    </w:p>
    <w:p w14:paraId="458E06BF" w14:textId="78661AA8" w:rsidR="00257F59" w:rsidRPr="004E5FAF" w:rsidRDefault="006A680F" w:rsidP="0069292B">
      <w:pPr>
        <w:pStyle w:val="ListParagraph"/>
        <w:numPr>
          <w:ilvl w:val="0"/>
          <w:numId w:val="73"/>
        </w:numPr>
        <w:spacing w:line="360" w:lineRule="auto"/>
        <w:jc w:val="both"/>
        <w:rPr>
          <w:rFonts w:ascii="Times New Roman" w:hAnsi="Times New Roman" w:cs="Times New Roman"/>
          <w:b/>
          <w:bCs/>
          <w:sz w:val="24"/>
          <w:szCs w:val="24"/>
        </w:rPr>
      </w:pPr>
      <w:r w:rsidRPr="004E5FAF">
        <w:rPr>
          <w:rFonts w:ascii="Times New Roman" w:hAnsi="Times New Roman" w:cs="Times New Roman"/>
          <w:b/>
          <w:bCs/>
          <w:sz w:val="24"/>
          <w:szCs w:val="24"/>
        </w:rPr>
        <w:t xml:space="preserve">Envisagez l'authentification </w:t>
      </w:r>
      <w:proofErr w:type="spellStart"/>
      <w:r w:rsidRPr="004E5FAF">
        <w:rPr>
          <w:rFonts w:ascii="Times New Roman" w:hAnsi="Times New Roman" w:cs="Times New Roman"/>
          <w:b/>
          <w:bCs/>
          <w:sz w:val="24"/>
          <w:szCs w:val="24"/>
        </w:rPr>
        <w:t>multifacteur</w:t>
      </w:r>
      <w:proofErr w:type="spellEnd"/>
      <w:r w:rsidR="00C405DA" w:rsidRPr="004E5FAF">
        <w:rPr>
          <w:rFonts w:ascii="Times New Roman" w:hAnsi="Times New Roman" w:cs="Times New Roman"/>
          <w:b/>
          <w:bCs/>
          <w:sz w:val="24"/>
          <w:szCs w:val="24"/>
        </w:rPr>
        <w:t> :</w:t>
      </w:r>
      <w:r w:rsidR="00C405DA" w:rsidRPr="004E5FAF">
        <w:rPr>
          <w:rFonts w:ascii="Times New Roman" w:hAnsi="Times New Roman" w:cs="Times New Roman"/>
          <w:sz w:val="24"/>
          <w:szCs w:val="24"/>
        </w:rPr>
        <w:t xml:space="preserve"> </w:t>
      </w:r>
      <w:r w:rsidRPr="004E5FAF">
        <w:rPr>
          <w:rFonts w:ascii="Times New Roman" w:hAnsi="Times New Roman" w:cs="Times New Roman"/>
          <w:sz w:val="24"/>
          <w:szCs w:val="24"/>
        </w:rPr>
        <w:t xml:space="preserve">L'authentification </w:t>
      </w:r>
      <w:proofErr w:type="spellStart"/>
      <w:r w:rsidRPr="004E5FAF">
        <w:rPr>
          <w:rFonts w:ascii="Times New Roman" w:hAnsi="Times New Roman" w:cs="Times New Roman"/>
          <w:sz w:val="24"/>
          <w:szCs w:val="24"/>
        </w:rPr>
        <w:t>multifacteur</w:t>
      </w:r>
      <w:proofErr w:type="spellEnd"/>
      <w:r w:rsidRPr="004E5FAF">
        <w:rPr>
          <w:rFonts w:ascii="Times New Roman" w:hAnsi="Times New Roman" w:cs="Times New Roman"/>
          <w:sz w:val="24"/>
          <w:szCs w:val="24"/>
        </w:rPr>
        <w:t xml:space="preserve"> est recommandée pour les employés à utiliser lors de l'accès systèmes sensibles tels que VPN, contrôleurs de domaine et autres systèmes critiques ou </w:t>
      </w:r>
      <w:r w:rsidR="00740D9F" w:rsidRPr="004E5FAF">
        <w:rPr>
          <w:rFonts w:ascii="Times New Roman" w:hAnsi="Times New Roman" w:cs="Times New Roman"/>
          <w:sz w:val="24"/>
          <w:szCs w:val="24"/>
        </w:rPr>
        <w:t>r</w:t>
      </w:r>
      <w:r w:rsidR="00740D9F" w:rsidRPr="004E5FAF">
        <w:rPr>
          <w:rFonts w:ascii="Times New Roman" w:hAnsi="Times New Roman" w:cs="Times New Roman"/>
          <w:sz w:val="24"/>
          <w:szCs w:val="24"/>
        </w:rPr>
        <w:t>essources</w:t>
      </w:r>
      <w:r w:rsidR="00740D9F" w:rsidRPr="004E5FAF">
        <w:rPr>
          <w:rFonts w:ascii="Times New Roman" w:hAnsi="Times New Roman" w:cs="Times New Roman"/>
          <w:sz w:val="24"/>
          <w:szCs w:val="24"/>
        </w:rPr>
        <w:t xml:space="preserve"> </w:t>
      </w:r>
      <w:r w:rsidRPr="004E5FAF">
        <w:rPr>
          <w:rFonts w:ascii="Times New Roman" w:hAnsi="Times New Roman" w:cs="Times New Roman"/>
          <w:sz w:val="24"/>
          <w:szCs w:val="24"/>
        </w:rPr>
        <w:t xml:space="preserve">sensibles. Les facteurs du mécanisme </w:t>
      </w:r>
      <w:r w:rsidR="0079632F" w:rsidRPr="004E5FAF">
        <w:rPr>
          <w:rFonts w:ascii="Times New Roman" w:hAnsi="Times New Roman" w:cs="Times New Roman"/>
          <w:sz w:val="24"/>
          <w:szCs w:val="24"/>
        </w:rPr>
        <w:t>d’authentification</w:t>
      </w:r>
      <w:r w:rsidRPr="004E5FAF">
        <w:rPr>
          <w:rFonts w:ascii="Times New Roman" w:hAnsi="Times New Roman" w:cs="Times New Roman"/>
          <w:sz w:val="24"/>
          <w:szCs w:val="24"/>
        </w:rPr>
        <w:t xml:space="preserve"> multi-facteurs se divisent en trois catégories :</w:t>
      </w:r>
    </w:p>
    <w:p w14:paraId="2929A918" w14:textId="77777777" w:rsidR="00257F59" w:rsidRPr="004E5FAF" w:rsidRDefault="00257F59" w:rsidP="0069292B">
      <w:pPr>
        <w:pStyle w:val="ListParagraph"/>
        <w:numPr>
          <w:ilvl w:val="0"/>
          <w:numId w:val="71"/>
        </w:numPr>
        <w:spacing w:line="360" w:lineRule="auto"/>
        <w:rPr>
          <w:rFonts w:ascii="Times New Roman" w:hAnsi="Times New Roman" w:cs="Times New Roman"/>
          <w:sz w:val="24"/>
          <w:szCs w:val="24"/>
        </w:rPr>
      </w:pPr>
      <w:proofErr w:type="gramStart"/>
      <w:r w:rsidRPr="004E5FAF">
        <w:rPr>
          <w:rFonts w:ascii="Times New Roman" w:hAnsi="Times New Roman" w:cs="Times New Roman"/>
          <w:sz w:val="24"/>
          <w:szCs w:val="24"/>
        </w:rPr>
        <w:t>l</w:t>
      </w:r>
      <w:r w:rsidR="00FE5CF6" w:rsidRPr="004E5FAF">
        <w:rPr>
          <w:rFonts w:ascii="Times New Roman" w:hAnsi="Times New Roman" w:cs="Times New Roman"/>
          <w:sz w:val="24"/>
          <w:szCs w:val="24"/>
        </w:rPr>
        <w:t>a</w:t>
      </w:r>
      <w:proofErr w:type="gramEnd"/>
      <w:r w:rsidR="00FE5CF6" w:rsidRPr="004E5FAF">
        <w:rPr>
          <w:rFonts w:ascii="Times New Roman" w:hAnsi="Times New Roman" w:cs="Times New Roman"/>
          <w:sz w:val="24"/>
          <w:szCs w:val="24"/>
        </w:rPr>
        <w:t xml:space="preserve"> </w:t>
      </w:r>
      <w:r w:rsidR="006A680F" w:rsidRPr="004E5FAF">
        <w:rPr>
          <w:rFonts w:ascii="Times New Roman" w:hAnsi="Times New Roman" w:cs="Times New Roman"/>
          <w:sz w:val="24"/>
          <w:szCs w:val="24"/>
        </w:rPr>
        <w:t xml:space="preserve">connaissance (quelque chose qu'ils savent), </w:t>
      </w:r>
    </w:p>
    <w:p w14:paraId="0A23AA67" w14:textId="56D2155F" w:rsidR="00257F59" w:rsidRPr="004E5FAF" w:rsidRDefault="00FE5CF6" w:rsidP="0069292B">
      <w:pPr>
        <w:pStyle w:val="ListParagraph"/>
        <w:numPr>
          <w:ilvl w:val="0"/>
          <w:numId w:val="71"/>
        </w:numPr>
        <w:spacing w:line="360" w:lineRule="auto"/>
        <w:rPr>
          <w:rFonts w:ascii="Times New Roman" w:hAnsi="Times New Roman" w:cs="Times New Roman"/>
          <w:sz w:val="24"/>
          <w:szCs w:val="24"/>
        </w:rPr>
      </w:pPr>
      <w:proofErr w:type="gramStart"/>
      <w:r w:rsidRPr="004E5FAF">
        <w:rPr>
          <w:rFonts w:ascii="Times New Roman" w:hAnsi="Times New Roman" w:cs="Times New Roman"/>
          <w:sz w:val="24"/>
          <w:szCs w:val="24"/>
        </w:rPr>
        <w:t>la</w:t>
      </w:r>
      <w:proofErr w:type="gramEnd"/>
      <w:r w:rsidRPr="004E5FAF">
        <w:rPr>
          <w:rFonts w:ascii="Times New Roman" w:hAnsi="Times New Roman" w:cs="Times New Roman"/>
          <w:sz w:val="24"/>
          <w:szCs w:val="24"/>
        </w:rPr>
        <w:t xml:space="preserve"> </w:t>
      </w:r>
      <w:r w:rsidR="006A680F" w:rsidRPr="004E5FAF">
        <w:rPr>
          <w:rFonts w:ascii="Times New Roman" w:hAnsi="Times New Roman" w:cs="Times New Roman"/>
          <w:sz w:val="24"/>
          <w:szCs w:val="24"/>
        </w:rPr>
        <w:t xml:space="preserve">possession (quelque chose qu'ils ont) </w:t>
      </w:r>
    </w:p>
    <w:p w14:paraId="427FF0A8" w14:textId="77777777" w:rsidR="00257F59" w:rsidRPr="004E5FAF" w:rsidRDefault="006A680F" w:rsidP="0069292B">
      <w:pPr>
        <w:pStyle w:val="ListParagraph"/>
        <w:numPr>
          <w:ilvl w:val="0"/>
          <w:numId w:val="71"/>
        </w:numPr>
        <w:spacing w:line="360" w:lineRule="auto"/>
        <w:rPr>
          <w:rFonts w:ascii="Times New Roman" w:hAnsi="Times New Roman" w:cs="Times New Roman"/>
          <w:sz w:val="24"/>
          <w:szCs w:val="24"/>
        </w:rPr>
      </w:pPr>
      <w:proofErr w:type="gramStart"/>
      <w:r w:rsidRPr="004E5FAF">
        <w:rPr>
          <w:rFonts w:ascii="Times New Roman" w:hAnsi="Times New Roman" w:cs="Times New Roman"/>
          <w:sz w:val="24"/>
          <w:szCs w:val="24"/>
        </w:rPr>
        <w:t>et</w:t>
      </w:r>
      <w:proofErr w:type="gramEnd"/>
      <w:r w:rsidRPr="004E5FAF">
        <w:rPr>
          <w:rFonts w:ascii="Times New Roman" w:hAnsi="Times New Roman" w:cs="Times New Roman"/>
          <w:sz w:val="24"/>
          <w:szCs w:val="24"/>
        </w:rPr>
        <w:t xml:space="preserve"> </w:t>
      </w:r>
      <w:r w:rsidR="00FE5CF6" w:rsidRPr="004E5FAF">
        <w:rPr>
          <w:rFonts w:ascii="Times New Roman" w:hAnsi="Times New Roman" w:cs="Times New Roman"/>
          <w:sz w:val="24"/>
          <w:szCs w:val="24"/>
        </w:rPr>
        <w:t>l’</w:t>
      </w:r>
      <w:r w:rsidRPr="004E5FAF">
        <w:rPr>
          <w:rFonts w:ascii="Times New Roman" w:hAnsi="Times New Roman" w:cs="Times New Roman"/>
          <w:sz w:val="24"/>
          <w:szCs w:val="24"/>
        </w:rPr>
        <w:t>inhérence (quelque chose qu'ils sont).</w:t>
      </w:r>
    </w:p>
    <w:p w14:paraId="5D9EFFD1" w14:textId="1A1EF502" w:rsidR="006A680F" w:rsidRDefault="006A680F" w:rsidP="0062115B">
      <w:pPr>
        <w:spacing w:line="360" w:lineRule="auto"/>
        <w:ind w:firstLine="416"/>
      </w:pPr>
      <w:r>
        <w:lastRenderedPageBreak/>
        <w:t xml:space="preserve">Il existe une large gamme de systèmes qui peuvent être mis en œuvre directement dans les systèmes d'authentification Windows Server ainsi que les serveurs Linux et applications. Un système commun trouvé dans les environnements d'entreprise est le RSA </w:t>
      </w:r>
      <w:proofErr w:type="spellStart"/>
      <w:r>
        <w:t>SecurID</w:t>
      </w:r>
      <w:proofErr w:type="spellEnd"/>
      <w:r>
        <w:t xml:space="preserve"> solution. Un autre système populaire dans les environnements à plus petite échelle est disponible auprès de Duo Sécurité ou Google </w:t>
      </w:r>
      <w:proofErr w:type="spellStart"/>
      <w:r>
        <w:t>Authenticator</w:t>
      </w:r>
      <w:proofErr w:type="spellEnd"/>
      <w:r>
        <w:t>. Quelle que soit la solution choisie, l</w:t>
      </w:r>
      <w:r w:rsidR="0062115B">
        <w:t>e</w:t>
      </w:r>
      <w:r>
        <w:t xml:space="preserve"> plus important</w:t>
      </w:r>
      <w:r w:rsidR="0062115B">
        <w:t xml:space="preserve"> </w:t>
      </w:r>
      <w:r>
        <w:t xml:space="preserve">aspect de la mise en œuvre de l'authentification </w:t>
      </w:r>
      <w:proofErr w:type="spellStart"/>
      <w:r>
        <w:t>multifacteur</w:t>
      </w:r>
      <w:proofErr w:type="spellEnd"/>
      <w:r>
        <w:t xml:space="preserve"> est de s'assurer qu'au moins deux </w:t>
      </w:r>
      <w:r w:rsidR="0062115B">
        <w:t>d</w:t>
      </w:r>
      <w:r>
        <w:t>es facteurs sont nécessaires pour accéder et non simplement le même facteur nécessaire à plusieurs reprises (c'est-à-dire, mot de passe plus empreinte digitale au lieu de plusieurs mots de passe)</w:t>
      </w:r>
      <w:r w:rsidR="006A1A86">
        <w:t>.</w:t>
      </w:r>
    </w:p>
    <w:p w14:paraId="37C8D7C2" w14:textId="77777777" w:rsidR="006A680F" w:rsidRDefault="006A680F" w:rsidP="006A680F">
      <w:pPr>
        <w:spacing w:line="360" w:lineRule="auto"/>
        <w:ind w:firstLine="416"/>
      </w:pPr>
      <w:r>
        <w:t xml:space="preserve">  </w:t>
      </w:r>
    </w:p>
    <w:p w14:paraId="2F09F75B" w14:textId="77777777" w:rsidR="006A680F" w:rsidRDefault="006A680F" w:rsidP="006A680F">
      <w:pPr>
        <w:spacing w:line="360" w:lineRule="auto"/>
        <w:ind w:firstLine="416"/>
      </w:pPr>
      <w:r>
        <w:t xml:space="preserve"> </w:t>
      </w:r>
    </w:p>
    <w:p w14:paraId="2C633BA5" w14:textId="77777777" w:rsidR="006A680F" w:rsidRDefault="006A680F" w:rsidP="006A680F">
      <w:pPr>
        <w:spacing w:line="360" w:lineRule="auto"/>
        <w:ind w:firstLine="416"/>
      </w:pPr>
      <w:r>
        <w:t xml:space="preserve"> </w:t>
      </w:r>
    </w:p>
    <w:p w14:paraId="1DB3EA91" w14:textId="460CE0AD" w:rsidR="00D55F89" w:rsidRPr="00A257D8" w:rsidRDefault="00D55F89" w:rsidP="00382D46">
      <w:pPr>
        <w:spacing w:line="360" w:lineRule="auto"/>
        <w:ind w:firstLine="416"/>
      </w:pPr>
    </w:p>
    <w:sectPr w:rsidR="00D55F89" w:rsidRPr="00A257D8" w:rsidSect="003616EC">
      <w:headerReference w:type="even" r:id="rId99"/>
      <w:headerReference w:type="default" r:id="rId100"/>
      <w:footerReference w:type="even" r:id="rId101"/>
      <w:footerReference w:type="default" r:id="rId102"/>
      <w:headerReference w:type="first" r:id="rId103"/>
      <w:footerReference w:type="first" r:id="rId104"/>
      <w:pgSz w:w="11904" w:h="16838" w:code="9"/>
      <w:pgMar w:top="1559" w:right="1400" w:bottom="2070" w:left="1418" w:header="482" w:footer="476"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938DF4" w14:textId="77777777" w:rsidR="0069292B" w:rsidRDefault="0069292B">
      <w:pPr>
        <w:spacing w:after="0" w:line="240" w:lineRule="auto"/>
      </w:pPr>
      <w:r>
        <w:separator/>
      </w:r>
    </w:p>
  </w:endnote>
  <w:endnote w:type="continuationSeparator" w:id="0">
    <w:p w14:paraId="16A22FCD" w14:textId="77777777" w:rsidR="0069292B" w:rsidRDefault="006929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Noto Serif CJK SC">
    <w:altName w:val="Calibri"/>
    <w:charset w:val="01"/>
    <w:family w:val="auto"/>
    <w:pitch w:val="variable"/>
  </w:font>
  <w:font w:name="Lohit Devanagari">
    <w:altName w:val="Calibri"/>
    <w:charset w:val="01"/>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10041" w:tblpY="15396"/>
      <w:tblOverlap w:val="never"/>
      <w:tblW w:w="451" w:type="dxa"/>
      <w:tblInd w:w="0" w:type="dxa"/>
      <w:tblCellMar>
        <w:top w:w="77" w:type="dxa"/>
        <w:left w:w="115" w:type="dxa"/>
        <w:right w:w="115" w:type="dxa"/>
      </w:tblCellMar>
      <w:tblLook w:val="04A0" w:firstRow="1" w:lastRow="0" w:firstColumn="1" w:lastColumn="0" w:noHBand="0" w:noVBand="1"/>
    </w:tblPr>
    <w:tblGrid>
      <w:gridCol w:w="451"/>
    </w:tblGrid>
    <w:tr w:rsidR="0073573E" w14:paraId="3345AF04" w14:textId="77777777">
      <w:trPr>
        <w:trHeight w:val="420"/>
      </w:trPr>
      <w:tc>
        <w:tcPr>
          <w:tcW w:w="451" w:type="dxa"/>
          <w:tcBorders>
            <w:top w:val="single" w:sz="46" w:space="0" w:color="ED7D31"/>
            <w:left w:val="nil"/>
            <w:bottom w:val="single" w:sz="46" w:space="0" w:color="ED7D31"/>
            <w:right w:val="nil"/>
          </w:tcBorders>
          <w:shd w:val="clear" w:color="auto" w:fill="ED7D31"/>
        </w:tcPr>
        <w:p w14:paraId="00B4CDBE" w14:textId="77777777" w:rsidR="0073573E" w:rsidRDefault="0073573E">
          <w:pPr>
            <w:spacing w:after="0" w:line="259" w:lineRule="auto"/>
            <w:ind w:left="0" w:right="0" w:firstLine="0"/>
            <w:jc w:val="left"/>
          </w:pPr>
          <w:r>
            <w:fldChar w:fldCharType="begin"/>
          </w:r>
          <w:r>
            <w:instrText xml:space="preserve"> PAGE   \* MERGEFORMAT </w:instrText>
          </w:r>
          <w:r>
            <w:fldChar w:fldCharType="separate"/>
          </w:r>
          <w:r>
            <w:t>ii</w:t>
          </w:r>
          <w:r>
            <w:fldChar w:fldCharType="end"/>
          </w:r>
          <w:r>
            <w:t xml:space="preserve"> </w:t>
          </w:r>
        </w:p>
      </w:tc>
    </w:tr>
  </w:tbl>
  <w:p w14:paraId="135800C0" w14:textId="77777777" w:rsidR="0073573E" w:rsidRDefault="0073573E">
    <w:pPr>
      <w:spacing w:after="93" w:line="259" w:lineRule="auto"/>
      <w:ind w:left="0" w:right="6"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D2EF726" wp14:editId="2DCC388F">
              <wp:simplePos x="0" y="0"/>
              <wp:positionH relativeFrom="page">
                <wp:posOffset>304800</wp:posOffset>
              </wp:positionH>
              <wp:positionV relativeFrom="page">
                <wp:posOffset>10384231</wp:posOffset>
              </wp:positionV>
              <wp:extent cx="6952234" cy="6096"/>
              <wp:effectExtent l="0" t="0" r="0" b="0"/>
              <wp:wrapSquare wrapText="bothSides"/>
              <wp:docPr id="145319" name="Group 145319"/>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49502" name="Shape 14950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149503" name="Shape 149503"/>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149504" name="Shape 149504"/>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g:wgp>
                </a:graphicData>
              </a:graphic>
            </wp:anchor>
          </w:drawing>
        </mc:Choice>
        <mc:Fallback>
          <w:pict>
            <v:group w14:anchorId="226BCFBE" id="Group 145319" o:spid="_x0000_s1026" style="position:absolute;margin-left:24pt;margin-top:817.65pt;width:547.4pt;height:.5pt;z-index:251664384;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">
              <v:shape id="Shape 149502"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" path="m,l9144,r,9144l,9144,,e" fillcolor="#262626" stroked="f" strokeweight="0">
                <v:stroke miterlimit="83231f" joinstyle="miter"/>
                <v:path arrowok="t" textboxrect="0,0,9144,9144"/>
              </v:shape>
              <v:shape id="Shape 149503"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" path="m,l6940043,r,9144l,9144,,e" fillcolor="#262626" stroked="f" strokeweight="0">
                <v:stroke miterlimit="83231f" joinstyle="miter"/>
                <v:path arrowok="t" textboxrect="0,0,6940043,9144"/>
              </v:shape>
              <v:shape id="Shape 149504"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" path="m,l9144,r,9144l,9144,,e" fillcolor="#262626" stroked="f" strokeweight="0">
                <v:stroke miterlimit="83231f" joinstyle="miter"/>
                <v:path arrowok="t" textboxrect="0,0,9144,9144"/>
              </v:shape>
              <w10:wrap type="square" anchorx="page" anchory="page"/>
            </v:group>
          </w:pict>
        </mc:Fallback>
      </mc:AlternateContent>
    </w:r>
    <w:proofErr w:type="spellStart"/>
    <w:r>
      <w:t>Hadizatou</w:t>
    </w:r>
    <w:proofErr w:type="spellEnd"/>
    <w:r>
      <w:t xml:space="preserve"> </w:t>
    </w:r>
    <w:proofErr w:type="spellStart"/>
    <w:r>
      <w:t>Sounoussi</w:t>
    </w:r>
    <w:proofErr w:type="spellEnd"/>
    <w:r>
      <w:t xml:space="preserve"> </w:t>
    </w:r>
  </w:p>
  <w:p w14:paraId="322191FE" w14:textId="77777777" w:rsidR="0073573E" w:rsidRDefault="0073573E">
    <w:pPr>
      <w:spacing w:after="0" w:line="259" w:lineRule="auto"/>
      <w:ind w:left="0"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A4247" w14:textId="77777777" w:rsidR="0073573E" w:rsidRPr="008E5F67" w:rsidRDefault="0073573E">
    <w:pPr>
      <w:spacing w:after="0" w:line="259" w:lineRule="auto"/>
      <w:ind w:left="0" w:right="0" w:firstLine="0"/>
      <w:jc w:val="left"/>
      <w:rPr>
        <w:lang w:val="en-US"/>
      </w:rPr>
    </w:pPr>
    <w:r w:rsidRPr="00902803">
      <w:rPr>
        <w:noProof/>
        <w:color w:val="808080" w:themeColor="background1" w:themeShade="80"/>
        <w:lang w:val="en-US"/>
      </w:rPr>
      <mc:AlternateContent>
        <mc:Choice Requires="wpg">
          <w:drawing>
            <wp:anchor distT="0" distB="0" distL="0" distR="0" simplePos="0" relativeHeight="251702272" behindDoc="0" locked="0" layoutInCell="1" allowOverlap="1" wp14:anchorId="0EA291EE" wp14:editId="0DC511FC">
              <wp:simplePos x="0" y="0"/>
              <wp:positionH relativeFrom="margin">
                <wp:align>right</wp:align>
              </wp:positionH>
              <mc:AlternateContent>
                <mc:Choice Requires="wp14">
                  <wp:positionV relativeFrom="bottomMargin">
                    <wp14:pctPosVOffset>20000</wp14:pctPosVOffset>
                  </wp:positionV>
                </mc:Choice>
                <mc:Fallback>
                  <wp:positionV relativeFrom="page">
                    <wp:posOffset>10132695</wp:posOffset>
                  </wp:positionV>
                </mc:Fallback>
              </mc:AlternateContent>
              <wp:extent cx="5943600" cy="320040"/>
              <wp:effectExtent l="0" t="0" r="0" b="3810"/>
              <wp:wrapSquare wrapText="bothSides"/>
              <wp:docPr id="21" name="Group 21"/>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22" name="Rectangle 22"/>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Text Box 23"/>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319562608"/>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79FEA21A" w14:textId="77777777" w:rsidR="0073573E" w:rsidRDefault="0073573E">
                                <w:pPr>
                                  <w:jc w:val="right"/>
                                  <w:rPr>
                                    <w:color w:val="7F7F7F" w:themeColor="text1" w:themeTint="80"/>
                                  </w:rPr>
                                </w:pPr>
                                <w:r>
                                  <w:rPr>
                                    <w:color w:val="7F7F7F" w:themeColor="text1" w:themeTint="80"/>
                                    <w:lang w:val="en-US"/>
                                  </w:rPr>
                                  <w:t xml:space="preserve">NKAN MASSOM Calvin </w:t>
                                </w:r>
                                <w:proofErr w:type="spellStart"/>
                                <w:r>
                                  <w:rPr>
                                    <w:color w:val="7F7F7F" w:themeColor="text1" w:themeTint="80"/>
                                    <w:lang w:val="en-US"/>
                                  </w:rPr>
                                  <w:t>Rodrigue</w:t>
                                </w:r>
                                <w:proofErr w:type="spellEnd"/>
                              </w:p>
                            </w:sdtContent>
                          </w:sdt>
                          <w:p w14:paraId="389DBDA0" w14:textId="77777777" w:rsidR="0073573E" w:rsidRDefault="0073573E">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EA291EE" id="Group 21" o:spid="_x0000_s1171" style="position:absolute;margin-left:416.8pt;margin-top:0;width:468pt;height:25.2pt;z-index:251702272;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">
              <v:rect id="Rectangle 22" o:spid="_x0000_s1172"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" fillcolor="black [3213]" stroked="f" strokeweight="1pt"/>
              <v:shapetype id="_x0000_t202" coordsize="21600,21600" o:spt="202" path="m,l,21600r21600,l21600,xe">
                <v:stroke joinstyle="miter"/>
                <v:path gradientshapeok="t" o:connecttype="rect"/>
              </v:shapetype>
              <v:shape id="Text Box 23" o:spid="_x0000_s1173"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" filled="f" stroked="f" strokeweight=".5pt">
                <v:textbox inset=",,,0">
                  <w:txbxContent>
                    <w:sdt>
                      <w:sdtPr>
                        <w:rPr>
                          <w:color w:val="7F7F7F" w:themeColor="text1" w:themeTint="80"/>
                        </w:rPr>
                        <w:alias w:val="Date"/>
                        <w:tag w:val=""/>
                        <w:id w:val="-1319562608"/>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79FEA21A" w14:textId="77777777" w:rsidR="0073573E" w:rsidRDefault="0073573E">
                          <w:pPr>
                            <w:jc w:val="right"/>
                            <w:rPr>
                              <w:color w:val="7F7F7F" w:themeColor="text1" w:themeTint="80"/>
                            </w:rPr>
                          </w:pPr>
                          <w:r>
                            <w:rPr>
                              <w:color w:val="7F7F7F" w:themeColor="text1" w:themeTint="80"/>
                              <w:lang w:val="en-US"/>
                            </w:rPr>
                            <w:t xml:space="preserve">NKAN MASSOM Calvin </w:t>
                          </w:r>
                          <w:proofErr w:type="spellStart"/>
                          <w:r>
                            <w:rPr>
                              <w:color w:val="7F7F7F" w:themeColor="text1" w:themeTint="80"/>
                              <w:lang w:val="en-US"/>
                            </w:rPr>
                            <w:t>Rodrigue</w:t>
                          </w:r>
                          <w:proofErr w:type="spellEnd"/>
                        </w:p>
                      </w:sdtContent>
                    </w:sdt>
                    <w:p w14:paraId="389DBDA0" w14:textId="77777777" w:rsidR="0073573E" w:rsidRDefault="0073573E">
                      <w:pPr>
                        <w:jc w:val="right"/>
                        <w:rPr>
                          <w:color w:val="808080" w:themeColor="background1" w:themeShade="80"/>
                        </w:rPr>
                      </w:pPr>
                    </w:p>
                  </w:txbxContent>
                </v:textbox>
              </v:shape>
              <w10:wrap type="square" anchorx="margin" anchory="margin"/>
            </v:group>
          </w:pict>
        </mc:Fallback>
      </mc:AlternateContent>
    </w:r>
    <w:r w:rsidRPr="00902803">
      <w:rPr>
        <w:noProof/>
        <w:lang w:val="en-US"/>
      </w:rPr>
      <mc:AlternateContent>
        <mc:Choice Requires="wps">
          <w:drawing>
            <wp:anchor distT="0" distB="0" distL="0" distR="0" simplePos="0" relativeHeight="251701248" behindDoc="0" locked="0" layoutInCell="1" allowOverlap="1" wp14:anchorId="5C4F9EB4" wp14:editId="75883508">
              <wp:simplePos x="0" y="0"/>
              <wp:positionH relativeFrom="rightMargin">
                <wp:align>left</wp:align>
              </wp:positionH>
              <mc:AlternateContent>
                <mc:Choice Requires="wp14">
                  <wp:positionV relativeFrom="bottomMargin">
                    <wp14:pctPosVOffset>20000</wp14:pctPosVOffset>
                  </wp:positionV>
                </mc:Choice>
                <mc:Fallback>
                  <wp:positionV relativeFrom="page">
                    <wp:posOffset>10132695</wp:posOffset>
                  </wp:positionV>
                </mc:Fallback>
              </mc:AlternateContent>
              <wp:extent cx="457200" cy="320040"/>
              <wp:effectExtent l="0" t="0" r="0" b="3810"/>
              <wp:wrapSquare wrapText="bothSides"/>
              <wp:docPr id="24" name="Rectangle 24"/>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9A6929" w14:textId="77777777" w:rsidR="0073573E" w:rsidRDefault="0073573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F9EB4" id="Rectangle 24" o:spid="_x0000_s1174" style="position:absolute;margin-left:0;margin-top:0;width:36pt;height:25.2pt;z-index:251701248;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" fillcolor="black [3213]" stroked="f" strokeweight="3pt">
              <v:textbox>
                <w:txbxContent>
                  <w:p w14:paraId="599A6929" w14:textId="77777777" w:rsidR="0073573E" w:rsidRDefault="0073573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845890" w14:textId="77777777" w:rsidR="0073573E" w:rsidRDefault="0073573E">
    <w:pPr>
      <w:spacing w:after="0" w:line="259" w:lineRule="auto"/>
      <w:ind w:left="-1416" w:right="10498"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10041" w:tblpY="14821"/>
      <w:tblOverlap w:val="never"/>
      <w:tblW w:w="451" w:type="dxa"/>
      <w:tblInd w:w="0" w:type="dxa"/>
      <w:tblCellMar>
        <w:top w:w="79" w:type="dxa"/>
        <w:left w:w="115" w:type="dxa"/>
        <w:right w:w="36" w:type="dxa"/>
      </w:tblCellMar>
      <w:tblLook w:val="04A0" w:firstRow="1" w:lastRow="0" w:firstColumn="1" w:lastColumn="0" w:noHBand="0" w:noVBand="1"/>
    </w:tblPr>
    <w:tblGrid>
      <w:gridCol w:w="451"/>
    </w:tblGrid>
    <w:tr w:rsidR="0073573E" w14:paraId="64704F74" w14:textId="77777777">
      <w:trPr>
        <w:trHeight w:val="418"/>
      </w:trPr>
      <w:tc>
        <w:tcPr>
          <w:tcW w:w="451" w:type="dxa"/>
          <w:tcBorders>
            <w:top w:val="single" w:sz="46" w:space="0" w:color="ED7D31"/>
            <w:left w:val="nil"/>
            <w:bottom w:val="single" w:sz="46" w:space="0" w:color="ED7D31"/>
            <w:right w:val="nil"/>
          </w:tcBorders>
          <w:shd w:val="clear" w:color="auto" w:fill="ED7D31"/>
        </w:tcPr>
        <w:p w14:paraId="0FB3166F" w14:textId="77777777" w:rsidR="0073573E" w:rsidRDefault="0073573E">
          <w:pPr>
            <w:spacing w:after="0" w:line="259" w:lineRule="auto"/>
            <w:ind w:left="0" w:right="0" w:firstLine="0"/>
            <w:jc w:val="left"/>
          </w:pPr>
          <w:r>
            <w:fldChar w:fldCharType="begin"/>
          </w:r>
          <w:r>
            <w:instrText xml:space="preserve"> PAGE   \* MERGEFORMAT </w:instrText>
          </w:r>
          <w:r>
            <w:fldChar w:fldCharType="separate"/>
          </w:r>
          <w:r>
            <w:t>29</w:t>
          </w:r>
          <w:r>
            <w:fldChar w:fldCharType="end"/>
          </w:r>
          <w:r>
            <w:t xml:space="preserve"> </w:t>
          </w:r>
        </w:p>
      </w:tc>
    </w:tr>
  </w:tbl>
  <w:p w14:paraId="43A4F8A5" w14:textId="77777777" w:rsidR="0073573E" w:rsidRDefault="0073573E">
    <w:pPr>
      <w:spacing w:after="88" w:line="259" w:lineRule="auto"/>
      <w:ind w:left="0" w:right="14" w:firstLine="0"/>
      <w:jc w:val="right"/>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3D576D76" wp14:editId="5E0F1DF5">
              <wp:simplePos x="0" y="0"/>
              <wp:positionH relativeFrom="page">
                <wp:posOffset>304800</wp:posOffset>
              </wp:positionH>
              <wp:positionV relativeFrom="page">
                <wp:posOffset>10384231</wp:posOffset>
              </wp:positionV>
              <wp:extent cx="6952234" cy="6096"/>
              <wp:effectExtent l="0" t="0" r="0" b="0"/>
              <wp:wrapSquare wrapText="bothSides"/>
              <wp:docPr id="145657" name="Group 145657"/>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49538" name="Shape 1495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149539" name="Shape 149539"/>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149540" name="Shape 149540"/>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g:wgp>
                </a:graphicData>
              </a:graphic>
            </wp:anchor>
          </w:drawing>
        </mc:Choice>
        <mc:Fallback>
          <w:pict>
            <v:group w14:anchorId="0FA0CF41" id="Group 145657" o:spid="_x0000_s1026" style="position:absolute;margin-left:24pt;margin-top:817.65pt;width:547.4pt;height:.5pt;z-index:251691008;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">
              <v:shape id="Shape 149538"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" path="m,l9144,r,9144l,9144,,e" fillcolor="#262626" stroked="f" strokeweight="0">
                <v:stroke miterlimit="83231f" joinstyle="miter"/>
                <v:path arrowok="t" textboxrect="0,0,9144,9144"/>
              </v:shape>
              <v:shape id="Shape 149539"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" path="m,l6940043,r,9144l,9144,,e" fillcolor="#262626" stroked="f" strokeweight="0">
                <v:stroke miterlimit="83231f" joinstyle="miter"/>
                <v:path arrowok="t" textboxrect="0,0,6940043,9144"/>
              </v:shape>
              <v:shape id="Shape 149540"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" path="m,l9144,r,9144l,9144,,e" fillcolor="#262626" stroked="f" strokeweight="0">
                <v:stroke miterlimit="83231f" joinstyle="miter"/>
                <v:path arrowok="t" textboxrect="0,0,9144,9144"/>
              </v:shape>
              <w10:wrap type="square" anchorx="page" anchory="page"/>
            </v:group>
          </w:pict>
        </mc:Fallback>
      </mc:AlternateContent>
    </w:r>
    <w:proofErr w:type="spellStart"/>
    <w:r>
      <w:t>Hadizatou</w:t>
    </w:r>
    <w:proofErr w:type="spellEnd"/>
    <w:r>
      <w:t xml:space="preserve"> </w:t>
    </w:r>
    <w:proofErr w:type="spellStart"/>
    <w:r>
      <w:t>Sounoussi</w:t>
    </w:r>
    <w:proofErr w:type="spellEnd"/>
    <w:r>
      <w:t xml:space="preserve"> </w:t>
    </w:r>
  </w:p>
  <w:p w14:paraId="2AE3B42D" w14:textId="77777777" w:rsidR="0073573E" w:rsidRDefault="0073573E">
    <w:pPr>
      <w:spacing w:after="0" w:line="259" w:lineRule="auto"/>
      <w:ind w:left="0" w:right="0" w:firstLine="0"/>
      <w:jc w:val="left"/>
    </w:pPr>
    <w:r>
      <w:t xml:space="preserve"> </w:t>
    </w:r>
  </w:p>
  <w:p w14:paraId="7C83DAD7" w14:textId="77777777" w:rsidR="0073573E" w:rsidRDefault="0073573E">
    <w:pPr>
      <w:spacing w:after="0" w:line="259" w:lineRule="auto"/>
      <w:ind w:left="0" w:righ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0EED4A" w14:textId="77777777" w:rsidR="0073573E" w:rsidRDefault="0073573E">
    <w:pPr>
      <w:spacing w:after="0" w:line="259" w:lineRule="auto"/>
      <w:ind w:left="0" w:right="0" w:firstLine="0"/>
      <w:jc w:val="left"/>
    </w:pPr>
    <w:r>
      <w:rPr>
        <w:rFonts w:eastAsia="Calibri"/>
        <w:noProof/>
        <w:color w:val="808080" w:themeColor="background1" w:themeShade="80"/>
        <w:sz w:val="22"/>
      </w:rPr>
      <mc:AlternateContent>
        <mc:Choice Requires="wps">
          <w:drawing>
            <wp:anchor distT="0" distB="0" distL="114300" distR="114300" simplePos="0" relativeHeight="251699200" behindDoc="0" locked="0" layoutInCell="1" allowOverlap="1" wp14:anchorId="04FD34E5" wp14:editId="00E2F675">
              <wp:simplePos x="0" y="0"/>
              <wp:positionH relativeFrom="column">
                <wp:posOffset>-584048</wp:posOffset>
              </wp:positionH>
              <wp:positionV relativeFrom="paragraph">
                <wp:posOffset>179603</wp:posOffset>
              </wp:positionV>
              <wp:extent cx="6945884" cy="7341"/>
              <wp:effectExtent l="0" t="0" r="26670" b="31115"/>
              <wp:wrapNone/>
              <wp:docPr id="15" name="Straight Connector 15"/>
              <wp:cNvGraphicFramePr/>
              <a:graphic xmlns:a="http://schemas.openxmlformats.org/drawingml/2006/main">
                <a:graphicData uri="http://schemas.microsoft.com/office/word/2010/wordprocessingShape">
                  <wps:wsp>
                    <wps:cNvCnPr/>
                    <wps:spPr>
                      <a:xfrm>
                        <a:off x="0" y="0"/>
                        <a:ext cx="6945884" cy="734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E8CB37" id="Straight Connector 15"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46pt,14.15pt" to="500.9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" strokecolor="#4472c4 [3204]" strokeweight=".5pt">
              <v:stroke joinstyle="miter"/>
            </v:line>
          </w:pict>
        </mc:Fallback>
      </mc:AlternateContent>
    </w:r>
    <w:r w:rsidRPr="00D46CEA">
      <w:rPr>
        <w:rFonts w:eastAsia="Calibri"/>
        <w:noProof/>
        <w:color w:val="808080" w:themeColor="background1" w:themeShade="80"/>
        <w:sz w:val="22"/>
      </w:rPr>
      <mc:AlternateContent>
        <mc:Choice Requires="wpg">
          <w:drawing>
            <wp:anchor distT="0" distB="0" distL="0" distR="0" simplePos="0" relativeHeight="251698176" behindDoc="0" locked="0" layoutInCell="1" allowOverlap="1" wp14:anchorId="1E15A200" wp14:editId="3EF49605">
              <wp:simplePos x="0" y="0"/>
              <wp:positionH relativeFrom="margin">
                <wp:align>right</wp:align>
              </wp:positionH>
              <mc:AlternateContent>
                <mc:Choice Requires="wp14">
                  <wp:positionV relativeFrom="bottomMargin">
                    <wp14:pctPosVOffset>20000</wp14:pctPosVOffset>
                  </wp:positionV>
                </mc:Choice>
                <mc:Fallback>
                  <wp:positionV relativeFrom="page">
                    <wp:posOffset>9640570</wp:posOffset>
                  </wp:positionV>
                </mc:Fallback>
              </mc:AlternateContent>
              <wp:extent cx="5943600" cy="320040"/>
              <wp:effectExtent l="0" t="0" r="0" b="3810"/>
              <wp:wrapSquare wrapText="bothSides"/>
              <wp:docPr id="11" name="Group 11"/>
              <wp:cNvGraphicFramePr/>
              <a:graphic xmlns:a="http://schemas.openxmlformats.org/drawingml/2006/main">
                <a:graphicData uri="http://schemas.microsoft.com/office/word/2010/wordprocessingGroup">
                  <wpg:wgp>
                    <wpg:cNvGrpSpPr/>
                    <wpg:grpSpPr>
                      <a:xfrm>
                        <a:off x="0" y="0"/>
                        <a:ext cx="5943600" cy="320032"/>
                        <a:chOff x="0" y="0"/>
                        <a:chExt cx="5962650" cy="323851"/>
                      </a:xfrm>
                    </wpg:grpSpPr>
                    <wps:wsp>
                      <wps:cNvPr id="12" name="Rectangle 12"/>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auto"/>
                              </w:rPr>
                              <w:alias w:val="Date"/>
                              <w:tag w:val=""/>
                              <w:id w:val="1827003331"/>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E310E8E" w14:textId="77777777" w:rsidR="0073573E" w:rsidRPr="00D46CEA" w:rsidRDefault="0073573E">
                                <w:pPr>
                                  <w:jc w:val="right"/>
                                  <w:rPr>
                                    <w:color w:val="auto"/>
                                  </w:rPr>
                                </w:pPr>
                                <w:r w:rsidRPr="00D46CEA">
                                  <w:rPr>
                                    <w:color w:val="auto"/>
                                    <w:lang w:val="en-US"/>
                                  </w:rPr>
                                  <w:t xml:space="preserve">NKAN MASSOM Calvin </w:t>
                                </w:r>
                                <w:proofErr w:type="spellStart"/>
                                <w:r w:rsidRPr="00D46CEA">
                                  <w:rPr>
                                    <w:color w:val="auto"/>
                                    <w:lang w:val="en-US"/>
                                  </w:rPr>
                                  <w:t>Rodrigue</w:t>
                                </w:r>
                                <w:proofErr w:type="spellEnd"/>
                              </w:p>
                            </w:sdtContent>
                          </w:sdt>
                          <w:p w14:paraId="7B083E9D" w14:textId="77777777" w:rsidR="0073573E" w:rsidRPr="00D46CEA" w:rsidRDefault="0073573E">
                            <w:pPr>
                              <w:jc w:val="right"/>
                              <w:rPr>
                                <w:color w:val="auto"/>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1E15A200" id="Group 11" o:spid="_x0000_s1175" style="position:absolute;margin-left:416.8pt;margin-top:0;width:468pt;height:25.2pt;z-index:25169817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">
              <v:rect id="Rectangle 12" o:spid="_x0000_s1176"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13" o:spid="_x0000_s1177"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" filled="f" stroked="f" strokeweight=".5pt">
                <v:textbox inset=",,,0">
                  <w:txbxContent>
                    <w:sdt>
                      <w:sdtPr>
                        <w:rPr>
                          <w:color w:val="auto"/>
                        </w:rPr>
                        <w:alias w:val="Date"/>
                        <w:tag w:val=""/>
                        <w:id w:val="1827003331"/>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E310E8E" w14:textId="77777777" w:rsidR="0073573E" w:rsidRPr="00D46CEA" w:rsidRDefault="0073573E">
                          <w:pPr>
                            <w:jc w:val="right"/>
                            <w:rPr>
                              <w:color w:val="auto"/>
                            </w:rPr>
                          </w:pPr>
                          <w:r w:rsidRPr="00D46CEA">
                            <w:rPr>
                              <w:color w:val="auto"/>
                              <w:lang w:val="en-US"/>
                            </w:rPr>
                            <w:t xml:space="preserve">NKAN MASSOM Calvin </w:t>
                          </w:r>
                          <w:proofErr w:type="spellStart"/>
                          <w:r w:rsidRPr="00D46CEA">
                            <w:rPr>
                              <w:color w:val="auto"/>
                              <w:lang w:val="en-US"/>
                            </w:rPr>
                            <w:t>Rodrigue</w:t>
                          </w:r>
                          <w:proofErr w:type="spellEnd"/>
                        </w:p>
                      </w:sdtContent>
                    </w:sdt>
                    <w:p w14:paraId="7B083E9D" w14:textId="77777777" w:rsidR="0073573E" w:rsidRPr="00D46CEA" w:rsidRDefault="0073573E">
                      <w:pPr>
                        <w:jc w:val="right"/>
                        <w:rPr>
                          <w:color w:val="auto"/>
                        </w:rPr>
                      </w:pPr>
                    </w:p>
                  </w:txbxContent>
                </v:textbox>
              </v:shape>
              <w10:wrap type="square" anchorx="margin" anchory="margin"/>
            </v:group>
          </w:pict>
        </mc:Fallback>
      </mc:AlternateContent>
    </w:r>
    <w:r w:rsidRPr="00D46CEA">
      <w:rPr>
        <w:rFonts w:eastAsia="Calibri"/>
        <w:noProof/>
        <w:sz w:val="22"/>
      </w:rPr>
      <mc:AlternateContent>
        <mc:Choice Requires="wps">
          <w:drawing>
            <wp:anchor distT="0" distB="0" distL="0" distR="0" simplePos="0" relativeHeight="251697152" behindDoc="0" locked="0" layoutInCell="1" allowOverlap="1" wp14:anchorId="482C0FC0" wp14:editId="5D65174F">
              <wp:simplePos x="0" y="0"/>
              <wp:positionH relativeFrom="rightMargin">
                <wp:align>left</wp:align>
              </wp:positionH>
              <mc:AlternateContent>
                <mc:Choice Requires="wp14">
                  <wp:positionV relativeFrom="bottomMargin">
                    <wp14:pctPosVOffset>20000</wp14:pctPosVOffset>
                  </wp:positionV>
                </mc:Choice>
                <mc:Fallback>
                  <wp:positionV relativeFrom="page">
                    <wp:posOffset>9640570</wp:posOffset>
                  </wp:positionV>
                </mc:Fallback>
              </mc:AlternateContent>
              <wp:extent cx="457200" cy="320040"/>
              <wp:effectExtent l="0" t="0" r="0" b="3810"/>
              <wp:wrapSquare wrapText="bothSides"/>
              <wp:docPr id="14" name="Rectangle 14"/>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EE401C" w14:textId="77777777" w:rsidR="0073573E" w:rsidRDefault="0073573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2C0FC0" id="Rectangle 14" o:spid="_x0000_s1178" style="position:absolute;margin-left:0;margin-top:0;width:36pt;height:25.2pt;z-index:25169715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" fillcolor="black [3213]" stroked="f" strokeweight="3pt">
              <v:textbox>
                <w:txbxContent>
                  <w:p w14:paraId="55EE401C" w14:textId="77777777" w:rsidR="0073573E" w:rsidRDefault="0073573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E2ABC" w14:textId="77777777" w:rsidR="0073573E" w:rsidRDefault="0073573E">
    <w:pPr>
      <w:spacing w:after="0" w:line="259" w:lineRule="auto"/>
      <w:ind w:left="0" w:right="0" w:firstLine="0"/>
      <w:jc w:val="left"/>
    </w:pPr>
    <w:r>
      <w:rPr>
        <w:noProof/>
        <w:color w:val="808080" w:themeColor="background1" w:themeShade="80"/>
      </w:rPr>
      <mc:AlternateContent>
        <mc:Choice Requires="wpg">
          <w:drawing>
            <wp:anchor distT="0" distB="0" distL="0" distR="0" simplePos="0" relativeHeight="251695104" behindDoc="0" locked="0" layoutInCell="1" allowOverlap="1" wp14:anchorId="55E94D53" wp14:editId="72483D38">
              <wp:simplePos x="0" y="0"/>
              <wp:positionH relativeFrom="margin">
                <wp:align>right</wp:align>
              </wp:positionH>
              <mc:AlternateContent>
                <mc:Choice Requires="wp14">
                  <wp:positionV relativeFrom="bottomMargin">
                    <wp14:pctPosVOffset>20000</wp14:pctPosVOffset>
                  </wp:positionV>
                </mc:Choice>
                <mc:Fallback>
                  <wp:positionV relativeFrom="page">
                    <wp:posOffset>9640570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auto"/>
                                <w:lang w:val="en-US"/>
                              </w:rPr>
                              <w:alias w:val="Date"/>
                              <w:tag w:val=""/>
                              <w:id w:val="740063692"/>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155400E5" w14:textId="77777777" w:rsidR="0073573E" w:rsidRPr="00300AD8" w:rsidRDefault="0073573E">
                                <w:pPr>
                                  <w:jc w:val="right"/>
                                  <w:rPr>
                                    <w:color w:val="auto"/>
                                    <w:lang w:val="en-US"/>
                                  </w:rPr>
                                </w:pPr>
                                <w:r w:rsidRPr="00300AD8">
                                  <w:rPr>
                                    <w:color w:val="auto"/>
                                    <w:lang w:val="en-US"/>
                                  </w:rPr>
                                  <w:t xml:space="preserve">NKAN MASSOM Calvin </w:t>
                                </w:r>
                                <w:proofErr w:type="spellStart"/>
                                <w:r w:rsidRPr="00300AD8">
                                  <w:rPr>
                                    <w:color w:val="auto"/>
                                    <w:lang w:val="en-US"/>
                                  </w:rPr>
                                  <w:t>Rodrigue</w:t>
                                </w:r>
                                <w:proofErr w:type="spellEnd"/>
                              </w:p>
                            </w:sdtContent>
                          </w:sdt>
                          <w:p w14:paraId="52B30856" w14:textId="77777777" w:rsidR="0073573E" w:rsidRPr="00D46CEA" w:rsidRDefault="0073573E">
                            <w:pPr>
                              <w:jc w:val="right"/>
                              <w:rPr>
                                <w:color w:val="808080" w:themeColor="background1" w:themeShade="80"/>
                                <w:lang w:val="en-US"/>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5E94D53" id="Group 37" o:spid="_x0000_s1179" style="position:absolute;margin-left:416.8pt;margin-top:0;width:468pt;height:25.2pt;z-index:251695104;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">
              <v:rect id="Rectangle 38" o:spid="_x0000_s118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" fillcolor="black [3213]" stroked="f" strokeweight="1pt"/>
              <v:shapetype id="_x0000_t202" coordsize="21600,21600" o:spt="202" path="m,l,21600r21600,l21600,xe">
                <v:stroke joinstyle="miter"/>
                <v:path gradientshapeok="t" o:connecttype="rect"/>
              </v:shapetype>
              <v:shape id="Text Box 39" o:spid="_x0000_s118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" filled="f" stroked="f" strokeweight=".5pt">
                <v:textbox inset=",,,0">
                  <w:txbxContent>
                    <w:sdt>
                      <w:sdtPr>
                        <w:rPr>
                          <w:color w:val="auto"/>
                          <w:lang w:val="en-US"/>
                        </w:rPr>
                        <w:alias w:val="Date"/>
                        <w:tag w:val=""/>
                        <w:id w:val="740063692"/>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155400E5" w14:textId="77777777" w:rsidR="0073573E" w:rsidRPr="00300AD8" w:rsidRDefault="0073573E">
                          <w:pPr>
                            <w:jc w:val="right"/>
                            <w:rPr>
                              <w:color w:val="auto"/>
                              <w:lang w:val="en-US"/>
                            </w:rPr>
                          </w:pPr>
                          <w:r w:rsidRPr="00300AD8">
                            <w:rPr>
                              <w:color w:val="auto"/>
                              <w:lang w:val="en-US"/>
                            </w:rPr>
                            <w:t xml:space="preserve">NKAN MASSOM Calvin </w:t>
                          </w:r>
                          <w:proofErr w:type="spellStart"/>
                          <w:r w:rsidRPr="00300AD8">
                            <w:rPr>
                              <w:color w:val="auto"/>
                              <w:lang w:val="en-US"/>
                            </w:rPr>
                            <w:t>Rodrigue</w:t>
                          </w:r>
                          <w:proofErr w:type="spellEnd"/>
                        </w:p>
                      </w:sdtContent>
                    </w:sdt>
                    <w:p w14:paraId="52B30856" w14:textId="77777777" w:rsidR="0073573E" w:rsidRPr="00D46CEA" w:rsidRDefault="0073573E">
                      <w:pPr>
                        <w:jc w:val="right"/>
                        <w:rPr>
                          <w:color w:val="808080" w:themeColor="background1" w:themeShade="80"/>
                          <w:lang w:val="en-US"/>
                        </w:rPr>
                      </w:pPr>
                    </w:p>
                  </w:txbxContent>
                </v:textbox>
              </v:shape>
              <w10:wrap type="square" anchorx="margin" anchory="margin"/>
            </v:group>
          </w:pict>
        </mc:Fallback>
      </mc:AlternateContent>
    </w:r>
    <w:r>
      <w:rPr>
        <w:noProof/>
      </w:rPr>
      <mc:AlternateContent>
        <mc:Choice Requires="wps">
          <w:drawing>
            <wp:anchor distT="0" distB="0" distL="0" distR="0" simplePos="0" relativeHeight="251694080" behindDoc="0" locked="0" layoutInCell="1" allowOverlap="1" wp14:anchorId="586185E7" wp14:editId="305AD2CC">
              <wp:simplePos x="0" y="0"/>
              <wp:positionH relativeFrom="rightMargin">
                <wp:align>left</wp:align>
              </wp:positionH>
              <mc:AlternateContent>
                <mc:Choice Requires="wp14">
                  <wp:positionV relativeFrom="bottomMargin">
                    <wp14:pctPosVOffset>20000</wp14:pctPosVOffset>
                  </wp:positionV>
                </mc:Choice>
                <mc:Fallback>
                  <wp:positionV relativeFrom="page">
                    <wp:posOffset>9640570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E4BAC7" w14:textId="77777777" w:rsidR="0073573E" w:rsidRDefault="0073573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6185E7" id="Rectangle 40" o:spid="_x0000_s1182" style="position:absolute;margin-left:0;margin-top:0;width:36pt;height:25.2pt;z-index:25169408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xhRnw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zmlE&#10;xpuVqfdoJmfylHnLr1s86Q3z4Z45jBW6AKsi3OEjlcGTmEGipDHu51v3EY9uh5aSHca0ov7HhjlB&#10;ifqmMQdfypPYuCEdUqtR4l5qVi81etNdGvRJiaVkeRJh7IIaRelM94yNsoxRoWKaI3ZFV6N4GfLy&#10;wEbiYrlMIEyyZeFGP1oeXUeWY8M+9c/M2aGrA8bh1owDzeavmjtjo6U2y00wsk2df2B14B9bIDXS&#10;sLHimnl5TqjDXl38Ag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URMYUZ8CAACfBQAADgAAAAAAAAAAAAAAAAAuAgAAZHJzL2Uy&#10;b0RvYy54bWxQSwECLQAUAAYACAAAACEACT23cNoAAAADAQAADwAAAAAAAAAAAAAAAAD5BAAAZHJz&#10;L2Rvd25yZXYueG1sUEsFBgAAAAAEAAQA8wAAAAAGAAAAAA==&#10;" fillcolor="black [3213]" stroked="f" strokeweight="3pt">
              <v:textbox>
                <w:txbxContent>
                  <w:p w14:paraId="5CE4BAC7" w14:textId="77777777" w:rsidR="0073573E" w:rsidRDefault="0073573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AE9A96" w14:textId="77777777" w:rsidR="0069292B" w:rsidRDefault="0069292B">
      <w:pPr>
        <w:spacing w:after="0" w:line="240" w:lineRule="auto"/>
      </w:pPr>
      <w:r>
        <w:separator/>
      </w:r>
    </w:p>
  </w:footnote>
  <w:footnote w:type="continuationSeparator" w:id="0">
    <w:p w14:paraId="01959D17" w14:textId="77777777" w:rsidR="0069292B" w:rsidRDefault="006929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3647FB" w14:textId="77777777" w:rsidR="0073573E" w:rsidRDefault="0073573E">
    <w:pPr>
      <w:spacing w:after="276" w:line="259" w:lineRule="auto"/>
      <w:ind w:left="0" w:right="1" w:firstLine="0"/>
      <w:jc w:val="center"/>
    </w:pPr>
    <w:r>
      <w:rPr>
        <w:noProof/>
      </w:rPr>
      <w:drawing>
        <wp:anchor distT="0" distB="0" distL="114300" distR="114300" simplePos="0" relativeHeight="251654144" behindDoc="0" locked="0" layoutInCell="1" allowOverlap="0" wp14:anchorId="2C58364C" wp14:editId="4F27DB26">
          <wp:simplePos x="0" y="0"/>
          <wp:positionH relativeFrom="page">
            <wp:posOffset>878840</wp:posOffset>
          </wp:positionH>
          <wp:positionV relativeFrom="page">
            <wp:posOffset>760984</wp:posOffset>
          </wp:positionV>
          <wp:extent cx="5800345" cy="30480"/>
          <wp:effectExtent l="0" t="0" r="0" b="0"/>
          <wp:wrapSquare wrapText="bothSides"/>
          <wp:docPr id="33" name="Picture 33"/>
          <wp:cNvGraphicFramePr/>
          <a:graphic xmlns:a="http://schemas.openxmlformats.org/drawingml/2006/main">
            <a:graphicData uri="http://schemas.openxmlformats.org/drawingml/2006/picture">
              <pic:pic xmlns:pic="http://schemas.openxmlformats.org/drawingml/2006/picture">
                <pic:nvPicPr>
                  <pic:cNvPr id="129087" name="Picture 129087"/>
                  <pic:cNvPicPr/>
                </pic:nvPicPr>
                <pic:blipFill>
                  <a:blip r:embed="rId1"/>
                  <a:stretch>
                    <a:fillRect/>
                  </a:stretch>
                </pic:blipFill>
                <pic:spPr>
                  <a:xfrm>
                    <a:off x="0" y="0"/>
                    <a:ext cx="5800345" cy="30480"/>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55168" behindDoc="0" locked="0" layoutInCell="1" allowOverlap="1" wp14:anchorId="470F1CF7" wp14:editId="29D7199B">
              <wp:simplePos x="0" y="0"/>
              <wp:positionH relativeFrom="page">
                <wp:posOffset>304800</wp:posOffset>
              </wp:positionH>
              <wp:positionV relativeFrom="page">
                <wp:posOffset>304800</wp:posOffset>
              </wp:positionV>
              <wp:extent cx="6952234" cy="6096"/>
              <wp:effectExtent l="0" t="0" r="0" b="0"/>
              <wp:wrapSquare wrapText="bothSides"/>
              <wp:docPr id="145290" name="Group 145290"/>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49420" name="Shape 14942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149421" name="Shape 149421"/>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149422" name="Shape 149422"/>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g:wgp>
                </a:graphicData>
              </a:graphic>
            </wp:anchor>
          </w:drawing>
        </mc:Choice>
        <mc:Fallback>
          <w:pict>
            <v:group w14:anchorId="56FFECA0" id="Group 145290" o:spid="_x0000_s1026" style="position:absolute;margin-left:24pt;margin-top:24pt;width:547.4pt;height:.5pt;z-index:251655168;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">
              <v:shape id="Shape 14942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" path="m,l9144,r,9144l,9144,,e" fillcolor="#262626" stroked="f" strokeweight="0">
                <v:stroke miterlimit="83231f" joinstyle="miter"/>
                <v:path arrowok="t" textboxrect="0,0,9144,9144"/>
              </v:shape>
              <v:shape id="Shape 149421"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" path="m,l6940043,r,9144l,9144,,e" fillcolor="#262626" stroked="f" strokeweight="0">
                <v:stroke miterlimit="83231f" joinstyle="miter"/>
                <v:path arrowok="t" textboxrect="0,0,6940043,9144"/>
              </v:shape>
              <v:shape id="Shape 149422"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" path="m,l9144,r,9144l,9144,,e" fillcolor="#262626" stroked="f" strokeweight="0">
                <v:stroke miterlimit="83231f" joinstyle="miter"/>
                <v:path arrowok="t" textboxrect="0,0,9144,9144"/>
              </v:shape>
              <w10:wrap type="square" anchorx="page" anchory="page"/>
            </v:group>
          </w:pict>
        </mc:Fallback>
      </mc:AlternateContent>
    </w:r>
    <w:r>
      <w:t xml:space="preserve">Optimisation du processus de tests et validation logicielle : cas de Smart Code Group </w:t>
    </w:r>
  </w:p>
  <w:p w14:paraId="2B743F67" w14:textId="77777777" w:rsidR="0073573E" w:rsidRDefault="0073573E">
    <w:pPr>
      <w:spacing w:after="0" w:line="259" w:lineRule="auto"/>
      <w:ind w:left="55" w:right="0" w:firstLine="0"/>
      <w:jc w:val="center"/>
    </w:pPr>
    <w:r>
      <w:t xml:space="preserve"> </w:t>
    </w:r>
  </w:p>
  <w:p w14:paraId="25B11661" w14:textId="77777777" w:rsidR="0073573E" w:rsidRDefault="0073573E">
    <w:r>
      <w:rPr>
        <w:rFonts w:ascii="Calibri" w:eastAsia="Calibri" w:hAnsi="Calibri" w:cs="Calibri"/>
        <w:noProof/>
        <w:sz w:val="22"/>
      </w:rPr>
      <mc:AlternateContent>
        <mc:Choice Requires="wpg">
          <w:drawing>
            <wp:anchor distT="0" distB="0" distL="114300" distR="114300" simplePos="0" relativeHeight="251656192" behindDoc="1" locked="0" layoutInCell="1" allowOverlap="1" wp14:anchorId="3BFE1C09" wp14:editId="1E865F1C">
              <wp:simplePos x="0" y="0"/>
              <wp:positionH relativeFrom="page">
                <wp:posOffset>304800</wp:posOffset>
              </wp:positionH>
              <wp:positionV relativeFrom="page">
                <wp:posOffset>310845</wp:posOffset>
              </wp:positionV>
              <wp:extent cx="6952234" cy="10073386"/>
              <wp:effectExtent l="0" t="0" r="0" b="0"/>
              <wp:wrapNone/>
              <wp:docPr id="145297" name="Group 145297"/>
              <wp:cNvGraphicFramePr/>
              <a:graphic xmlns:a="http://schemas.openxmlformats.org/drawingml/2006/main">
                <a:graphicData uri="http://schemas.microsoft.com/office/word/2010/wordprocessingGroup">
                  <wpg:wgp>
                    <wpg:cNvGrpSpPr/>
                    <wpg:grpSpPr>
                      <a:xfrm>
                        <a:off x="0" y="0"/>
                        <a:ext cx="6952234" cy="10073386"/>
                        <a:chOff x="0" y="0"/>
                        <a:chExt cx="6952234" cy="10073386"/>
                      </a:xfrm>
                    </wpg:grpSpPr>
                    <wps:wsp>
                      <wps:cNvPr id="149426" name="Shape 149426"/>
                      <wps:cNvSpPr/>
                      <wps:spPr>
                        <a:xfrm>
                          <a:off x="0" y="0"/>
                          <a:ext cx="9144" cy="10073386"/>
                        </a:xfrm>
                        <a:custGeom>
                          <a:avLst/>
                          <a:gdLst/>
                          <a:ahLst/>
                          <a:cxnLst/>
                          <a:rect l="0" t="0" r="0" b="0"/>
                          <a:pathLst>
                            <a:path w="9144" h="10073386">
                              <a:moveTo>
                                <a:pt x="0" y="0"/>
                              </a:moveTo>
                              <a:lnTo>
                                <a:pt x="9144" y="0"/>
                              </a:lnTo>
                              <a:lnTo>
                                <a:pt x="9144" y="10073386"/>
                              </a:lnTo>
                              <a:lnTo>
                                <a:pt x="0" y="10073386"/>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149427" name="Shape 149427"/>
                      <wps:cNvSpPr/>
                      <wps:spPr>
                        <a:xfrm>
                          <a:off x="6946138" y="0"/>
                          <a:ext cx="9144" cy="10073386"/>
                        </a:xfrm>
                        <a:custGeom>
                          <a:avLst/>
                          <a:gdLst/>
                          <a:ahLst/>
                          <a:cxnLst/>
                          <a:rect l="0" t="0" r="0" b="0"/>
                          <a:pathLst>
                            <a:path w="9144" h="10073386">
                              <a:moveTo>
                                <a:pt x="0" y="0"/>
                              </a:moveTo>
                              <a:lnTo>
                                <a:pt x="9144" y="0"/>
                              </a:lnTo>
                              <a:lnTo>
                                <a:pt x="9144" y="10073386"/>
                              </a:lnTo>
                              <a:lnTo>
                                <a:pt x="0" y="10073386"/>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g:wgp>
                </a:graphicData>
              </a:graphic>
            </wp:anchor>
          </w:drawing>
        </mc:Choice>
        <mc:Fallback>
          <w:pict>
            <v:group w14:anchorId="051875C0" id="Group 145297" o:spid="_x0000_s1026" style="position:absolute;margin-left:24pt;margin-top:24.5pt;width:547.4pt;height:793.2pt;z-index:-251660288;mso-position-horizontal-relative:page;mso-position-vertical-relative:page" coordsize="69522,100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">
              <v:shape id="Shape 149426" o:spid="_x0000_s1027" style="position:absolute;width:91;height:100733;visibility:visible;mso-wrap-style:square;v-text-anchor:top" coordsize="9144,10073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" path="m,l9144,r,10073386l,10073386,,e" fillcolor="#262626" stroked="f" strokeweight="0">
                <v:stroke miterlimit="83231f" joinstyle="miter"/>
                <v:path arrowok="t" textboxrect="0,0,9144,10073386"/>
              </v:shape>
              <v:shape id="Shape 149427" o:spid="_x0000_s1028" style="position:absolute;left:69461;width:91;height:100733;visibility:visible;mso-wrap-style:square;v-text-anchor:top" coordsize="9144,10073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" path="m,l9144,r,10073386l,10073386,,e" fillcolor="#262626" stroked="f" strokeweight="0">
                <v:stroke miterlimit="83231f" joinstyle="miter"/>
                <v:path arrowok="t" textboxrect="0,0,9144,10073386"/>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8A3E9F" w14:textId="77777777" w:rsidR="0073573E" w:rsidRDefault="0073573E">
    <w:pPr>
      <w:spacing w:after="276" w:line="259" w:lineRule="auto"/>
      <w:ind w:left="0" w:right="1" w:firstLine="0"/>
      <w:jc w:val="center"/>
    </w:pPr>
    <w:r>
      <w:rPr>
        <w:noProof/>
      </w:rPr>
      <w:drawing>
        <wp:anchor distT="0" distB="0" distL="114300" distR="114300" simplePos="0" relativeHeight="251657216" behindDoc="0" locked="0" layoutInCell="1" allowOverlap="0" wp14:anchorId="23FB86D9" wp14:editId="0370E5DD">
          <wp:simplePos x="0" y="0"/>
          <wp:positionH relativeFrom="page">
            <wp:posOffset>878840</wp:posOffset>
          </wp:positionH>
          <wp:positionV relativeFrom="page">
            <wp:posOffset>760984</wp:posOffset>
          </wp:positionV>
          <wp:extent cx="5800345" cy="30480"/>
          <wp:effectExtent l="0" t="0" r="0" b="0"/>
          <wp:wrapSquare wrapText="bothSides"/>
          <wp:docPr id="51" name="Picture 51"/>
          <wp:cNvGraphicFramePr/>
          <a:graphic xmlns:a="http://schemas.openxmlformats.org/drawingml/2006/main">
            <a:graphicData uri="http://schemas.openxmlformats.org/drawingml/2006/picture">
              <pic:pic xmlns:pic="http://schemas.openxmlformats.org/drawingml/2006/picture">
                <pic:nvPicPr>
                  <pic:cNvPr id="129087" name="Picture 129087"/>
                  <pic:cNvPicPr/>
                </pic:nvPicPr>
                <pic:blipFill>
                  <a:blip r:embed="rId1"/>
                  <a:stretch>
                    <a:fillRect/>
                  </a:stretch>
                </pic:blipFill>
                <pic:spPr>
                  <a:xfrm>
                    <a:off x="0" y="0"/>
                    <a:ext cx="5800345" cy="30480"/>
                  </a:xfrm>
                  <a:prstGeom prst="rect">
                    <a:avLst/>
                  </a:prstGeom>
                </pic:spPr>
              </pic:pic>
            </a:graphicData>
          </a:graphic>
        </wp:anchor>
      </w:drawing>
    </w:r>
    <w:r>
      <w:rPr>
        <w:noProof/>
      </w:rPr>
      <w:t>AUDIT DE LA SECURISATION D’UN SAAS : LE PENTESTING</w:t>
    </w:r>
  </w:p>
  <w:p w14:paraId="4C912DAE" w14:textId="77777777" w:rsidR="0073573E" w:rsidRDefault="0073573E">
    <w:pPr>
      <w:spacing w:after="0" w:line="259" w:lineRule="auto"/>
      <w:ind w:left="55" w:right="0" w:firstLine="0"/>
      <w:jc w:val="center"/>
    </w:pPr>
    <w:r>
      <w:t xml:space="preserve"> </w:t>
    </w:r>
  </w:p>
  <w:p w14:paraId="789256D5" w14:textId="77777777" w:rsidR="0073573E" w:rsidRDefault="0073573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533891" w14:textId="77777777" w:rsidR="0073573E" w:rsidRDefault="0073573E">
    <w:pPr>
      <w:spacing w:after="0" w:line="259" w:lineRule="auto"/>
      <w:ind w:left="-1416" w:right="10498" w:firstLine="0"/>
      <w:jc w:val="left"/>
    </w:pPr>
  </w:p>
  <w:p w14:paraId="3BADF355" w14:textId="77777777" w:rsidR="0073573E" w:rsidRDefault="0073573E"/>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3E2271" w14:textId="77777777" w:rsidR="0073573E" w:rsidRDefault="0073573E">
    <w:pPr>
      <w:spacing w:after="276" w:line="259" w:lineRule="auto"/>
      <w:ind w:left="0" w:right="9" w:firstLine="0"/>
      <w:jc w:val="center"/>
    </w:pPr>
    <w:r>
      <w:rPr>
        <w:noProof/>
      </w:rPr>
      <w:drawing>
        <wp:anchor distT="0" distB="0" distL="114300" distR="114300" simplePos="0" relativeHeight="251679744" behindDoc="0" locked="0" layoutInCell="1" allowOverlap="0" wp14:anchorId="3A9908A8" wp14:editId="1BEDD9AB">
          <wp:simplePos x="0" y="0"/>
          <wp:positionH relativeFrom="page">
            <wp:posOffset>878840</wp:posOffset>
          </wp:positionH>
          <wp:positionV relativeFrom="page">
            <wp:posOffset>760984</wp:posOffset>
          </wp:positionV>
          <wp:extent cx="5800345" cy="30480"/>
          <wp:effectExtent l="0" t="0" r="0" b="0"/>
          <wp:wrapSquare wrapText="bothSides"/>
          <wp:docPr id="2865" name="Picture 2865"/>
          <wp:cNvGraphicFramePr/>
          <a:graphic xmlns:a="http://schemas.openxmlformats.org/drawingml/2006/main">
            <a:graphicData uri="http://schemas.openxmlformats.org/drawingml/2006/picture">
              <pic:pic xmlns:pic="http://schemas.openxmlformats.org/drawingml/2006/picture">
                <pic:nvPicPr>
                  <pic:cNvPr id="129087" name="Picture 129087"/>
                  <pic:cNvPicPr/>
                </pic:nvPicPr>
                <pic:blipFill>
                  <a:blip r:embed="rId1"/>
                  <a:stretch>
                    <a:fillRect/>
                  </a:stretch>
                </pic:blipFill>
                <pic:spPr>
                  <a:xfrm>
                    <a:off x="0" y="0"/>
                    <a:ext cx="5800345" cy="30480"/>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0EC43749" wp14:editId="1889ADE9">
              <wp:simplePos x="0" y="0"/>
              <wp:positionH relativeFrom="page">
                <wp:posOffset>304800</wp:posOffset>
              </wp:positionH>
              <wp:positionV relativeFrom="page">
                <wp:posOffset>304800</wp:posOffset>
              </wp:positionV>
              <wp:extent cx="6952234" cy="6096"/>
              <wp:effectExtent l="0" t="0" r="0" b="0"/>
              <wp:wrapSquare wrapText="bothSides"/>
              <wp:docPr id="145628" name="Group 145628"/>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49480" name="Shape 1494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149481" name="Shape 149481"/>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149482" name="Shape 149482"/>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g:wgp>
                </a:graphicData>
              </a:graphic>
            </wp:anchor>
          </w:drawing>
        </mc:Choice>
        <mc:Fallback>
          <w:pict>
            <v:group w14:anchorId="542D1803" id="Group 145628" o:spid="_x0000_s1026" style="position:absolute;margin-left:24pt;margin-top:24pt;width:547.4pt;height:.5pt;z-index:251680768;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">
              <v:shape id="Shape 14948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" path="m,l9144,r,9144l,9144,,e" fillcolor="#262626" stroked="f" strokeweight="0">
                <v:stroke miterlimit="83231f" joinstyle="miter"/>
                <v:path arrowok="t" textboxrect="0,0,9144,9144"/>
              </v:shape>
              <v:shape id="Shape 149481"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" path="m,l6940043,r,9144l,9144,,e" fillcolor="#262626" stroked="f" strokeweight="0">
                <v:stroke miterlimit="83231f" joinstyle="miter"/>
                <v:path arrowok="t" textboxrect="0,0,6940043,9144"/>
              </v:shape>
              <v:shape id="Shape 149482"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" path="m,l9144,r,9144l,9144,,e" fillcolor="#262626" stroked="f" strokeweight="0">
                <v:stroke miterlimit="83231f" joinstyle="miter"/>
                <v:path arrowok="t" textboxrect="0,0,9144,9144"/>
              </v:shape>
              <w10:wrap type="square" anchorx="page" anchory="page"/>
            </v:group>
          </w:pict>
        </mc:Fallback>
      </mc:AlternateContent>
    </w:r>
    <w:r>
      <w:t xml:space="preserve">Optimisation du processus de tests et validation logicielle : cas de Smart Code Group </w:t>
    </w:r>
  </w:p>
  <w:p w14:paraId="02BC4B5B" w14:textId="77777777" w:rsidR="0073573E" w:rsidRDefault="0073573E">
    <w:pPr>
      <w:spacing w:after="0" w:line="259" w:lineRule="auto"/>
      <w:ind w:left="46" w:right="0" w:firstLine="0"/>
      <w:jc w:val="center"/>
    </w:pPr>
    <w:r>
      <w:t xml:space="preserve"> </w:t>
    </w:r>
  </w:p>
  <w:p w14:paraId="0CA390BE" w14:textId="77777777" w:rsidR="0073573E" w:rsidRDefault="0073573E">
    <w:r>
      <w:rPr>
        <w:rFonts w:ascii="Calibri" w:eastAsia="Calibri" w:hAnsi="Calibri" w:cs="Calibri"/>
        <w:noProof/>
        <w:sz w:val="22"/>
      </w:rPr>
      <mc:AlternateContent>
        <mc:Choice Requires="wpg">
          <w:drawing>
            <wp:anchor distT="0" distB="0" distL="114300" distR="114300" simplePos="0" relativeHeight="251681792" behindDoc="1" locked="0" layoutInCell="1" allowOverlap="1" wp14:anchorId="74E17492" wp14:editId="0841F656">
              <wp:simplePos x="0" y="0"/>
              <wp:positionH relativeFrom="page">
                <wp:posOffset>304800</wp:posOffset>
              </wp:positionH>
              <wp:positionV relativeFrom="page">
                <wp:posOffset>310845</wp:posOffset>
              </wp:positionV>
              <wp:extent cx="6952234" cy="10073386"/>
              <wp:effectExtent l="0" t="0" r="0" b="0"/>
              <wp:wrapNone/>
              <wp:docPr id="145635" name="Group 145635"/>
              <wp:cNvGraphicFramePr/>
              <a:graphic xmlns:a="http://schemas.openxmlformats.org/drawingml/2006/main">
                <a:graphicData uri="http://schemas.microsoft.com/office/word/2010/wordprocessingGroup">
                  <wpg:wgp>
                    <wpg:cNvGrpSpPr/>
                    <wpg:grpSpPr>
                      <a:xfrm>
                        <a:off x="0" y="0"/>
                        <a:ext cx="6952234" cy="10073386"/>
                        <a:chOff x="0" y="0"/>
                        <a:chExt cx="6952234" cy="10073386"/>
                      </a:xfrm>
                    </wpg:grpSpPr>
                    <wps:wsp>
                      <wps:cNvPr id="149486" name="Shape 149486"/>
                      <wps:cNvSpPr/>
                      <wps:spPr>
                        <a:xfrm>
                          <a:off x="0" y="0"/>
                          <a:ext cx="9144" cy="10073386"/>
                        </a:xfrm>
                        <a:custGeom>
                          <a:avLst/>
                          <a:gdLst/>
                          <a:ahLst/>
                          <a:cxnLst/>
                          <a:rect l="0" t="0" r="0" b="0"/>
                          <a:pathLst>
                            <a:path w="9144" h="10073386">
                              <a:moveTo>
                                <a:pt x="0" y="0"/>
                              </a:moveTo>
                              <a:lnTo>
                                <a:pt x="9144" y="0"/>
                              </a:lnTo>
                              <a:lnTo>
                                <a:pt x="9144" y="10073386"/>
                              </a:lnTo>
                              <a:lnTo>
                                <a:pt x="0" y="10073386"/>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149487" name="Shape 149487"/>
                      <wps:cNvSpPr/>
                      <wps:spPr>
                        <a:xfrm>
                          <a:off x="6946138" y="0"/>
                          <a:ext cx="9144" cy="10073386"/>
                        </a:xfrm>
                        <a:custGeom>
                          <a:avLst/>
                          <a:gdLst/>
                          <a:ahLst/>
                          <a:cxnLst/>
                          <a:rect l="0" t="0" r="0" b="0"/>
                          <a:pathLst>
                            <a:path w="9144" h="10073386">
                              <a:moveTo>
                                <a:pt x="0" y="0"/>
                              </a:moveTo>
                              <a:lnTo>
                                <a:pt x="9144" y="0"/>
                              </a:lnTo>
                              <a:lnTo>
                                <a:pt x="9144" y="10073386"/>
                              </a:lnTo>
                              <a:lnTo>
                                <a:pt x="0" y="10073386"/>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g:wgp>
                </a:graphicData>
              </a:graphic>
            </wp:anchor>
          </w:drawing>
        </mc:Choice>
        <mc:Fallback>
          <w:pict>
            <v:group w14:anchorId="029F3894" id="Group 145635" o:spid="_x0000_s1026" style="position:absolute;margin-left:24pt;margin-top:24.5pt;width:547.4pt;height:793.2pt;z-index:-251634688;mso-position-horizontal-relative:page;mso-position-vertical-relative:page" coordsize="69522,100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">
              <v:shape id="Shape 149486" o:spid="_x0000_s1027" style="position:absolute;width:91;height:100733;visibility:visible;mso-wrap-style:square;v-text-anchor:top" coordsize="9144,10073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" path="m,l9144,r,10073386l,10073386,,e" fillcolor="#262626" stroked="f" strokeweight="0">
                <v:stroke miterlimit="83231f" joinstyle="miter"/>
                <v:path arrowok="t" textboxrect="0,0,9144,10073386"/>
              </v:shape>
              <v:shape id="Shape 149487" o:spid="_x0000_s1028" style="position:absolute;left:69461;width:91;height:100733;visibility:visible;mso-wrap-style:square;v-text-anchor:top" coordsize="9144,10073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" path="m,l9144,r,10073386l,10073386,,e" fillcolor="#262626" stroked="f" strokeweight="0">
                <v:stroke miterlimit="83231f" joinstyle="miter"/>
                <v:path arrowok="t" textboxrect="0,0,9144,10073386"/>
              </v:shape>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47B86F" w14:textId="77777777" w:rsidR="0073573E" w:rsidRDefault="0073573E">
    <w:pPr>
      <w:spacing w:after="276" w:line="259" w:lineRule="auto"/>
      <w:ind w:left="0" w:right="9" w:firstLine="0"/>
      <w:jc w:val="center"/>
    </w:pPr>
    <w:r>
      <w:rPr>
        <w:noProof/>
      </w:rPr>
      <w:drawing>
        <wp:anchor distT="0" distB="0" distL="114300" distR="114300" simplePos="0" relativeHeight="251682816" behindDoc="0" locked="0" layoutInCell="1" allowOverlap="0" wp14:anchorId="6593E6EE" wp14:editId="760F204F">
          <wp:simplePos x="0" y="0"/>
          <wp:positionH relativeFrom="page">
            <wp:posOffset>878840</wp:posOffset>
          </wp:positionH>
          <wp:positionV relativeFrom="page">
            <wp:posOffset>760984</wp:posOffset>
          </wp:positionV>
          <wp:extent cx="5800345" cy="30480"/>
          <wp:effectExtent l="0" t="0" r="0" b="0"/>
          <wp:wrapSquare wrapText="bothSides"/>
          <wp:docPr id="2866" name="Picture 2866"/>
          <wp:cNvGraphicFramePr/>
          <a:graphic xmlns:a="http://schemas.openxmlformats.org/drawingml/2006/main">
            <a:graphicData uri="http://schemas.openxmlformats.org/drawingml/2006/picture">
              <pic:pic xmlns:pic="http://schemas.openxmlformats.org/drawingml/2006/picture">
                <pic:nvPicPr>
                  <pic:cNvPr id="129087" name="Picture 129087"/>
                  <pic:cNvPicPr/>
                </pic:nvPicPr>
                <pic:blipFill>
                  <a:blip r:embed="rId1"/>
                  <a:stretch>
                    <a:fillRect/>
                  </a:stretch>
                </pic:blipFill>
                <pic:spPr>
                  <a:xfrm>
                    <a:off x="0" y="0"/>
                    <a:ext cx="5800345" cy="30480"/>
                  </a:xfrm>
                  <a:prstGeom prst="rect">
                    <a:avLst/>
                  </a:prstGeom>
                </pic:spPr>
              </pic:pic>
            </a:graphicData>
          </a:graphic>
        </wp:anchor>
      </w:drawing>
    </w:r>
    <w:r>
      <w:rPr>
        <w:noProof/>
      </w:rPr>
      <w:t>AUDIT DE LA SECURISATION D’UN SAAS : PENTESTING</w:t>
    </w:r>
  </w:p>
  <w:p w14:paraId="3E7B3EBC" w14:textId="77777777" w:rsidR="0073573E" w:rsidRDefault="0073573E">
    <w:pPr>
      <w:spacing w:after="0" w:line="259" w:lineRule="auto"/>
      <w:ind w:left="46" w:right="0" w:firstLine="0"/>
      <w:jc w:val="center"/>
    </w:pPr>
    <w:r>
      <w:t xml:space="preserve"> </w:t>
    </w:r>
  </w:p>
  <w:p w14:paraId="192285EB" w14:textId="77777777" w:rsidR="0073573E" w:rsidRDefault="0073573E"/>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3C8C92" w14:textId="77777777" w:rsidR="0073573E" w:rsidRDefault="0073573E">
    <w:pPr>
      <w:spacing w:after="276" w:line="259" w:lineRule="auto"/>
      <w:ind w:left="0" w:right="9" w:firstLine="0"/>
      <w:jc w:val="center"/>
    </w:pPr>
    <w:r>
      <w:rPr>
        <w:noProof/>
      </w:rPr>
      <w:drawing>
        <wp:anchor distT="0" distB="0" distL="114300" distR="114300" simplePos="0" relativeHeight="251686912" behindDoc="0" locked="0" layoutInCell="1" allowOverlap="0" wp14:anchorId="0A3C1462" wp14:editId="3DE6AF8B">
          <wp:simplePos x="0" y="0"/>
          <wp:positionH relativeFrom="page">
            <wp:posOffset>878840</wp:posOffset>
          </wp:positionH>
          <wp:positionV relativeFrom="page">
            <wp:posOffset>760984</wp:posOffset>
          </wp:positionV>
          <wp:extent cx="5800345" cy="30480"/>
          <wp:effectExtent l="0" t="0" r="0" b="0"/>
          <wp:wrapSquare wrapText="bothSides"/>
          <wp:docPr id="2867" name="Picture 2867"/>
          <wp:cNvGraphicFramePr/>
          <a:graphic xmlns:a="http://schemas.openxmlformats.org/drawingml/2006/main">
            <a:graphicData uri="http://schemas.openxmlformats.org/drawingml/2006/picture">
              <pic:pic xmlns:pic="http://schemas.openxmlformats.org/drawingml/2006/picture">
                <pic:nvPicPr>
                  <pic:cNvPr id="129087" name="Picture 129087"/>
                  <pic:cNvPicPr/>
                </pic:nvPicPr>
                <pic:blipFill>
                  <a:blip r:embed="rId1"/>
                  <a:stretch>
                    <a:fillRect/>
                  </a:stretch>
                </pic:blipFill>
                <pic:spPr>
                  <a:xfrm>
                    <a:off x="0" y="0"/>
                    <a:ext cx="5800345" cy="30480"/>
                  </a:xfrm>
                  <a:prstGeom prst="rect">
                    <a:avLst/>
                  </a:prstGeom>
                </pic:spPr>
              </pic:pic>
            </a:graphicData>
          </a:graphic>
        </wp:anchor>
      </w:drawing>
    </w:r>
    <w:r>
      <w:t xml:space="preserve">Optimisation du processus de tests et validation logicielle : cas de Smart Code Group </w:t>
    </w:r>
  </w:p>
  <w:p w14:paraId="52E9B047" w14:textId="77777777" w:rsidR="0073573E" w:rsidRDefault="0073573E">
    <w:pPr>
      <w:spacing w:after="0" w:line="259" w:lineRule="auto"/>
      <w:ind w:left="46" w:right="0" w:firstLine="0"/>
      <w:jc w:val="center"/>
    </w:pPr>
    <w:r>
      <w:t xml:space="preserve"> </w:t>
    </w:r>
  </w:p>
  <w:p w14:paraId="6A1C7B91" w14:textId="77777777" w:rsidR="0073573E" w:rsidRDefault="0073573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6"/>
    <w:multiLevelType w:val="multilevel"/>
    <w:tmpl w:val="00000006"/>
    <w:lvl w:ilvl="0">
      <w:start w:val="1"/>
      <w:numFmt w:val="bullet"/>
      <w:lvlText w:val=""/>
      <w:lvlJc w:val="left"/>
      <w:pPr>
        <w:tabs>
          <w:tab w:val="num" w:pos="480"/>
        </w:tabs>
        <w:ind w:left="480"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 w15:restartNumberingAfterBreak="0">
    <w:nsid w:val="00000007"/>
    <w:multiLevelType w:val="multilevel"/>
    <w:tmpl w:val="00000007"/>
    <w:lvl w:ilvl="0">
      <w:start w:val="1"/>
      <w:numFmt w:val="bullet"/>
      <w:lvlText w:val=""/>
      <w:lvlJc w:val="left"/>
      <w:pPr>
        <w:tabs>
          <w:tab w:val="num" w:pos="0"/>
        </w:tabs>
        <w:ind w:left="0"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 w15:restartNumberingAfterBreak="0">
    <w:nsid w:val="00000008"/>
    <w:multiLevelType w:val="multilevel"/>
    <w:tmpl w:val="00000008"/>
    <w:lvl w:ilvl="0">
      <w:start w:val="1"/>
      <w:numFmt w:val="bullet"/>
      <w:lvlText w:val=""/>
      <w:lvlJc w:val="left"/>
      <w:pPr>
        <w:tabs>
          <w:tab w:val="num" w:pos="0"/>
        </w:tabs>
        <w:ind w:left="0"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 w15:restartNumberingAfterBreak="0">
    <w:nsid w:val="07365532"/>
    <w:multiLevelType w:val="hybridMultilevel"/>
    <w:tmpl w:val="460CA9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8961512"/>
    <w:multiLevelType w:val="hybridMultilevel"/>
    <w:tmpl w:val="5BCAD64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9CD28E1"/>
    <w:multiLevelType w:val="multilevel"/>
    <w:tmpl w:val="D42889C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10E96F19"/>
    <w:multiLevelType w:val="hybridMultilevel"/>
    <w:tmpl w:val="BFC0A05C"/>
    <w:lvl w:ilvl="0" w:tplc="7C6A7558">
      <w:start w:val="1"/>
      <w:numFmt w:val="lowerLetter"/>
      <w:lvlText w:val="%1."/>
      <w:lvlJc w:val="left"/>
      <w:pPr>
        <w:ind w:left="1146" w:hanging="360"/>
      </w:pPr>
      <w:rPr>
        <w:rFonts w:ascii="Times New Roman" w:eastAsiaTheme="minorHAnsi" w:hAnsi="Times New Roman" w:cs="Times New Roman"/>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7" w15:restartNumberingAfterBreak="0">
    <w:nsid w:val="13A13A28"/>
    <w:multiLevelType w:val="hybridMultilevel"/>
    <w:tmpl w:val="A2E6EA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85D4CF3"/>
    <w:multiLevelType w:val="hybridMultilevel"/>
    <w:tmpl w:val="9B6AD7D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A600655"/>
    <w:multiLevelType w:val="multilevel"/>
    <w:tmpl w:val="3C285E02"/>
    <w:lvl w:ilvl="0">
      <w:start w:val="1"/>
      <w:numFmt w:val="bullet"/>
      <w:lvlText w:val=""/>
      <w:lvlJc w:val="left"/>
      <w:pPr>
        <w:tabs>
          <w:tab w:val="num" w:pos="-360"/>
        </w:tabs>
        <w:ind w:left="360" w:hanging="360"/>
      </w:pPr>
      <w:rPr>
        <w:rFonts w:ascii="Symbol" w:hAnsi="Symbol" w:cs="Symbol" w:hint="default"/>
      </w:rPr>
    </w:lvl>
    <w:lvl w:ilvl="1">
      <w:start w:val="1"/>
      <w:numFmt w:val="bullet"/>
      <w:lvlText w:val="o"/>
      <w:lvlJc w:val="left"/>
      <w:pPr>
        <w:tabs>
          <w:tab w:val="num" w:pos="-360"/>
        </w:tabs>
        <w:ind w:left="1080" w:hanging="360"/>
      </w:pPr>
      <w:rPr>
        <w:rFonts w:ascii="Courier New" w:hAnsi="Courier New" w:cs="Courier New" w:hint="default"/>
      </w:rPr>
    </w:lvl>
    <w:lvl w:ilvl="2">
      <w:start w:val="1"/>
      <w:numFmt w:val="bullet"/>
      <w:lvlText w:val=""/>
      <w:lvlJc w:val="left"/>
      <w:pPr>
        <w:tabs>
          <w:tab w:val="num" w:pos="-360"/>
        </w:tabs>
        <w:ind w:left="1800" w:hanging="360"/>
      </w:pPr>
      <w:rPr>
        <w:rFonts w:ascii="Wingdings" w:hAnsi="Wingdings" w:cs="Wingdings" w:hint="default"/>
      </w:rPr>
    </w:lvl>
    <w:lvl w:ilvl="3">
      <w:start w:val="1"/>
      <w:numFmt w:val="bullet"/>
      <w:lvlText w:val=""/>
      <w:lvlJc w:val="left"/>
      <w:pPr>
        <w:tabs>
          <w:tab w:val="num" w:pos="-360"/>
        </w:tabs>
        <w:ind w:left="2520" w:hanging="360"/>
      </w:pPr>
      <w:rPr>
        <w:rFonts w:ascii="Symbol" w:hAnsi="Symbol" w:cs="Symbol" w:hint="default"/>
      </w:rPr>
    </w:lvl>
    <w:lvl w:ilvl="4">
      <w:start w:val="1"/>
      <w:numFmt w:val="bullet"/>
      <w:lvlText w:val="o"/>
      <w:lvlJc w:val="left"/>
      <w:pPr>
        <w:tabs>
          <w:tab w:val="num" w:pos="-360"/>
        </w:tabs>
        <w:ind w:left="3240" w:hanging="360"/>
      </w:pPr>
      <w:rPr>
        <w:rFonts w:ascii="Courier New" w:hAnsi="Courier New" w:cs="Courier New" w:hint="default"/>
      </w:rPr>
    </w:lvl>
    <w:lvl w:ilvl="5">
      <w:start w:val="1"/>
      <w:numFmt w:val="bullet"/>
      <w:lvlText w:val=""/>
      <w:lvlJc w:val="left"/>
      <w:pPr>
        <w:tabs>
          <w:tab w:val="num" w:pos="-360"/>
        </w:tabs>
        <w:ind w:left="3960" w:hanging="360"/>
      </w:pPr>
      <w:rPr>
        <w:rFonts w:ascii="Wingdings" w:hAnsi="Wingdings" w:cs="Wingdings" w:hint="default"/>
      </w:rPr>
    </w:lvl>
    <w:lvl w:ilvl="6">
      <w:start w:val="1"/>
      <w:numFmt w:val="bullet"/>
      <w:lvlText w:val=""/>
      <w:lvlJc w:val="left"/>
      <w:pPr>
        <w:tabs>
          <w:tab w:val="num" w:pos="-360"/>
        </w:tabs>
        <w:ind w:left="4680" w:hanging="360"/>
      </w:pPr>
      <w:rPr>
        <w:rFonts w:ascii="Symbol" w:hAnsi="Symbol" w:cs="Symbol" w:hint="default"/>
      </w:rPr>
    </w:lvl>
    <w:lvl w:ilvl="7">
      <w:start w:val="1"/>
      <w:numFmt w:val="bullet"/>
      <w:lvlText w:val="o"/>
      <w:lvlJc w:val="left"/>
      <w:pPr>
        <w:tabs>
          <w:tab w:val="num" w:pos="-360"/>
        </w:tabs>
        <w:ind w:left="5400" w:hanging="360"/>
      </w:pPr>
      <w:rPr>
        <w:rFonts w:ascii="Courier New" w:hAnsi="Courier New" w:cs="Courier New" w:hint="default"/>
      </w:rPr>
    </w:lvl>
    <w:lvl w:ilvl="8">
      <w:start w:val="1"/>
      <w:numFmt w:val="bullet"/>
      <w:lvlText w:val=""/>
      <w:lvlJc w:val="left"/>
      <w:pPr>
        <w:tabs>
          <w:tab w:val="num" w:pos="-360"/>
        </w:tabs>
        <w:ind w:left="6120" w:hanging="360"/>
      </w:pPr>
      <w:rPr>
        <w:rFonts w:ascii="Wingdings" w:hAnsi="Wingdings" w:cs="Wingdings" w:hint="default"/>
      </w:rPr>
    </w:lvl>
  </w:abstractNum>
  <w:abstractNum w:abstractNumId="10" w15:restartNumberingAfterBreak="0">
    <w:nsid w:val="1B83339B"/>
    <w:multiLevelType w:val="multilevel"/>
    <w:tmpl w:val="0C1CE7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1D7C488D"/>
    <w:multiLevelType w:val="multilevel"/>
    <w:tmpl w:val="24FE76D0"/>
    <w:lvl w:ilvl="0">
      <w:start w:val="1"/>
      <w:numFmt w:val="bullet"/>
      <w:lvlText w:val=""/>
      <w:lvlJc w:val="left"/>
      <w:pPr>
        <w:tabs>
          <w:tab w:val="num" w:pos="420"/>
        </w:tabs>
        <w:ind w:left="420" w:hanging="42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1F924FBB"/>
    <w:multiLevelType w:val="multilevel"/>
    <w:tmpl w:val="1E506C7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201034CF"/>
    <w:multiLevelType w:val="hybridMultilevel"/>
    <w:tmpl w:val="338E14F8"/>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4" w15:restartNumberingAfterBreak="0">
    <w:nsid w:val="2474319E"/>
    <w:multiLevelType w:val="multilevel"/>
    <w:tmpl w:val="90326B9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5" w15:restartNumberingAfterBreak="0">
    <w:nsid w:val="266653F9"/>
    <w:multiLevelType w:val="multilevel"/>
    <w:tmpl w:val="9B9E843C"/>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16" w15:restartNumberingAfterBreak="0">
    <w:nsid w:val="275C3613"/>
    <w:multiLevelType w:val="multilevel"/>
    <w:tmpl w:val="55B6936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27A40403"/>
    <w:multiLevelType w:val="hybridMultilevel"/>
    <w:tmpl w:val="523E92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C364761"/>
    <w:multiLevelType w:val="hybridMultilevel"/>
    <w:tmpl w:val="1304DB7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C740A83"/>
    <w:multiLevelType w:val="hybridMultilevel"/>
    <w:tmpl w:val="E5044FA0"/>
    <w:lvl w:ilvl="0" w:tplc="29F4C67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EBC5EF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BD2778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A7CAF8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C4C7D9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EFA8CD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6567A9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2B0BC8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9D4034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2EF363A9"/>
    <w:multiLevelType w:val="multilevel"/>
    <w:tmpl w:val="1FC085FA"/>
    <w:lvl w:ilvl="0">
      <w:start w:val="1"/>
      <w:numFmt w:val="bullet"/>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21" w15:restartNumberingAfterBreak="0">
    <w:nsid w:val="31CA5AF0"/>
    <w:multiLevelType w:val="hybridMultilevel"/>
    <w:tmpl w:val="D32A8384"/>
    <w:lvl w:ilvl="0" w:tplc="040C0001">
      <w:start w:val="1"/>
      <w:numFmt w:val="bullet"/>
      <w:lvlText w:val=""/>
      <w:lvlJc w:val="left"/>
      <w:pPr>
        <w:ind w:left="436" w:hanging="360"/>
      </w:pPr>
      <w:rPr>
        <w:rFonts w:ascii="Symbol" w:hAnsi="Symbol"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22" w15:restartNumberingAfterBreak="0">
    <w:nsid w:val="322A2327"/>
    <w:multiLevelType w:val="hybridMultilevel"/>
    <w:tmpl w:val="1D8CE1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66E52B4"/>
    <w:multiLevelType w:val="hybridMultilevel"/>
    <w:tmpl w:val="028C2E7E"/>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366F0F7F"/>
    <w:multiLevelType w:val="multilevel"/>
    <w:tmpl w:val="7D26AE22"/>
    <w:lvl w:ilvl="0">
      <w:start w:val="1"/>
      <w:numFmt w:val="bullet"/>
      <w:lvlText w:val="o"/>
      <w:lvlJc w:val="left"/>
      <w:pPr>
        <w:tabs>
          <w:tab w:val="num" w:pos="0"/>
        </w:tabs>
        <w:ind w:left="1353" w:hanging="360"/>
      </w:pPr>
      <w:rPr>
        <w:rFonts w:ascii="Courier New" w:hAnsi="Courier New" w:cs="Courier New" w:hint="default"/>
      </w:rPr>
    </w:lvl>
    <w:lvl w:ilvl="1">
      <w:start w:val="1"/>
      <w:numFmt w:val="bullet"/>
      <w:lvlText w:val="o"/>
      <w:lvlJc w:val="left"/>
      <w:pPr>
        <w:tabs>
          <w:tab w:val="num" w:pos="0"/>
        </w:tabs>
        <w:ind w:left="2073" w:hanging="360"/>
      </w:pPr>
      <w:rPr>
        <w:rFonts w:ascii="Courier New" w:hAnsi="Courier New" w:cs="Courier New" w:hint="default"/>
      </w:rPr>
    </w:lvl>
    <w:lvl w:ilvl="2">
      <w:start w:val="1"/>
      <w:numFmt w:val="bullet"/>
      <w:lvlText w:val=""/>
      <w:lvlJc w:val="left"/>
      <w:pPr>
        <w:tabs>
          <w:tab w:val="num" w:pos="0"/>
        </w:tabs>
        <w:ind w:left="2793" w:hanging="360"/>
      </w:pPr>
      <w:rPr>
        <w:rFonts w:ascii="Wingdings" w:hAnsi="Wingdings" w:cs="Wingdings" w:hint="default"/>
      </w:rPr>
    </w:lvl>
    <w:lvl w:ilvl="3">
      <w:start w:val="1"/>
      <w:numFmt w:val="bullet"/>
      <w:lvlText w:val=""/>
      <w:lvlJc w:val="left"/>
      <w:pPr>
        <w:tabs>
          <w:tab w:val="num" w:pos="0"/>
        </w:tabs>
        <w:ind w:left="3513" w:hanging="360"/>
      </w:pPr>
      <w:rPr>
        <w:rFonts w:ascii="Symbol" w:hAnsi="Symbol" w:cs="Symbol" w:hint="default"/>
      </w:rPr>
    </w:lvl>
    <w:lvl w:ilvl="4">
      <w:start w:val="1"/>
      <w:numFmt w:val="bullet"/>
      <w:lvlText w:val="o"/>
      <w:lvlJc w:val="left"/>
      <w:pPr>
        <w:tabs>
          <w:tab w:val="num" w:pos="0"/>
        </w:tabs>
        <w:ind w:left="4233" w:hanging="360"/>
      </w:pPr>
      <w:rPr>
        <w:rFonts w:ascii="Courier New" w:hAnsi="Courier New" w:cs="Courier New" w:hint="default"/>
      </w:rPr>
    </w:lvl>
    <w:lvl w:ilvl="5">
      <w:start w:val="1"/>
      <w:numFmt w:val="bullet"/>
      <w:lvlText w:val=""/>
      <w:lvlJc w:val="left"/>
      <w:pPr>
        <w:tabs>
          <w:tab w:val="num" w:pos="0"/>
        </w:tabs>
        <w:ind w:left="4953" w:hanging="360"/>
      </w:pPr>
      <w:rPr>
        <w:rFonts w:ascii="Wingdings" w:hAnsi="Wingdings" w:cs="Wingdings" w:hint="default"/>
      </w:rPr>
    </w:lvl>
    <w:lvl w:ilvl="6">
      <w:start w:val="1"/>
      <w:numFmt w:val="bullet"/>
      <w:lvlText w:val=""/>
      <w:lvlJc w:val="left"/>
      <w:pPr>
        <w:tabs>
          <w:tab w:val="num" w:pos="0"/>
        </w:tabs>
        <w:ind w:left="5673" w:hanging="360"/>
      </w:pPr>
      <w:rPr>
        <w:rFonts w:ascii="Symbol" w:hAnsi="Symbol" w:cs="Symbol" w:hint="default"/>
      </w:rPr>
    </w:lvl>
    <w:lvl w:ilvl="7">
      <w:start w:val="1"/>
      <w:numFmt w:val="bullet"/>
      <w:lvlText w:val="o"/>
      <w:lvlJc w:val="left"/>
      <w:pPr>
        <w:tabs>
          <w:tab w:val="num" w:pos="0"/>
        </w:tabs>
        <w:ind w:left="6393" w:hanging="360"/>
      </w:pPr>
      <w:rPr>
        <w:rFonts w:ascii="Courier New" w:hAnsi="Courier New" w:cs="Courier New" w:hint="default"/>
      </w:rPr>
    </w:lvl>
    <w:lvl w:ilvl="8">
      <w:start w:val="1"/>
      <w:numFmt w:val="bullet"/>
      <w:lvlText w:val=""/>
      <w:lvlJc w:val="left"/>
      <w:pPr>
        <w:tabs>
          <w:tab w:val="num" w:pos="0"/>
        </w:tabs>
        <w:ind w:left="7113" w:hanging="360"/>
      </w:pPr>
      <w:rPr>
        <w:rFonts w:ascii="Wingdings" w:hAnsi="Wingdings" w:cs="Wingdings" w:hint="default"/>
      </w:rPr>
    </w:lvl>
  </w:abstractNum>
  <w:abstractNum w:abstractNumId="25" w15:restartNumberingAfterBreak="0">
    <w:nsid w:val="388F180C"/>
    <w:multiLevelType w:val="multilevel"/>
    <w:tmpl w:val="588A23D4"/>
    <w:lvl w:ilvl="0">
      <w:start w:val="1"/>
      <w:numFmt w:val="bullet"/>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26" w15:restartNumberingAfterBreak="0">
    <w:nsid w:val="396D4F47"/>
    <w:multiLevelType w:val="hybridMultilevel"/>
    <w:tmpl w:val="213E9FA6"/>
    <w:lvl w:ilvl="0" w:tplc="7DF6E1CE">
      <w:start w:val="2"/>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15:restartNumberingAfterBreak="0">
    <w:nsid w:val="3A1A298B"/>
    <w:multiLevelType w:val="multilevel"/>
    <w:tmpl w:val="E2FA4D4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15:restartNumberingAfterBreak="0">
    <w:nsid w:val="3A4822AF"/>
    <w:multiLevelType w:val="hybridMultilevel"/>
    <w:tmpl w:val="778464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3D407EB1"/>
    <w:multiLevelType w:val="multilevel"/>
    <w:tmpl w:val="27D8D9A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15:restartNumberingAfterBreak="0">
    <w:nsid w:val="3E53354D"/>
    <w:multiLevelType w:val="multilevel"/>
    <w:tmpl w:val="FA2E6B9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15:restartNumberingAfterBreak="0">
    <w:nsid w:val="3EF1560C"/>
    <w:multiLevelType w:val="multilevel"/>
    <w:tmpl w:val="C28AAAA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15:restartNumberingAfterBreak="0">
    <w:nsid w:val="402873D7"/>
    <w:multiLevelType w:val="hybridMultilevel"/>
    <w:tmpl w:val="BA5AA1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0E70D86"/>
    <w:multiLevelType w:val="multilevel"/>
    <w:tmpl w:val="081695F2"/>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15:restartNumberingAfterBreak="0">
    <w:nsid w:val="4113458B"/>
    <w:multiLevelType w:val="multilevel"/>
    <w:tmpl w:val="3ADA2BF6"/>
    <w:lvl w:ilvl="0">
      <w:start w:val="1"/>
      <w:numFmt w:val="bullet"/>
      <w:lvlText w:val=""/>
      <w:lvlJc w:val="left"/>
      <w:pPr>
        <w:tabs>
          <w:tab w:val="num" w:pos="420"/>
        </w:tabs>
        <w:ind w:left="420" w:hanging="420"/>
      </w:pPr>
      <w:rPr>
        <w:rFonts w:ascii="Symbol" w:hAnsi="Symbol" w:cs="Symbol" w:hint="default"/>
      </w:rPr>
    </w:lvl>
    <w:lvl w:ilvl="1">
      <w:start w:val="1"/>
      <w:numFmt w:val="bullet"/>
      <w:lvlText w:val=""/>
      <w:lvlJc w:val="left"/>
      <w:pPr>
        <w:tabs>
          <w:tab w:val="num" w:pos="840"/>
        </w:tabs>
        <w:ind w:left="840" w:hanging="420"/>
      </w:pPr>
      <w:rPr>
        <w:rFonts w:ascii="Wingdings" w:hAnsi="Wingdings" w:cs="Wingdings" w:hint="default"/>
      </w:rPr>
    </w:lvl>
    <w:lvl w:ilvl="2">
      <w:start w:val="1"/>
      <w:numFmt w:val="bullet"/>
      <w:lvlText w:val=""/>
      <w:lvlJc w:val="left"/>
      <w:pPr>
        <w:tabs>
          <w:tab w:val="num" w:pos="1260"/>
        </w:tabs>
        <w:ind w:left="1260" w:hanging="420"/>
      </w:pPr>
      <w:rPr>
        <w:rFonts w:ascii="Wingdings" w:hAnsi="Wingdings" w:cs="Wingdings" w:hint="default"/>
      </w:rPr>
    </w:lvl>
    <w:lvl w:ilvl="3">
      <w:start w:val="1"/>
      <w:numFmt w:val="bullet"/>
      <w:lvlText w:val=""/>
      <w:lvlJc w:val="left"/>
      <w:pPr>
        <w:tabs>
          <w:tab w:val="num" w:pos="1680"/>
        </w:tabs>
        <w:ind w:left="1680" w:hanging="420"/>
      </w:pPr>
      <w:rPr>
        <w:rFonts w:ascii="Wingdings" w:hAnsi="Wingdings" w:cs="Wingdings" w:hint="default"/>
      </w:rPr>
    </w:lvl>
    <w:lvl w:ilvl="4">
      <w:start w:val="1"/>
      <w:numFmt w:val="bullet"/>
      <w:lvlText w:val=""/>
      <w:lvlJc w:val="left"/>
      <w:pPr>
        <w:tabs>
          <w:tab w:val="num" w:pos="2100"/>
        </w:tabs>
        <w:ind w:left="2100" w:hanging="420"/>
      </w:pPr>
      <w:rPr>
        <w:rFonts w:ascii="Wingdings" w:hAnsi="Wingdings" w:cs="Wingdings" w:hint="default"/>
      </w:rPr>
    </w:lvl>
    <w:lvl w:ilvl="5">
      <w:start w:val="1"/>
      <w:numFmt w:val="bullet"/>
      <w:lvlText w:val=""/>
      <w:lvlJc w:val="left"/>
      <w:pPr>
        <w:tabs>
          <w:tab w:val="num" w:pos="2520"/>
        </w:tabs>
        <w:ind w:left="2520" w:hanging="420"/>
      </w:pPr>
      <w:rPr>
        <w:rFonts w:ascii="Wingdings" w:hAnsi="Wingdings" w:cs="Wingdings" w:hint="default"/>
      </w:rPr>
    </w:lvl>
    <w:lvl w:ilvl="6">
      <w:start w:val="1"/>
      <w:numFmt w:val="bullet"/>
      <w:lvlText w:val=""/>
      <w:lvlJc w:val="left"/>
      <w:pPr>
        <w:tabs>
          <w:tab w:val="num" w:pos="2940"/>
        </w:tabs>
        <w:ind w:left="2940" w:hanging="420"/>
      </w:pPr>
      <w:rPr>
        <w:rFonts w:ascii="Wingdings" w:hAnsi="Wingdings" w:cs="Wingdings" w:hint="default"/>
      </w:rPr>
    </w:lvl>
    <w:lvl w:ilvl="7">
      <w:start w:val="1"/>
      <w:numFmt w:val="bullet"/>
      <w:lvlText w:val=""/>
      <w:lvlJc w:val="left"/>
      <w:pPr>
        <w:tabs>
          <w:tab w:val="num" w:pos="3360"/>
        </w:tabs>
        <w:ind w:left="3360" w:hanging="420"/>
      </w:pPr>
      <w:rPr>
        <w:rFonts w:ascii="Wingdings" w:hAnsi="Wingdings" w:cs="Wingdings" w:hint="default"/>
      </w:rPr>
    </w:lvl>
    <w:lvl w:ilvl="8">
      <w:start w:val="1"/>
      <w:numFmt w:val="bullet"/>
      <w:lvlText w:val=""/>
      <w:lvlJc w:val="left"/>
      <w:pPr>
        <w:tabs>
          <w:tab w:val="num" w:pos="3780"/>
        </w:tabs>
        <w:ind w:left="3780" w:hanging="420"/>
      </w:pPr>
      <w:rPr>
        <w:rFonts w:ascii="Wingdings" w:hAnsi="Wingdings" w:cs="Wingdings" w:hint="default"/>
      </w:rPr>
    </w:lvl>
  </w:abstractNum>
  <w:abstractNum w:abstractNumId="35" w15:restartNumberingAfterBreak="0">
    <w:nsid w:val="4183085F"/>
    <w:multiLevelType w:val="multilevel"/>
    <w:tmpl w:val="8A182CF8"/>
    <w:lvl w:ilvl="0">
      <w:start w:val="1"/>
      <w:numFmt w:val="bullet"/>
      <w:lvlText w:val=""/>
      <w:lvlJc w:val="left"/>
      <w:pPr>
        <w:tabs>
          <w:tab w:val="num" w:pos="780"/>
        </w:tabs>
        <w:ind w:left="780" w:hanging="420"/>
      </w:pPr>
      <w:rPr>
        <w:rFonts w:ascii="Wingdings" w:hAnsi="Wingdings" w:cs="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36" w15:restartNumberingAfterBreak="0">
    <w:nsid w:val="46585742"/>
    <w:multiLevelType w:val="hybridMultilevel"/>
    <w:tmpl w:val="9454DEA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49E46DA4"/>
    <w:multiLevelType w:val="multilevel"/>
    <w:tmpl w:val="FB6C27CE"/>
    <w:lvl w:ilvl="0">
      <w:start w:val="1"/>
      <w:numFmt w:val="bullet"/>
      <w:lvlText w:val="o"/>
      <w:lvlJc w:val="left"/>
      <w:pPr>
        <w:tabs>
          <w:tab w:val="num" w:pos="0"/>
        </w:tabs>
        <w:ind w:left="780" w:hanging="360"/>
      </w:pPr>
      <w:rPr>
        <w:rFonts w:ascii="Courier New" w:hAnsi="Courier New" w:cs="Courier New" w:hint="default"/>
      </w:rPr>
    </w:lvl>
    <w:lvl w:ilvl="1">
      <w:start w:val="1"/>
      <w:numFmt w:val="bullet"/>
      <w:lvlText w:val="o"/>
      <w:lvlJc w:val="left"/>
      <w:pPr>
        <w:tabs>
          <w:tab w:val="num" w:pos="0"/>
        </w:tabs>
        <w:ind w:left="1500" w:hanging="360"/>
      </w:pPr>
      <w:rPr>
        <w:rFonts w:ascii="Courier New" w:hAnsi="Courier New" w:cs="Courier New" w:hint="default"/>
      </w:rPr>
    </w:lvl>
    <w:lvl w:ilvl="2">
      <w:start w:val="1"/>
      <w:numFmt w:val="bullet"/>
      <w:lvlText w:val=""/>
      <w:lvlJc w:val="left"/>
      <w:pPr>
        <w:tabs>
          <w:tab w:val="num" w:pos="0"/>
        </w:tabs>
        <w:ind w:left="2220" w:hanging="360"/>
      </w:pPr>
      <w:rPr>
        <w:rFonts w:ascii="Wingdings" w:hAnsi="Wingdings" w:cs="Wingdings" w:hint="default"/>
      </w:rPr>
    </w:lvl>
    <w:lvl w:ilvl="3">
      <w:start w:val="1"/>
      <w:numFmt w:val="bullet"/>
      <w:lvlText w:val=""/>
      <w:lvlJc w:val="left"/>
      <w:pPr>
        <w:tabs>
          <w:tab w:val="num" w:pos="0"/>
        </w:tabs>
        <w:ind w:left="2940" w:hanging="360"/>
      </w:pPr>
      <w:rPr>
        <w:rFonts w:ascii="Symbol" w:hAnsi="Symbol" w:cs="Symbol" w:hint="default"/>
      </w:rPr>
    </w:lvl>
    <w:lvl w:ilvl="4">
      <w:start w:val="1"/>
      <w:numFmt w:val="bullet"/>
      <w:lvlText w:val="o"/>
      <w:lvlJc w:val="left"/>
      <w:pPr>
        <w:tabs>
          <w:tab w:val="num" w:pos="0"/>
        </w:tabs>
        <w:ind w:left="3660" w:hanging="360"/>
      </w:pPr>
      <w:rPr>
        <w:rFonts w:ascii="Courier New" w:hAnsi="Courier New" w:cs="Courier New" w:hint="default"/>
      </w:rPr>
    </w:lvl>
    <w:lvl w:ilvl="5">
      <w:start w:val="1"/>
      <w:numFmt w:val="bullet"/>
      <w:lvlText w:val=""/>
      <w:lvlJc w:val="left"/>
      <w:pPr>
        <w:tabs>
          <w:tab w:val="num" w:pos="0"/>
        </w:tabs>
        <w:ind w:left="4380" w:hanging="360"/>
      </w:pPr>
      <w:rPr>
        <w:rFonts w:ascii="Wingdings" w:hAnsi="Wingdings" w:cs="Wingdings" w:hint="default"/>
      </w:rPr>
    </w:lvl>
    <w:lvl w:ilvl="6">
      <w:start w:val="1"/>
      <w:numFmt w:val="bullet"/>
      <w:lvlText w:val=""/>
      <w:lvlJc w:val="left"/>
      <w:pPr>
        <w:tabs>
          <w:tab w:val="num" w:pos="0"/>
        </w:tabs>
        <w:ind w:left="5100" w:hanging="360"/>
      </w:pPr>
      <w:rPr>
        <w:rFonts w:ascii="Symbol" w:hAnsi="Symbol" w:cs="Symbol" w:hint="default"/>
      </w:rPr>
    </w:lvl>
    <w:lvl w:ilvl="7">
      <w:start w:val="1"/>
      <w:numFmt w:val="bullet"/>
      <w:lvlText w:val="o"/>
      <w:lvlJc w:val="left"/>
      <w:pPr>
        <w:tabs>
          <w:tab w:val="num" w:pos="0"/>
        </w:tabs>
        <w:ind w:left="5820" w:hanging="360"/>
      </w:pPr>
      <w:rPr>
        <w:rFonts w:ascii="Courier New" w:hAnsi="Courier New" w:cs="Courier New" w:hint="default"/>
      </w:rPr>
    </w:lvl>
    <w:lvl w:ilvl="8">
      <w:start w:val="1"/>
      <w:numFmt w:val="bullet"/>
      <w:lvlText w:val=""/>
      <w:lvlJc w:val="left"/>
      <w:pPr>
        <w:tabs>
          <w:tab w:val="num" w:pos="0"/>
        </w:tabs>
        <w:ind w:left="6540" w:hanging="360"/>
      </w:pPr>
      <w:rPr>
        <w:rFonts w:ascii="Wingdings" w:hAnsi="Wingdings" w:cs="Wingdings" w:hint="default"/>
      </w:rPr>
    </w:lvl>
  </w:abstractNum>
  <w:abstractNum w:abstractNumId="38" w15:restartNumberingAfterBreak="0">
    <w:nsid w:val="49F27DEE"/>
    <w:multiLevelType w:val="multilevel"/>
    <w:tmpl w:val="F19EB9B4"/>
    <w:lvl w:ilvl="0">
      <w:start w:val="1"/>
      <w:numFmt w:val="bullet"/>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39" w15:restartNumberingAfterBreak="0">
    <w:nsid w:val="4A52602E"/>
    <w:multiLevelType w:val="hybridMultilevel"/>
    <w:tmpl w:val="4170C82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4A69720E"/>
    <w:multiLevelType w:val="hybridMultilevel"/>
    <w:tmpl w:val="87C4F2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509075EC"/>
    <w:multiLevelType w:val="multilevel"/>
    <w:tmpl w:val="493ABF5A"/>
    <w:lvl w:ilvl="0">
      <w:start w:val="1"/>
      <w:numFmt w:val="bullet"/>
      <w:lvlText w:val=""/>
      <w:lvlJc w:val="left"/>
      <w:pPr>
        <w:tabs>
          <w:tab w:val="num" w:pos="420"/>
        </w:tabs>
        <w:ind w:left="420" w:hanging="42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2" w15:restartNumberingAfterBreak="0">
    <w:nsid w:val="51A7485A"/>
    <w:multiLevelType w:val="multilevel"/>
    <w:tmpl w:val="EB3CF13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3" w15:restartNumberingAfterBreak="0">
    <w:nsid w:val="565249C8"/>
    <w:multiLevelType w:val="hybridMultilevel"/>
    <w:tmpl w:val="67301248"/>
    <w:lvl w:ilvl="0" w:tplc="040C0001">
      <w:start w:val="1"/>
      <w:numFmt w:val="bullet"/>
      <w:lvlText w:val=""/>
      <w:lvlJc w:val="left"/>
      <w:pPr>
        <w:ind w:left="1200" w:hanging="360"/>
      </w:pPr>
      <w:rPr>
        <w:rFonts w:ascii="Symbol" w:hAnsi="Symbol" w:hint="default"/>
      </w:rPr>
    </w:lvl>
    <w:lvl w:ilvl="1" w:tplc="040C0003" w:tentative="1">
      <w:start w:val="1"/>
      <w:numFmt w:val="bullet"/>
      <w:lvlText w:val="o"/>
      <w:lvlJc w:val="left"/>
      <w:pPr>
        <w:ind w:left="1920" w:hanging="360"/>
      </w:pPr>
      <w:rPr>
        <w:rFonts w:ascii="Courier New" w:hAnsi="Courier New" w:cs="Courier New" w:hint="default"/>
      </w:rPr>
    </w:lvl>
    <w:lvl w:ilvl="2" w:tplc="040C0005" w:tentative="1">
      <w:start w:val="1"/>
      <w:numFmt w:val="bullet"/>
      <w:lvlText w:val=""/>
      <w:lvlJc w:val="left"/>
      <w:pPr>
        <w:ind w:left="2640" w:hanging="360"/>
      </w:pPr>
      <w:rPr>
        <w:rFonts w:ascii="Wingdings" w:hAnsi="Wingdings" w:hint="default"/>
      </w:rPr>
    </w:lvl>
    <w:lvl w:ilvl="3" w:tplc="040C0001" w:tentative="1">
      <w:start w:val="1"/>
      <w:numFmt w:val="bullet"/>
      <w:lvlText w:val=""/>
      <w:lvlJc w:val="left"/>
      <w:pPr>
        <w:ind w:left="3360" w:hanging="360"/>
      </w:pPr>
      <w:rPr>
        <w:rFonts w:ascii="Symbol" w:hAnsi="Symbol" w:hint="default"/>
      </w:rPr>
    </w:lvl>
    <w:lvl w:ilvl="4" w:tplc="040C0003" w:tentative="1">
      <w:start w:val="1"/>
      <w:numFmt w:val="bullet"/>
      <w:lvlText w:val="o"/>
      <w:lvlJc w:val="left"/>
      <w:pPr>
        <w:ind w:left="4080" w:hanging="360"/>
      </w:pPr>
      <w:rPr>
        <w:rFonts w:ascii="Courier New" w:hAnsi="Courier New" w:cs="Courier New" w:hint="default"/>
      </w:rPr>
    </w:lvl>
    <w:lvl w:ilvl="5" w:tplc="040C0005" w:tentative="1">
      <w:start w:val="1"/>
      <w:numFmt w:val="bullet"/>
      <w:lvlText w:val=""/>
      <w:lvlJc w:val="left"/>
      <w:pPr>
        <w:ind w:left="4800" w:hanging="360"/>
      </w:pPr>
      <w:rPr>
        <w:rFonts w:ascii="Wingdings" w:hAnsi="Wingdings" w:hint="default"/>
      </w:rPr>
    </w:lvl>
    <w:lvl w:ilvl="6" w:tplc="040C0001" w:tentative="1">
      <w:start w:val="1"/>
      <w:numFmt w:val="bullet"/>
      <w:lvlText w:val=""/>
      <w:lvlJc w:val="left"/>
      <w:pPr>
        <w:ind w:left="5520" w:hanging="360"/>
      </w:pPr>
      <w:rPr>
        <w:rFonts w:ascii="Symbol" w:hAnsi="Symbol" w:hint="default"/>
      </w:rPr>
    </w:lvl>
    <w:lvl w:ilvl="7" w:tplc="040C0003" w:tentative="1">
      <w:start w:val="1"/>
      <w:numFmt w:val="bullet"/>
      <w:lvlText w:val="o"/>
      <w:lvlJc w:val="left"/>
      <w:pPr>
        <w:ind w:left="6240" w:hanging="360"/>
      </w:pPr>
      <w:rPr>
        <w:rFonts w:ascii="Courier New" w:hAnsi="Courier New" w:cs="Courier New" w:hint="default"/>
      </w:rPr>
    </w:lvl>
    <w:lvl w:ilvl="8" w:tplc="040C0005" w:tentative="1">
      <w:start w:val="1"/>
      <w:numFmt w:val="bullet"/>
      <w:lvlText w:val=""/>
      <w:lvlJc w:val="left"/>
      <w:pPr>
        <w:ind w:left="6960" w:hanging="360"/>
      </w:pPr>
      <w:rPr>
        <w:rFonts w:ascii="Wingdings" w:hAnsi="Wingdings" w:hint="default"/>
      </w:rPr>
    </w:lvl>
  </w:abstractNum>
  <w:abstractNum w:abstractNumId="44" w15:restartNumberingAfterBreak="0">
    <w:nsid w:val="56B24049"/>
    <w:multiLevelType w:val="multilevel"/>
    <w:tmpl w:val="D46A9C0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5" w15:restartNumberingAfterBreak="0">
    <w:nsid w:val="5733767F"/>
    <w:multiLevelType w:val="hybridMultilevel"/>
    <w:tmpl w:val="87DA330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5735539A"/>
    <w:multiLevelType w:val="multilevel"/>
    <w:tmpl w:val="E332A4C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7" w15:restartNumberingAfterBreak="0">
    <w:nsid w:val="57CD29EC"/>
    <w:multiLevelType w:val="multilevel"/>
    <w:tmpl w:val="0F266DEC"/>
    <w:lvl w:ilvl="0">
      <w:start w:val="1"/>
      <w:numFmt w:val="bullet"/>
      <w:lvlText w:val=""/>
      <w:lvlJc w:val="left"/>
      <w:pPr>
        <w:tabs>
          <w:tab w:val="num" w:pos="780"/>
        </w:tabs>
        <w:ind w:left="780" w:hanging="420"/>
      </w:pPr>
      <w:rPr>
        <w:rFonts w:ascii="Wingdings" w:hAnsi="Wingdings" w:cs="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48" w15:restartNumberingAfterBreak="0">
    <w:nsid w:val="59F67D5E"/>
    <w:multiLevelType w:val="multilevel"/>
    <w:tmpl w:val="BB80A874"/>
    <w:lvl w:ilvl="0">
      <w:start w:val="1"/>
      <w:numFmt w:val="bullet"/>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49" w15:restartNumberingAfterBreak="0">
    <w:nsid w:val="5A09440D"/>
    <w:multiLevelType w:val="hybridMultilevel"/>
    <w:tmpl w:val="BDBC586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5B02338F"/>
    <w:multiLevelType w:val="hybridMultilevel"/>
    <w:tmpl w:val="5AE8D69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51" w15:restartNumberingAfterBreak="0">
    <w:nsid w:val="5C5B4E83"/>
    <w:multiLevelType w:val="hybridMultilevel"/>
    <w:tmpl w:val="8C203D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5D3B785D"/>
    <w:multiLevelType w:val="hybridMultilevel"/>
    <w:tmpl w:val="BD40E2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5E8B5249"/>
    <w:multiLevelType w:val="hybridMultilevel"/>
    <w:tmpl w:val="D2CC5C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5F0A3F79"/>
    <w:multiLevelType w:val="multilevel"/>
    <w:tmpl w:val="73D428B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5" w15:restartNumberingAfterBreak="0">
    <w:nsid w:val="5FB31796"/>
    <w:multiLevelType w:val="hybridMultilevel"/>
    <w:tmpl w:val="4964D46E"/>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6" w15:restartNumberingAfterBreak="0">
    <w:nsid w:val="60AA37A8"/>
    <w:multiLevelType w:val="hybridMultilevel"/>
    <w:tmpl w:val="E1FAE3D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63F62406"/>
    <w:multiLevelType w:val="hybridMultilevel"/>
    <w:tmpl w:val="0EA05A0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65F54597"/>
    <w:multiLevelType w:val="hybridMultilevel"/>
    <w:tmpl w:val="EACE70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66760006"/>
    <w:multiLevelType w:val="hybridMultilevel"/>
    <w:tmpl w:val="626650A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66AA67B5"/>
    <w:multiLevelType w:val="multilevel"/>
    <w:tmpl w:val="CC6273A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1" w15:restartNumberingAfterBreak="0">
    <w:nsid w:val="66EF3476"/>
    <w:multiLevelType w:val="hybridMultilevel"/>
    <w:tmpl w:val="C4C8CE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671C7168"/>
    <w:multiLevelType w:val="hybridMultilevel"/>
    <w:tmpl w:val="D54EBA92"/>
    <w:lvl w:ilvl="0" w:tplc="040C000B">
      <w:start w:val="1"/>
      <w:numFmt w:val="bullet"/>
      <w:lvlText w:val=""/>
      <w:lvlJc w:val="left"/>
      <w:pPr>
        <w:ind w:left="960" w:hanging="360"/>
      </w:pPr>
      <w:rPr>
        <w:rFonts w:ascii="Wingdings" w:hAnsi="Wingdings" w:hint="default"/>
      </w:rPr>
    </w:lvl>
    <w:lvl w:ilvl="1" w:tplc="040C0003" w:tentative="1">
      <w:start w:val="1"/>
      <w:numFmt w:val="bullet"/>
      <w:lvlText w:val="o"/>
      <w:lvlJc w:val="left"/>
      <w:pPr>
        <w:ind w:left="1680" w:hanging="360"/>
      </w:pPr>
      <w:rPr>
        <w:rFonts w:ascii="Courier New" w:hAnsi="Courier New" w:cs="Courier New" w:hint="default"/>
      </w:rPr>
    </w:lvl>
    <w:lvl w:ilvl="2" w:tplc="040C0005" w:tentative="1">
      <w:start w:val="1"/>
      <w:numFmt w:val="bullet"/>
      <w:lvlText w:val=""/>
      <w:lvlJc w:val="left"/>
      <w:pPr>
        <w:ind w:left="2400" w:hanging="360"/>
      </w:pPr>
      <w:rPr>
        <w:rFonts w:ascii="Wingdings" w:hAnsi="Wingdings" w:hint="default"/>
      </w:rPr>
    </w:lvl>
    <w:lvl w:ilvl="3" w:tplc="040C0001" w:tentative="1">
      <w:start w:val="1"/>
      <w:numFmt w:val="bullet"/>
      <w:lvlText w:val=""/>
      <w:lvlJc w:val="left"/>
      <w:pPr>
        <w:ind w:left="3120" w:hanging="360"/>
      </w:pPr>
      <w:rPr>
        <w:rFonts w:ascii="Symbol" w:hAnsi="Symbol" w:hint="default"/>
      </w:rPr>
    </w:lvl>
    <w:lvl w:ilvl="4" w:tplc="040C0003" w:tentative="1">
      <w:start w:val="1"/>
      <w:numFmt w:val="bullet"/>
      <w:lvlText w:val="o"/>
      <w:lvlJc w:val="left"/>
      <w:pPr>
        <w:ind w:left="3840" w:hanging="360"/>
      </w:pPr>
      <w:rPr>
        <w:rFonts w:ascii="Courier New" w:hAnsi="Courier New" w:cs="Courier New" w:hint="default"/>
      </w:rPr>
    </w:lvl>
    <w:lvl w:ilvl="5" w:tplc="040C0005" w:tentative="1">
      <w:start w:val="1"/>
      <w:numFmt w:val="bullet"/>
      <w:lvlText w:val=""/>
      <w:lvlJc w:val="left"/>
      <w:pPr>
        <w:ind w:left="4560" w:hanging="360"/>
      </w:pPr>
      <w:rPr>
        <w:rFonts w:ascii="Wingdings" w:hAnsi="Wingdings" w:hint="default"/>
      </w:rPr>
    </w:lvl>
    <w:lvl w:ilvl="6" w:tplc="040C0001" w:tentative="1">
      <w:start w:val="1"/>
      <w:numFmt w:val="bullet"/>
      <w:lvlText w:val=""/>
      <w:lvlJc w:val="left"/>
      <w:pPr>
        <w:ind w:left="5280" w:hanging="360"/>
      </w:pPr>
      <w:rPr>
        <w:rFonts w:ascii="Symbol" w:hAnsi="Symbol" w:hint="default"/>
      </w:rPr>
    </w:lvl>
    <w:lvl w:ilvl="7" w:tplc="040C0003" w:tentative="1">
      <w:start w:val="1"/>
      <w:numFmt w:val="bullet"/>
      <w:lvlText w:val="o"/>
      <w:lvlJc w:val="left"/>
      <w:pPr>
        <w:ind w:left="6000" w:hanging="360"/>
      </w:pPr>
      <w:rPr>
        <w:rFonts w:ascii="Courier New" w:hAnsi="Courier New" w:cs="Courier New" w:hint="default"/>
      </w:rPr>
    </w:lvl>
    <w:lvl w:ilvl="8" w:tplc="040C0005" w:tentative="1">
      <w:start w:val="1"/>
      <w:numFmt w:val="bullet"/>
      <w:lvlText w:val=""/>
      <w:lvlJc w:val="left"/>
      <w:pPr>
        <w:ind w:left="6720" w:hanging="360"/>
      </w:pPr>
      <w:rPr>
        <w:rFonts w:ascii="Wingdings" w:hAnsi="Wingdings" w:hint="default"/>
      </w:rPr>
    </w:lvl>
  </w:abstractNum>
  <w:abstractNum w:abstractNumId="63" w15:restartNumberingAfterBreak="0">
    <w:nsid w:val="676900FA"/>
    <w:multiLevelType w:val="multilevel"/>
    <w:tmpl w:val="2A9033BE"/>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4" w15:restartNumberingAfterBreak="0">
    <w:nsid w:val="6D8F4464"/>
    <w:multiLevelType w:val="multilevel"/>
    <w:tmpl w:val="FB163C9E"/>
    <w:lvl w:ilvl="0">
      <w:start w:val="1"/>
      <w:numFmt w:val="bullet"/>
      <w:lvlText w:val=""/>
      <w:lvlJc w:val="left"/>
      <w:pPr>
        <w:tabs>
          <w:tab w:val="num" w:pos="420"/>
        </w:tabs>
        <w:ind w:left="420" w:hanging="42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5" w15:restartNumberingAfterBreak="0">
    <w:nsid w:val="6F530699"/>
    <w:multiLevelType w:val="multilevel"/>
    <w:tmpl w:val="7C9CD2B8"/>
    <w:lvl w:ilvl="0">
      <w:start w:val="1"/>
      <w:numFmt w:val="bullet"/>
      <w:lvlText w:val="o"/>
      <w:lvlJc w:val="left"/>
      <w:pPr>
        <w:tabs>
          <w:tab w:val="num" w:pos="0"/>
        </w:tabs>
        <w:ind w:left="780" w:hanging="360"/>
      </w:pPr>
      <w:rPr>
        <w:rFonts w:ascii="Courier New" w:hAnsi="Courier New" w:cs="Courier New" w:hint="default"/>
      </w:rPr>
    </w:lvl>
    <w:lvl w:ilvl="1">
      <w:start w:val="1"/>
      <w:numFmt w:val="bullet"/>
      <w:lvlText w:val="o"/>
      <w:lvlJc w:val="left"/>
      <w:pPr>
        <w:tabs>
          <w:tab w:val="num" w:pos="0"/>
        </w:tabs>
        <w:ind w:left="1500" w:hanging="360"/>
      </w:pPr>
      <w:rPr>
        <w:rFonts w:ascii="Courier New" w:hAnsi="Courier New" w:cs="Courier New" w:hint="default"/>
      </w:rPr>
    </w:lvl>
    <w:lvl w:ilvl="2">
      <w:start w:val="1"/>
      <w:numFmt w:val="bullet"/>
      <w:lvlText w:val=""/>
      <w:lvlJc w:val="left"/>
      <w:pPr>
        <w:tabs>
          <w:tab w:val="num" w:pos="0"/>
        </w:tabs>
        <w:ind w:left="2220" w:hanging="360"/>
      </w:pPr>
      <w:rPr>
        <w:rFonts w:ascii="Wingdings" w:hAnsi="Wingdings" w:cs="Wingdings" w:hint="default"/>
      </w:rPr>
    </w:lvl>
    <w:lvl w:ilvl="3">
      <w:start w:val="1"/>
      <w:numFmt w:val="bullet"/>
      <w:lvlText w:val=""/>
      <w:lvlJc w:val="left"/>
      <w:pPr>
        <w:tabs>
          <w:tab w:val="num" w:pos="0"/>
        </w:tabs>
        <w:ind w:left="2940" w:hanging="360"/>
      </w:pPr>
      <w:rPr>
        <w:rFonts w:ascii="Symbol" w:hAnsi="Symbol" w:cs="Symbol" w:hint="default"/>
      </w:rPr>
    </w:lvl>
    <w:lvl w:ilvl="4">
      <w:start w:val="1"/>
      <w:numFmt w:val="bullet"/>
      <w:lvlText w:val="o"/>
      <w:lvlJc w:val="left"/>
      <w:pPr>
        <w:tabs>
          <w:tab w:val="num" w:pos="0"/>
        </w:tabs>
        <w:ind w:left="3660" w:hanging="360"/>
      </w:pPr>
      <w:rPr>
        <w:rFonts w:ascii="Courier New" w:hAnsi="Courier New" w:cs="Courier New" w:hint="default"/>
      </w:rPr>
    </w:lvl>
    <w:lvl w:ilvl="5">
      <w:start w:val="1"/>
      <w:numFmt w:val="bullet"/>
      <w:lvlText w:val=""/>
      <w:lvlJc w:val="left"/>
      <w:pPr>
        <w:tabs>
          <w:tab w:val="num" w:pos="0"/>
        </w:tabs>
        <w:ind w:left="4380" w:hanging="360"/>
      </w:pPr>
      <w:rPr>
        <w:rFonts w:ascii="Wingdings" w:hAnsi="Wingdings" w:cs="Wingdings" w:hint="default"/>
      </w:rPr>
    </w:lvl>
    <w:lvl w:ilvl="6">
      <w:start w:val="1"/>
      <w:numFmt w:val="bullet"/>
      <w:lvlText w:val=""/>
      <w:lvlJc w:val="left"/>
      <w:pPr>
        <w:tabs>
          <w:tab w:val="num" w:pos="0"/>
        </w:tabs>
        <w:ind w:left="5100" w:hanging="360"/>
      </w:pPr>
      <w:rPr>
        <w:rFonts w:ascii="Symbol" w:hAnsi="Symbol" w:cs="Symbol" w:hint="default"/>
      </w:rPr>
    </w:lvl>
    <w:lvl w:ilvl="7">
      <w:start w:val="1"/>
      <w:numFmt w:val="bullet"/>
      <w:lvlText w:val="o"/>
      <w:lvlJc w:val="left"/>
      <w:pPr>
        <w:tabs>
          <w:tab w:val="num" w:pos="0"/>
        </w:tabs>
        <w:ind w:left="5820" w:hanging="360"/>
      </w:pPr>
      <w:rPr>
        <w:rFonts w:ascii="Courier New" w:hAnsi="Courier New" w:cs="Courier New" w:hint="default"/>
      </w:rPr>
    </w:lvl>
    <w:lvl w:ilvl="8">
      <w:start w:val="1"/>
      <w:numFmt w:val="bullet"/>
      <w:lvlText w:val=""/>
      <w:lvlJc w:val="left"/>
      <w:pPr>
        <w:tabs>
          <w:tab w:val="num" w:pos="0"/>
        </w:tabs>
        <w:ind w:left="6540" w:hanging="360"/>
      </w:pPr>
      <w:rPr>
        <w:rFonts w:ascii="Wingdings" w:hAnsi="Wingdings" w:cs="Wingdings" w:hint="default"/>
      </w:rPr>
    </w:lvl>
  </w:abstractNum>
  <w:abstractNum w:abstractNumId="66" w15:restartNumberingAfterBreak="0">
    <w:nsid w:val="74A41377"/>
    <w:multiLevelType w:val="hybridMultilevel"/>
    <w:tmpl w:val="8BB4F142"/>
    <w:lvl w:ilvl="0" w:tplc="040C0003">
      <w:start w:val="1"/>
      <w:numFmt w:val="bullet"/>
      <w:lvlText w:val="o"/>
      <w:lvlJc w:val="left"/>
      <w:pPr>
        <w:ind w:left="1506" w:hanging="360"/>
      </w:pPr>
      <w:rPr>
        <w:rFonts w:ascii="Courier New" w:hAnsi="Courier New" w:cs="Courier New" w:hint="default"/>
      </w:rPr>
    </w:lvl>
    <w:lvl w:ilvl="1" w:tplc="040C0003" w:tentative="1">
      <w:start w:val="1"/>
      <w:numFmt w:val="bullet"/>
      <w:lvlText w:val="o"/>
      <w:lvlJc w:val="left"/>
      <w:pPr>
        <w:ind w:left="2226" w:hanging="360"/>
      </w:pPr>
      <w:rPr>
        <w:rFonts w:ascii="Courier New" w:hAnsi="Courier New" w:cs="Courier New" w:hint="default"/>
      </w:rPr>
    </w:lvl>
    <w:lvl w:ilvl="2" w:tplc="040C0005" w:tentative="1">
      <w:start w:val="1"/>
      <w:numFmt w:val="bullet"/>
      <w:lvlText w:val=""/>
      <w:lvlJc w:val="left"/>
      <w:pPr>
        <w:ind w:left="2946" w:hanging="360"/>
      </w:pPr>
      <w:rPr>
        <w:rFonts w:ascii="Wingdings" w:hAnsi="Wingdings" w:hint="default"/>
      </w:rPr>
    </w:lvl>
    <w:lvl w:ilvl="3" w:tplc="040C0001" w:tentative="1">
      <w:start w:val="1"/>
      <w:numFmt w:val="bullet"/>
      <w:lvlText w:val=""/>
      <w:lvlJc w:val="left"/>
      <w:pPr>
        <w:ind w:left="3666" w:hanging="360"/>
      </w:pPr>
      <w:rPr>
        <w:rFonts w:ascii="Symbol" w:hAnsi="Symbol" w:hint="default"/>
      </w:rPr>
    </w:lvl>
    <w:lvl w:ilvl="4" w:tplc="040C0003" w:tentative="1">
      <w:start w:val="1"/>
      <w:numFmt w:val="bullet"/>
      <w:lvlText w:val="o"/>
      <w:lvlJc w:val="left"/>
      <w:pPr>
        <w:ind w:left="4386" w:hanging="360"/>
      </w:pPr>
      <w:rPr>
        <w:rFonts w:ascii="Courier New" w:hAnsi="Courier New" w:cs="Courier New" w:hint="default"/>
      </w:rPr>
    </w:lvl>
    <w:lvl w:ilvl="5" w:tplc="040C0005" w:tentative="1">
      <w:start w:val="1"/>
      <w:numFmt w:val="bullet"/>
      <w:lvlText w:val=""/>
      <w:lvlJc w:val="left"/>
      <w:pPr>
        <w:ind w:left="5106" w:hanging="360"/>
      </w:pPr>
      <w:rPr>
        <w:rFonts w:ascii="Wingdings" w:hAnsi="Wingdings" w:hint="default"/>
      </w:rPr>
    </w:lvl>
    <w:lvl w:ilvl="6" w:tplc="040C0001" w:tentative="1">
      <w:start w:val="1"/>
      <w:numFmt w:val="bullet"/>
      <w:lvlText w:val=""/>
      <w:lvlJc w:val="left"/>
      <w:pPr>
        <w:ind w:left="5826" w:hanging="360"/>
      </w:pPr>
      <w:rPr>
        <w:rFonts w:ascii="Symbol" w:hAnsi="Symbol" w:hint="default"/>
      </w:rPr>
    </w:lvl>
    <w:lvl w:ilvl="7" w:tplc="040C0003" w:tentative="1">
      <w:start w:val="1"/>
      <w:numFmt w:val="bullet"/>
      <w:lvlText w:val="o"/>
      <w:lvlJc w:val="left"/>
      <w:pPr>
        <w:ind w:left="6546" w:hanging="360"/>
      </w:pPr>
      <w:rPr>
        <w:rFonts w:ascii="Courier New" w:hAnsi="Courier New" w:cs="Courier New" w:hint="default"/>
      </w:rPr>
    </w:lvl>
    <w:lvl w:ilvl="8" w:tplc="040C0005" w:tentative="1">
      <w:start w:val="1"/>
      <w:numFmt w:val="bullet"/>
      <w:lvlText w:val=""/>
      <w:lvlJc w:val="left"/>
      <w:pPr>
        <w:ind w:left="7266" w:hanging="360"/>
      </w:pPr>
      <w:rPr>
        <w:rFonts w:ascii="Wingdings" w:hAnsi="Wingdings" w:hint="default"/>
      </w:rPr>
    </w:lvl>
  </w:abstractNum>
  <w:abstractNum w:abstractNumId="67" w15:restartNumberingAfterBreak="0">
    <w:nsid w:val="75714504"/>
    <w:multiLevelType w:val="hybridMultilevel"/>
    <w:tmpl w:val="B74EB8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15:restartNumberingAfterBreak="0">
    <w:nsid w:val="76CF3CB4"/>
    <w:multiLevelType w:val="multilevel"/>
    <w:tmpl w:val="17020AEE"/>
    <w:lvl w:ilvl="0">
      <w:start w:val="1"/>
      <w:numFmt w:val="bullet"/>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69" w15:restartNumberingAfterBreak="0">
    <w:nsid w:val="77401D02"/>
    <w:multiLevelType w:val="hybridMultilevel"/>
    <w:tmpl w:val="15FA8F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15:restartNumberingAfterBreak="0">
    <w:nsid w:val="78797DD3"/>
    <w:multiLevelType w:val="hybridMultilevel"/>
    <w:tmpl w:val="CE5A12D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1" w15:restartNumberingAfterBreak="0">
    <w:nsid w:val="7C150587"/>
    <w:multiLevelType w:val="multilevel"/>
    <w:tmpl w:val="96E430D8"/>
    <w:lvl w:ilvl="0">
      <w:start w:val="1"/>
      <w:numFmt w:val="bullet"/>
      <w:lvlText w:val=""/>
      <w:lvlJc w:val="left"/>
      <w:pPr>
        <w:tabs>
          <w:tab w:val="num" w:pos="-360"/>
        </w:tabs>
        <w:ind w:left="360" w:hanging="360"/>
      </w:pPr>
      <w:rPr>
        <w:rFonts w:ascii="Symbol" w:hAnsi="Symbol" w:cs="Symbol" w:hint="default"/>
      </w:rPr>
    </w:lvl>
    <w:lvl w:ilvl="1">
      <w:start w:val="1"/>
      <w:numFmt w:val="bullet"/>
      <w:lvlText w:val="o"/>
      <w:lvlJc w:val="left"/>
      <w:pPr>
        <w:tabs>
          <w:tab w:val="num" w:pos="-360"/>
        </w:tabs>
        <w:ind w:left="1080" w:hanging="360"/>
      </w:pPr>
      <w:rPr>
        <w:rFonts w:ascii="Courier New" w:hAnsi="Courier New" w:cs="Courier New" w:hint="default"/>
      </w:rPr>
    </w:lvl>
    <w:lvl w:ilvl="2">
      <w:start w:val="1"/>
      <w:numFmt w:val="bullet"/>
      <w:lvlText w:val=""/>
      <w:lvlJc w:val="left"/>
      <w:pPr>
        <w:tabs>
          <w:tab w:val="num" w:pos="-360"/>
        </w:tabs>
        <w:ind w:left="1800" w:hanging="360"/>
      </w:pPr>
      <w:rPr>
        <w:rFonts w:ascii="Wingdings" w:hAnsi="Wingdings" w:cs="Wingdings" w:hint="default"/>
      </w:rPr>
    </w:lvl>
    <w:lvl w:ilvl="3">
      <w:start w:val="1"/>
      <w:numFmt w:val="bullet"/>
      <w:lvlText w:val=""/>
      <w:lvlJc w:val="left"/>
      <w:pPr>
        <w:tabs>
          <w:tab w:val="num" w:pos="-360"/>
        </w:tabs>
        <w:ind w:left="2520" w:hanging="360"/>
      </w:pPr>
      <w:rPr>
        <w:rFonts w:ascii="Symbol" w:hAnsi="Symbol" w:cs="Symbol" w:hint="default"/>
      </w:rPr>
    </w:lvl>
    <w:lvl w:ilvl="4">
      <w:start w:val="1"/>
      <w:numFmt w:val="bullet"/>
      <w:lvlText w:val="o"/>
      <w:lvlJc w:val="left"/>
      <w:pPr>
        <w:tabs>
          <w:tab w:val="num" w:pos="-360"/>
        </w:tabs>
        <w:ind w:left="3240" w:hanging="360"/>
      </w:pPr>
      <w:rPr>
        <w:rFonts w:ascii="Courier New" w:hAnsi="Courier New" w:cs="Courier New" w:hint="default"/>
      </w:rPr>
    </w:lvl>
    <w:lvl w:ilvl="5">
      <w:start w:val="1"/>
      <w:numFmt w:val="bullet"/>
      <w:lvlText w:val=""/>
      <w:lvlJc w:val="left"/>
      <w:pPr>
        <w:tabs>
          <w:tab w:val="num" w:pos="-360"/>
        </w:tabs>
        <w:ind w:left="3960" w:hanging="360"/>
      </w:pPr>
      <w:rPr>
        <w:rFonts w:ascii="Wingdings" w:hAnsi="Wingdings" w:cs="Wingdings" w:hint="default"/>
      </w:rPr>
    </w:lvl>
    <w:lvl w:ilvl="6">
      <w:start w:val="1"/>
      <w:numFmt w:val="bullet"/>
      <w:lvlText w:val=""/>
      <w:lvlJc w:val="left"/>
      <w:pPr>
        <w:tabs>
          <w:tab w:val="num" w:pos="-360"/>
        </w:tabs>
        <w:ind w:left="4680" w:hanging="360"/>
      </w:pPr>
      <w:rPr>
        <w:rFonts w:ascii="Symbol" w:hAnsi="Symbol" w:cs="Symbol" w:hint="default"/>
      </w:rPr>
    </w:lvl>
    <w:lvl w:ilvl="7">
      <w:start w:val="1"/>
      <w:numFmt w:val="bullet"/>
      <w:lvlText w:val="o"/>
      <w:lvlJc w:val="left"/>
      <w:pPr>
        <w:tabs>
          <w:tab w:val="num" w:pos="-360"/>
        </w:tabs>
        <w:ind w:left="5400" w:hanging="360"/>
      </w:pPr>
      <w:rPr>
        <w:rFonts w:ascii="Courier New" w:hAnsi="Courier New" w:cs="Courier New" w:hint="default"/>
      </w:rPr>
    </w:lvl>
    <w:lvl w:ilvl="8">
      <w:start w:val="1"/>
      <w:numFmt w:val="bullet"/>
      <w:lvlText w:val=""/>
      <w:lvlJc w:val="left"/>
      <w:pPr>
        <w:tabs>
          <w:tab w:val="num" w:pos="-360"/>
        </w:tabs>
        <w:ind w:left="6120" w:hanging="360"/>
      </w:pPr>
      <w:rPr>
        <w:rFonts w:ascii="Wingdings" w:hAnsi="Wingdings" w:cs="Wingdings" w:hint="default"/>
      </w:rPr>
    </w:lvl>
  </w:abstractNum>
  <w:abstractNum w:abstractNumId="72" w15:restartNumberingAfterBreak="0">
    <w:nsid w:val="7EB3767C"/>
    <w:multiLevelType w:val="hybridMultilevel"/>
    <w:tmpl w:val="A62EBC5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9"/>
  </w:num>
  <w:num w:numId="2">
    <w:abstractNumId w:val="33"/>
  </w:num>
  <w:num w:numId="3">
    <w:abstractNumId w:val="63"/>
  </w:num>
  <w:num w:numId="4">
    <w:abstractNumId w:val="27"/>
  </w:num>
  <w:num w:numId="5">
    <w:abstractNumId w:val="65"/>
  </w:num>
  <w:num w:numId="6">
    <w:abstractNumId w:val="37"/>
  </w:num>
  <w:num w:numId="7">
    <w:abstractNumId w:val="53"/>
  </w:num>
  <w:num w:numId="8">
    <w:abstractNumId w:val="32"/>
  </w:num>
  <w:num w:numId="9">
    <w:abstractNumId w:val="28"/>
  </w:num>
  <w:num w:numId="10">
    <w:abstractNumId w:val="39"/>
  </w:num>
  <w:num w:numId="11">
    <w:abstractNumId w:val="8"/>
  </w:num>
  <w:num w:numId="12">
    <w:abstractNumId w:val="22"/>
  </w:num>
  <w:num w:numId="13">
    <w:abstractNumId w:val="51"/>
  </w:num>
  <w:num w:numId="14">
    <w:abstractNumId w:val="7"/>
  </w:num>
  <w:num w:numId="15">
    <w:abstractNumId w:val="67"/>
  </w:num>
  <w:num w:numId="16">
    <w:abstractNumId w:val="20"/>
  </w:num>
  <w:num w:numId="17">
    <w:abstractNumId w:val="25"/>
  </w:num>
  <w:num w:numId="18">
    <w:abstractNumId w:val="68"/>
  </w:num>
  <w:num w:numId="19">
    <w:abstractNumId w:val="38"/>
  </w:num>
  <w:num w:numId="20">
    <w:abstractNumId w:val="48"/>
  </w:num>
  <w:num w:numId="21">
    <w:abstractNumId w:val="18"/>
  </w:num>
  <w:num w:numId="22">
    <w:abstractNumId w:val="61"/>
  </w:num>
  <w:num w:numId="23">
    <w:abstractNumId w:val="11"/>
  </w:num>
  <w:num w:numId="24">
    <w:abstractNumId w:val="41"/>
  </w:num>
  <w:num w:numId="25">
    <w:abstractNumId w:val="64"/>
  </w:num>
  <w:num w:numId="26">
    <w:abstractNumId w:val="35"/>
  </w:num>
  <w:num w:numId="27">
    <w:abstractNumId w:val="47"/>
  </w:num>
  <w:num w:numId="28">
    <w:abstractNumId w:val="34"/>
  </w:num>
  <w:num w:numId="29">
    <w:abstractNumId w:val="44"/>
  </w:num>
  <w:num w:numId="30">
    <w:abstractNumId w:val="15"/>
  </w:num>
  <w:num w:numId="31">
    <w:abstractNumId w:val="14"/>
  </w:num>
  <w:num w:numId="32">
    <w:abstractNumId w:val="58"/>
  </w:num>
  <w:num w:numId="33">
    <w:abstractNumId w:val="23"/>
  </w:num>
  <w:num w:numId="34">
    <w:abstractNumId w:val="70"/>
  </w:num>
  <w:num w:numId="35">
    <w:abstractNumId w:val="21"/>
  </w:num>
  <w:num w:numId="36">
    <w:abstractNumId w:val="17"/>
  </w:num>
  <w:num w:numId="37">
    <w:abstractNumId w:val="36"/>
  </w:num>
  <w:num w:numId="38">
    <w:abstractNumId w:val="49"/>
  </w:num>
  <w:num w:numId="39">
    <w:abstractNumId w:val="46"/>
  </w:num>
  <w:num w:numId="40">
    <w:abstractNumId w:val="12"/>
  </w:num>
  <w:num w:numId="41">
    <w:abstractNumId w:val="42"/>
  </w:num>
  <w:num w:numId="42">
    <w:abstractNumId w:val="31"/>
  </w:num>
  <w:num w:numId="43">
    <w:abstractNumId w:val="9"/>
  </w:num>
  <w:num w:numId="44">
    <w:abstractNumId w:val="71"/>
  </w:num>
  <w:num w:numId="45">
    <w:abstractNumId w:val="10"/>
  </w:num>
  <w:num w:numId="46">
    <w:abstractNumId w:val="54"/>
  </w:num>
  <w:num w:numId="47">
    <w:abstractNumId w:val="29"/>
  </w:num>
  <w:num w:numId="48">
    <w:abstractNumId w:val="16"/>
  </w:num>
  <w:num w:numId="49">
    <w:abstractNumId w:val="30"/>
  </w:num>
  <w:num w:numId="50">
    <w:abstractNumId w:val="5"/>
  </w:num>
  <w:num w:numId="51">
    <w:abstractNumId w:val="24"/>
  </w:num>
  <w:num w:numId="52">
    <w:abstractNumId w:val="60"/>
  </w:num>
  <w:num w:numId="53">
    <w:abstractNumId w:val="59"/>
  </w:num>
  <w:num w:numId="54">
    <w:abstractNumId w:val="4"/>
  </w:num>
  <w:num w:numId="55">
    <w:abstractNumId w:val="56"/>
  </w:num>
  <w:num w:numId="56">
    <w:abstractNumId w:val="0"/>
  </w:num>
  <w:num w:numId="57">
    <w:abstractNumId w:val="1"/>
  </w:num>
  <w:num w:numId="58">
    <w:abstractNumId w:val="2"/>
  </w:num>
  <w:num w:numId="59">
    <w:abstractNumId w:val="6"/>
  </w:num>
  <w:num w:numId="60">
    <w:abstractNumId w:val="43"/>
  </w:num>
  <w:num w:numId="61">
    <w:abstractNumId w:val="62"/>
  </w:num>
  <w:num w:numId="62">
    <w:abstractNumId w:val="45"/>
  </w:num>
  <w:num w:numId="63">
    <w:abstractNumId w:val="26"/>
  </w:num>
  <w:num w:numId="64">
    <w:abstractNumId w:val="13"/>
  </w:num>
  <w:num w:numId="65">
    <w:abstractNumId w:val="52"/>
  </w:num>
  <w:num w:numId="66">
    <w:abstractNumId w:val="40"/>
  </w:num>
  <w:num w:numId="67">
    <w:abstractNumId w:val="72"/>
  </w:num>
  <w:num w:numId="68">
    <w:abstractNumId w:val="55"/>
  </w:num>
  <w:num w:numId="69">
    <w:abstractNumId w:val="3"/>
  </w:num>
  <w:num w:numId="70">
    <w:abstractNumId w:val="69"/>
  </w:num>
  <w:num w:numId="71">
    <w:abstractNumId w:val="66"/>
  </w:num>
  <w:num w:numId="72">
    <w:abstractNumId w:val="57"/>
  </w:num>
  <w:num w:numId="73">
    <w:abstractNumId w:val="50"/>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2220"/>
    <w:rsid w:val="00000869"/>
    <w:rsid w:val="00001AF3"/>
    <w:rsid w:val="00002DA3"/>
    <w:rsid w:val="000043EB"/>
    <w:rsid w:val="00004E67"/>
    <w:rsid w:val="00005B85"/>
    <w:rsid w:val="00006384"/>
    <w:rsid w:val="000077F1"/>
    <w:rsid w:val="00011CF4"/>
    <w:rsid w:val="0001404D"/>
    <w:rsid w:val="0001557B"/>
    <w:rsid w:val="000165C5"/>
    <w:rsid w:val="00016A06"/>
    <w:rsid w:val="0001771F"/>
    <w:rsid w:val="00017D22"/>
    <w:rsid w:val="000205BA"/>
    <w:rsid w:val="00020CD2"/>
    <w:rsid w:val="0002408A"/>
    <w:rsid w:val="000243EF"/>
    <w:rsid w:val="0002657D"/>
    <w:rsid w:val="00027556"/>
    <w:rsid w:val="00031443"/>
    <w:rsid w:val="00031A46"/>
    <w:rsid w:val="000327E8"/>
    <w:rsid w:val="00032F07"/>
    <w:rsid w:val="0003325C"/>
    <w:rsid w:val="0003340E"/>
    <w:rsid w:val="000336EF"/>
    <w:rsid w:val="000341B0"/>
    <w:rsid w:val="000344C7"/>
    <w:rsid w:val="00036C5B"/>
    <w:rsid w:val="0003735A"/>
    <w:rsid w:val="0004077A"/>
    <w:rsid w:val="00041D7E"/>
    <w:rsid w:val="00042328"/>
    <w:rsid w:val="0004284F"/>
    <w:rsid w:val="00043324"/>
    <w:rsid w:val="0004401D"/>
    <w:rsid w:val="00044100"/>
    <w:rsid w:val="00046202"/>
    <w:rsid w:val="000531EC"/>
    <w:rsid w:val="00053A40"/>
    <w:rsid w:val="00054B96"/>
    <w:rsid w:val="00055C1D"/>
    <w:rsid w:val="00055EE8"/>
    <w:rsid w:val="00057A9D"/>
    <w:rsid w:val="00060155"/>
    <w:rsid w:val="000608DB"/>
    <w:rsid w:val="0007083A"/>
    <w:rsid w:val="00073E76"/>
    <w:rsid w:val="00074C27"/>
    <w:rsid w:val="00074C28"/>
    <w:rsid w:val="000757C7"/>
    <w:rsid w:val="00076318"/>
    <w:rsid w:val="000767FF"/>
    <w:rsid w:val="0007756E"/>
    <w:rsid w:val="000805EA"/>
    <w:rsid w:val="00083BE7"/>
    <w:rsid w:val="00085925"/>
    <w:rsid w:val="00085F11"/>
    <w:rsid w:val="0008760D"/>
    <w:rsid w:val="00090344"/>
    <w:rsid w:val="0009170A"/>
    <w:rsid w:val="00097381"/>
    <w:rsid w:val="000A1152"/>
    <w:rsid w:val="000A343E"/>
    <w:rsid w:val="000A3626"/>
    <w:rsid w:val="000A3734"/>
    <w:rsid w:val="000A5454"/>
    <w:rsid w:val="000A6460"/>
    <w:rsid w:val="000A6718"/>
    <w:rsid w:val="000A6B67"/>
    <w:rsid w:val="000A74F4"/>
    <w:rsid w:val="000B366D"/>
    <w:rsid w:val="000B3F7B"/>
    <w:rsid w:val="000B5341"/>
    <w:rsid w:val="000B67A9"/>
    <w:rsid w:val="000B70D0"/>
    <w:rsid w:val="000B7C5A"/>
    <w:rsid w:val="000C0869"/>
    <w:rsid w:val="000C152E"/>
    <w:rsid w:val="000C4037"/>
    <w:rsid w:val="000C4442"/>
    <w:rsid w:val="000C7B0F"/>
    <w:rsid w:val="000D016D"/>
    <w:rsid w:val="000D22C9"/>
    <w:rsid w:val="000D2481"/>
    <w:rsid w:val="000D34CA"/>
    <w:rsid w:val="000D478D"/>
    <w:rsid w:val="000D53BB"/>
    <w:rsid w:val="000D631F"/>
    <w:rsid w:val="000D6353"/>
    <w:rsid w:val="000D6444"/>
    <w:rsid w:val="000D6877"/>
    <w:rsid w:val="000D72CB"/>
    <w:rsid w:val="000E251E"/>
    <w:rsid w:val="000E26EE"/>
    <w:rsid w:val="000E28E4"/>
    <w:rsid w:val="000E4BD2"/>
    <w:rsid w:val="000E4DD7"/>
    <w:rsid w:val="000F4586"/>
    <w:rsid w:val="000F4A6F"/>
    <w:rsid w:val="000F4F47"/>
    <w:rsid w:val="000F5C7F"/>
    <w:rsid w:val="000F6070"/>
    <w:rsid w:val="000F7495"/>
    <w:rsid w:val="000F74A5"/>
    <w:rsid w:val="000F7D1A"/>
    <w:rsid w:val="001005CA"/>
    <w:rsid w:val="00100915"/>
    <w:rsid w:val="00105CDB"/>
    <w:rsid w:val="0010683F"/>
    <w:rsid w:val="0010742A"/>
    <w:rsid w:val="0010775C"/>
    <w:rsid w:val="00110C9B"/>
    <w:rsid w:val="00110DF1"/>
    <w:rsid w:val="00111754"/>
    <w:rsid w:val="00114D8A"/>
    <w:rsid w:val="0011700D"/>
    <w:rsid w:val="00121EF8"/>
    <w:rsid w:val="00122428"/>
    <w:rsid w:val="0012254F"/>
    <w:rsid w:val="001232F9"/>
    <w:rsid w:val="001236D1"/>
    <w:rsid w:val="001245AB"/>
    <w:rsid w:val="00125FC4"/>
    <w:rsid w:val="001268AE"/>
    <w:rsid w:val="001273D2"/>
    <w:rsid w:val="00127621"/>
    <w:rsid w:val="001276CE"/>
    <w:rsid w:val="00130A1F"/>
    <w:rsid w:val="00131A22"/>
    <w:rsid w:val="00132E01"/>
    <w:rsid w:val="00133A84"/>
    <w:rsid w:val="00133ECF"/>
    <w:rsid w:val="00134171"/>
    <w:rsid w:val="00135442"/>
    <w:rsid w:val="00135FC7"/>
    <w:rsid w:val="001366A8"/>
    <w:rsid w:val="00136A16"/>
    <w:rsid w:val="001373D7"/>
    <w:rsid w:val="00140192"/>
    <w:rsid w:val="001408D1"/>
    <w:rsid w:val="00140D73"/>
    <w:rsid w:val="00141211"/>
    <w:rsid w:val="00145FEC"/>
    <w:rsid w:val="001465CD"/>
    <w:rsid w:val="00146E0E"/>
    <w:rsid w:val="0015033B"/>
    <w:rsid w:val="00152604"/>
    <w:rsid w:val="00156583"/>
    <w:rsid w:val="001578C4"/>
    <w:rsid w:val="00160387"/>
    <w:rsid w:val="00160C76"/>
    <w:rsid w:val="00160DAD"/>
    <w:rsid w:val="00161723"/>
    <w:rsid w:val="001674F4"/>
    <w:rsid w:val="00170D47"/>
    <w:rsid w:val="00171F12"/>
    <w:rsid w:val="00172FA8"/>
    <w:rsid w:val="001733FB"/>
    <w:rsid w:val="00173869"/>
    <w:rsid w:val="00174B34"/>
    <w:rsid w:val="00174D48"/>
    <w:rsid w:val="0017519F"/>
    <w:rsid w:val="0017770F"/>
    <w:rsid w:val="00180238"/>
    <w:rsid w:val="001817A0"/>
    <w:rsid w:val="00182CA8"/>
    <w:rsid w:val="00183DCD"/>
    <w:rsid w:val="00185D5B"/>
    <w:rsid w:val="00187050"/>
    <w:rsid w:val="001873BE"/>
    <w:rsid w:val="001904E3"/>
    <w:rsid w:val="00190ADA"/>
    <w:rsid w:val="00191E9D"/>
    <w:rsid w:val="00192CE5"/>
    <w:rsid w:val="00193D80"/>
    <w:rsid w:val="00194EFA"/>
    <w:rsid w:val="00195286"/>
    <w:rsid w:val="0019707C"/>
    <w:rsid w:val="001A11D1"/>
    <w:rsid w:val="001A3A5C"/>
    <w:rsid w:val="001A487D"/>
    <w:rsid w:val="001A5C71"/>
    <w:rsid w:val="001A6223"/>
    <w:rsid w:val="001B266A"/>
    <w:rsid w:val="001B3243"/>
    <w:rsid w:val="001B3A99"/>
    <w:rsid w:val="001B5A95"/>
    <w:rsid w:val="001B75AF"/>
    <w:rsid w:val="001C19C3"/>
    <w:rsid w:val="001C3FE2"/>
    <w:rsid w:val="001C46B1"/>
    <w:rsid w:val="001C775D"/>
    <w:rsid w:val="001C7A6A"/>
    <w:rsid w:val="001D151B"/>
    <w:rsid w:val="001D359D"/>
    <w:rsid w:val="001D396D"/>
    <w:rsid w:val="001D4446"/>
    <w:rsid w:val="001D4612"/>
    <w:rsid w:val="001D4628"/>
    <w:rsid w:val="001D4B15"/>
    <w:rsid w:val="001D68B2"/>
    <w:rsid w:val="001E0177"/>
    <w:rsid w:val="001E3E5B"/>
    <w:rsid w:val="001E61B5"/>
    <w:rsid w:val="001F11FD"/>
    <w:rsid w:val="001F2C72"/>
    <w:rsid w:val="001F6E07"/>
    <w:rsid w:val="001F74D8"/>
    <w:rsid w:val="00201EAE"/>
    <w:rsid w:val="0020461E"/>
    <w:rsid w:val="002051AE"/>
    <w:rsid w:val="0020585A"/>
    <w:rsid w:val="00206084"/>
    <w:rsid w:val="00211790"/>
    <w:rsid w:val="00212253"/>
    <w:rsid w:val="00217630"/>
    <w:rsid w:val="0022004E"/>
    <w:rsid w:val="00220B64"/>
    <w:rsid w:val="00221340"/>
    <w:rsid w:val="0022251F"/>
    <w:rsid w:val="00224C0F"/>
    <w:rsid w:val="00225F02"/>
    <w:rsid w:val="0022686C"/>
    <w:rsid w:val="0023059D"/>
    <w:rsid w:val="00230929"/>
    <w:rsid w:val="002316BD"/>
    <w:rsid w:val="002318A0"/>
    <w:rsid w:val="0023248B"/>
    <w:rsid w:val="00232FA2"/>
    <w:rsid w:val="00234185"/>
    <w:rsid w:val="00234DE4"/>
    <w:rsid w:val="002428C5"/>
    <w:rsid w:val="00242C0C"/>
    <w:rsid w:val="0024329A"/>
    <w:rsid w:val="0024365F"/>
    <w:rsid w:val="002440BC"/>
    <w:rsid w:val="002470E6"/>
    <w:rsid w:val="002473AC"/>
    <w:rsid w:val="00247820"/>
    <w:rsid w:val="00250C53"/>
    <w:rsid w:val="00252398"/>
    <w:rsid w:val="002547B5"/>
    <w:rsid w:val="002551A6"/>
    <w:rsid w:val="00255649"/>
    <w:rsid w:val="00256694"/>
    <w:rsid w:val="00256C15"/>
    <w:rsid w:val="0025715F"/>
    <w:rsid w:val="00257F59"/>
    <w:rsid w:val="0026202B"/>
    <w:rsid w:val="0026427B"/>
    <w:rsid w:val="00265578"/>
    <w:rsid w:val="002659FC"/>
    <w:rsid w:val="00266397"/>
    <w:rsid w:val="00266F79"/>
    <w:rsid w:val="002702CB"/>
    <w:rsid w:val="002719C9"/>
    <w:rsid w:val="00272685"/>
    <w:rsid w:val="002746A7"/>
    <w:rsid w:val="002751DD"/>
    <w:rsid w:val="00281E3F"/>
    <w:rsid w:val="00282DD1"/>
    <w:rsid w:val="00283251"/>
    <w:rsid w:val="002834CD"/>
    <w:rsid w:val="00284EC2"/>
    <w:rsid w:val="0028526A"/>
    <w:rsid w:val="0028721C"/>
    <w:rsid w:val="0029092F"/>
    <w:rsid w:val="00290F97"/>
    <w:rsid w:val="00291604"/>
    <w:rsid w:val="00291CC4"/>
    <w:rsid w:val="0029264E"/>
    <w:rsid w:val="00293077"/>
    <w:rsid w:val="00293311"/>
    <w:rsid w:val="00293547"/>
    <w:rsid w:val="002939ED"/>
    <w:rsid w:val="00293ABC"/>
    <w:rsid w:val="0029495D"/>
    <w:rsid w:val="00296A97"/>
    <w:rsid w:val="002A38DB"/>
    <w:rsid w:val="002A3E45"/>
    <w:rsid w:val="002A3FB6"/>
    <w:rsid w:val="002A4F4D"/>
    <w:rsid w:val="002A5A9C"/>
    <w:rsid w:val="002A63DA"/>
    <w:rsid w:val="002A6A54"/>
    <w:rsid w:val="002A7C15"/>
    <w:rsid w:val="002B06C2"/>
    <w:rsid w:val="002B171C"/>
    <w:rsid w:val="002B1BCC"/>
    <w:rsid w:val="002B3DD8"/>
    <w:rsid w:val="002B3E52"/>
    <w:rsid w:val="002B48B5"/>
    <w:rsid w:val="002B4C86"/>
    <w:rsid w:val="002B53AD"/>
    <w:rsid w:val="002C0758"/>
    <w:rsid w:val="002C0EB3"/>
    <w:rsid w:val="002C0F4E"/>
    <w:rsid w:val="002C11F3"/>
    <w:rsid w:val="002C2220"/>
    <w:rsid w:val="002C3606"/>
    <w:rsid w:val="002C39E7"/>
    <w:rsid w:val="002C3B15"/>
    <w:rsid w:val="002C65BB"/>
    <w:rsid w:val="002D46F0"/>
    <w:rsid w:val="002D6020"/>
    <w:rsid w:val="002D6612"/>
    <w:rsid w:val="002E15FB"/>
    <w:rsid w:val="002E2DF0"/>
    <w:rsid w:val="002E3E11"/>
    <w:rsid w:val="002E4BBF"/>
    <w:rsid w:val="002E50D8"/>
    <w:rsid w:val="002E551E"/>
    <w:rsid w:val="002E6F13"/>
    <w:rsid w:val="002F3299"/>
    <w:rsid w:val="002F440C"/>
    <w:rsid w:val="002F6FF1"/>
    <w:rsid w:val="00300031"/>
    <w:rsid w:val="00300AD8"/>
    <w:rsid w:val="00303064"/>
    <w:rsid w:val="00304704"/>
    <w:rsid w:val="00307962"/>
    <w:rsid w:val="0030796F"/>
    <w:rsid w:val="00307A4C"/>
    <w:rsid w:val="003126AF"/>
    <w:rsid w:val="00313A6E"/>
    <w:rsid w:val="00313B44"/>
    <w:rsid w:val="00315EEB"/>
    <w:rsid w:val="003163C0"/>
    <w:rsid w:val="00317228"/>
    <w:rsid w:val="00317E81"/>
    <w:rsid w:val="00320724"/>
    <w:rsid w:val="00321AD7"/>
    <w:rsid w:val="00321EE2"/>
    <w:rsid w:val="00322C27"/>
    <w:rsid w:val="00323DE3"/>
    <w:rsid w:val="00323F3A"/>
    <w:rsid w:val="00324DD2"/>
    <w:rsid w:val="003259E3"/>
    <w:rsid w:val="00326F0F"/>
    <w:rsid w:val="00331C84"/>
    <w:rsid w:val="00333E79"/>
    <w:rsid w:val="003349DA"/>
    <w:rsid w:val="00334EA9"/>
    <w:rsid w:val="003362F9"/>
    <w:rsid w:val="003365B8"/>
    <w:rsid w:val="0034185C"/>
    <w:rsid w:val="00343D48"/>
    <w:rsid w:val="00343E64"/>
    <w:rsid w:val="00345288"/>
    <w:rsid w:val="003460B8"/>
    <w:rsid w:val="00346324"/>
    <w:rsid w:val="00346CFA"/>
    <w:rsid w:val="00350006"/>
    <w:rsid w:val="00350AB2"/>
    <w:rsid w:val="00351A55"/>
    <w:rsid w:val="00351D61"/>
    <w:rsid w:val="00352264"/>
    <w:rsid w:val="003525B6"/>
    <w:rsid w:val="003538D6"/>
    <w:rsid w:val="00354CB6"/>
    <w:rsid w:val="00355105"/>
    <w:rsid w:val="00355FF9"/>
    <w:rsid w:val="00356AE9"/>
    <w:rsid w:val="003616EC"/>
    <w:rsid w:val="003622A5"/>
    <w:rsid w:val="00363C6D"/>
    <w:rsid w:val="00365432"/>
    <w:rsid w:val="00365EDC"/>
    <w:rsid w:val="00367050"/>
    <w:rsid w:val="003672E3"/>
    <w:rsid w:val="00367642"/>
    <w:rsid w:val="00370012"/>
    <w:rsid w:val="0037047C"/>
    <w:rsid w:val="00370C33"/>
    <w:rsid w:val="00371DB6"/>
    <w:rsid w:val="0037300B"/>
    <w:rsid w:val="00374078"/>
    <w:rsid w:val="00374A77"/>
    <w:rsid w:val="00375824"/>
    <w:rsid w:val="0037761A"/>
    <w:rsid w:val="00377BA2"/>
    <w:rsid w:val="003812CD"/>
    <w:rsid w:val="00382D46"/>
    <w:rsid w:val="0038381A"/>
    <w:rsid w:val="003843A2"/>
    <w:rsid w:val="00387A3E"/>
    <w:rsid w:val="00390EEE"/>
    <w:rsid w:val="00391CE4"/>
    <w:rsid w:val="0039265D"/>
    <w:rsid w:val="003928B0"/>
    <w:rsid w:val="00395861"/>
    <w:rsid w:val="00396C53"/>
    <w:rsid w:val="003A0140"/>
    <w:rsid w:val="003A125D"/>
    <w:rsid w:val="003A21BA"/>
    <w:rsid w:val="003A5BAB"/>
    <w:rsid w:val="003A6DAF"/>
    <w:rsid w:val="003A7236"/>
    <w:rsid w:val="003A7382"/>
    <w:rsid w:val="003B00F4"/>
    <w:rsid w:val="003B090D"/>
    <w:rsid w:val="003B4E6A"/>
    <w:rsid w:val="003B544B"/>
    <w:rsid w:val="003B6577"/>
    <w:rsid w:val="003B76AD"/>
    <w:rsid w:val="003C208B"/>
    <w:rsid w:val="003C245A"/>
    <w:rsid w:val="003C2BF9"/>
    <w:rsid w:val="003C3F89"/>
    <w:rsid w:val="003C5A14"/>
    <w:rsid w:val="003D250C"/>
    <w:rsid w:val="003D2F40"/>
    <w:rsid w:val="003D393A"/>
    <w:rsid w:val="003D416C"/>
    <w:rsid w:val="003D48A7"/>
    <w:rsid w:val="003D553D"/>
    <w:rsid w:val="003D5635"/>
    <w:rsid w:val="003D58DF"/>
    <w:rsid w:val="003D5918"/>
    <w:rsid w:val="003D5D2B"/>
    <w:rsid w:val="003D6351"/>
    <w:rsid w:val="003D6B32"/>
    <w:rsid w:val="003E1DF6"/>
    <w:rsid w:val="003E2F58"/>
    <w:rsid w:val="003E2FF6"/>
    <w:rsid w:val="003E32B9"/>
    <w:rsid w:val="003E4E97"/>
    <w:rsid w:val="003E59C9"/>
    <w:rsid w:val="003E6300"/>
    <w:rsid w:val="003E6C09"/>
    <w:rsid w:val="003E7F63"/>
    <w:rsid w:val="003F0C72"/>
    <w:rsid w:val="003F480A"/>
    <w:rsid w:val="003F6AAA"/>
    <w:rsid w:val="003F6DA6"/>
    <w:rsid w:val="00400552"/>
    <w:rsid w:val="00400A1F"/>
    <w:rsid w:val="00402B40"/>
    <w:rsid w:val="00403CE9"/>
    <w:rsid w:val="004052AB"/>
    <w:rsid w:val="00405412"/>
    <w:rsid w:val="00405ECF"/>
    <w:rsid w:val="004067EE"/>
    <w:rsid w:val="00412145"/>
    <w:rsid w:val="00412E0D"/>
    <w:rsid w:val="00413117"/>
    <w:rsid w:val="0041353B"/>
    <w:rsid w:val="0041368C"/>
    <w:rsid w:val="00413727"/>
    <w:rsid w:val="00415018"/>
    <w:rsid w:val="0041623F"/>
    <w:rsid w:val="00416762"/>
    <w:rsid w:val="0042011D"/>
    <w:rsid w:val="00421514"/>
    <w:rsid w:val="00423D9C"/>
    <w:rsid w:val="00423E5C"/>
    <w:rsid w:val="004264DC"/>
    <w:rsid w:val="00430628"/>
    <w:rsid w:val="00431BF5"/>
    <w:rsid w:val="00433465"/>
    <w:rsid w:val="00434B24"/>
    <w:rsid w:val="004350AB"/>
    <w:rsid w:val="0043529C"/>
    <w:rsid w:val="00435480"/>
    <w:rsid w:val="00440441"/>
    <w:rsid w:val="0044096A"/>
    <w:rsid w:val="00442AB0"/>
    <w:rsid w:val="0044625C"/>
    <w:rsid w:val="004476BA"/>
    <w:rsid w:val="0045053C"/>
    <w:rsid w:val="00451008"/>
    <w:rsid w:val="00451C35"/>
    <w:rsid w:val="00453802"/>
    <w:rsid w:val="00454357"/>
    <w:rsid w:val="00456609"/>
    <w:rsid w:val="00456A71"/>
    <w:rsid w:val="004575FA"/>
    <w:rsid w:val="004632C0"/>
    <w:rsid w:val="0046506A"/>
    <w:rsid w:val="004651CB"/>
    <w:rsid w:val="004668A0"/>
    <w:rsid w:val="004670E5"/>
    <w:rsid w:val="0047220D"/>
    <w:rsid w:val="0047281A"/>
    <w:rsid w:val="004731EB"/>
    <w:rsid w:val="0047619E"/>
    <w:rsid w:val="0047662D"/>
    <w:rsid w:val="00482432"/>
    <w:rsid w:val="00482976"/>
    <w:rsid w:val="0048560C"/>
    <w:rsid w:val="0048656F"/>
    <w:rsid w:val="00487BE5"/>
    <w:rsid w:val="0049295D"/>
    <w:rsid w:val="00492BAC"/>
    <w:rsid w:val="004938B7"/>
    <w:rsid w:val="00494976"/>
    <w:rsid w:val="004950C3"/>
    <w:rsid w:val="00496A36"/>
    <w:rsid w:val="0049700D"/>
    <w:rsid w:val="004A0A10"/>
    <w:rsid w:val="004A1397"/>
    <w:rsid w:val="004A2F24"/>
    <w:rsid w:val="004A3A6A"/>
    <w:rsid w:val="004A45EB"/>
    <w:rsid w:val="004A4C84"/>
    <w:rsid w:val="004A5EBF"/>
    <w:rsid w:val="004A6D20"/>
    <w:rsid w:val="004B009D"/>
    <w:rsid w:val="004B137B"/>
    <w:rsid w:val="004B36C8"/>
    <w:rsid w:val="004B3A83"/>
    <w:rsid w:val="004B3AF4"/>
    <w:rsid w:val="004B410D"/>
    <w:rsid w:val="004B6099"/>
    <w:rsid w:val="004B6BEB"/>
    <w:rsid w:val="004B7F28"/>
    <w:rsid w:val="004C0907"/>
    <w:rsid w:val="004C1AE3"/>
    <w:rsid w:val="004C2DF5"/>
    <w:rsid w:val="004C2F52"/>
    <w:rsid w:val="004C4A8B"/>
    <w:rsid w:val="004C5343"/>
    <w:rsid w:val="004C656F"/>
    <w:rsid w:val="004C791A"/>
    <w:rsid w:val="004D0935"/>
    <w:rsid w:val="004D1AF4"/>
    <w:rsid w:val="004D314E"/>
    <w:rsid w:val="004D444B"/>
    <w:rsid w:val="004D4CDE"/>
    <w:rsid w:val="004D6BB4"/>
    <w:rsid w:val="004D7AC7"/>
    <w:rsid w:val="004D7E34"/>
    <w:rsid w:val="004E0F97"/>
    <w:rsid w:val="004E292B"/>
    <w:rsid w:val="004E398E"/>
    <w:rsid w:val="004E51BB"/>
    <w:rsid w:val="004E54E8"/>
    <w:rsid w:val="004E5B55"/>
    <w:rsid w:val="004E5FAF"/>
    <w:rsid w:val="004E68B6"/>
    <w:rsid w:val="004F426C"/>
    <w:rsid w:val="004F477B"/>
    <w:rsid w:val="004F5087"/>
    <w:rsid w:val="004F59BD"/>
    <w:rsid w:val="004F66DD"/>
    <w:rsid w:val="004F7066"/>
    <w:rsid w:val="00504C4A"/>
    <w:rsid w:val="0050675E"/>
    <w:rsid w:val="0050685C"/>
    <w:rsid w:val="005127E3"/>
    <w:rsid w:val="005168E4"/>
    <w:rsid w:val="00516915"/>
    <w:rsid w:val="00516B56"/>
    <w:rsid w:val="0051792E"/>
    <w:rsid w:val="00520570"/>
    <w:rsid w:val="00520E09"/>
    <w:rsid w:val="00521F93"/>
    <w:rsid w:val="00522220"/>
    <w:rsid w:val="0052667A"/>
    <w:rsid w:val="00526F72"/>
    <w:rsid w:val="00536B77"/>
    <w:rsid w:val="005405B6"/>
    <w:rsid w:val="0054081A"/>
    <w:rsid w:val="00540BFC"/>
    <w:rsid w:val="00541ECB"/>
    <w:rsid w:val="005425A6"/>
    <w:rsid w:val="00542772"/>
    <w:rsid w:val="0054349F"/>
    <w:rsid w:val="00544AE7"/>
    <w:rsid w:val="00546D0A"/>
    <w:rsid w:val="00547788"/>
    <w:rsid w:val="00550C1B"/>
    <w:rsid w:val="00551601"/>
    <w:rsid w:val="00551E57"/>
    <w:rsid w:val="00553BF6"/>
    <w:rsid w:val="005543B3"/>
    <w:rsid w:val="0055468E"/>
    <w:rsid w:val="00554718"/>
    <w:rsid w:val="005561F9"/>
    <w:rsid w:val="005565A0"/>
    <w:rsid w:val="00557808"/>
    <w:rsid w:val="005615C6"/>
    <w:rsid w:val="005617BF"/>
    <w:rsid w:val="00561880"/>
    <w:rsid w:val="005622D7"/>
    <w:rsid w:val="00563223"/>
    <w:rsid w:val="0056347C"/>
    <w:rsid w:val="00563833"/>
    <w:rsid w:val="00564539"/>
    <w:rsid w:val="00565184"/>
    <w:rsid w:val="005657C2"/>
    <w:rsid w:val="00567BF6"/>
    <w:rsid w:val="0057005A"/>
    <w:rsid w:val="00571FDF"/>
    <w:rsid w:val="005731D1"/>
    <w:rsid w:val="005734B5"/>
    <w:rsid w:val="00574C0F"/>
    <w:rsid w:val="0057548C"/>
    <w:rsid w:val="00576B36"/>
    <w:rsid w:val="00576ED2"/>
    <w:rsid w:val="0058021B"/>
    <w:rsid w:val="005810E7"/>
    <w:rsid w:val="005812A4"/>
    <w:rsid w:val="00582A2E"/>
    <w:rsid w:val="00582A65"/>
    <w:rsid w:val="00584E2F"/>
    <w:rsid w:val="00585F9C"/>
    <w:rsid w:val="00587C48"/>
    <w:rsid w:val="00590861"/>
    <w:rsid w:val="00591548"/>
    <w:rsid w:val="005919AE"/>
    <w:rsid w:val="00592EAC"/>
    <w:rsid w:val="00593437"/>
    <w:rsid w:val="00594496"/>
    <w:rsid w:val="0059490E"/>
    <w:rsid w:val="00595795"/>
    <w:rsid w:val="0059739C"/>
    <w:rsid w:val="005A2BBC"/>
    <w:rsid w:val="005A3A06"/>
    <w:rsid w:val="005A46A3"/>
    <w:rsid w:val="005A5D3B"/>
    <w:rsid w:val="005A6302"/>
    <w:rsid w:val="005B1A3C"/>
    <w:rsid w:val="005B1BE0"/>
    <w:rsid w:val="005B241D"/>
    <w:rsid w:val="005B4F55"/>
    <w:rsid w:val="005B60A1"/>
    <w:rsid w:val="005B66E6"/>
    <w:rsid w:val="005C06F8"/>
    <w:rsid w:val="005C0983"/>
    <w:rsid w:val="005C2333"/>
    <w:rsid w:val="005C4369"/>
    <w:rsid w:val="005C4A59"/>
    <w:rsid w:val="005C4B98"/>
    <w:rsid w:val="005C5F33"/>
    <w:rsid w:val="005C7A26"/>
    <w:rsid w:val="005D0E0F"/>
    <w:rsid w:val="005D1741"/>
    <w:rsid w:val="005D1972"/>
    <w:rsid w:val="005D3179"/>
    <w:rsid w:val="005D4936"/>
    <w:rsid w:val="005D5637"/>
    <w:rsid w:val="005D60D3"/>
    <w:rsid w:val="005E0BAB"/>
    <w:rsid w:val="005E3582"/>
    <w:rsid w:val="005E35C2"/>
    <w:rsid w:val="005E39A3"/>
    <w:rsid w:val="005E533E"/>
    <w:rsid w:val="005E5379"/>
    <w:rsid w:val="005E5934"/>
    <w:rsid w:val="005E6C87"/>
    <w:rsid w:val="005F0A54"/>
    <w:rsid w:val="005F1511"/>
    <w:rsid w:val="005F19EA"/>
    <w:rsid w:val="005F3BB0"/>
    <w:rsid w:val="005F3FCF"/>
    <w:rsid w:val="005F4185"/>
    <w:rsid w:val="005F5331"/>
    <w:rsid w:val="00603115"/>
    <w:rsid w:val="00604FCE"/>
    <w:rsid w:val="0060564F"/>
    <w:rsid w:val="00606672"/>
    <w:rsid w:val="00610B0B"/>
    <w:rsid w:val="00611119"/>
    <w:rsid w:val="006149B4"/>
    <w:rsid w:val="00616955"/>
    <w:rsid w:val="00616FB1"/>
    <w:rsid w:val="00617B51"/>
    <w:rsid w:val="0062041D"/>
    <w:rsid w:val="0062115B"/>
    <w:rsid w:val="0062503F"/>
    <w:rsid w:val="006276BF"/>
    <w:rsid w:val="0063001B"/>
    <w:rsid w:val="00630AD0"/>
    <w:rsid w:val="00631C47"/>
    <w:rsid w:val="00632A1E"/>
    <w:rsid w:val="00633695"/>
    <w:rsid w:val="006354B6"/>
    <w:rsid w:val="0064246C"/>
    <w:rsid w:val="00643386"/>
    <w:rsid w:val="00643CA2"/>
    <w:rsid w:val="00643FEB"/>
    <w:rsid w:val="006442EA"/>
    <w:rsid w:val="006444CB"/>
    <w:rsid w:val="00644B2D"/>
    <w:rsid w:val="00644D9F"/>
    <w:rsid w:val="00646387"/>
    <w:rsid w:val="00646C7D"/>
    <w:rsid w:val="00647A8F"/>
    <w:rsid w:val="00651401"/>
    <w:rsid w:val="00652533"/>
    <w:rsid w:val="00652D2E"/>
    <w:rsid w:val="00653283"/>
    <w:rsid w:val="00654886"/>
    <w:rsid w:val="00656481"/>
    <w:rsid w:val="0065652E"/>
    <w:rsid w:val="00660AD4"/>
    <w:rsid w:val="00660B94"/>
    <w:rsid w:val="00661B88"/>
    <w:rsid w:val="00661F52"/>
    <w:rsid w:val="0066376A"/>
    <w:rsid w:val="006638AB"/>
    <w:rsid w:val="00663B3B"/>
    <w:rsid w:val="00663FB6"/>
    <w:rsid w:val="0066416D"/>
    <w:rsid w:val="006645DC"/>
    <w:rsid w:val="00664E18"/>
    <w:rsid w:val="0066747C"/>
    <w:rsid w:val="00670189"/>
    <w:rsid w:val="00671FD1"/>
    <w:rsid w:val="00673CD3"/>
    <w:rsid w:val="00674462"/>
    <w:rsid w:val="00676B1E"/>
    <w:rsid w:val="00677245"/>
    <w:rsid w:val="00677EEA"/>
    <w:rsid w:val="006802BD"/>
    <w:rsid w:val="00682F10"/>
    <w:rsid w:val="006835D7"/>
    <w:rsid w:val="00683758"/>
    <w:rsid w:val="00683D84"/>
    <w:rsid w:val="00685EF7"/>
    <w:rsid w:val="00686856"/>
    <w:rsid w:val="00687671"/>
    <w:rsid w:val="00691460"/>
    <w:rsid w:val="00691ADE"/>
    <w:rsid w:val="00691CDF"/>
    <w:rsid w:val="0069292B"/>
    <w:rsid w:val="00693F3C"/>
    <w:rsid w:val="00697C66"/>
    <w:rsid w:val="006A0F57"/>
    <w:rsid w:val="006A100D"/>
    <w:rsid w:val="006A1A86"/>
    <w:rsid w:val="006A2283"/>
    <w:rsid w:val="006A30AE"/>
    <w:rsid w:val="006A3216"/>
    <w:rsid w:val="006A58A0"/>
    <w:rsid w:val="006A680F"/>
    <w:rsid w:val="006A6967"/>
    <w:rsid w:val="006A6C91"/>
    <w:rsid w:val="006A7D60"/>
    <w:rsid w:val="006B1D04"/>
    <w:rsid w:val="006B2441"/>
    <w:rsid w:val="006B26C3"/>
    <w:rsid w:val="006B26F8"/>
    <w:rsid w:val="006B4BD1"/>
    <w:rsid w:val="006B5F11"/>
    <w:rsid w:val="006B6719"/>
    <w:rsid w:val="006B79B6"/>
    <w:rsid w:val="006C116A"/>
    <w:rsid w:val="006C28FD"/>
    <w:rsid w:val="006C42C2"/>
    <w:rsid w:val="006C53E2"/>
    <w:rsid w:val="006D01EC"/>
    <w:rsid w:val="006D063D"/>
    <w:rsid w:val="006D10DC"/>
    <w:rsid w:val="006D1E0C"/>
    <w:rsid w:val="006D3AD2"/>
    <w:rsid w:val="006D4635"/>
    <w:rsid w:val="006D72E0"/>
    <w:rsid w:val="006E216D"/>
    <w:rsid w:val="006E2207"/>
    <w:rsid w:val="006E39CB"/>
    <w:rsid w:val="006E457C"/>
    <w:rsid w:val="006E4E36"/>
    <w:rsid w:val="006E5177"/>
    <w:rsid w:val="006E53F9"/>
    <w:rsid w:val="006E5FDB"/>
    <w:rsid w:val="006E7773"/>
    <w:rsid w:val="006E7BA0"/>
    <w:rsid w:val="006F372E"/>
    <w:rsid w:val="006F49DA"/>
    <w:rsid w:val="006F5018"/>
    <w:rsid w:val="006F58BA"/>
    <w:rsid w:val="006F601E"/>
    <w:rsid w:val="007001EF"/>
    <w:rsid w:val="00700FDB"/>
    <w:rsid w:val="00701656"/>
    <w:rsid w:val="007029BC"/>
    <w:rsid w:val="00702EE4"/>
    <w:rsid w:val="00703A6D"/>
    <w:rsid w:val="00704139"/>
    <w:rsid w:val="00704361"/>
    <w:rsid w:val="00704544"/>
    <w:rsid w:val="007074D1"/>
    <w:rsid w:val="007101C9"/>
    <w:rsid w:val="00710E7A"/>
    <w:rsid w:val="007129AF"/>
    <w:rsid w:val="00712C68"/>
    <w:rsid w:val="00712F73"/>
    <w:rsid w:val="007140E3"/>
    <w:rsid w:val="0071547F"/>
    <w:rsid w:val="00716E6F"/>
    <w:rsid w:val="00717456"/>
    <w:rsid w:val="0072252B"/>
    <w:rsid w:val="00723502"/>
    <w:rsid w:val="007256F5"/>
    <w:rsid w:val="00725713"/>
    <w:rsid w:val="0072718C"/>
    <w:rsid w:val="00731E57"/>
    <w:rsid w:val="00732AB3"/>
    <w:rsid w:val="007340C4"/>
    <w:rsid w:val="0073573E"/>
    <w:rsid w:val="00736406"/>
    <w:rsid w:val="007367EE"/>
    <w:rsid w:val="0073771B"/>
    <w:rsid w:val="00740D9F"/>
    <w:rsid w:val="007411ED"/>
    <w:rsid w:val="00741844"/>
    <w:rsid w:val="00743D9B"/>
    <w:rsid w:val="00743E5E"/>
    <w:rsid w:val="007466C8"/>
    <w:rsid w:val="007472AF"/>
    <w:rsid w:val="0075093D"/>
    <w:rsid w:val="00750F8A"/>
    <w:rsid w:val="00753360"/>
    <w:rsid w:val="0075343C"/>
    <w:rsid w:val="007537B6"/>
    <w:rsid w:val="007539FB"/>
    <w:rsid w:val="0075456A"/>
    <w:rsid w:val="00754776"/>
    <w:rsid w:val="007547FB"/>
    <w:rsid w:val="00754B22"/>
    <w:rsid w:val="00755A39"/>
    <w:rsid w:val="00755E6F"/>
    <w:rsid w:val="0075650B"/>
    <w:rsid w:val="007566CD"/>
    <w:rsid w:val="00756874"/>
    <w:rsid w:val="00757708"/>
    <w:rsid w:val="00757811"/>
    <w:rsid w:val="00757845"/>
    <w:rsid w:val="007600ED"/>
    <w:rsid w:val="0076196F"/>
    <w:rsid w:val="00762114"/>
    <w:rsid w:val="007663F5"/>
    <w:rsid w:val="007677C6"/>
    <w:rsid w:val="00771105"/>
    <w:rsid w:val="0077193C"/>
    <w:rsid w:val="00772DA4"/>
    <w:rsid w:val="00774123"/>
    <w:rsid w:val="0077457F"/>
    <w:rsid w:val="007747B8"/>
    <w:rsid w:val="00776423"/>
    <w:rsid w:val="00777B72"/>
    <w:rsid w:val="00777FA0"/>
    <w:rsid w:val="00780E96"/>
    <w:rsid w:val="00781B65"/>
    <w:rsid w:val="007841CD"/>
    <w:rsid w:val="00786204"/>
    <w:rsid w:val="00786AA9"/>
    <w:rsid w:val="00786CE1"/>
    <w:rsid w:val="007877E8"/>
    <w:rsid w:val="0078791D"/>
    <w:rsid w:val="00787ABB"/>
    <w:rsid w:val="0079119C"/>
    <w:rsid w:val="00791575"/>
    <w:rsid w:val="007916D3"/>
    <w:rsid w:val="007918DA"/>
    <w:rsid w:val="00792194"/>
    <w:rsid w:val="00792486"/>
    <w:rsid w:val="0079285C"/>
    <w:rsid w:val="00792BEF"/>
    <w:rsid w:val="0079400A"/>
    <w:rsid w:val="00794670"/>
    <w:rsid w:val="00795474"/>
    <w:rsid w:val="00795F50"/>
    <w:rsid w:val="0079632F"/>
    <w:rsid w:val="00796403"/>
    <w:rsid w:val="00797326"/>
    <w:rsid w:val="007974A0"/>
    <w:rsid w:val="00797703"/>
    <w:rsid w:val="007A12F0"/>
    <w:rsid w:val="007A2267"/>
    <w:rsid w:val="007A2546"/>
    <w:rsid w:val="007A32FA"/>
    <w:rsid w:val="007A5AD2"/>
    <w:rsid w:val="007A70FE"/>
    <w:rsid w:val="007A7329"/>
    <w:rsid w:val="007B0594"/>
    <w:rsid w:val="007B2124"/>
    <w:rsid w:val="007B5E25"/>
    <w:rsid w:val="007B604B"/>
    <w:rsid w:val="007B6226"/>
    <w:rsid w:val="007B6E9C"/>
    <w:rsid w:val="007C1F0D"/>
    <w:rsid w:val="007C30C9"/>
    <w:rsid w:val="007D0C82"/>
    <w:rsid w:val="007D23BB"/>
    <w:rsid w:val="007D353C"/>
    <w:rsid w:val="007D4FE0"/>
    <w:rsid w:val="007D514D"/>
    <w:rsid w:val="007D7783"/>
    <w:rsid w:val="007E0DAB"/>
    <w:rsid w:val="007E25DD"/>
    <w:rsid w:val="007E37B9"/>
    <w:rsid w:val="007E6350"/>
    <w:rsid w:val="007E6D15"/>
    <w:rsid w:val="007E78D4"/>
    <w:rsid w:val="007F1150"/>
    <w:rsid w:val="007F2002"/>
    <w:rsid w:val="007F3196"/>
    <w:rsid w:val="007F3827"/>
    <w:rsid w:val="007F3C84"/>
    <w:rsid w:val="007F5132"/>
    <w:rsid w:val="007F6D70"/>
    <w:rsid w:val="00800566"/>
    <w:rsid w:val="00801F15"/>
    <w:rsid w:val="008031A7"/>
    <w:rsid w:val="00803EA6"/>
    <w:rsid w:val="00805BD2"/>
    <w:rsid w:val="00806E25"/>
    <w:rsid w:val="008107EE"/>
    <w:rsid w:val="008124C2"/>
    <w:rsid w:val="00812525"/>
    <w:rsid w:val="008144CF"/>
    <w:rsid w:val="00814A6F"/>
    <w:rsid w:val="00814F08"/>
    <w:rsid w:val="00815D6D"/>
    <w:rsid w:val="00815DA0"/>
    <w:rsid w:val="00815FB5"/>
    <w:rsid w:val="008162EC"/>
    <w:rsid w:val="008166B3"/>
    <w:rsid w:val="00821022"/>
    <w:rsid w:val="00821854"/>
    <w:rsid w:val="00821CD8"/>
    <w:rsid w:val="00822088"/>
    <w:rsid w:val="0082284D"/>
    <w:rsid w:val="00822F07"/>
    <w:rsid w:val="008273C1"/>
    <w:rsid w:val="0082748E"/>
    <w:rsid w:val="00827EA3"/>
    <w:rsid w:val="00830BB8"/>
    <w:rsid w:val="00831076"/>
    <w:rsid w:val="00832560"/>
    <w:rsid w:val="00832CAF"/>
    <w:rsid w:val="00833A5F"/>
    <w:rsid w:val="00833BEF"/>
    <w:rsid w:val="00834284"/>
    <w:rsid w:val="00834E1E"/>
    <w:rsid w:val="00835671"/>
    <w:rsid w:val="00837428"/>
    <w:rsid w:val="0085001A"/>
    <w:rsid w:val="00851AD1"/>
    <w:rsid w:val="0085286E"/>
    <w:rsid w:val="008601E4"/>
    <w:rsid w:val="00860233"/>
    <w:rsid w:val="00860A2F"/>
    <w:rsid w:val="00862C6A"/>
    <w:rsid w:val="008637A9"/>
    <w:rsid w:val="00864281"/>
    <w:rsid w:val="008670C5"/>
    <w:rsid w:val="00867241"/>
    <w:rsid w:val="00870B38"/>
    <w:rsid w:val="00870B3F"/>
    <w:rsid w:val="00870CED"/>
    <w:rsid w:val="008710E5"/>
    <w:rsid w:val="00873471"/>
    <w:rsid w:val="0087375B"/>
    <w:rsid w:val="00876611"/>
    <w:rsid w:val="00876996"/>
    <w:rsid w:val="008804EA"/>
    <w:rsid w:val="008809CF"/>
    <w:rsid w:val="00882456"/>
    <w:rsid w:val="00882EAA"/>
    <w:rsid w:val="00884FE6"/>
    <w:rsid w:val="008865CE"/>
    <w:rsid w:val="00891FB3"/>
    <w:rsid w:val="00892CE7"/>
    <w:rsid w:val="00893805"/>
    <w:rsid w:val="00895D4C"/>
    <w:rsid w:val="008A1AFA"/>
    <w:rsid w:val="008A1D25"/>
    <w:rsid w:val="008A1DA6"/>
    <w:rsid w:val="008A22E0"/>
    <w:rsid w:val="008A4360"/>
    <w:rsid w:val="008A551B"/>
    <w:rsid w:val="008A5E4D"/>
    <w:rsid w:val="008A66C0"/>
    <w:rsid w:val="008B0C11"/>
    <w:rsid w:val="008B0D01"/>
    <w:rsid w:val="008B2EFD"/>
    <w:rsid w:val="008B337F"/>
    <w:rsid w:val="008B3735"/>
    <w:rsid w:val="008C083C"/>
    <w:rsid w:val="008C1EC7"/>
    <w:rsid w:val="008C23A1"/>
    <w:rsid w:val="008C24B4"/>
    <w:rsid w:val="008C2BEF"/>
    <w:rsid w:val="008C3808"/>
    <w:rsid w:val="008C3ADB"/>
    <w:rsid w:val="008C4BB5"/>
    <w:rsid w:val="008C772F"/>
    <w:rsid w:val="008D0024"/>
    <w:rsid w:val="008D0A69"/>
    <w:rsid w:val="008D22C1"/>
    <w:rsid w:val="008D358F"/>
    <w:rsid w:val="008E04D7"/>
    <w:rsid w:val="008E0CE7"/>
    <w:rsid w:val="008E1E80"/>
    <w:rsid w:val="008E2210"/>
    <w:rsid w:val="008E31BA"/>
    <w:rsid w:val="008E320C"/>
    <w:rsid w:val="008E510D"/>
    <w:rsid w:val="008E5F67"/>
    <w:rsid w:val="008E7C89"/>
    <w:rsid w:val="008F0FC5"/>
    <w:rsid w:val="008F2007"/>
    <w:rsid w:val="008F3AFE"/>
    <w:rsid w:val="008F3EC4"/>
    <w:rsid w:val="008F572B"/>
    <w:rsid w:val="008F6E83"/>
    <w:rsid w:val="008F7733"/>
    <w:rsid w:val="009002BE"/>
    <w:rsid w:val="00902803"/>
    <w:rsid w:val="0090507F"/>
    <w:rsid w:val="00905A1A"/>
    <w:rsid w:val="0090658D"/>
    <w:rsid w:val="00906818"/>
    <w:rsid w:val="00907E8A"/>
    <w:rsid w:val="00911D06"/>
    <w:rsid w:val="0091294F"/>
    <w:rsid w:val="009129D6"/>
    <w:rsid w:val="00913A1F"/>
    <w:rsid w:val="00913DB0"/>
    <w:rsid w:val="00914BEC"/>
    <w:rsid w:val="00915A0B"/>
    <w:rsid w:val="00916291"/>
    <w:rsid w:val="009165AB"/>
    <w:rsid w:val="00916BDB"/>
    <w:rsid w:val="00923006"/>
    <w:rsid w:val="0092524E"/>
    <w:rsid w:val="00925362"/>
    <w:rsid w:val="009273BB"/>
    <w:rsid w:val="00927A76"/>
    <w:rsid w:val="00930898"/>
    <w:rsid w:val="009308B8"/>
    <w:rsid w:val="00930910"/>
    <w:rsid w:val="00930B53"/>
    <w:rsid w:val="00930DF5"/>
    <w:rsid w:val="00932096"/>
    <w:rsid w:val="009327C1"/>
    <w:rsid w:val="0093387B"/>
    <w:rsid w:val="00933D35"/>
    <w:rsid w:val="00934F5B"/>
    <w:rsid w:val="00935AD1"/>
    <w:rsid w:val="009365B9"/>
    <w:rsid w:val="00937996"/>
    <w:rsid w:val="009418B8"/>
    <w:rsid w:val="00941BD8"/>
    <w:rsid w:val="00943992"/>
    <w:rsid w:val="00943C7D"/>
    <w:rsid w:val="009446C6"/>
    <w:rsid w:val="009459BB"/>
    <w:rsid w:val="00946E78"/>
    <w:rsid w:val="00947B35"/>
    <w:rsid w:val="00950E5A"/>
    <w:rsid w:val="00950F67"/>
    <w:rsid w:val="00953E6E"/>
    <w:rsid w:val="00957BEF"/>
    <w:rsid w:val="009630B5"/>
    <w:rsid w:val="009633A0"/>
    <w:rsid w:val="009655A0"/>
    <w:rsid w:val="009659D1"/>
    <w:rsid w:val="00966AEB"/>
    <w:rsid w:val="00967384"/>
    <w:rsid w:val="00970073"/>
    <w:rsid w:val="009701F7"/>
    <w:rsid w:val="0097048D"/>
    <w:rsid w:val="009740D1"/>
    <w:rsid w:val="0097549A"/>
    <w:rsid w:val="00980F60"/>
    <w:rsid w:val="00981367"/>
    <w:rsid w:val="009845DC"/>
    <w:rsid w:val="009868BD"/>
    <w:rsid w:val="0098780D"/>
    <w:rsid w:val="00987ECE"/>
    <w:rsid w:val="00991A85"/>
    <w:rsid w:val="00991AB2"/>
    <w:rsid w:val="00992E40"/>
    <w:rsid w:val="00993908"/>
    <w:rsid w:val="009978FD"/>
    <w:rsid w:val="009A1414"/>
    <w:rsid w:val="009A2018"/>
    <w:rsid w:val="009A2AF9"/>
    <w:rsid w:val="009A370D"/>
    <w:rsid w:val="009A4C36"/>
    <w:rsid w:val="009A6B33"/>
    <w:rsid w:val="009B051A"/>
    <w:rsid w:val="009B066A"/>
    <w:rsid w:val="009B2128"/>
    <w:rsid w:val="009B2CAC"/>
    <w:rsid w:val="009B355D"/>
    <w:rsid w:val="009B5779"/>
    <w:rsid w:val="009B5B8F"/>
    <w:rsid w:val="009C10E3"/>
    <w:rsid w:val="009C13DA"/>
    <w:rsid w:val="009C31D3"/>
    <w:rsid w:val="009C3B44"/>
    <w:rsid w:val="009C49B6"/>
    <w:rsid w:val="009C72A5"/>
    <w:rsid w:val="009C7D57"/>
    <w:rsid w:val="009D1A78"/>
    <w:rsid w:val="009D204A"/>
    <w:rsid w:val="009D60D8"/>
    <w:rsid w:val="009D6457"/>
    <w:rsid w:val="009D76DF"/>
    <w:rsid w:val="009D784D"/>
    <w:rsid w:val="009D7E70"/>
    <w:rsid w:val="009E17B8"/>
    <w:rsid w:val="009E4DF7"/>
    <w:rsid w:val="009E67A4"/>
    <w:rsid w:val="009E7C59"/>
    <w:rsid w:val="009F0E6B"/>
    <w:rsid w:val="009F1A73"/>
    <w:rsid w:val="009F25CD"/>
    <w:rsid w:val="009F2706"/>
    <w:rsid w:val="009F3161"/>
    <w:rsid w:val="009F3DA8"/>
    <w:rsid w:val="009F4D20"/>
    <w:rsid w:val="009F5C1E"/>
    <w:rsid w:val="009F6910"/>
    <w:rsid w:val="00A02D5D"/>
    <w:rsid w:val="00A03F7A"/>
    <w:rsid w:val="00A0488F"/>
    <w:rsid w:val="00A05166"/>
    <w:rsid w:val="00A0773B"/>
    <w:rsid w:val="00A07E98"/>
    <w:rsid w:val="00A10CD2"/>
    <w:rsid w:val="00A13F6A"/>
    <w:rsid w:val="00A14C12"/>
    <w:rsid w:val="00A163E7"/>
    <w:rsid w:val="00A1798F"/>
    <w:rsid w:val="00A17B0F"/>
    <w:rsid w:val="00A201E5"/>
    <w:rsid w:val="00A216C9"/>
    <w:rsid w:val="00A2184A"/>
    <w:rsid w:val="00A22754"/>
    <w:rsid w:val="00A22807"/>
    <w:rsid w:val="00A23298"/>
    <w:rsid w:val="00A23627"/>
    <w:rsid w:val="00A23CDD"/>
    <w:rsid w:val="00A24025"/>
    <w:rsid w:val="00A257D8"/>
    <w:rsid w:val="00A2652E"/>
    <w:rsid w:val="00A26744"/>
    <w:rsid w:val="00A31133"/>
    <w:rsid w:val="00A312F9"/>
    <w:rsid w:val="00A320AC"/>
    <w:rsid w:val="00A32F26"/>
    <w:rsid w:val="00A33113"/>
    <w:rsid w:val="00A36534"/>
    <w:rsid w:val="00A36A2E"/>
    <w:rsid w:val="00A372B7"/>
    <w:rsid w:val="00A402A3"/>
    <w:rsid w:val="00A40639"/>
    <w:rsid w:val="00A40ADD"/>
    <w:rsid w:val="00A40AFB"/>
    <w:rsid w:val="00A4220C"/>
    <w:rsid w:val="00A436CC"/>
    <w:rsid w:val="00A45180"/>
    <w:rsid w:val="00A46767"/>
    <w:rsid w:val="00A46A81"/>
    <w:rsid w:val="00A52512"/>
    <w:rsid w:val="00A52E0F"/>
    <w:rsid w:val="00A577CA"/>
    <w:rsid w:val="00A5792E"/>
    <w:rsid w:val="00A60827"/>
    <w:rsid w:val="00A6377B"/>
    <w:rsid w:val="00A63EA5"/>
    <w:rsid w:val="00A673CD"/>
    <w:rsid w:val="00A67D8B"/>
    <w:rsid w:val="00A711FB"/>
    <w:rsid w:val="00A723F1"/>
    <w:rsid w:val="00A738BF"/>
    <w:rsid w:val="00A73A7D"/>
    <w:rsid w:val="00A73B8B"/>
    <w:rsid w:val="00A74596"/>
    <w:rsid w:val="00A77524"/>
    <w:rsid w:val="00A8344F"/>
    <w:rsid w:val="00A8631E"/>
    <w:rsid w:val="00A93B3B"/>
    <w:rsid w:val="00A93F05"/>
    <w:rsid w:val="00A952F3"/>
    <w:rsid w:val="00A96708"/>
    <w:rsid w:val="00A97006"/>
    <w:rsid w:val="00AA0395"/>
    <w:rsid w:val="00AA062D"/>
    <w:rsid w:val="00AA1207"/>
    <w:rsid w:val="00AA23AD"/>
    <w:rsid w:val="00AA2D4B"/>
    <w:rsid w:val="00AA3D95"/>
    <w:rsid w:val="00AA5024"/>
    <w:rsid w:val="00AA6262"/>
    <w:rsid w:val="00AA7DD2"/>
    <w:rsid w:val="00AB09F5"/>
    <w:rsid w:val="00AB258E"/>
    <w:rsid w:val="00AB3515"/>
    <w:rsid w:val="00AB3F49"/>
    <w:rsid w:val="00AB4EC7"/>
    <w:rsid w:val="00AB5AC4"/>
    <w:rsid w:val="00AB5CA2"/>
    <w:rsid w:val="00AC01A0"/>
    <w:rsid w:val="00AC0F85"/>
    <w:rsid w:val="00AC143C"/>
    <w:rsid w:val="00AD048C"/>
    <w:rsid w:val="00AD09B4"/>
    <w:rsid w:val="00AD0E0D"/>
    <w:rsid w:val="00AD236B"/>
    <w:rsid w:val="00AD3EB0"/>
    <w:rsid w:val="00AD4D40"/>
    <w:rsid w:val="00AD58BA"/>
    <w:rsid w:val="00AD5E9F"/>
    <w:rsid w:val="00AE0D7F"/>
    <w:rsid w:val="00AE215B"/>
    <w:rsid w:val="00AE2365"/>
    <w:rsid w:val="00AE36EB"/>
    <w:rsid w:val="00AE3E25"/>
    <w:rsid w:val="00AE43EF"/>
    <w:rsid w:val="00AE49A9"/>
    <w:rsid w:val="00AE6606"/>
    <w:rsid w:val="00AF09A1"/>
    <w:rsid w:val="00AF0B85"/>
    <w:rsid w:val="00AF192F"/>
    <w:rsid w:val="00AF3AD8"/>
    <w:rsid w:val="00AF45BA"/>
    <w:rsid w:val="00AF6126"/>
    <w:rsid w:val="00AF67FA"/>
    <w:rsid w:val="00B01864"/>
    <w:rsid w:val="00B01FB5"/>
    <w:rsid w:val="00B037E3"/>
    <w:rsid w:val="00B0569A"/>
    <w:rsid w:val="00B07005"/>
    <w:rsid w:val="00B11574"/>
    <w:rsid w:val="00B11814"/>
    <w:rsid w:val="00B15CFF"/>
    <w:rsid w:val="00B16E9A"/>
    <w:rsid w:val="00B20CA6"/>
    <w:rsid w:val="00B210AE"/>
    <w:rsid w:val="00B21134"/>
    <w:rsid w:val="00B23C9E"/>
    <w:rsid w:val="00B25373"/>
    <w:rsid w:val="00B27DDA"/>
    <w:rsid w:val="00B30EE7"/>
    <w:rsid w:val="00B31010"/>
    <w:rsid w:val="00B3231D"/>
    <w:rsid w:val="00B323A5"/>
    <w:rsid w:val="00B348EA"/>
    <w:rsid w:val="00B37ACB"/>
    <w:rsid w:val="00B427B9"/>
    <w:rsid w:val="00B42E99"/>
    <w:rsid w:val="00B43ECB"/>
    <w:rsid w:val="00B44044"/>
    <w:rsid w:val="00B4595F"/>
    <w:rsid w:val="00B47E4C"/>
    <w:rsid w:val="00B47EAD"/>
    <w:rsid w:val="00B508BE"/>
    <w:rsid w:val="00B52AD0"/>
    <w:rsid w:val="00B53864"/>
    <w:rsid w:val="00B548DB"/>
    <w:rsid w:val="00B55868"/>
    <w:rsid w:val="00B57803"/>
    <w:rsid w:val="00B57D56"/>
    <w:rsid w:val="00B609C8"/>
    <w:rsid w:val="00B61B17"/>
    <w:rsid w:val="00B62D5E"/>
    <w:rsid w:val="00B657C7"/>
    <w:rsid w:val="00B67D96"/>
    <w:rsid w:val="00B705FA"/>
    <w:rsid w:val="00B715BE"/>
    <w:rsid w:val="00B7481E"/>
    <w:rsid w:val="00B74E77"/>
    <w:rsid w:val="00B758D8"/>
    <w:rsid w:val="00B773A2"/>
    <w:rsid w:val="00B773DE"/>
    <w:rsid w:val="00B805E7"/>
    <w:rsid w:val="00B80D98"/>
    <w:rsid w:val="00B82BEC"/>
    <w:rsid w:val="00B837F8"/>
    <w:rsid w:val="00B83A6C"/>
    <w:rsid w:val="00B91814"/>
    <w:rsid w:val="00B92803"/>
    <w:rsid w:val="00B92B1B"/>
    <w:rsid w:val="00BA2F54"/>
    <w:rsid w:val="00BA5102"/>
    <w:rsid w:val="00BA6659"/>
    <w:rsid w:val="00BA68BB"/>
    <w:rsid w:val="00BB0547"/>
    <w:rsid w:val="00BB14DA"/>
    <w:rsid w:val="00BB1728"/>
    <w:rsid w:val="00BB21B0"/>
    <w:rsid w:val="00BB4994"/>
    <w:rsid w:val="00BB58EC"/>
    <w:rsid w:val="00BB6D29"/>
    <w:rsid w:val="00BC0C34"/>
    <w:rsid w:val="00BC1160"/>
    <w:rsid w:val="00BC1B45"/>
    <w:rsid w:val="00BC1C46"/>
    <w:rsid w:val="00BC454B"/>
    <w:rsid w:val="00BC5898"/>
    <w:rsid w:val="00BC6D0C"/>
    <w:rsid w:val="00BD19B2"/>
    <w:rsid w:val="00BD2683"/>
    <w:rsid w:val="00BD4B82"/>
    <w:rsid w:val="00BD76E6"/>
    <w:rsid w:val="00BE23A2"/>
    <w:rsid w:val="00BE28AD"/>
    <w:rsid w:val="00BE2B40"/>
    <w:rsid w:val="00BE6E9B"/>
    <w:rsid w:val="00BE6ECB"/>
    <w:rsid w:val="00BE7DD4"/>
    <w:rsid w:val="00BF0840"/>
    <w:rsid w:val="00BF1590"/>
    <w:rsid w:val="00BF16C6"/>
    <w:rsid w:val="00BF2535"/>
    <w:rsid w:val="00BF2612"/>
    <w:rsid w:val="00BF5124"/>
    <w:rsid w:val="00BF5B11"/>
    <w:rsid w:val="00BF7A01"/>
    <w:rsid w:val="00C00D58"/>
    <w:rsid w:val="00C038E6"/>
    <w:rsid w:val="00C06466"/>
    <w:rsid w:val="00C06805"/>
    <w:rsid w:val="00C06C34"/>
    <w:rsid w:val="00C10DE0"/>
    <w:rsid w:val="00C12749"/>
    <w:rsid w:val="00C12B24"/>
    <w:rsid w:val="00C12CC0"/>
    <w:rsid w:val="00C13FE4"/>
    <w:rsid w:val="00C14F34"/>
    <w:rsid w:val="00C158BE"/>
    <w:rsid w:val="00C1776C"/>
    <w:rsid w:val="00C17A9E"/>
    <w:rsid w:val="00C17AAD"/>
    <w:rsid w:val="00C20068"/>
    <w:rsid w:val="00C207DA"/>
    <w:rsid w:val="00C20854"/>
    <w:rsid w:val="00C2548B"/>
    <w:rsid w:val="00C265FD"/>
    <w:rsid w:val="00C27E76"/>
    <w:rsid w:val="00C3039D"/>
    <w:rsid w:val="00C308EE"/>
    <w:rsid w:val="00C330A0"/>
    <w:rsid w:val="00C331AE"/>
    <w:rsid w:val="00C34178"/>
    <w:rsid w:val="00C342F5"/>
    <w:rsid w:val="00C34FFB"/>
    <w:rsid w:val="00C356E4"/>
    <w:rsid w:val="00C35ECA"/>
    <w:rsid w:val="00C36E12"/>
    <w:rsid w:val="00C405DA"/>
    <w:rsid w:val="00C4099E"/>
    <w:rsid w:val="00C42C43"/>
    <w:rsid w:val="00C42FF3"/>
    <w:rsid w:val="00C43513"/>
    <w:rsid w:val="00C43DEA"/>
    <w:rsid w:val="00C45697"/>
    <w:rsid w:val="00C45AC3"/>
    <w:rsid w:val="00C50754"/>
    <w:rsid w:val="00C51AAE"/>
    <w:rsid w:val="00C521F0"/>
    <w:rsid w:val="00C522CF"/>
    <w:rsid w:val="00C52354"/>
    <w:rsid w:val="00C55EAE"/>
    <w:rsid w:val="00C55ECE"/>
    <w:rsid w:val="00C564C2"/>
    <w:rsid w:val="00C602B8"/>
    <w:rsid w:val="00C605F5"/>
    <w:rsid w:val="00C61A16"/>
    <w:rsid w:val="00C6380E"/>
    <w:rsid w:val="00C64C1F"/>
    <w:rsid w:val="00C653F6"/>
    <w:rsid w:val="00C65415"/>
    <w:rsid w:val="00C70B8C"/>
    <w:rsid w:val="00C710EF"/>
    <w:rsid w:val="00C71B77"/>
    <w:rsid w:val="00C71CE0"/>
    <w:rsid w:val="00C772EA"/>
    <w:rsid w:val="00C8155D"/>
    <w:rsid w:val="00C81D38"/>
    <w:rsid w:val="00C828DC"/>
    <w:rsid w:val="00C82FF5"/>
    <w:rsid w:val="00C8315C"/>
    <w:rsid w:val="00C8396F"/>
    <w:rsid w:val="00C845B9"/>
    <w:rsid w:val="00C85312"/>
    <w:rsid w:val="00C856E0"/>
    <w:rsid w:val="00C85FC6"/>
    <w:rsid w:val="00C865D6"/>
    <w:rsid w:val="00C91911"/>
    <w:rsid w:val="00C920B8"/>
    <w:rsid w:val="00C92192"/>
    <w:rsid w:val="00C9390A"/>
    <w:rsid w:val="00C93BEA"/>
    <w:rsid w:val="00C943A5"/>
    <w:rsid w:val="00C94703"/>
    <w:rsid w:val="00C953F1"/>
    <w:rsid w:val="00C95D61"/>
    <w:rsid w:val="00C9750F"/>
    <w:rsid w:val="00C977B4"/>
    <w:rsid w:val="00CA0A78"/>
    <w:rsid w:val="00CA2C9D"/>
    <w:rsid w:val="00CA3D6C"/>
    <w:rsid w:val="00CA4E84"/>
    <w:rsid w:val="00CA4EAC"/>
    <w:rsid w:val="00CB2F2F"/>
    <w:rsid w:val="00CB3031"/>
    <w:rsid w:val="00CB3566"/>
    <w:rsid w:val="00CB35B1"/>
    <w:rsid w:val="00CB4ABC"/>
    <w:rsid w:val="00CB6F65"/>
    <w:rsid w:val="00CB77E2"/>
    <w:rsid w:val="00CC0932"/>
    <w:rsid w:val="00CC0B20"/>
    <w:rsid w:val="00CC2656"/>
    <w:rsid w:val="00CC2890"/>
    <w:rsid w:val="00CC2FCC"/>
    <w:rsid w:val="00CC345A"/>
    <w:rsid w:val="00CC5099"/>
    <w:rsid w:val="00CC59BB"/>
    <w:rsid w:val="00CC6B83"/>
    <w:rsid w:val="00CC75C5"/>
    <w:rsid w:val="00CC7D69"/>
    <w:rsid w:val="00CD02CC"/>
    <w:rsid w:val="00CD067E"/>
    <w:rsid w:val="00CD1203"/>
    <w:rsid w:val="00CD1235"/>
    <w:rsid w:val="00CD1872"/>
    <w:rsid w:val="00CD1D77"/>
    <w:rsid w:val="00CD2016"/>
    <w:rsid w:val="00CD45A9"/>
    <w:rsid w:val="00CD4D32"/>
    <w:rsid w:val="00CD50BA"/>
    <w:rsid w:val="00CD6240"/>
    <w:rsid w:val="00CE0323"/>
    <w:rsid w:val="00CE10CF"/>
    <w:rsid w:val="00CE3B0B"/>
    <w:rsid w:val="00CE4531"/>
    <w:rsid w:val="00CF1B02"/>
    <w:rsid w:val="00CF21AC"/>
    <w:rsid w:val="00CF2FBF"/>
    <w:rsid w:val="00CF30D3"/>
    <w:rsid w:val="00CF38A7"/>
    <w:rsid w:val="00CF3BAC"/>
    <w:rsid w:val="00CF4181"/>
    <w:rsid w:val="00CF4535"/>
    <w:rsid w:val="00CF46B4"/>
    <w:rsid w:val="00CF4A43"/>
    <w:rsid w:val="00CF4D3A"/>
    <w:rsid w:val="00CF77D1"/>
    <w:rsid w:val="00CF7C85"/>
    <w:rsid w:val="00D012B4"/>
    <w:rsid w:val="00D030A6"/>
    <w:rsid w:val="00D0335F"/>
    <w:rsid w:val="00D03905"/>
    <w:rsid w:val="00D04A4A"/>
    <w:rsid w:val="00D04AE7"/>
    <w:rsid w:val="00D04B30"/>
    <w:rsid w:val="00D05CB1"/>
    <w:rsid w:val="00D05EB6"/>
    <w:rsid w:val="00D10936"/>
    <w:rsid w:val="00D10C07"/>
    <w:rsid w:val="00D117A9"/>
    <w:rsid w:val="00D11E5C"/>
    <w:rsid w:val="00D13991"/>
    <w:rsid w:val="00D160D9"/>
    <w:rsid w:val="00D16A2C"/>
    <w:rsid w:val="00D16E8B"/>
    <w:rsid w:val="00D205ED"/>
    <w:rsid w:val="00D21685"/>
    <w:rsid w:val="00D241B0"/>
    <w:rsid w:val="00D2719E"/>
    <w:rsid w:val="00D310AD"/>
    <w:rsid w:val="00D31511"/>
    <w:rsid w:val="00D32FAA"/>
    <w:rsid w:val="00D3307D"/>
    <w:rsid w:val="00D360F1"/>
    <w:rsid w:val="00D42409"/>
    <w:rsid w:val="00D44519"/>
    <w:rsid w:val="00D466C0"/>
    <w:rsid w:val="00D46CEA"/>
    <w:rsid w:val="00D5096E"/>
    <w:rsid w:val="00D51703"/>
    <w:rsid w:val="00D52FF5"/>
    <w:rsid w:val="00D53392"/>
    <w:rsid w:val="00D538F1"/>
    <w:rsid w:val="00D53BD5"/>
    <w:rsid w:val="00D5449A"/>
    <w:rsid w:val="00D54E8C"/>
    <w:rsid w:val="00D55AA4"/>
    <w:rsid w:val="00D55B41"/>
    <w:rsid w:val="00D55F89"/>
    <w:rsid w:val="00D61FAC"/>
    <w:rsid w:val="00D63D06"/>
    <w:rsid w:val="00D64EE9"/>
    <w:rsid w:val="00D6506D"/>
    <w:rsid w:val="00D665EF"/>
    <w:rsid w:val="00D6670B"/>
    <w:rsid w:val="00D67036"/>
    <w:rsid w:val="00D704EA"/>
    <w:rsid w:val="00D71FF8"/>
    <w:rsid w:val="00D72E61"/>
    <w:rsid w:val="00D7304A"/>
    <w:rsid w:val="00D73116"/>
    <w:rsid w:val="00D74042"/>
    <w:rsid w:val="00D7667C"/>
    <w:rsid w:val="00D8186A"/>
    <w:rsid w:val="00D818F0"/>
    <w:rsid w:val="00D82760"/>
    <w:rsid w:val="00D8648D"/>
    <w:rsid w:val="00D8789B"/>
    <w:rsid w:val="00D87A9D"/>
    <w:rsid w:val="00D90599"/>
    <w:rsid w:val="00D90849"/>
    <w:rsid w:val="00D90F37"/>
    <w:rsid w:val="00D91AAB"/>
    <w:rsid w:val="00D91F4A"/>
    <w:rsid w:val="00D91FAF"/>
    <w:rsid w:val="00D93AB6"/>
    <w:rsid w:val="00D948F3"/>
    <w:rsid w:val="00D9676A"/>
    <w:rsid w:val="00D96A4B"/>
    <w:rsid w:val="00D97678"/>
    <w:rsid w:val="00DA0637"/>
    <w:rsid w:val="00DA0D9E"/>
    <w:rsid w:val="00DA765A"/>
    <w:rsid w:val="00DB1485"/>
    <w:rsid w:val="00DB2AEC"/>
    <w:rsid w:val="00DB2E45"/>
    <w:rsid w:val="00DB33F1"/>
    <w:rsid w:val="00DB546A"/>
    <w:rsid w:val="00DB6FBE"/>
    <w:rsid w:val="00DC04F0"/>
    <w:rsid w:val="00DC22F5"/>
    <w:rsid w:val="00DC2ADC"/>
    <w:rsid w:val="00DC34DB"/>
    <w:rsid w:val="00DC3BB4"/>
    <w:rsid w:val="00DC600B"/>
    <w:rsid w:val="00DC7783"/>
    <w:rsid w:val="00DD05D7"/>
    <w:rsid w:val="00DD124C"/>
    <w:rsid w:val="00DD2371"/>
    <w:rsid w:val="00DD2B1B"/>
    <w:rsid w:val="00DD30E2"/>
    <w:rsid w:val="00DD3481"/>
    <w:rsid w:val="00DD34D6"/>
    <w:rsid w:val="00DD66AA"/>
    <w:rsid w:val="00DD7C3B"/>
    <w:rsid w:val="00DE088A"/>
    <w:rsid w:val="00DE17A5"/>
    <w:rsid w:val="00DE5A00"/>
    <w:rsid w:val="00DE6CF9"/>
    <w:rsid w:val="00DE7247"/>
    <w:rsid w:val="00DF097B"/>
    <w:rsid w:val="00DF17D6"/>
    <w:rsid w:val="00DF3370"/>
    <w:rsid w:val="00DF3934"/>
    <w:rsid w:val="00DF44A9"/>
    <w:rsid w:val="00E012A7"/>
    <w:rsid w:val="00E014CE"/>
    <w:rsid w:val="00E02061"/>
    <w:rsid w:val="00E031E9"/>
    <w:rsid w:val="00E05DD3"/>
    <w:rsid w:val="00E0674F"/>
    <w:rsid w:val="00E10712"/>
    <w:rsid w:val="00E11FB1"/>
    <w:rsid w:val="00E13D77"/>
    <w:rsid w:val="00E14510"/>
    <w:rsid w:val="00E15342"/>
    <w:rsid w:val="00E16008"/>
    <w:rsid w:val="00E1631F"/>
    <w:rsid w:val="00E164C0"/>
    <w:rsid w:val="00E17493"/>
    <w:rsid w:val="00E219FD"/>
    <w:rsid w:val="00E244AA"/>
    <w:rsid w:val="00E24A53"/>
    <w:rsid w:val="00E25687"/>
    <w:rsid w:val="00E26AA2"/>
    <w:rsid w:val="00E26B16"/>
    <w:rsid w:val="00E30356"/>
    <w:rsid w:val="00E3114A"/>
    <w:rsid w:val="00E31E83"/>
    <w:rsid w:val="00E31FC7"/>
    <w:rsid w:val="00E3354C"/>
    <w:rsid w:val="00E33D35"/>
    <w:rsid w:val="00E34BA0"/>
    <w:rsid w:val="00E37400"/>
    <w:rsid w:val="00E3785C"/>
    <w:rsid w:val="00E37FCD"/>
    <w:rsid w:val="00E42A12"/>
    <w:rsid w:val="00E43366"/>
    <w:rsid w:val="00E44433"/>
    <w:rsid w:val="00E44ED9"/>
    <w:rsid w:val="00E45E51"/>
    <w:rsid w:val="00E47479"/>
    <w:rsid w:val="00E479D5"/>
    <w:rsid w:val="00E47A4D"/>
    <w:rsid w:val="00E50500"/>
    <w:rsid w:val="00E52034"/>
    <w:rsid w:val="00E52374"/>
    <w:rsid w:val="00E52C45"/>
    <w:rsid w:val="00E53F43"/>
    <w:rsid w:val="00E54424"/>
    <w:rsid w:val="00E55240"/>
    <w:rsid w:val="00E556D8"/>
    <w:rsid w:val="00E55A06"/>
    <w:rsid w:val="00E5734A"/>
    <w:rsid w:val="00E62B21"/>
    <w:rsid w:val="00E660C7"/>
    <w:rsid w:val="00E672C9"/>
    <w:rsid w:val="00E6793F"/>
    <w:rsid w:val="00E7010E"/>
    <w:rsid w:val="00E733DB"/>
    <w:rsid w:val="00E7390A"/>
    <w:rsid w:val="00E74B63"/>
    <w:rsid w:val="00E74D5B"/>
    <w:rsid w:val="00E778A7"/>
    <w:rsid w:val="00E80C62"/>
    <w:rsid w:val="00E80E65"/>
    <w:rsid w:val="00E81F41"/>
    <w:rsid w:val="00E83A36"/>
    <w:rsid w:val="00E84302"/>
    <w:rsid w:val="00E856C1"/>
    <w:rsid w:val="00E86359"/>
    <w:rsid w:val="00E87124"/>
    <w:rsid w:val="00E90DB5"/>
    <w:rsid w:val="00E931FD"/>
    <w:rsid w:val="00E95367"/>
    <w:rsid w:val="00E95788"/>
    <w:rsid w:val="00E962C2"/>
    <w:rsid w:val="00E965B9"/>
    <w:rsid w:val="00E96821"/>
    <w:rsid w:val="00E96E9F"/>
    <w:rsid w:val="00E96EAB"/>
    <w:rsid w:val="00E9749C"/>
    <w:rsid w:val="00EA01A9"/>
    <w:rsid w:val="00EA103C"/>
    <w:rsid w:val="00EA1E3B"/>
    <w:rsid w:val="00EA36B2"/>
    <w:rsid w:val="00EA36C6"/>
    <w:rsid w:val="00EA4BB9"/>
    <w:rsid w:val="00EA5F3C"/>
    <w:rsid w:val="00EA6346"/>
    <w:rsid w:val="00EA7098"/>
    <w:rsid w:val="00EA7510"/>
    <w:rsid w:val="00EB3A82"/>
    <w:rsid w:val="00EB3D86"/>
    <w:rsid w:val="00EB4E9E"/>
    <w:rsid w:val="00EB77D3"/>
    <w:rsid w:val="00EB7991"/>
    <w:rsid w:val="00EC0ABB"/>
    <w:rsid w:val="00EC1F37"/>
    <w:rsid w:val="00EC2875"/>
    <w:rsid w:val="00EC5073"/>
    <w:rsid w:val="00EC57EA"/>
    <w:rsid w:val="00EC7AFF"/>
    <w:rsid w:val="00EC7ED1"/>
    <w:rsid w:val="00ED3142"/>
    <w:rsid w:val="00ED398B"/>
    <w:rsid w:val="00ED5321"/>
    <w:rsid w:val="00EE3687"/>
    <w:rsid w:val="00EE40FE"/>
    <w:rsid w:val="00EE5D26"/>
    <w:rsid w:val="00EE6928"/>
    <w:rsid w:val="00EE6CB7"/>
    <w:rsid w:val="00EE72DB"/>
    <w:rsid w:val="00EE7461"/>
    <w:rsid w:val="00EF0168"/>
    <w:rsid w:val="00EF1C8C"/>
    <w:rsid w:val="00EF3735"/>
    <w:rsid w:val="00EF4B64"/>
    <w:rsid w:val="00EF51FE"/>
    <w:rsid w:val="00EF725A"/>
    <w:rsid w:val="00EF7E58"/>
    <w:rsid w:val="00F009B3"/>
    <w:rsid w:val="00F01038"/>
    <w:rsid w:val="00F02805"/>
    <w:rsid w:val="00F03D2F"/>
    <w:rsid w:val="00F05F16"/>
    <w:rsid w:val="00F06254"/>
    <w:rsid w:val="00F06634"/>
    <w:rsid w:val="00F07EAA"/>
    <w:rsid w:val="00F11517"/>
    <w:rsid w:val="00F11BDC"/>
    <w:rsid w:val="00F13B45"/>
    <w:rsid w:val="00F13B87"/>
    <w:rsid w:val="00F13C35"/>
    <w:rsid w:val="00F15C9C"/>
    <w:rsid w:val="00F17F4B"/>
    <w:rsid w:val="00F2164E"/>
    <w:rsid w:val="00F22536"/>
    <w:rsid w:val="00F23FE8"/>
    <w:rsid w:val="00F25109"/>
    <w:rsid w:val="00F25FF8"/>
    <w:rsid w:val="00F2694C"/>
    <w:rsid w:val="00F33D93"/>
    <w:rsid w:val="00F34449"/>
    <w:rsid w:val="00F3500B"/>
    <w:rsid w:val="00F35CC9"/>
    <w:rsid w:val="00F36796"/>
    <w:rsid w:val="00F36E62"/>
    <w:rsid w:val="00F37269"/>
    <w:rsid w:val="00F37387"/>
    <w:rsid w:val="00F40257"/>
    <w:rsid w:val="00F46E86"/>
    <w:rsid w:val="00F500D1"/>
    <w:rsid w:val="00F50AB6"/>
    <w:rsid w:val="00F51BEB"/>
    <w:rsid w:val="00F56CCF"/>
    <w:rsid w:val="00F6208B"/>
    <w:rsid w:val="00F62D7F"/>
    <w:rsid w:val="00F62D9D"/>
    <w:rsid w:val="00F637E4"/>
    <w:rsid w:val="00F64BAB"/>
    <w:rsid w:val="00F64D70"/>
    <w:rsid w:val="00F66FF5"/>
    <w:rsid w:val="00F7004D"/>
    <w:rsid w:val="00F714F9"/>
    <w:rsid w:val="00F72CE7"/>
    <w:rsid w:val="00F749B3"/>
    <w:rsid w:val="00F756D6"/>
    <w:rsid w:val="00F75836"/>
    <w:rsid w:val="00F7656A"/>
    <w:rsid w:val="00F77836"/>
    <w:rsid w:val="00F81346"/>
    <w:rsid w:val="00F81CC5"/>
    <w:rsid w:val="00F83148"/>
    <w:rsid w:val="00F83BC6"/>
    <w:rsid w:val="00F84221"/>
    <w:rsid w:val="00F8497A"/>
    <w:rsid w:val="00F85294"/>
    <w:rsid w:val="00F8768B"/>
    <w:rsid w:val="00F87B6A"/>
    <w:rsid w:val="00F90162"/>
    <w:rsid w:val="00F9300F"/>
    <w:rsid w:val="00F9644B"/>
    <w:rsid w:val="00F9693B"/>
    <w:rsid w:val="00F96F6D"/>
    <w:rsid w:val="00FA1447"/>
    <w:rsid w:val="00FA223D"/>
    <w:rsid w:val="00FA2762"/>
    <w:rsid w:val="00FA2F61"/>
    <w:rsid w:val="00FB112F"/>
    <w:rsid w:val="00FB28EF"/>
    <w:rsid w:val="00FB3F14"/>
    <w:rsid w:val="00FB3FEE"/>
    <w:rsid w:val="00FB42C1"/>
    <w:rsid w:val="00FB5333"/>
    <w:rsid w:val="00FB6F32"/>
    <w:rsid w:val="00FB7ABB"/>
    <w:rsid w:val="00FC1722"/>
    <w:rsid w:val="00FC31AC"/>
    <w:rsid w:val="00FC31B1"/>
    <w:rsid w:val="00FC3232"/>
    <w:rsid w:val="00FC3809"/>
    <w:rsid w:val="00FC4C7D"/>
    <w:rsid w:val="00FC58EA"/>
    <w:rsid w:val="00FC6F93"/>
    <w:rsid w:val="00FD3570"/>
    <w:rsid w:val="00FD371C"/>
    <w:rsid w:val="00FD6EDB"/>
    <w:rsid w:val="00FE01B4"/>
    <w:rsid w:val="00FE0455"/>
    <w:rsid w:val="00FE1CFA"/>
    <w:rsid w:val="00FE201D"/>
    <w:rsid w:val="00FE37A8"/>
    <w:rsid w:val="00FE3D75"/>
    <w:rsid w:val="00FE5CF6"/>
    <w:rsid w:val="00FE712C"/>
    <w:rsid w:val="00FF2B4E"/>
    <w:rsid w:val="00FF47F4"/>
    <w:rsid w:val="00FF58B9"/>
    <w:rsid w:val="00FF5F89"/>
    <w:rsid w:val="00FF633F"/>
    <w:rsid w:val="00FF6F35"/>
    <w:rsid w:val="00FF70EF"/>
    <w:rsid w:val="00FF71F0"/>
    <w:rsid w:val="00FF7C5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2F3B35"/>
  <w15:docId w15:val="{4146CE3D-AF56-484B-BBF4-6A96DA687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0" w:line="367" w:lineRule="auto"/>
      <w:ind w:left="10" w:right="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50" w:line="367" w:lineRule="auto"/>
      <w:ind w:left="10" w:right="2" w:hanging="10"/>
      <w:jc w:val="both"/>
      <w:outlineLvl w:val="0"/>
    </w:pPr>
    <w:rPr>
      <w:rFonts w:ascii="Times New Roman" w:eastAsia="Times New Roman" w:hAnsi="Times New Roman" w:cs="Times New Roman"/>
      <w:color w:val="000000"/>
      <w:sz w:val="24"/>
    </w:rPr>
  </w:style>
  <w:style w:type="paragraph" w:styleId="Heading2">
    <w:name w:val="heading 2"/>
    <w:next w:val="Normal"/>
    <w:link w:val="Heading2Char"/>
    <w:uiPriority w:val="9"/>
    <w:unhideWhenUsed/>
    <w:qFormat/>
    <w:pPr>
      <w:keepNext/>
      <w:keepLines/>
      <w:spacing w:after="44"/>
      <w:ind w:left="10" w:right="11" w:hanging="10"/>
      <w:jc w:val="center"/>
      <w:outlineLvl w:val="1"/>
    </w:pPr>
    <w:rPr>
      <w:rFonts w:ascii="Algerian" w:eastAsia="Algerian" w:hAnsi="Algerian" w:cs="Algerian"/>
      <w:color w:val="2F5496"/>
      <w:sz w:val="28"/>
    </w:rPr>
  </w:style>
  <w:style w:type="paragraph" w:styleId="Heading3">
    <w:name w:val="heading 3"/>
    <w:next w:val="Normal"/>
    <w:link w:val="Heading3Char"/>
    <w:uiPriority w:val="9"/>
    <w:unhideWhenUsed/>
    <w:qFormat/>
    <w:pPr>
      <w:keepNext/>
      <w:keepLines/>
      <w:spacing w:after="276"/>
      <w:ind w:left="10" w:right="8"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256"/>
      <w:ind w:left="2070" w:hanging="10"/>
      <w:jc w:val="center"/>
      <w:outlineLvl w:val="3"/>
    </w:pPr>
    <w:rPr>
      <w:rFonts w:ascii="Algerian" w:eastAsia="Algerian" w:hAnsi="Algerian" w:cs="Algerian"/>
      <w:color w:val="2F5496"/>
      <w:sz w:val="24"/>
    </w:rPr>
  </w:style>
  <w:style w:type="paragraph" w:styleId="Heading5">
    <w:name w:val="heading 5"/>
    <w:next w:val="Normal"/>
    <w:link w:val="Heading5Char"/>
    <w:uiPriority w:val="9"/>
    <w:unhideWhenUsed/>
    <w:qFormat/>
    <w:pPr>
      <w:keepNext/>
      <w:keepLines/>
      <w:spacing w:after="276"/>
      <w:ind w:left="10" w:right="8" w:hanging="1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pPr>
      <w:keepNext/>
      <w:keepLines/>
      <w:spacing w:after="276"/>
      <w:ind w:left="10" w:right="8" w:hanging="10"/>
      <w:outlineLvl w:val="5"/>
    </w:pPr>
    <w:rPr>
      <w:rFonts w:ascii="Times New Roman" w:eastAsia="Times New Roman" w:hAnsi="Times New Roman" w:cs="Times New Roman"/>
      <w:b/>
      <w:color w:val="000000"/>
      <w:sz w:val="24"/>
    </w:rPr>
  </w:style>
  <w:style w:type="paragraph" w:styleId="Heading7">
    <w:name w:val="heading 7"/>
    <w:next w:val="Normal"/>
    <w:link w:val="Heading7Char"/>
    <w:uiPriority w:val="9"/>
    <w:unhideWhenUsed/>
    <w:qFormat/>
    <w:pPr>
      <w:keepNext/>
      <w:keepLines/>
      <w:spacing w:after="98"/>
      <w:ind w:left="2070" w:hanging="10"/>
      <w:outlineLvl w:val="6"/>
    </w:pPr>
    <w:rPr>
      <w:rFonts w:ascii="Algerian" w:eastAsia="Algerian" w:hAnsi="Algerian" w:cs="Algerian"/>
      <w:color w:val="2F5496"/>
      <w:sz w:val="24"/>
    </w:rPr>
  </w:style>
  <w:style w:type="paragraph" w:styleId="Heading8">
    <w:name w:val="heading 8"/>
    <w:basedOn w:val="Normal"/>
    <w:next w:val="Normal"/>
    <w:link w:val="Heading8Char"/>
    <w:uiPriority w:val="9"/>
    <w:unhideWhenUsed/>
    <w:qFormat/>
    <w:rsid w:val="007B212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9D645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Algerian" w:eastAsia="Algerian" w:hAnsi="Algerian" w:cs="Algerian"/>
      <w:color w:val="2F5496"/>
      <w:sz w:val="28"/>
    </w:rPr>
  </w:style>
  <w:style w:type="character" w:customStyle="1" w:styleId="Heading6Char">
    <w:name w:val="Heading 6 Char"/>
    <w:link w:val="Heading6"/>
    <w:uiPriority w:val="9"/>
    <w:qFormat/>
    <w:rPr>
      <w:rFonts w:ascii="Times New Roman" w:eastAsia="Times New Roman" w:hAnsi="Times New Roman" w:cs="Times New Roman"/>
      <w:b/>
      <w:color w:val="000000"/>
      <w:sz w:val="24"/>
    </w:rPr>
  </w:style>
  <w:style w:type="character" w:customStyle="1" w:styleId="Heading5Char">
    <w:name w:val="Heading 5 Char"/>
    <w:link w:val="Heading5"/>
    <w:uiPriority w:val="9"/>
    <w:qFormat/>
    <w:rPr>
      <w:rFonts w:ascii="Times New Roman" w:eastAsia="Times New Roman" w:hAnsi="Times New Roman" w:cs="Times New Roman"/>
      <w:b/>
      <w:color w:val="000000"/>
      <w:sz w:val="24"/>
    </w:rPr>
  </w:style>
  <w:style w:type="character" w:customStyle="1" w:styleId="Heading7Char">
    <w:name w:val="Heading 7 Char"/>
    <w:link w:val="Heading7"/>
    <w:uiPriority w:val="9"/>
    <w:rPr>
      <w:rFonts w:ascii="Algerian" w:eastAsia="Algerian" w:hAnsi="Algerian" w:cs="Algerian"/>
      <w:color w:val="2F5496"/>
      <w:sz w:val="24"/>
    </w:rPr>
  </w:style>
  <w:style w:type="character" w:customStyle="1" w:styleId="Heading1Char">
    <w:name w:val="Heading 1 Char"/>
    <w:link w:val="Heading1"/>
    <w:rPr>
      <w:rFonts w:ascii="Times New Roman" w:eastAsia="Times New Roman" w:hAnsi="Times New Roman" w:cs="Times New Roman"/>
      <w:color w:val="000000"/>
      <w:sz w:val="24"/>
    </w:rPr>
  </w:style>
  <w:style w:type="character" w:customStyle="1" w:styleId="Heading3Char">
    <w:name w:val="Heading 3 Char"/>
    <w:link w:val="Heading3"/>
    <w:uiPriority w:val="9"/>
    <w:rPr>
      <w:rFonts w:ascii="Times New Roman" w:eastAsia="Times New Roman" w:hAnsi="Times New Roman" w:cs="Times New Roman"/>
      <w:b/>
      <w:color w:val="000000"/>
      <w:sz w:val="24"/>
    </w:rPr>
  </w:style>
  <w:style w:type="character" w:customStyle="1" w:styleId="Heading4Char">
    <w:name w:val="Heading 4 Char"/>
    <w:link w:val="Heading4"/>
    <w:uiPriority w:val="9"/>
    <w:qFormat/>
    <w:rPr>
      <w:rFonts w:ascii="Algerian" w:eastAsia="Algerian" w:hAnsi="Algerian" w:cs="Algerian"/>
      <w:color w:val="2F5496"/>
      <w:sz w:val="24"/>
    </w:rPr>
  </w:style>
  <w:style w:type="paragraph" w:styleId="TOC1">
    <w:name w:val="toc 1"/>
    <w:hidden/>
    <w:pPr>
      <w:spacing w:after="106"/>
      <w:ind w:left="37" w:right="26" w:hanging="10"/>
      <w:jc w:val="both"/>
    </w:pPr>
    <w:rPr>
      <w:rFonts w:ascii="Times New Roman" w:eastAsia="Times New Roman" w:hAnsi="Times New Roman" w:cs="Times New Roman"/>
      <w:color w:val="000000"/>
      <w:sz w:val="24"/>
    </w:rPr>
  </w:style>
  <w:style w:type="paragraph" w:styleId="TOC2">
    <w:name w:val="toc 2"/>
    <w:hidden/>
    <w:uiPriority w:val="39"/>
    <w:pPr>
      <w:spacing w:after="106"/>
      <w:ind w:left="250" w:right="29" w:hanging="10"/>
      <w:jc w:val="right"/>
    </w:pPr>
    <w:rPr>
      <w:rFonts w:ascii="Times New Roman" w:eastAsia="Times New Roman" w:hAnsi="Times New Roman" w:cs="Times New Roman"/>
      <w:color w:val="000000"/>
      <w:sz w:val="24"/>
    </w:rPr>
  </w:style>
  <w:style w:type="paragraph" w:styleId="TOC3">
    <w:name w:val="toc 3"/>
    <w:hidden/>
    <w:pPr>
      <w:spacing w:after="106"/>
      <w:ind w:left="505" w:right="26" w:hanging="10"/>
      <w:jc w:val="both"/>
    </w:pPr>
    <w:rPr>
      <w:rFonts w:ascii="Times New Roman" w:eastAsia="Times New Roman" w:hAnsi="Times New Roman" w:cs="Times New Roman"/>
      <w:color w:val="000000"/>
      <w:sz w:val="24"/>
    </w:rPr>
  </w:style>
  <w:style w:type="paragraph" w:styleId="TOC4">
    <w:name w:val="toc 4"/>
    <w:hidden/>
    <w:uiPriority w:val="39"/>
    <w:pPr>
      <w:spacing w:after="106"/>
      <w:ind w:left="746" w:right="26"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012A7"/>
    <w:pPr>
      <w:suppressAutoHyphens/>
      <w:spacing w:after="160" w:line="259" w:lineRule="auto"/>
      <w:ind w:left="720" w:right="0" w:firstLine="0"/>
      <w:contextualSpacing/>
      <w:jc w:val="left"/>
    </w:pPr>
    <w:rPr>
      <w:rFonts w:asciiTheme="minorHAnsi" w:eastAsiaTheme="minorHAnsi" w:hAnsiTheme="minorHAnsi" w:cstheme="minorBidi"/>
      <w:color w:val="auto"/>
      <w:sz w:val="22"/>
      <w:lang w:eastAsia="en-US"/>
    </w:rPr>
  </w:style>
  <w:style w:type="character" w:styleId="Strong">
    <w:name w:val="Strong"/>
    <w:basedOn w:val="DefaultParagraphFont"/>
    <w:qFormat/>
    <w:rsid w:val="00AC143C"/>
    <w:rPr>
      <w:b/>
      <w:bCs/>
    </w:rPr>
  </w:style>
  <w:style w:type="character" w:customStyle="1" w:styleId="NormalWebChar">
    <w:name w:val="Normal (Web) Char"/>
    <w:basedOn w:val="DefaultParagraphFont"/>
    <w:link w:val="NormalWeb"/>
    <w:qFormat/>
    <w:rsid w:val="00AC143C"/>
    <w:rPr>
      <w:rFonts w:ascii="Times New Roman" w:eastAsia="SimSun" w:hAnsi="Times New Roman" w:cs="Times New Roman"/>
      <w:sz w:val="24"/>
      <w:szCs w:val="24"/>
      <w:lang w:eastAsia="zh-CN"/>
    </w:rPr>
  </w:style>
  <w:style w:type="character" w:customStyle="1" w:styleId="Style6Char">
    <w:name w:val="Style6 Char"/>
    <w:basedOn w:val="NormalWebChar"/>
    <w:link w:val="Style6"/>
    <w:qFormat/>
    <w:rsid w:val="00AC143C"/>
    <w:rPr>
      <w:rFonts w:ascii="Times New Roman" w:eastAsia="SimSun" w:hAnsi="Times New Roman" w:cs="Times New Roman"/>
      <w:color w:val="4472C4" w:themeColor="accent1"/>
      <w:sz w:val="24"/>
      <w:szCs w:val="24"/>
      <w:lang w:eastAsia="zh-CN"/>
    </w:rPr>
  </w:style>
  <w:style w:type="paragraph" w:styleId="NormalWeb">
    <w:name w:val="Normal (Web)"/>
    <w:link w:val="NormalWebChar"/>
    <w:qFormat/>
    <w:rsid w:val="00AC143C"/>
    <w:pPr>
      <w:suppressAutoHyphens/>
      <w:spacing w:beforeAutospacing="1" w:after="0" w:afterAutospacing="1"/>
    </w:pPr>
    <w:rPr>
      <w:rFonts w:ascii="Times New Roman" w:eastAsia="SimSun" w:hAnsi="Times New Roman" w:cs="Times New Roman"/>
      <w:sz w:val="24"/>
      <w:szCs w:val="24"/>
      <w:lang w:eastAsia="zh-CN"/>
    </w:rPr>
  </w:style>
  <w:style w:type="paragraph" w:customStyle="1" w:styleId="Style6">
    <w:name w:val="Style6"/>
    <w:basedOn w:val="NormalWeb"/>
    <w:link w:val="Style6Char"/>
    <w:qFormat/>
    <w:rsid w:val="00AC143C"/>
    <w:pPr>
      <w:spacing w:line="240" w:lineRule="auto"/>
      <w:ind w:left="720"/>
      <w:jc w:val="both"/>
    </w:pPr>
    <w:rPr>
      <w:color w:val="4472C4" w:themeColor="accent1"/>
    </w:rPr>
  </w:style>
  <w:style w:type="table" w:styleId="TableGrid0">
    <w:name w:val="Table Grid"/>
    <w:basedOn w:val="TableNormal"/>
    <w:uiPriority w:val="39"/>
    <w:rsid w:val="00CC26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opic-highlight">
    <w:name w:val="topic-highlight"/>
    <w:rsid w:val="0060564F"/>
  </w:style>
  <w:style w:type="table" w:customStyle="1" w:styleId="GridTable4-Accent11">
    <w:name w:val="Grid Table 4 - Accent 11"/>
    <w:basedOn w:val="TableNormal"/>
    <w:uiPriority w:val="49"/>
    <w:rsid w:val="0060564F"/>
    <w:pPr>
      <w:spacing w:after="0" w:line="240" w:lineRule="auto"/>
    </w:pPr>
    <w:rPr>
      <w:rFonts w:ascii="Times New Roman" w:eastAsia="Times New Roman" w:hAnsi="Times New Roman" w:cs="Times New Roman"/>
      <w:sz w:val="20"/>
      <w:szCs w:val="20"/>
      <w:lang w:val="en-US" w:eastAsia="en-US"/>
    </w:rPr>
    <w:tblPr>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NoSpacing">
    <w:name w:val="No Spacing"/>
    <w:link w:val="NoSpacingChar"/>
    <w:uiPriority w:val="1"/>
    <w:qFormat/>
    <w:rsid w:val="000C4442"/>
    <w:pPr>
      <w:spacing w:after="0" w:line="240" w:lineRule="auto"/>
    </w:pPr>
    <w:rPr>
      <w:lang w:val="en-US" w:eastAsia="en-US"/>
    </w:rPr>
  </w:style>
  <w:style w:type="character" w:customStyle="1" w:styleId="NoSpacingChar">
    <w:name w:val="No Spacing Char"/>
    <w:basedOn w:val="DefaultParagraphFont"/>
    <w:link w:val="NoSpacing"/>
    <w:uiPriority w:val="1"/>
    <w:rsid w:val="000C4442"/>
    <w:rPr>
      <w:lang w:val="en-US" w:eastAsia="en-US"/>
    </w:rPr>
  </w:style>
  <w:style w:type="character" w:customStyle="1" w:styleId="Heading8Char">
    <w:name w:val="Heading 8 Char"/>
    <w:basedOn w:val="DefaultParagraphFont"/>
    <w:link w:val="Heading8"/>
    <w:uiPriority w:val="9"/>
    <w:rsid w:val="007B2124"/>
    <w:rPr>
      <w:rFonts w:asciiTheme="majorHAnsi" w:eastAsiaTheme="majorEastAsia" w:hAnsiTheme="majorHAnsi" w:cstheme="majorBidi"/>
      <w:color w:val="272727" w:themeColor="text1" w:themeTint="D8"/>
      <w:sz w:val="21"/>
      <w:szCs w:val="21"/>
    </w:rPr>
  </w:style>
  <w:style w:type="paragraph" w:styleId="Footer">
    <w:name w:val="footer"/>
    <w:basedOn w:val="Normal"/>
    <w:link w:val="FooterChar"/>
    <w:uiPriority w:val="99"/>
    <w:unhideWhenUsed/>
    <w:rsid w:val="00757845"/>
    <w:pPr>
      <w:tabs>
        <w:tab w:val="center" w:pos="4536"/>
        <w:tab w:val="right" w:pos="9072"/>
      </w:tabs>
      <w:spacing w:after="0" w:line="240" w:lineRule="auto"/>
    </w:pPr>
  </w:style>
  <w:style w:type="character" w:customStyle="1" w:styleId="FooterChar">
    <w:name w:val="Footer Char"/>
    <w:basedOn w:val="DefaultParagraphFont"/>
    <w:link w:val="Footer"/>
    <w:uiPriority w:val="99"/>
    <w:rsid w:val="00757845"/>
    <w:rPr>
      <w:rFonts w:ascii="Times New Roman" w:eastAsia="Times New Roman" w:hAnsi="Times New Roman" w:cs="Times New Roman"/>
      <w:color w:val="000000"/>
      <w:sz w:val="24"/>
    </w:rPr>
  </w:style>
  <w:style w:type="paragraph" w:styleId="Header">
    <w:name w:val="header"/>
    <w:basedOn w:val="Normal"/>
    <w:link w:val="HeaderChar"/>
    <w:uiPriority w:val="99"/>
    <w:unhideWhenUsed/>
    <w:rsid w:val="00D46CEA"/>
    <w:pPr>
      <w:tabs>
        <w:tab w:val="center" w:pos="4680"/>
        <w:tab w:val="right" w:pos="9360"/>
      </w:tabs>
      <w:spacing w:after="0" w:line="240" w:lineRule="auto"/>
      <w:ind w:left="0" w:right="0" w:firstLine="0"/>
      <w:jc w:val="left"/>
    </w:pPr>
    <w:rPr>
      <w:rFonts w:asciiTheme="minorHAnsi" w:eastAsiaTheme="minorEastAsia" w:hAnsiTheme="minorHAnsi"/>
      <w:color w:val="auto"/>
      <w:sz w:val="22"/>
      <w:lang w:val="en-US" w:eastAsia="en-US"/>
    </w:rPr>
  </w:style>
  <w:style w:type="character" w:customStyle="1" w:styleId="HeaderChar">
    <w:name w:val="Header Char"/>
    <w:basedOn w:val="DefaultParagraphFont"/>
    <w:link w:val="Header"/>
    <w:uiPriority w:val="99"/>
    <w:rsid w:val="00D46CEA"/>
    <w:rPr>
      <w:rFonts w:cs="Times New Roman"/>
      <w:lang w:val="en-US" w:eastAsia="en-US"/>
    </w:rPr>
  </w:style>
  <w:style w:type="character" w:styleId="Hyperlink">
    <w:name w:val="Hyperlink"/>
    <w:basedOn w:val="DefaultParagraphFont"/>
    <w:uiPriority w:val="99"/>
    <w:unhideWhenUsed/>
    <w:rsid w:val="002C0F4E"/>
    <w:rPr>
      <w:color w:val="0563C1" w:themeColor="hyperlink"/>
      <w:u w:val="single"/>
    </w:rPr>
  </w:style>
  <w:style w:type="character" w:customStyle="1" w:styleId="Heading9Char">
    <w:name w:val="Heading 9 Char"/>
    <w:basedOn w:val="DefaultParagraphFont"/>
    <w:link w:val="Heading9"/>
    <w:uiPriority w:val="9"/>
    <w:rsid w:val="009D6457"/>
    <w:rPr>
      <w:rFonts w:asciiTheme="majorHAnsi" w:eastAsiaTheme="majorEastAsia" w:hAnsiTheme="majorHAnsi" w:cstheme="majorBidi"/>
      <w:i/>
      <w:iCs/>
      <w:color w:val="272727" w:themeColor="text1" w:themeTint="D8"/>
      <w:sz w:val="21"/>
      <w:szCs w:val="21"/>
    </w:rPr>
  </w:style>
  <w:style w:type="character" w:customStyle="1" w:styleId="Style5Char">
    <w:name w:val="Style5 Char"/>
    <w:basedOn w:val="NormalWebChar"/>
    <w:link w:val="Style5"/>
    <w:qFormat/>
    <w:rsid w:val="003D416C"/>
    <w:rPr>
      <w:rFonts w:ascii="Times New Roman" w:eastAsia="SimSun" w:hAnsi="Times New Roman" w:cs="Times New Roman"/>
      <w:color w:val="4472C4" w:themeColor="accent1"/>
      <w:sz w:val="24"/>
      <w:szCs w:val="24"/>
      <w:lang w:eastAsia="zh-CN"/>
    </w:rPr>
  </w:style>
  <w:style w:type="paragraph" w:customStyle="1" w:styleId="Style5">
    <w:name w:val="Style5"/>
    <w:basedOn w:val="NormalWeb"/>
    <w:link w:val="Style5Char"/>
    <w:qFormat/>
    <w:rsid w:val="003D416C"/>
    <w:pPr>
      <w:spacing w:line="240" w:lineRule="auto"/>
      <w:ind w:left="360"/>
      <w:jc w:val="both"/>
    </w:pPr>
    <w:rPr>
      <w:color w:val="4472C4" w:themeColor="accent1"/>
    </w:rPr>
  </w:style>
  <w:style w:type="character" w:styleId="CommentReference">
    <w:name w:val="annotation reference"/>
    <w:basedOn w:val="DefaultParagraphFont"/>
    <w:uiPriority w:val="99"/>
    <w:semiHidden/>
    <w:unhideWhenUsed/>
    <w:rsid w:val="005810E7"/>
    <w:rPr>
      <w:sz w:val="16"/>
      <w:szCs w:val="16"/>
    </w:rPr>
  </w:style>
  <w:style w:type="paragraph" w:styleId="CommentText">
    <w:name w:val="annotation text"/>
    <w:basedOn w:val="Normal"/>
    <w:link w:val="CommentTextChar"/>
    <w:uiPriority w:val="99"/>
    <w:semiHidden/>
    <w:unhideWhenUsed/>
    <w:rsid w:val="005810E7"/>
    <w:pPr>
      <w:spacing w:line="240" w:lineRule="auto"/>
    </w:pPr>
    <w:rPr>
      <w:sz w:val="20"/>
      <w:szCs w:val="20"/>
    </w:rPr>
  </w:style>
  <w:style w:type="character" w:customStyle="1" w:styleId="CommentTextChar">
    <w:name w:val="Comment Text Char"/>
    <w:basedOn w:val="DefaultParagraphFont"/>
    <w:link w:val="CommentText"/>
    <w:uiPriority w:val="99"/>
    <w:semiHidden/>
    <w:rsid w:val="005810E7"/>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5810E7"/>
    <w:rPr>
      <w:b/>
      <w:bCs/>
    </w:rPr>
  </w:style>
  <w:style w:type="character" w:customStyle="1" w:styleId="CommentSubjectChar">
    <w:name w:val="Comment Subject Char"/>
    <w:basedOn w:val="CommentTextChar"/>
    <w:link w:val="CommentSubject"/>
    <w:uiPriority w:val="99"/>
    <w:semiHidden/>
    <w:rsid w:val="005810E7"/>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5810E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10E7"/>
    <w:rPr>
      <w:rFonts w:ascii="Segoe UI" w:eastAsia="Times New Roman" w:hAnsi="Segoe UI" w:cs="Segoe UI"/>
      <w:color w:val="000000"/>
      <w:sz w:val="18"/>
      <w:szCs w:val="18"/>
    </w:rPr>
  </w:style>
  <w:style w:type="paragraph" w:styleId="BodyText">
    <w:name w:val="Body Text"/>
    <w:basedOn w:val="Normal"/>
    <w:link w:val="BodyTextChar"/>
    <w:rsid w:val="00B805E7"/>
    <w:pPr>
      <w:suppressAutoHyphens/>
      <w:spacing w:after="140" w:line="276" w:lineRule="auto"/>
      <w:ind w:left="0" w:right="0" w:firstLine="0"/>
      <w:jc w:val="left"/>
    </w:pPr>
    <w:rPr>
      <w:rFonts w:ascii="Liberation Serif" w:eastAsia="Noto Serif CJK SC" w:hAnsi="Liberation Serif" w:cs="Lohit Devanagari"/>
      <w:color w:val="auto"/>
      <w:kern w:val="2"/>
      <w:szCs w:val="24"/>
      <w:lang w:val="fr-CA" w:eastAsia="zh-CN" w:bidi="hi-IN"/>
    </w:rPr>
  </w:style>
  <w:style w:type="character" w:customStyle="1" w:styleId="BodyTextChar">
    <w:name w:val="Body Text Char"/>
    <w:basedOn w:val="DefaultParagraphFont"/>
    <w:link w:val="BodyText"/>
    <w:rsid w:val="00B805E7"/>
    <w:rPr>
      <w:rFonts w:ascii="Liberation Serif" w:eastAsia="Noto Serif CJK SC" w:hAnsi="Liberation Serif" w:cs="Lohit Devanagari"/>
      <w:kern w:val="2"/>
      <w:sz w:val="24"/>
      <w:szCs w:val="24"/>
      <w:lang w:val="fr-CA" w:eastAsia="zh-CN" w:bidi="hi-IN"/>
    </w:rPr>
  </w:style>
  <w:style w:type="character" w:styleId="UnresolvedMention">
    <w:name w:val="Unresolved Mention"/>
    <w:basedOn w:val="DefaultParagraphFont"/>
    <w:uiPriority w:val="99"/>
    <w:semiHidden/>
    <w:unhideWhenUsed/>
    <w:rsid w:val="00C831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file:///C:\Users\win10\Documents\memo\memo-10.docx" TargetMode="External"/><Relationship Id="rId42" Type="http://schemas.openxmlformats.org/officeDocument/2006/relationships/image" Target="media/image25.png"/><Relationship Id="rId47" Type="http://schemas.openxmlformats.org/officeDocument/2006/relationships/header" Target="header2.xml"/><Relationship Id="rId63" Type="http://schemas.openxmlformats.org/officeDocument/2006/relationships/image" Target="media/image40.jpeg"/><Relationship Id="rId68" Type="http://schemas.openxmlformats.org/officeDocument/2006/relationships/image" Target="media/image45.jpeg"/><Relationship Id="rId84" Type="http://schemas.openxmlformats.org/officeDocument/2006/relationships/image" Target="media/image61.jpeg"/><Relationship Id="rId89" Type="http://schemas.openxmlformats.org/officeDocument/2006/relationships/image" Target="media/image66.png"/><Relationship Id="rId16" Type="http://schemas.openxmlformats.org/officeDocument/2006/relationships/hyperlink" Target="file:///C:\Users\win10\Documents\memo\memo-10.docx" TargetMode="External"/><Relationship Id="rId11" Type="http://schemas.openxmlformats.org/officeDocument/2006/relationships/image" Target="media/image3.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1.png"/><Relationship Id="rId58" Type="http://schemas.openxmlformats.org/officeDocument/2006/relationships/image" Target="media/image35.png"/><Relationship Id="rId74" Type="http://schemas.openxmlformats.org/officeDocument/2006/relationships/image" Target="media/image51.jpeg"/><Relationship Id="rId79" Type="http://schemas.openxmlformats.org/officeDocument/2006/relationships/image" Target="media/image56.jpeg"/><Relationship Id="rId102" Type="http://schemas.openxmlformats.org/officeDocument/2006/relationships/footer" Target="footer5.xml"/><Relationship Id="rId5" Type="http://schemas.openxmlformats.org/officeDocument/2006/relationships/settings" Target="settings.xml"/><Relationship Id="rId90" Type="http://schemas.openxmlformats.org/officeDocument/2006/relationships/image" Target="media/image67.png"/><Relationship Id="rId95" Type="http://schemas.openxmlformats.org/officeDocument/2006/relationships/hyperlink" Target="https://juice" TargetMode="External"/><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footer" Target="footer1.xml"/><Relationship Id="rId64" Type="http://schemas.openxmlformats.org/officeDocument/2006/relationships/image" Target="media/image41.jpeg"/><Relationship Id="rId69" Type="http://schemas.openxmlformats.org/officeDocument/2006/relationships/image" Target="media/image46.jpeg"/><Relationship Id="rId80" Type="http://schemas.openxmlformats.org/officeDocument/2006/relationships/image" Target="media/image57.jpeg"/><Relationship Id="rId85" Type="http://schemas.openxmlformats.org/officeDocument/2006/relationships/image" Target="media/image62.jpeg"/><Relationship Id="rId12" Type="http://schemas.openxmlformats.org/officeDocument/2006/relationships/image" Target="media/image4.png"/><Relationship Id="rId17" Type="http://schemas.openxmlformats.org/officeDocument/2006/relationships/hyperlink" Target="file:///C:\Users\win10\Documents\memo\memo-10.docx" TargetMode="External"/><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image" Target="media/image36.png"/><Relationship Id="rId103" Type="http://schemas.openxmlformats.org/officeDocument/2006/relationships/header" Target="header6.xml"/><Relationship Id="rId20" Type="http://schemas.openxmlformats.org/officeDocument/2006/relationships/hyperlink" Target="file:///C:\Users\win10\Documents\memo\memo-10.docx" TargetMode="External"/><Relationship Id="rId41" Type="http://schemas.openxmlformats.org/officeDocument/2006/relationships/image" Target="media/image24.png"/><Relationship Id="rId54" Type="http://schemas.openxmlformats.org/officeDocument/2006/relationships/image" Target="media/image32.png"/><Relationship Id="rId62" Type="http://schemas.openxmlformats.org/officeDocument/2006/relationships/image" Target="media/image39.jpeg"/><Relationship Id="rId70" Type="http://schemas.openxmlformats.org/officeDocument/2006/relationships/image" Target="media/image47.jpeg"/><Relationship Id="rId75" Type="http://schemas.openxmlformats.org/officeDocument/2006/relationships/image" Target="media/image52.jpeg"/><Relationship Id="rId83" Type="http://schemas.openxmlformats.org/officeDocument/2006/relationships/image" Target="media/image60.jpeg"/><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win10\Documents\memo\memo-10.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oter" Target="footer2.xml"/><Relationship Id="rId57" Type="http://schemas.openxmlformats.org/officeDocument/2006/relationships/image" Target="media/image34.wmf"/><Relationship Id="rId106"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2.jpeg"/><Relationship Id="rId73" Type="http://schemas.openxmlformats.org/officeDocument/2006/relationships/image" Target="media/image50.jpeg"/><Relationship Id="rId78" Type="http://schemas.openxmlformats.org/officeDocument/2006/relationships/image" Target="media/image55.jpeg"/><Relationship Id="rId81" Type="http://schemas.openxmlformats.org/officeDocument/2006/relationships/image" Target="media/image58.jpeg"/><Relationship Id="rId86" Type="http://schemas.openxmlformats.org/officeDocument/2006/relationships/image" Target="media/image63.jpeg"/><Relationship Id="rId94" Type="http://schemas.openxmlformats.org/officeDocument/2006/relationships/hyperlink" Target="https://owasp.org/www-project-cheat-" TargetMode="External"/><Relationship Id="rId99" Type="http://schemas.openxmlformats.org/officeDocument/2006/relationships/header" Target="header4.xml"/><Relationship Id="rId101"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C:\Users\win10\Documents\memo\memo-10.docx" TargetMode="External"/><Relationship Id="rId18" Type="http://schemas.openxmlformats.org/officeDocument/2006/relationships/hyperlink" Target="file:///C:\Users\win10\Documents\memo\memo-10.docx"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header" Target="header3.xml"/><Relationship Id="rId55" Type="http://schemas.microsoft.com/office/2007/relationships/hdphoto" Target="media/hdphoto1.wdp"/><Relationship Id="rId76" Type="http://schemas.openxmlformats.org/officeDocument/2006/relationships/image" Target="media/image53.jpeg"/><Relationship Id="rId97" Type="http://schemas.openxmlformats.org/officeDocument/2006/relationships/image" Target="media/image72.png"/><Relationship Id="rId104" Type="http://schemas.openxmlformats.org/officeDocument/2006/relationships/footer" Target="footer6.xml"/><Relationship Id="rId7" Type="http://schemas.openxmlformats.org/officeDocument/2006/relationships/footnotes" Target="footnotes.xml"/><Relationship Id="rId71" Type="http://schemas.openxmlformats.org/officeDocument/2006/relationships/image" Target="media/image48.jpeg"/><Relationship Id="rId92" Type="http://schemas.openxmlformats.org/officeDocument/2006/relationships/image" Target="media/image69.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3.jpeg"/><Relationship Id="rId87" Type="http://schemas.openxmlformats.org/officeDocument/2006/relationships/image" Target="media/image64.jpeg"/><Relationship Id="rId61" Type="http://schemas.openxmlformats.org/officeDocument/2006/relationships/image" Target="media/image38.png"/><Relationship Id="rId82" Type="http://schemas.openxmlformats.org/officeDocument/2006/relationships/image" Target="media/image59.jpeg"/><Relationship Id="rId19" Type="http://schemas.openxmlformats.org/officeDocument/2006/relationships/hyperlink" Target="file:///C:\Users\win10\Documents\memo\memo-10.docx" TargetMode="External"/><Relationship Id="rId14" Type="http://schemas.openxmlformats.org/officeDocument/2006/relationships/hyperlink" Target="file:///C:\Users\win10\Documents\memo\memo-10.docx" TargetMode="Externa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3.wmf"/><Relationship Id="rId77" Type="http://schemas.openxmlformats.org/officeDocument/2006/relationships/image" Target="media/image54.jpeg"/><Relationship Id="rId100" Type="http://schemas.openxmlformats.org/officeDocument/2006/relationships/header" Target="header5.xml"/><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footer" Target="footer3.xml"/><Relationship Id="rId72" Type="http://schemas.openxmlformats.org/officeDocument/2006/relationships/image" Target="media/image49.jpeg"/><Relationship Id="rId93" Type="http://schemas.openxmlformats.org/officeDocument/2006/relationships/image" Target="media/image70.png"/><Relationship Id="rId98" Type="http://schemas.openxmlformats.org/officeDocument/2006/relationships/image" Target="media/image73.png"/><Relationship Id="rId3" Type="http://schemas.openxmlformats.org/officeDocument/2006/relationships/numbering" Target="numbering.xml"/><Relationship Id="rId25" Type="http://schemas.openxmlformats.org/officeDocument/2006/relationships/image" Target="media/image8.png"/><Relationship Id="rId46" Type="http://schemas.openxmlformats.org/officeDocument/2006/relationships/header" Target="header1.xml"/><Relationship Id="rId67" Type="http://schemas.openxmlformats.org/officeDocument/2006/relationships/image" Target="media/image44.jpe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_rels/header4.xml.rels><?xml version="1.0" encoding="UTF-8" standalone="yes"?>
<Relationships xmlns="http://schemas.openxmlformats.org/package/2006/relationships"><Relationship Id="rId1" Type="http://schemas.openxmlformats.org/officeDocument/2006/relationships/image" Target="media/image29.png"/></Relationships>
</file>

<file path=word/_rels/header5.xml.rels><?xml version="1.0" encoding="UTF-8" standalone="yes"?>
<Relationships xmlns="http://schemas.openxmlformats.org/package/2006/relationships"><Relationship Id="rId1" Type="http://schemas.openxmlformats.org/officeDocument/2006/relationships/image" Target="media/image29.png"/></Relationships>
</file>

<file path=word/_rels/header6.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NKAN MASSOM Calvin Rodrigue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485217-7C7E-4DE8-865F-6E8545174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1488</TotalTime>
  <Pages>111</Pages>
  <Words>25361</Words>
  <Characters>139488</Characters>
  <Application>Microsoft Office Word</Application>
  <DocSecurity>0</DocSecurity>
  <Lines>1162</Lines>
  <Paragraphs>329</Paragraphs>
  <ScaleCrop>false</ScaleCrop>
  <HeadingPairs>
    <vt:vector size="2" baseType="variant">
      <vt:variant>
        <vt:lpstr>Title</vt:lpstr>
      </vt:variant>
      <vt:variant>
        <vt:i4>1</vt:i4>
      </vt:variant>
    </vt:vector>
  </HeadingPairs>
  <TitlesOfParts>
    <vt:vector size="1" baseType="lpstr">
      <vt:lpstr>PRE SOUTENANCE DE MEMOIRE</vt:lpstr>
    </vt:vector>
  </TitlesOfParts>
  <Company/>
  <LinksUpToDate>false</LinksUpToDate>
  <CharactersWithSpaces>164520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 SOUTENANCE DE MEMOIRE</dc:title>
  <dc:subject/>
  <dc:creator>NKAN MASSOM Calvin Rodrigue</dc:creator>
  <cp:keywords/>
  <cp:lastModifiedBy>win10</cp:lastModifiedBy>
  <cp:revision>1598</cp:revision>
  <dcterms:created xsi:type="dcterms:W3CDTF">2021-07-03T08:48:00Z</dcterms:created>
  <dcterms:modified xsi:type="dcterms:W3CDTF">2021-07-04T22:37:00Z</dcterms:modified>
</cp:coreProperties>
</file>